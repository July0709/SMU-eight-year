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517F" w:rsidRDefault="00C5517F" w:rsidP="00C5517F">
      <w:pPr>
        <w:rPr>
          <w:sz w:val="20"/>
        </w:rPr>
      </w:pPr>
    </w:p>
    <w:p w:rsidR="00042D06" w:rsidRPr="00FC4ECA" w:rsidRDefault="00042D06" w:rsidP="00042D06">
      <w:pPr>
        <w:rPr>
          <w:sz w:val="24"/>
        </w:rPr>
      </w:pPr>
      <w:r w:rsidRPr="00FC4ECA">
        <w:rPr>
          <w:rFonts w:hint="eastAsia"/>
          <w:sz w:val="24"/>
        </w:rPr>
        <w:t>医患关系：</w:t>
      </w:r>
    </w:p>
    <w:p w:rsidR="00042D06" w:rsidRPr="00FC4ECA" w:rsidRDefault="00042D06" w:rsidP="00042D06">
      <w:pPr>
        <w:rPr>
          <w:sz w:val="24"/>
        </w:rPr>
      </w:pPr>
      <w:r w:rsidRPr="00FC4ECA">
        <w:rPr>
          <w:rFonts w:hint="eastAsia"/>
          <w:sz w:val="24"/>
        </w:rPr>
        <w:t>A1</w:t>
      </w:r>
      <w:r w:rsidRPr="00FC4ECA">
        <w:rPr>
          <w:rFonts w:hint="eastAsia"/>
          <w:sz w:val="24"/>
        </w:rPr>
        <w:t>型题</w:t>
      </w:r>
    </w:p>
    <w:p w:rsidR="00042D06" w:rsidRPr="00FC4ECA" w:rsidRDefault="00042D06" w:rsidP="00307FB3">
      <w:pPr>
        <w:numPr>
          <w:ilvl w:val="0"/>
          <w:numId w:val="1"/>
        </w:numPr>
        <w:rPr>
          <w:sz w:val="24"/>
        </w:rPr>
      </w:pPr>
      <w:r w:rsidRPr="00FC4ECA">
        <w:rPr>
          <w:rFonts w:hint="eastAsia"/>
          <w:sz w:val="24"/>
        </w:rPr>
        <w:t>下列关于良好医患关系的重要性不包括：</w:t>
      </w:r>
    </w:p>
    <w:p w:rsidR="00042D06" w:rsidRPr="00FC4ECA" w:rsidRDefault="00042D06" w:rsidP="00307FB3">
      <w:pPr>
        <w:numPr>
          <w:ilvl w:val="1"/>
          <w:numId w:val="1"/>
        </w:numPr>
        <w:rPr>
          <w:color w:val="C00000"/>
          <w:sz w:val="24"/>
        </w:rPr>
      </w:pPr>
      <w:r w:rsidRPr="00FC4ECA">
        <w:rPr>
          <w:rFonts w:hint="eastAsia"/>
          <w:color w:val="C00000"/>
          <w:sz w:val="24"/>
        </w:rPr>
        <w:t>提高病人的社交能力</w:t>
      </w:r>
    </w:p>
    <w:p w:rsidR="00042D06" w:rsidRPr="00FC4ECA" w:rsidRDefault="00042D06" w:rsidP="00307FB3">
      <w:pPr>
        <w:numPr>
          <w:ilvl w:val="1"/>
          <w:numId w:val="1"/>
        </w:numPr>
        <w:rPr>
          <w:sz w:val="24"/>
        </w:rPr>
      </w:pPr>
      <w:r w:rsidRPr="00FC4ECA">
        <w:rPr>
          <w:rFonts w:hint="eastAsia"/>
          <w:sz w:val="24"/>
        </w:rPr>
        <w:t>提高病人对医务人员的信任度</w:t>
      </w:r>
    </w:p>
    <w:p w:rsidR="00042D06" w:rsidRPr="00FC4ECA" w:rsidRDefault="00042D06" w:rsidP="00307FB3">
      <w:pPr>
        <w:numPr>
          <w:ilvl w:val="1"/>
          <w:numId w:val="1"/>
        </w:numPr>
        <w:rPr>
          <w:sz w:val="24"/>
        </w:rPr>
      </w:pPr>
      <w:r w:rsidRPr="00FC4ECA">
        <w:rPr>
          <w:rFonts w:hint="eastAsia"/>
          <w:sz w:val="24"/>
        </w:rPr>
        <w:t>有利诊断、治疗得到顺利实现</w:t>
      </w:r>
    </w:p>
    <w:p w:rsidR="00042D06" w:rsidRPr="00FC4ECA" w:rsidRDefault="00042D06" w:rsidP="00307FB3">
      <w:pPr>
        <w:numPr>
          <w:ilvl w:val="1"/>
          <w:numId w:val="1"/>
        </w:numPr>
        <w:rPr>
          <w:sz w:val="24"/>
        </w:rPr>
      </w:pPr>
      <w:r w:rsidRPr="00FC4ECA">
        <w:rPr>
          <w:rFonts w:hint="eastAsia"/>
          <w:sz w:val="24"/>
        </w:rPr>
        <w:t>早就医患之间良好的心理气氛</w:t>
      </w:r>
    </w:p>
    <w:p w:rsidR="00042D06" w:rsidRPr="00FC4ECA" w:rsidRDefault="00042D06" w:rsidP="00307FB3">
      <w:pPr>
        <w:numPr>
          <w:ilvl w:val="1"/>
          <w:numId w:val="1"/>
        </w:numPr>
        <w:rPr>
          <w:sz w:val="24"/>
        </w:rPr>
      </w:pPr>
      <w:r w:rsidRPr="00FC4ECA">
        <w:rPr>
          <w:rFonts w:hint="eastAsia"/>
          <w:sz w:val="24"/>
        </w:rPr>
        <w:t>本身就是一种治疗手段</w:t>
      </w:r>
    </w:p>
    <w:p w:rsidR="00042D06" w:rsidRPr="00FC4ECA" w:rsidRDefault="00042D06" w:rsidP="00307FB3">
      <w:pPr>
        <w:numPr>
          <w:ilvl w:val="0"/>
          <w:numId w:val="1"/>
        </w:numPr>
        <w:rPr>
          <w:sz w:val="24"/>
        </w:rPr>
      </w:pPr>
      <w:r w:rsidRPr="00FC4ECA">
        <w:rPr>
          <w:rFonts w:hint="eastAsia"/>
          <w:sz w:val="24"/>
        </w:rPr>
        <w:t>下列不属于医务人员非语言沟通技巧的是：</w:t>
      </w:r>
    </w:p>
    <w:p w:rsidR="00042D06" w:rsidRPr="00FC4ECA" w:rsidRDefault="00042D06" w:rsidP="00307FB3">
      <w:pPr>
        <w:numPr>
          <w:ilvl w:val="1"/>
          <w:numId w:val="1"/>
        </w:numPr>
        <w:rPr>
          <w:sz w:val="24"/>
        </w:rPr>
      </w:pPr>
      <w:r w:rsidRPr="00FC4ECA">
        <w:rPr>
          <w:rFonts w:hint="eastAsia"/>
          <w:sz w:val="24"/>
        </w:rPr>
        <w:t>语调</w:t>
      </w:r>
    </w:p>
    <w:p w:rsidR="00042D06" w:rsidRPr="00FC4ECA" w:rsidRDefault="00042D06" w:rsidP="00307FB3">
      <w:pPr>
        <w:numPr>
          <w:ilvl w:val="1"/>
          <w:numId w:val="1"/>
        </w:numPr>
        <w:rPr>
          <w:sz w:val="24"/>
        </w:rPr>
      </w:pPr>
      <w:r w:rsidRPr="00FC4ECA">
        <w:rPr>
          <w:rFonts w:hint="eastAsia"/>
          <w:sz w:val="24"/>
        </w:rPr>
        <w:t>表情</w:t>
      </w:r>
    </w:p>
    <w:p w:rsidR="00042D06" w:rsidRPr="00FC4ECA" w:rsidRDefault="00042D06" w:rsidP="00307FB3">
      <w:pPr>
        <w:numPr>
          <w:ilvl w:val="1"/>
          <w:numId w:val="1"/>
        </w:numPr>
        <w:rPr>
          <w:sz w:val="24"/>
        </w:rPr>
      </w:pPr>
      <w:r w:rsidRPr="00FC4ECA">
        <w:rPr>
          <w:rFonts w:hint="eastAsia"/>
          <w:sz w:val="24"/>
        </w:rPr>
        <w:t>身体姿势</w:t>
      </w:r>
    </w:p>
    <w:p w:rsidR="00042D06" w:rsidRPr="00FC4ECA" w:rsidRDefault="00042D06" w:rsidP="00307FB3">
      <w:pPr>
        <w:numPr>
          <w:ilvl w:val="1"/>
          <w:numId w:val="1"/>
        </w:numPr>
        <w:rPr>
          <w:sz w:val="24"/>
        </w:rPr>
      </w:pPr>
      <w:r w:rsidRPr="00FC4ECA">
        <w:rPr>
          <w:rFonts w:hint="eastAsia"/>
          <w:sz w:val="24"/>
        </w:rPr>
        <w:t>目光</w:t>
      </w:r>
    </w:p>
    <w:p w:rsidR="00042D06" w:rsidRPr="00FC4ECA" w:rsidRDefault="00042D06" w:rsidP="00307FB3">
      <w:pPr>
        <w:numPr>
          <w:ilvl w:val="1"/>
          <w:numId w:val="1"/>
        </w:numPr>
        <w:rPr>
          <w:color w:val="C00000"/>
          <w:sz w:val="24"/>
        </w:rPr>
      </w:pPr>
      <w:r w:rsidRPr="00FC4ECA">
        <w:rPr>
          <w:rFonts w:hint="eastAsia"/>
          <w:color w:val="C00000"/>
          <w:sz w:val="24"/>
        </w:rPr>
        <w:t>文字暗示</w:t>
      </w:r>
    </w:p>
    <w:p w:rsidR="00042D06" w:rsidRPr="00FC4ECA" w:rsidRDefault="00042D06" w:rsidP="00307FB3">
      <w:pPr>
        <w:numPr>
          <w:ilvl w:val="0"/>
          <w:numId w:val="1"/>
        </w:numPr>
        <w:rPr>
          <w:sz w:val="24"/>
        </w:rPr>
      </w:pPr>
      <w:r w:rsidRPr="00FC4ECA">
        <w:rPr>
          <w:rFonts w:hint="eastAsia"/>
          <w:sz w:val="24"/>
        </w:rPr>
        <w:t>下</w:t>
      </w:r>
      <w:proofErr w:type="gramStart"/>
      <w:r w:rsidRPr="00FC4ECA">
        <w:rPr>
          <w:rFonts w:hint="eastAsia"/>
          <w:sz w:val="24"/>
        </w:rPr>
        <w:t>列会</w:t>
      </w:r>
      <w:proofErr w:type="gramEnd"/>
      <w:r w:rsidRPr="00FC4ECA">
        <w:rPr>
          <w:rFonts w:hint="eastAsia"/>
          <w:sz w:val="24"/>
        </w:rPr>
        <w:t>直接影响医务人员与病人进行语言沟通的是：</w:t>
      </w:r>
    </w:p>
    <w:p w:rsidR="00042D06" w:rsidRPr="00FC4ECA" w:rsidRDefault="00042D06" w:rsidP="00307FB3">
      <w:pPr>
        <w:numPr>
          <w:ilvl w:val="1"/>
          <w:numId w:val="1"/>
        </w:numPr>
        <w:rPr>
          <w:sz w:val="24"/>
        </w:rPr>
      </w:pPr>
      <w:r w:rsidRPr="00FC4ECA">
        <w:rPr>
          <w:rFonts w:hint="eastAsia"/>
          <w:sz w:val="24"/>
        </w:rPr>
        <w:t>手势</w:t>
      </w:r>
    </w:p>
    <w:p w:rsidR="00042D06" w:rsidRPr="00FC4ECA" w:rsidRDefault="00042D06" w:rsidP="00307FB3">
      <w:pPr>
        <w:numPr>
          <w:ilvl w:val="1"/>
          <w:numId w:val="1"/>
        </w:numPr>
        <w:rPr>
          <w:sz w:val="24"/>
        </w:rPr>
      </w:pPr>
      <w:r w:rsidRPr="00FC4ECA">
        <w:rPr>
          <w:rFonts w:hint="eastAsia"/>
          <w:sz w:val="24"/>
        </w:rPr>
        <w:t>声调</w:t>
      </w:r>
    </w:p>
    <w:p w:rsidR="00042D06" w:rsidRPr="00FC4ECA" w:rsidRDefault="00042D06" w:rsidP="00307FB3">
      <w:pPr>
        <w:numPr>
          <w:ilvl w:val="1"/>
          <w:numId w:val="1"/>
        </w:numPr>
        <w:rPr>
          <w:sz w:val="24"/>
        </w:rPr>
      </w:pPr>
      <w:r w:rsidRPr="00FC4ECA">
        <w:rPr>
          <w:rFonts w:hint="eastAsia"/>
          <w:sz w:val="24"/>
        </w:rPr>
        <w:t>谈话地点</w:t>
      </w:r>
    </w:p>
    <w:p w:rsidR="00042D06" w:rsidRPr="00403E16" w:rsidRDefault="00042D06" w:rsidP="00307FB3">
      <w:pPr>
        <w:numPr>
          <w:ilvl w:val="1"/>
          <w:numId w:val="1"/>
        </w:numPr>
        <w:rPr>
          <w:color w:val="FF0000"/>
          <w:sz w:val="24"/>
          <w:highlight w:val="yellow"/>
        </w:rPr>
      </w:pPr>
      <w:r w:rsidRPr="00403E16">
        <w:rPr>
          <w:rFonts w:hint="eastAsia"/>
          <w:color w:val="FF0000"/>
          <w:sz w:val="24"/>
          <w:highlight w:val="yellow"/>
        </w:rPr>
        <w:t>关闭式谈话</w:t>
      </w:r>
    </w:p>
    <w:p w:rsidR="00042D06" w:rsidRPr="00FC4ECA" w:rsidRDefault="00042D06" w:rsidP="00307FB3">
      <w:pPr>
        <w:numPr>
          <w:ilvl w:val="1"/>
          <w:numId w:val="1"/>
        </w:numPr>
        <w:rPr>
          <w:sz w:val="24"/>
        </w:rPr>
      </w:pPr>
      <w:r w:rsidRPr="00FC4ECA">
        <w:rPr>
          <w:rFonts w:hint="eastAsia"/>
          <w:sz w:val="24"/>
        </w:rPr>
        <w:t>以上均不是</w:t>
      </w:r>
    </w:p>
    <w:p w:rsidR="00042D06" w:rsidRPr="00FC4ECA" w:rsidRDefault="00042D06" w:rsidP="00307FB3">
      <w:pPr>
        <w:numPr>
          <w:ilvl w:val="0"/>
          <w:numId w:val="1"/>
        </w:numPr>
        <w:rPr>
          <w:sz w:val="24"/>
        </w:rPr>
      </w:pPr>
      <w:proofErr w:type="gramStart"/>
      <w:r w:rsidRPr="00FC4ECA">
        <w:rPr>
          <w:rFonts w:hint="eastAsia"/>
          <w:sz w:val="24"/>
        </w:rPr>
        <w:t>医患冲突</w:t>
      </w:r>
      <w:proofErr w:type="gramEnd"/>
      <w:r w:rsidRPr="00FC4ECA">
        <w:rPr>
          <w:rFonts w:hint="eastAsia"/>
          <w:sz w:val="24"/>
        </w:rPr>
        <w:t>的结果，可能造成：</w:t>
      </w:r>
    </w:p>
    <w:p w:rsidR="00042D06" w:rsidRPr="00FC4ECA" w:rsidRDefault="00042D06" w:rsidP="00307FB3">
      <w:pPr>
        <w:numPr>
          <w:ilvl w:val="1"/>
          <w:numId w:val="1"/>
        </w:numPr>
        <w:rPr>
          <w:sz w:val="24"/>
        </w:rPr>
      </w:pPr>
      <w:r w:rsidRPr="00FC4ECA">
        <w:rPr>
          <w:rFonts w:hint="eastAsia"/>
          <w:sz w:val="24"/>
        </w:rPr>
        <w:t>病人难以公开谈出自己的需要</w:t>
      </w:r>
    </w:p>
    <w:p w:rsidR="00042D06" w:rsidRPr="00FC4ECA" w:rsidRDefault="00042D06" w:rsidP="00307FB3">
      <w:pPr>
        <w:numPr>
          <w:ilvl w:val="1"/>
          <w:numId w:val="1"/>
        </w:numPr>
        <w:rPr>
          <w:sz w:val="24"/>
        </w:rPr>
      </w:pPr>
      <w:r w:rsidRPr="00FC4ECA">
        <w:rPr>
          <w:rFonts w:hint="eastAsia"/>
          <w:sz w:val="24"/>
        </w:rPr>
        <w:t>病人不遵从医嘱</w:t>
      </w:r>
    </w:p>
    <w:p w:rsidR="00042D06" w:rsidRPr="00FC4ECA" w:rsidRDefault="00042D06" w:rsidP="00307FB3">
      <w:pPr>
        <w:numPr>
          <w:ilvl w:val="1"/>
          <w:numId w:val="1"/>
        </w:numPr>
        <w:rPr>
          <w:sz w:val="24"/>
        </w:rPr>
      </w:pPr>
      <w:r w:rsidRPr="00FC4ECA">
        <w:rPr>
          <w:rFonts w:hint="eastAsia"/>
          <w:sz w:val="24"/>
        </w:rPr>
        <w:t>病人的被动——攻击行为</w:t>
      </w:r>
    </w:p>
    <w:p w:rsidR="00042D06" w:rsidRPr="00FC4ECA" w:rsidRDefault="00042D06" w:rsidP="00307FB3">
      <w:pPr>
        <w:numPr>
          <w:ilvl w:val="1"/>
          <w:numId w:val="1"/>
        </w:numPr>
        <w:rPr>
          <w:sz w:val="24"/>
        </w:rPr>
      </w:pPr>
      <w:r w:rsidRPr="00FC4ECA">
        <w:rPr>
          <w:rFonts w:hint="eastAsia"/>
          <w:sz w:val="24"/>
        </w:rPr>
        <w:t>病人的情绪不好</w:t>
      </w:r>
    </w:p>
    <w:p w:rsidR="00042D06" w:rsidRPr="00FC4ECA" w:rsidRDefault="00042D06" w:rsidP="00307FB3">
      <w:pPr>
        <w:numPr>
          <w:ilvl w:val="1"/>
          <w:numId w:val="1"/>
        </w:numPr>
        <w:rPr>
          <w:color w:val="FF0000"/>
          <w:sz w:val="24"/>
        </w:rPr>
      </w:pPr>
      <w:r w:rsidRPr="00FC4ECA">
        <w:rPr>
          <w:rFonts w:hint="eastAsia"/>
          <w:color w:val="FF0000"/>
          <w:sz w:val="24"/>
        </w:rPr>
        <w:t>以上情况均有可能发生</w:t>
      </w:r>
    </w:p>
    <w:p w:rsidR="00042D06" w:rsidRPr="00FC4ECA" w:rsidRDefault="00042D06" w:rsidP="00307FB3">
      <w:pPr>
        <w:numPr>
          <w:ilvl w:val="0"/>
          <w:numId w:val="1"/>
        </w:numPr>
        <w:rPr>
          <w:sz w:val="24"/>
        </w:rPr>
      </w:pPr>
      <w:proofErr w:type="gramStart"/>
      <w:r w:rsidRPr="00FC4ECA">
        <w:rPr>
          <w:rFonts w:hint="eastAsia"/>
          <w:sz w:val="24"/>
        </w:rPr>
        <w:t>医</w:t>
      </w:r>
      <w:proofErr w:type="gramEnd"/>
      <w:r w:rsidRPr="00FC4ECA">
        <w:rPr>
          <w:rFonts w:hint="eastAsia"/>
          <w:sz w:val="24"/>
        </w:rPr>
        <w:t>患间交往障碍的原因，医生方面可能有：</w:t>
      </w:r>
    </w:p>
    <w:p w:rsidR="00042D06" w:rsidRPr="00FC4ECA" w:rsidRDefault="00042D06" w:rsidP="00307FB3">
      <w:pPr>
        <w:numPr>
          <w:ilvl w:val="1"/>
          <w:numId w:val="1"/>
        </w:numPr>
        <w:rPr>
          <w:sz w:val="24"/>
        </w:rPr>
      </w:pPr>
      <w:r w:rsidRPr="00FC4ECA">
        <w:rPr>
          <w:rFonts w:hint="eastAsia"/>
          <w:sz w:val="24"/>
        </w:rPr>
        <w:t>以是否有科研价值对待病人</w:t>
      </w:r>
    </w:p>
    <w:p w:rsidR="00042D06" w:rsidRPr="00FC4ECA" w:rsidRDefault="00042D06" w:rsidP="00307FB3">
      <w:pPr>
        <w:numPr>
          <w:ilvl w:val="1"/>
          <w:numId w:val="1"/>
        </w:numPr>
        <w:rPr>
          <w:sz w:val="24"/>
        </w:rPr>
      </w:pPr>
      <w:r w:rsidRPr="00FC4ECA">
        <w:rPr>
          <w:rFonts w:hint="eastAsia"/>
          <w:sz w:val="24"/>
        </w:rPr>
        <w:t>对病人的病痛缺乏同情心</w:t>
      </w:r>
    </w:p>
    <w:p w:rsidR="00042D06" w:rsidRPr="00FC4ECA" w:rsidRDefault="00042D06" w:rsidP="00307FB3">
      <w:pPr>
        <w:numPr>
          <w:ilvl w:val="1"/>
          <w:numId w:val="1"/>
        </w:numPr>
        <w:rPr>
          <w:sz w:val="24"/>
        </w:rPr>
      </w:pPr>
      <w:r w:rsidRPr="00FC4ECA">
        <w:rPr>
          <w:rFonts w:hint="eastAsia"/>
          <w:sz w:val="24"/>
        </w:rPr>
        <w:t>关心对方能否给自己带来物质利益</w:t>
      </w:r>
    </w:p>
    <w:p w:rsidR="00042D06" w:rsidRPr="00FC4ECA" w:rsidRDefault="00042D06" w:rsidP="00307FB3">
      <w:pPr>
        <w:numPr>
          <w:ilvl w:val="1"/>
          <w:numId w:val="1"/>
        </w:numPr>
        <w:rPr>
          <w:sz w:val="24"/>
        </w:rPr>
      </w:pPr>
      <w:r w:rsidRPr="00FC4ECA">
        <w:rPr>
          <w:rFonts w:hint="eastAsia"/>
          <w:sz w:val="24"/>
        </w:rPr>
        <w:t>情绪不稳</w:t>
      </w:r>
    </w:p>
    <w:p w:rsidR="00042D06" w:rsidRPr="00FC4ECA" w:rsidRDefault="00042D06" w:rsidP="00307FB3">
      <w:pPr>
        <w:numPr>
          <w:ilvl w:val="1"/>
          <w:numId w:val="1"/>
        </w:numPr>
        <w:rPr>
          <w:color w:val="C00000"/>
          <w:sz w:val="24"/>
        </w:rPr>
      </w:pPr>
      <w:r w:rsidRPr="00FC4ECA">
        <w:rPr>
          <w:rFonts w:hint="eastAsia"/>
          <w:color w:val="C00000"/>
          <w:sz w:val="24"/>
        </w:rPr>
        <w:t>以上原因均有可能</w:t>
      </w:r>
    </w:p>
    <w:p w:rsidR="00042D06" w:rsidRPr="00FC4ECA" w:rsidRDefault="00042D06" w:rsidP="00307FB3">
      <w:pPr>
        <w:numPr>
          <w:ilvl w:val="0"/>
          <w:numId w:val="1"/>
        </w:numPr>
        <w:rPr>
          <w:sz w:val="24"/>
        </w:rPr>
      </w:pPr>
      <w:r w:rsidRPr="00FC4ECA">
        <w:rPr>
          <w:rFonts w:hint="eastAsia"/>
          <w:sz w:val="24"/>
        </w:rPr>
        <w:t>在病人处于急性感染但无意识障碍的情况下，通常采用的医患关系模式是：</w:t>
      </w:r>
    </w:p>
    <w:p w:rsidR="00042D06" w:rsidRPr="00FC4ECA" w:rsidRDefault="00042D06" w:rsidP="00307FB3">
      <w:pPr>
        <w:numPr>
          <w:ilvl w:val="1"/>
          <w:numId w:val="1"/>
        </w:numPr>
        <w:rPr>
          <w:sz w:val="24"/>
        </w:rPr>
      </w:pPr>
      <w:r w:rsidRPr="00FC4ECA">
        <w:rPr>
          <w:rFonts w:hint="eastAsia"/>
          <w:sz w:val="24"/>
        </w:rPr>
        <w:t>主动——被动型</w:t>
      </w:r>
    </w:p>
    <w:p w:rsidR="00042D06" w:rsidRPr="00FC4ECA" w:rsidRDefault="00042D06" w:rsidP="00307FB3">
      <w:pPr>
        <w:numPr>
          <w:ilvl w:val="1"/>
          <w:numId w:val="1"/>
        </w:numPr>
        <w:rPr>
          <w:color w:val="FF0000"/>
          <w:sz w:val="24"/>
        </w:rPr>
      </w:pPr>
      <w:r w:rsidRPr="00FC4ECA">
        <w:rPr>
          <w:rFonts w:hint="eastAsia"/>
          <w:color w:val="FF0000"/>
          <w:sz w:val="24"/>
        </w:rPr>
        <w:t>指导——合作型</w:t>
      </w:r>
    </w:p>
    <w:p w:rsidR="00042D06" w:rsidRPr="00FC4ECA" w:rsidRDefault="00042D06" w:rsidP="00307FB3">
      <w:pPr>
        <w:numPr>
          <w:ilvl w:val="1"/>
          <w:numId w:val="1"/>
        </w:numPr>
        <w:rPr>
          <w:sz w:val="24"/>
        </w:rPr>
      </w:pPr>
      <w:r w:rsidRPr="00FC4ECA">
        <w:rPr>
          <w:rFonts w:hint="eastAsia"/>
          <w:sz w:val="24"/>
        </w:rPr>
        <w:t>共同参与型</w:t>
      </w:r>
    </w:p>
    <w:p w:rsidR="00042D06" w:rsidRPr="00FC4ECA" w:rsidRDefault="00042D06" w:rsidP="00307FB3">
      <w:pPr>
        <w:numPr>
          <w:ilvl w:val="1"/>
          <w:numId w:val="1"/>
        </w:numPr>
        <w:rPr>
          <w:sz w:val="24"/>
        </w:rPr>
      </w:pPr>
      <w:r w:rsidRPr="00FC4ECA">
        <w:rPr>
          <w:rFonts w:hint="eastAsia"/>
          <w:sz w:val="24"/>
        </w:rPr>
        <w:t>父母与婴儿式</w:t>
      </w:r>
    </w:p>
    <w:p w:rsidR="00042D06" w:rsidRPr="00FC4ECA" w:rsidRDefault="00042D06" w:rsidP="00307FB3">
      <w:pPr>
        <w:numPr>
          <w:ilvl w:val="1"/>
          <w:numId w:val="1"/>
        </w:numPr>
        <w:rPr>
          <w:sz w:val="24"/>
        </w:rPr>
      </w:pPr>
      <w:r w:rsidRPr="00FC4ECA">
        <w:rPr>
          <w:rFonts w:hint="eastAsia"/>
          <w:sz w:val="24"/>
        </w:rPr>
        <w:t>以上四种均不是</w:t>
      </w:r>
    </w:p>
    <w:p w:rsidR="00042D06" w:rsidRPr="00FC4ECA" w:rsidRDefault="00042D06" w:rsidP="00307FB3">
      <w:pPr>
        <w:numPr>
          <w:ilvl w:val="0"/>
          <w:numId w:val="1"/>
        </w:numPr>
        <w:rPr>
          <w:sz w:val="24"/>
        </w:rPr>
      </w:pPr>
      <w:r w:rsidRPr="00FC4ECA">
        <w:rPr>
          <w:rFonts w:hint="eastAsia"/>
          <w:sz w:val="24"/>
        </w:rPr>
        <w:t>对大多数慢性病患者，帮助患者自助属于哪种医患关系模式</w:t>
      </w:r>
    </w:p>
    <w:p w:rsidR="00042D06" w:rsidRPr="00FC4ECA" w:rsidRDefault="00042D06" w:rsidP="00307FB3">
      <w:pPr>
        <w:numPr>
          <w:ilvl w:val="1"/>
          <w:numId w:val="1"/>
        </w:numPr>
        <w:rPr>
          <w:color w:val="C00000"/>
          <w:sz w:val="24"/>
        </w:rPr>
      </w:pPr>
      <w:r w:rsidRPr="00FC4ECA">
        <w:rPr>
          <w:rFonts w:hint="eastAsia"/>
          <w:color w:val="C00000"/>
          <w:sz w:val="24"/>
        </w:rPr>
        <w:t>共同参与型</w:t>
      </w:r>
    </w:p>
    <w:p w:rsidR="00042D06" w:rsidRPr="00FC4ECA" w:rsidRDefault="00042D06" w:rsidP="00307FB3">
      <w:pPr>
        <w:numPr>
          <w:ilvl w:val="1"/>
          <w:numId w:val="1"/>
        </w:numPr>
        <w:rPr>
          <w:sz w:val="24"/>
        </w:rPr>
      </w:pPr>
      <w:r w:rsidRPr="00FC4ECA">
        <w:rPr>
          <w:rFonts w:hint="eastAsia"/>
          <w:sz w:val="24"/>
        </w:rPr>
        <w:t>指导——合作型</w:t>
      </w:r>
    </w:p>
    <w:p w:rsidR="00042D06" w:rsidRPr="00FC4ECA" w:rsidRDefault="00042D06" w:rsidP="00307FB3">
      <w:pPr>
        <w:numPr>
          <w:ilvl w:val="1"/>
          <w:numId w:val="1"/>
        </w:numPr>
        <w:rPr>
          <w:sz w:val="24"/>
        </w:rPr>
      </w:pPr>
      <w:r w:rsidRPr="00FC4ECA">
        <w:rPr>
          <w:rFonts w:hint="eastAsia"/>
          <w:sz w:val="24"/>
        </w:rPr>
        <w:t>共同参与型</w:t>
      </w:r>
    </w:p>
    <w:p w:rsidR="00042D06" w:rsidRPr="00FC4ECA" w:rsidRDefault="00042D06" w:rsidP="00307FB3">
      <w:pPr>
        <w:numPr>
          <w:ilvl w:val="1"/>
          <w:numId w:val="1"/>
        </w:numPr>
        <w:rPr>
          <w:sz w:val="24"/>
        </w:rPr>
      </w:pPr>
      <w:r w:rsidRPr="00FC4ECA">
        <w:rPr>
          <w:rFonts w:hint="eastAsia"/>
          <w:sz w:val="24"/>
        </w:rPr>
        <w:t>父母与婴儿式</w:t>
      </w:r>
    </w:p>
    <w:p w:rsidR="00042D06" w:rsidRPr="00FC4ECA" w:rsidRDefault="00042D06" w:rsidP="00307FB3">
      <w:pPr>
        <w:numPr>
          <w:ilvl w:val="1"/>
          <w:numId w:val="1"/>
        </w:numPr>
        <w:rPr>
          <w:sz w:val="24"/>
        </w:rPr>
      </w:pPr>
      <w:r w:rsidRPr="00FC4ECA">
        <w:rPr>
          <w:rFonts w:hint="eastAsia"/>
          <w:sz w:val="24"/>
        </w:rPr>
        <w:t>以上四种均不是</w:t>
      </w:r>
    </w:p>
    <w:p w:rsidR="00042D06" w:rsidRPr="00FC4ECA" w:rsidRDefault="00042D06" w:rsidP="00307FB3">
      <w:pPr>
        <w:numPr>
          <w:ilvl w:val="0"/>
          <w:numId w:val="1"/>
        </w:numPr>
        <w:rPr>
          <w:sz w:val="24"/>
        </w:rPr>
      </w:pPr>
      <w:r w:rsidRPr="00FC4ECA">
        <w:rPr>
          <w:rFonts w:hint="eastAsia"/>
          <w:sz w:val="24"/>
        </w:rPr>
        <w:t>随着病情的变化，医患关系可以：</w:t>
      </w:r>
    </w:p>
    <w:p w:rsidR="00042D06" w:rsidRPr="00FC4ECA" w:rsidRDefault="00042D06" w:rsidP="00307FB3">
      <w:pPr>
        <w:numPr>
          <w:ilvl w:val="1"/>
          <w:numId w:val="1"/>
        </w:numPr>
        <w:rPr>
          <w:sz w:val="24"/>
        </w:rPr>
      </w:pPr>
      <w:r w:rsidRPr="00FC4ECA">
        <w:rPr>
          <w:rFonts w:hint="eastAsia"/>
          <w:sz w:val="24"/>
        </w:rPr>
        <w:t>一直保持不变</w:t>
      </w:r>
    </w:p>
    <w:p w:rsidR="00042D06" w:rsidRPr="00FC4ECA" w:rsidRDefault="00042D06" w:rsidP="00307FB3">
      <w:pPr>
        <w:numPr>
          <w:ilvl w:val="1"/>
          <w:numId w:val="1"/>
        </w:numPr>
        <w:rPr>
          <w:sz w:val="24"/>
        </w:rPr>
      </w:pPr>
      <w:r w:rsidRPr="00FC4ECA">
        <w:rPr>
          <w:rFonts w:hint="eastAsia"/>
          <w:sz w:val="24"/>
        </w:rPr>
        <w:t>由主动——被动转化为指导——合作</w:t>
      </w:r>
    </w:p>
    <w:p w:rsidR="00042D06" w:rsidRPr="00FC4ECA" w:rsidRDefault="00042D06" w:rsidP="00307FB3">
      <w:pPr>
        <w:numPr>
          <w:ilvl w:val="1"/>
          <w:numId w:val="1"/>
        </w:numPr>
        <w:rPr>
          <w:sz w:val="24"/>
        </w:rPr>
      </w:pPr>
      <w:r w:rsidRPr="00FC4ECA">
        <w:rPr>
          <w:rFonts w:hint="eastAsia"/>
          <w:sz w:val="24"/>
        </w:rPr>
        <w:t>最终都要进入共同参与型</w:t>
      </w:r>
    </w:p>
    <w:p w:rsidR="00042D06" w:rsidRPr="00FC4ECA" w:rsidRDefault="00042D06" w:rsidP="00307FB3">
      <w:pPr>
        <w:numPr>
          <w:ilvl w:val="1"/>
          <w:numId w:val="1"/>
        </w:numPr>
        <w:rPr>
          <w:sz w:val="24"/>
        </w:rPr>
      </w:pPr>
      <w:r w:rsidRPr="00FC4ECA">
        <w:rPr>
          <w:rFonts w:hint="eastAsia"/>
          <w:sz w:val="24"/>
        </w:rPr>
        <w:lastRenderedPageBreak/>
        <w:t>有主动——被动转化为共同参与</w:t>
      </w:r>
    </w:p>
    <w:p w:rsidR="00042D06" w:rsidRPr="00FC4ECA" w:rsidRDefault="00042D06" w:rsidP="00307FB3">
      <w:pPr>
        <w:numPr>
          <w:ilvl w:val="1"/>
          <w:numId w:val="1"/>
        </w:numPr>
        <w:rPr>
          <w:color w:val="C00000"/>
          <w:sz w:val="24"/>
        </w:rPr>
      </w:pPr>
      <w:r w:rsidRPr="00FC4ECA">
        <w:rPr>
          <w:rFonts w:hint="eastAsia"/>
          <w:color w:val="C00000"/>
          <w:sz w:val="24"/>
        </w:rPr>
        <w:t>由一种模式转向另一种模式</w:t>
      </w:r>
    </w:p>
    <w:p w:rsidR="00042D06" w:rsidRPr="00FC4ECA" w:rsidRDefault="00042D06" w:rsidP="00307FB3">
      <w:pPr>
        <w:numPr>
          <w:ilvl w:val="0"/>
          <w:numId w:val="1"/>
        </w:numPr>
        <w:rPr>
          <w:sz w:val="24"/>
        </w:rPr>
      </w:pPr>
      <w:r w:rsidRPr="00FC4ECA">
        <w:rPr>
          <w:rFonts w:hint="eastAsia"/>
          <w:sz w:val="24"/>
        </w:rPr>
        <w:t>医务人员职业道德不要求：</w:t>
      </w:r>
    </w:p>
    <w:p w:rsidR="00042D06" w:rsidRPr="00FC4ECA" w:rsidRDefault="00042D06" w:rsidP="00307FB3">
      <w:pPr>
        <w:numPr>
          <w:ilvl w:val="1"/>
          <w:numId w:val="1"/>
        </w:numPr>
        <w:rPr>
          <w:sz w:val="24"/>
        </w:rPr>
      </w:pPr>
      <w:r w:rsidRPr="00FC4ECA">
        <w:rPr>
          <w:rFonts w:hint="eastAsia"/>
          <w:sz w:val="24"/>
        </w:rPr>
        <w:t>利他精神</w:t>
      </w:r>
    </w:p>
    <w:p w:rsidR="00042D06" w:rsidRPr="00FC4ECA" w:rsidRDefault="00042D06" w:rsidP="00307FB3">
      <w:pPr>
        <w:numPr>
          <w:ilvl w:val="1"/>
          <w:numId w:val="1"/>
        </w:numPr>
        <w:rPr>
          <w:color w:val="C00000"/>
          <w:sz w:val="24"/>
        </w:rPr>
      </w:pPr>
      <w:r w:rsidRPr="00FC4ECA">
        <w:rPr>
          <w:rFonts w:hint="eastAsia"/>
          <w:color w:val="C00000"/>
          <w:sz w:val="24"/>
        </w:rPr>
        <w:t>崇高的爱情</w:t>
      </w:r>
    </w:p>
    <w:p w:rsidR="00042D06" w:rsidRPr="00FC4ECA" w:rsidRDefault="00042D06" w:rsidP="00307FB3">
      <w:pPr>
        <w:numPr>
          <w:ilvl w:val="1"/>
          <w:numId w:val="1"/>
        </w:numPr>
        <w:rPr>
          <w:sz w:val="24"/>
        </w:rPr>
      </w:pPr>
      <w:r w:rsidRPr="00FC4ECA">
        <w:rPr>
          <w:rFonts w:hint="eastAsia"/>
          <w:sz w:val="24"/>
        </w:rPr>
        <w:t>无私的奉献</w:t>
      </w:r>
    </w:p>
    <w:p w:rsidR="00042D06" w:rsidRPr="00FC4ECA" w:rsidRDefault="00042D06" w:rsidP="00307FB3">
      <w:pPr>
        <w:numPr>
          <w:ilvl w:val="1"/>
          <w:numId w:val="1"/>
        </w:numPr>
        <w:rPr>
          <w:sz w:val="24"/>
        </w:rPr>
      </w:pPr>
      <w:r w:rsidRPr="00FC4ECA">
        <w:rPr>
          <w:rFonts w:hint="eastAsia"/>
          <w:sz w:val="24"/>
        </w:rPr>
        <w:t>把病人的痛苦看得高于一切</w:t>
      </w:r>
    </w:p>
    <w:p w:rsidR="00042D06" w:rsidRPr="00FC4ECA" w:rsidRDefault="00042D06" w:rsidP="00307FB3">
      <w:pPr>
        <w:numPr>
          <w:ilvl w:val="1"/>
          <w:numId w:val="1"/>
        </w:numPr>
        <w:rPr>
          <w:sz w:val="24"/>
        </w:rPr>
      </w:pPr>
      <w:r w:rsidRPr="00FC4ECA">
        <w:rPr>
          <w:rFonts w:hint="eastAsia"/>
          <w:sz w:val="24"/>
        </w:rPr>
        <w:t>以上四种均不是</w:t>
      </w:r>
    </w:p>
    <w:p w:rsidR="00042D06" w:rsidRPr="00FC4ECA" w:rsidRDefault="00042D06" w:rsidP="00307FB3">
      <w:pPr>
        <w:numPr>
          <w:ilvl w:val="0"/>
          <w:numId w:val="1"/>
        </w:numPr>
        <w:rPr>
          <w:sz w:val="24"/>
        </w:rPr>
      </w:pPr>
      <w:r w:rsidRPr="00FC4ECA">
        <w:rPr>
          <w:rFonts w:hint="eastAsia"/>
          <w:sz w:val="24"/>
        </w:rPr>
        <w:t>医务人员职业要求其情绪主要是：</w:t>
      </w:r>
    </w:p>
    <w:p w:rsidR="00042D06" w:rsidRPr="00FC4ECA" w:rsidRDefault="00042D06" w:rsidP="00307FB3">
      <w:pPr>
        <w:numPr>
          <w:ilvl w:val="1"/>
          <w:numId w:val="1"/>
        </w:numPr>
        <w:rPr>
          <w:color w:val="FF0000"/>
          <w:sz w:val="24"/>
        </w:rPr>
      </w:pPr>
      <w:r w:rsidRPr="00FC4ECA">
        <w:rPr>
          <w:rFonts w:hint="eastAsia"/>
          <w:color w:val="FF0000"/>
          <w:sz w:val="24"/>
        </w:rPr>
        <w:t>积极而稳定</w:t>
      </w:r>
    </w:p>
    <w:p w:rsidR="00042D06" w:rsidRPr="00FC4ECA" w:rsidRDefault="00042D06" w:rsidP="00307FB3">
      <w:pPr>
        <w:numPr>
          <w:ilvl w:val="1"/>
          <w:numId w:val="1"/>
        </w:numPr>
        <w:rPr>
          <w:sz w:val="24"/>
        </w:rPr>
      </w:pPr>
      <w:r w:rsidRPr="00FC4ECA">
        <w:rPr>
          <w:rFonts w:hint="eastAsia"/>
          <w:sz w:val="24"/>
        </w:rPr>
        <w:t>心境平和</w:t>
      </w:r>
    </w:p>
    <w:p w:rsidR="00042D06" w:rsidRPr="00FC4ECA" w:rsidRDefault="00042D06" w:rsidP="00307FB3">
      <w:pPr>
        <w:numPr>
          <w:ilvl w:val="1"/>
          <w:numId w:val="1"/>
        </w:numPr>
        <w:rPr>
          <w:sz w:val="24"/>
        </w:rPr>
      </w:pPr>
      <w:r w:rsidRPr="00FC4ECA">
        <w:rPr>
          <w:rFonts w:hint="eastAsia"/>
          <w:sz w:val="24"/>
        </w:rPr>
        <w:t>爱憎分明</w:t>
      </w:r>
    </w:p>
    <w:p w:rsidR="00042D06" w:rsidRPr="00FC4ECA" w:rsidRDefault="00042D06" w:rsidP="00307FB3">
      <w:pPr>
        <w:numPr>
          <w:ilvl w:val="1"/>
          <w:numId w:val="1"/>
        </w:numPr>
        <w:rPr>
          <w:sz w:val="24"/>
        </w:rPr>
      </w:pPr>
      <w:r w:rsidRPr="00FC4ECA">
        <w:rPr>
          <w:rFonts w:hint="eastAsia"/>
          <w:sz w:val="24"/>
        </w:rPr>
        <w:t>悲喜有节制</w:t>
      </w:r>
    </w:p>
    <w:p w:rsidR="00042D06" w:rsidRPr="00FC4ECA" w:rsidRDefault="00042D06" w:rsidP="00307FB3">
      <w:pPr>
        <w:numPr>
          <w:ilvl w:val="1"/>
          <w:numId w:val="1"/>
        </w:numPr>
        <w:rPr>
          <w:sz w:val="24"/>
        </w:rPr>
      </w:pPr>
      <w:r w:rsidRPr="00FC4ECA">
        <w:rPr>
          <w:rFonts w:hint="eastAsia"/>
          <w:sz w:val="24"/>
        </w:rPr>
        <w:t>永远快乐</w:t>
      </w:r>
    </w:p>
    <w:p w:rsidR="00042D06" w:rsidRPr="00FC4ECA" w:rsidRDefault="00042D06" w:rsidP="00307FB3">
      <w:pPr>
        <w:numPr>
          <w:ilvl w:val="0"/>
          <w:numId w:val="1"/>
        </w:numPr>
        <w:rPr>
          <w:sz w:val="24"/>
        </w:rPr>
      </w:pPr>
      <w:r w:rsidRPr="00FC4ECA">
        <w:rPr>
          <w:rFonts w:hint="eastAsia"/>
          <w:sz w:val="24"/>
        </w:rPr>
        <w:t>对医务人员记忆力的主要</w:t>
      </w:r>
      <w:proofErr w:type="gramStart"/>
      <w:r w:rsidRPr="00FC4ECA">
        <w:rPr>
          <w:rFonts w:hint="eastAsia"/>
          <w:sz w:val="24"/>
        </w:rPr>
        <w:t>要</w:t>
      </w:r>
      <w:proofErr w:type="gramEnd"/>
      <w:r w:rsidRPr="00FC4ECA">
        <w:rPr>
          <w:rFonts w:hint="eastAsia"/>
          <w:sz w:val="24"/>
        </w:rPr>
        <w:t>求是</w:t>
      </w:r>
    </w:p>
    <w:p w:rsidR="00042D06" w:rsidRPr="00FC4ECA" w:rsidRDefault="00042D06" w:rsidP="00307FB3">
      <w:pPr>
        <w:numPr>
          <w:ilvl w:val="0"/>
          <w:numId w:val="2"/>
        </w:numPr>
        <w:ind w:left="360"/>
        <w:rPr>
          <w:sz w:val="24"/>
        </w:rPr>
      </w:pPr>
      <w:r w:rsidRPr="00FC4ECA">
        <w:rPr>
          <w:rFonts w:hint="eastAsia"/>
          <w:sz w:val="24"/>
        </w:rPr>
        <w:t>记忆的敏捷性</w:t>
      </w:r>
    </w:p>
    <w:p w:rsidR="00042D06" w:rsidRPr="00FC4ECA" w:rsidRDefault="00042D06" w:rsidP="00307FB3">
      <w:pPr>
        <w:numPr>
          <w:ilvl w:val="0"/>
          <w:numId w:val="2"/>
        </w:numPr>
        <w:ind w:left="360"/>
        <w:rPr>
          <w:sz w:val="24"/>
        </w:rPr>
      </w:pPr>
      <w:r w:rsidRPr="00FC4ECA">
        <w:rPr>
          <w:rFonts w:hint="eastAsia"/>
          <w:sz w:val="24"/>
        </w:rPr>
        <w:t>记忆的持久性</w:t>
      </w:r>
    </w:p>
    <w:p w:rsidR="00042D06" w:rsidRPr="00FC4ECA" w:rsidRDefault="00042D06" w:rsidP="00307FB3">
      <w:pPr>
        <w:numPr>
          <w:ilvl w:val="0"/>
          <w:numId w:val="2"/>
        </w:numPr>
        <w:ind w:left="360"/>
        <w:rPr>
          <w:sz w:val="24"/>
        </w:rPr>
      </w:pPr>
      <w:r w:rsidRPr="00FC4ECA">
        <w:rPr>
          <w:rFonts w:hint="eastAsia"/>
          <w:sz w:val="24"/>
        </w:rPr>
        <w:t>记忆的专一性</w:t>
      </w:r>
    </w:p>
    <w:p w:rsidR="00042D06" w:rsidRPr="00FC4ECA" w:rsidRDefault="00042D06" w:rsidP="00307FB3">
      <w:pPr>
        <w:numPr>
          <w:ilvl w:val="0"/>
          <w:numId w:val="2"/>
        </w:numPr>
        <w:ind w:left="360"/>
        <w:rPr>
          <w:sz w:val="24"/>
        </w:rPr>
      </w:pPr>
      <w:r w:rsidRPr="00FC4ECA">
        <w:rPr>
          <w:rFonts w:hint="eastAsia"/>
          <w:sz w:val="24"/>
        </w:rPr>
        <w:t>记忆的准备性</w:t>
      </w:r>
    </w:p>
    <w:p w:rsidR="00042D06" w:rsidRPr="00FC4ECA" w:rsidRDefault="00042D06" w:rsidP="00307FB3">
      <w:pPr>
        <w:numPr>
          <w:ilvl w:val="0"/>
          <w:numId w:val="2"/>
        </w:numPr>
        <w:ind w:left="360"/>
        <w:rPr>
          <w:color w:val="C00000"/>
          <w:sz w:val="24"/>
        </w:rPr>
      </w:pPr>
      <w:r w:rsidRPr="00FC4ECA">
        <w:rPr>
          <w:rFonts w:hint="eastAsia"/>
          <w:color w:val="C00000"/>
          <w:sz w:val="24"/>
        </w:rPr>
        <w:t>记忆的准确性</w:t>
      </w:r>
    </w:p>
    <w:p w:rsidR="00042D06" w:rsidRPr="00FC4ECA" w:rsidRDefault="00042D06" w:rsidP="00307FB3">
      <w:pPr>
        <w:numPr>
          <w:ilvl w:val="0"/>
          <w:numId w:val="3"/>
        </w:numPr>
        <w:rPr>
          <w:sz w:val="24"/>
        </w:rPr>
      </w:pPr>
      <w:r w:rsidRPr="00403E16">
        <w:rPr>
          <w:rFonts w:hint="eastAsia"/>
          <w:sz w:val="24"/>
          <w:highlight w:val="yellow"/>
        </w:rPr>
        <w:t>心理品质</w:t>
      </w:r>
      <w:r w:rsidRPr="00FC4ECA">
        <w:rPr>
          <w:rFonts w:hint="eastAsia"/>
          <w:sz w:val="24"/>
        </w:rPr>
        <w:t>是指：</w:t>
      </w:r>
    </w:p>
    <w:p w:rsidR="00042D06" w:rsidRPr="00FC4ECA" w:rsidRDefault="00042D06" w:rsidP="00042D06">
      <w:pPr>
        <w:rPr>
          <w:sz w:val="24"/>
        </w:rPr>
      </w:pPr>
      <w:r w:rsidRPr="00FC4ECA">
        <w:rPr>
          <w:rFonts w:hint="eastAsia"/>
          <w:sz w:val="24"/>
        </w:rPr>
        <w:t xml:space="preserve">   A</w:t>
      </w:r>
      <w:r w:rsidRPr="00FC4ECA">
        <w:rPr>
          <w:rFonts w:hint="eastAsia"/>
          <w:sz w:val="24"/>
        </w:rPr>
        <w:t>、遗传的心理素质</w:t>
      </w:r>
    </w:p>
    <w:p w:rsidR="00042D06" w:rsidRPr="00FC4ECA" w:rsidRDefault="00042D06" w:rsidP="00042D06">
      <w:pPr>
        <w:rPr>
          <w:sz w:val="24"/>
        </w:rPr>
      </w:pPr>
      <w:r w:rsidRPr="00FC4ECA">
        <w:rPr>
          <w:rFonts w:hint="eastAsia"/>
          <w:sz w:val="24"/>
        </w:rPr>
        <w:t xml:space="preserve">   B</w:t>
      </w:r>
      <w:r w:rsidRPr="00FC4ECA">
        <w:rPr>
          <w:rFonts w:hint="eastAsia"/>
          <w:sz w:val="24"/>
        </w:rPr>
        <w:t>、一个人独特的精神面貌</w:t>
      </w:r>
    </w:p>
    <w:p w:rsidR="00042D06" w:rsidRPr="00FC4ECA" w:rsidRDefault="00042D06" w:rsidP="00042D06">
      <w:pPr>
        <w:rPr>
          <w:sz w:val="24"/>
        </w:rPr>
      </w:pPr>
      <w:r w:rsidRPr="00FC4ECA">
        <w:rPr>
          <w:rFonts w:hint="eastAsia"/>
          <w:sz w:val="24"/>
        </w:rPr>
        <w:t xml:space="preserve">   C</w:t>
      </w:r>
      <w:r w:rsidRPr="00FC4ECA">
        <w:rPr>
          <w:rFonts w:hint="eastAsia"/>
          <w:sz w:val="24"/>
        </w:rPr>
        <w:t>、一个人的情绪和行为体系</w:t>
      </w:r>
    </w:p>
    <w:p w:rsidR="00042D06" w:rsidRPr="00FC4ECA" w:rsidRDefault="00042D06" w:rsidP="00042D06">
      <w:pPr>
        <w:rPr>
          <w:color w:val="C00000"/>
          <w:sz w:val="24"/>
        </w:rPr>
      </w:pPr>
      <w:r w:rsidRPr="00FC4ECA">
        <w:rPr>
          <w:rFonts w:hint="eastAsia"/>
          <w:sz w:val="24"/>
        </w:rPr>
        <w:t xml:space="preserve">   </w:t>
      </w:r>
      <w:r w:rsidRPr="00403E16">
        <w:rPr>
          <w:rFonts w:hint="eastAsia"/>
          <w:sz w:val="24"/>
          <w:highlight w:val="yellow"/>
        </w:rPr>
        <w:t>D</w:t>
      </w:r>
      <w:r w:rsidRPr="00403E16">
        <w:rPr>
          <w:rFonts w:hint="eastAsia"/>
          <w:color w:val="C00000"/>
          <w:sz w:val="24"/>
          <w:highlight w:val="yellow"/>
        </w:rPr>
        <w:t>、一个人的认知、情感、意志和行为活动的有机结合</w:t>
      </w:r>
    </w:p>
    <w:p w:rsidR="00042D06" w:rsidRPr="00FC4ECA" w:rsidRDefault="00042D06" w:rsidP="00042D06">
      <w:pPr>
        <w:rPr>
          <w:sz w:val="24"/>
        </w:rPr>
      </w:pPr>
      <w:r w:rsidRPr="00FC4ECA">
        <w:rPr>
          <w:rFonts w:hint="eastAsia"/>
          <w:sz w:val="24"/>
        </w:rPr>
        <w:t xml:space="preserve">   E</w:t>
      </w:r>
      <w:r w:rsidRPr="00FC4ECA">
        <w:rPr>
          <w:rFonts w:hint="eastAsia"/>
          <w:sz w:val="24"/>
        </w:rPr>
        <w:t>、良好的气质</w:t>
      </w:r>
    </w:p>
    <w:p w:rsidR="00042D06" w:rsidRPr="00FC4ECA" w:rsidRDefault="00042D06" w:rsidP="00042D06">
      <w:pPr>
        <w:rPr>
          <w:sz w:val="24"/>
        </w:rPr>
      </w:pPr>
      <w:r w:rsidRPr="00FC4ECA">
        <w:rPr>
          <w:rFonts w:hint="eastAsia"/>
          <w:sz w:val="24"/>
        </w:rPr>
        <w:t>A2</w:t>
      </w:r>
      <w:r w:rsidRPr="00FC4ECA">
        <w:rPr>
          <w:rFonts w:hint="eastAsia"/>
          <w:sz w:val="24"/>
        </w:rPr>
        <w:t>型题</w:t>
      </w:r>
    </w:p>
    <w:p w:rsidR="00042D06" w:rsidRPr="00FC4ECA" w:rsidRDefault="00042D06" w:rsidP="00307FB3">
      <w:pPr>
        <w:numPr>
          <w:ilvl w:val="0"/>
          <w:numId w:val="4"/>
        </w:numPr>
        <w:rPr>
          <w:sz w:val="24"/>
        </w:rPr>
      </w:pPr>
      <w:r w:rsidRPr="00FC4ECA">
        <w:rPr>
          <w:rFonts w:hint="eastAsia"/>
          <w:sz w:val="24"/>
        </w:rPr>
        <w:t>一位女医生对病人说话</w:t>
      </w:r>
      <w:r w:rsidRPr="00403E16">
        <w:rPr>
          <w:rFonts w:hint="eastAsia"/>
          <w:sz w:val="24"/>
          <w:u w:val="single"/>
        </w:rPr>
        <w:t>声调柔和，目光亲切，讲话时面带微笑</w:t>
      </w:r>
      <w:r w:rsidRPr="00FC4ECA">
        <w:rPr>
          <w:rFonts w:hint="eastAsia"/>
          <w:sz w:val="24"/>
        </w:rPr>
        <w:t>，说明她在下列某一方面做得好：</w:t>
      </w:r>
    </w:p>
    <w:p w:rsidR="00042D06" w:rsidRPr="00FC4ECA" w:rsidRDefault="00042D06" w:rsidP="00042D06">
      <w:pPr>
        <w:rPr>
          <w:sz w:val="24"/>
        </w:rPr>
      </w:pPr>
      <w:r w:rsidRPr="00FC4ECA">
        <w:rPr>
          <w:rFonts w:hint="eastAsia"/>
          <w:sz w:val="24"/>
        </w:rPr>
        <w:t xml:space="preserve">  A</w:t>
      </w:r>
      <w:r w:rsidRPr="00FC4ECA">
        <w:rPr>
          <w:rFonts w:hint="eastAsia"/>
          <w:sz w:val="24"/>
        </w:rPr>
        <w:t>、语言沟通和非语言沟通</w:t>
      </w:r>
    </w:p>
    <w:p w:rsidR="00042D06" w:rsidRPr="00FC4ECA" w:rsidRDefault="00042D06" w:rsidP="00042D06">
      <w:pPr>
        <w:rPr>
          <w:sz w:val="24"/>
        </w:rPr>
      </w:pPr>
      <w:r w:rsidRPr="00FC4ECA">
        <w:rPr>
          <w:rFonts w:hint="eastAsia"/>
          <w:sz w:val="24"/>
        </w:rPr>
        <w:t xml:space="preserve">  B</w:t>
      </w:r>
      <w:r w:rsidRPr="00FC4ECA">
        <w:rPr>
          <w:rFonts w:hint="eastAsia"/>
          <w:sz w:val="24"/>
        </w:rPr>
        <w:t>、语言沟通技巧</w:t>
      </w:r>
    </w:p>
    <w:p w:rsidR="00042D06" w:rsidRPr="00FC4ECA" w:rsidRDefault="00042D06" w:rsidP="00042D06">
      <w:pPr>
        <w:rPr>
          <w:color w:val="FF0000"/>
          <w:sz w:val="24"/>
        </w:rPr>
      </w:pPr>
      <w:r w:rsidRPr="00FC4ECA">
        <w:rPr>
          <w:rFonts w:hint="eastAsia"/>
          <w:color w:val="FF0000"/>
          <w:sz w:val="24"/>
        </w:rPr>
        <w:t xml:space="preserve">  C</w:t>
      </w:r>
      <w:r w:rsidRPr="00FC4ECA">
        <w:rPr>
          <w:rFonts w:hint="eastAsia"/>
          <w:color w:val="FF0000"/>
          <w:sz w:val="24"/>
        </w:rPr>
        <w:t>、非语言沟通技巧</w:t>
      </w:r>
    </w:p>
    <w:p w:rsidR="00042D06" w:rsidRPr="00FC4ECA" w:rsidRDefault="00042D06" w:rsidP="00042D06">
      <w:pPr>
        <w:rPr>
          <w:sz w:val="24"/>
        </w:rPr>
      </w:pPr>
      <w:r w:rsidRPr="00FC4ECA">
        <w:rPr>
          <w:rFonts w:hint="eastAsia"/>
          <w:sz w:val="24"/>
        </w:rPr>
        <w:t xml:space="preserve">  D</w:t>
      </w:r>
      <w:r w:rsidRPr="00FC4ECA">
        <w:rPr>
          <w:rFonts w:hint="eastAsia"/>
          <w:sz w:val="24"/>
        </w:rPr>
        <w:t>、目光沟通</w:t>
      </w:r>
    </w:p>
    <w:p w:rsidR="00042D06" w:rsidRPr="00FC4ECA" w:rsidRDefault="00042D06" w:rsidP="00042D06">
      <w:pPr>
        <w:rPr>
          <w:sz w:val="24"/>
        </w:rPr>
      </w:pPr>
      <w:r w:rsidRPr="00FC4ECA">
        <w:rPr>
          <w:rFonts w:hint="eastAsia"/>
          <w:sz w:val="24"/>
        </w:rPr>
        <w:t xml:space="preserve">  E</w:t>
      </w:r>
      <w:r w:rsidRPr="00FC4ECA">
        <w:rPr>
          <w:rFonts w:hint="eastAsia"/>
          <w:sz w:val="24"/>
        </w:rPr>
        <w:t>、以上都不是</w:t>
      </w:r>
    </w:p>
    <w:p w:rsidR="00042D06" w:rsidRPr="00FC4ECA" w:rsidRDefault="00042D06" w:rsidP="00307FB3">
      <w:pPr>
        <w:numPr>
          <w:ilvl w:val="0"/>
          <w:numId w:val="4"/>
        </w:numPr>
        <w:rPr>
          <w:sz w:val="24"/>
        </w:rPr>
      </w:pPr>
      <w:r w:rsidRPr="00FC4ECA">
        <w:rPr>
          <w:rFonts w:hint="eastAsia"/>
          <w:sz w:val="24"/>
        </w:rPr>
        <w:t>病人对大夫说：“大夫，我头痛。”医生回答说：“吃片去痛药片吧。”病人拿了去痛药就走了。上述对话被认为缺乏</w:t>
      </w:r>
      <w:proofErr w:type="gramStart"/>
      <w:r w:rsidRPr="00FC4ECA">
        <w:rPr>
          <w:rFonts w:hint="eastAsia"/>
          <w:sz w:val="24"/>
        </w:rPr>
        <w:t>医</w:t>
      </w:r>
      <w:proofErr w:type="gramEnd"/>
      <w:r w:rsidRPr="00FC4ECA">
        <w:rPr>
          <w:rFonts w:hint="eastAsia"/>
          <w:sz w:val="24"/>
        </w:rPr>
        <w:t>患之间的沟通，原因是：</w:t>
      </w:r>
    </w:p>
    <w:p w:rsidR="00042D06" w:rsidRPr="00FC4ECA" w:rsidRDefault="00042D06" w:rsidP="00042D06">
      <w:pPr>
        <w:rPr>
          <w:color w:val="FF0000"/>
          <w:sz w:val="24"/>
        </w:rPr>
      </w:pPr>
      <w:r w:rsidRPr="00FC4ECA">
        <w:rPr>
          <w:rFonts w:hint="eastAsia"/>
          <w:color w:val="FF0000"/>
          <w:sz w:val="24"/>
        </w:rPr>
        <w:t xml:space="preserve">  A</w:t>
      </w:r>
      <w:r w:rsidRPr="00FC4ECA">
        <w:rPr>
          <w:rFonts w:hint="eastAsia"/>
          <w:color w:val="FF0000"/>
          <w:sz w:val="24"/>
        </w:rPr>
        <w:t>、采用了</w:t>
      </w:r>
      <w:r w:rsidRPr="00403E16">
        <w:rPr>
          <w:rFonts w:hint="eastAsia"/>
          <w:color w:val="FF0000"/>
          <w:sz w:val="24"/>
          <w:highlight w:val="yellow"/>
        </w:rPr>
        <w:t>“封闭式”谈话方式</w:t>
      </w:r>
    </w:p>
    <w:p w:rsidR="00042D06" w:rsidRPr="00FC4ECA" w:rsidRDefault="00042D06" w:rsidP="00042D06">
      <w:pPr>
        <w:rPr>
          <w:sz w:val="24"/>
        </w:rPr>
      </w:pPr>
      <w:r w:rsidRPr="00FC4ECA">
        <w:rPr>
          <w:rFonts w:hint="eastAsia"/>
          <w:sz w:val="24"/>
        </w:rPr>
        <w:t xml:space="preserve">  B</w:t>
      </w:r>
      <w:r w:rsidRPr="00FC4ECA">
        <w:rPr>
          <w:rFonts w:hint="eastAsia"/>
          <w:sz w:val="24"/>
        </w:rPr>
        <w:t>、医生对病人谈话不够认真</w:t>
      </w:r>
    </w:p>
    <w:p w:rsidR="00042D06" w:rsidRPr="00FC4ECA" w:rsidRDefault="00042D06" w:rsidP="00042D06">
      <w:pPr>
        <w:rPr>
          <w:sz w:val="24"/>
        </w:rPr>
      </w:pPr>
      <w:r w:rsidRPr="00FC4ECA">
        <w:rPr>
          <w:rFonts w:hint="eastAsia"/>
          <w:sz w:val="24"/>
        </w:rPr>
        <w:t xml:space="preserve">  C</w:t>
      </w:r>
      <w:r w:rsidRPr="00FC4ECA">
        <w:rPr>
          <w:rFonts w:hint="eastAsia"/>
          <w:sz w:val="24"/>
        </w:rPr>
        <w:t>、医生不重视病人的信息反馈</w:t>
      </w:r>
    </w:p>
    <w:p w:rsidR="00042D06" w:rsidRPr="00FC4ECA" w:rsidRDefault="00042D06" w:rsidP="00042D06">
      <w:pPr>
        <w:rPr>
          <w:sz w:val="24"/>
        </w:rPr>
      </w:pPr>
      <w:r w:rsidRPr="00FC4ECA">
        <w:rPr>
          <w:rFonts w:hint="eastAsia"/>
          <w:sz w:val="24"/>
        </w:rPr>
        <w:t xml:space="preserve">  D</w:t>
      </w:r>
      <w:r w:rsidRPr="00FC4ECA">
        <w:rPr>
          <w:rFonts w:hint="eastAsia"/>
          <w:sz w:val="24"/>
        </w:rPr>
        <w:t>、医生没有处理好谈话中的沉默</w:t>
      </w:r>
    </w:p>
    <w:p w:rsidR="00042D06" w:rsidRPr="00FC4ECA" w:rsidRDefault="00042D06" w:rsidP="00042D06">
      <w:pPr>
        <w:rPr>
          <w:sz w:val="24"/>
        </w:rPr>
      </w:pPr>
      <w:r w:rsidRPr="00FC4ECA">
        <w:rPr>
          <w:rFonts w:hint="eastAsia"/>
          <w:sz w:val="24"/>
        </w:rPr>
        <w:t xml:space="preserve">  E</w:t>
      </w:r>
      <w:r w:rsidRPr="00FC4ECA">
        <w:rPr>
          <w:rFonts w:hint="eastAsia"/>
          <w:sz w:val="24"/>
        </w:rPr>
        <w:t>、以上都不是</w:t>
      </w:r>
    </w:p>
    <w:p w:rsidR="00042D06" w:rsidRPr="00FC4ECA" w:rsidRDefault="00042D06" w:rsidP="00307FB3">
      <w:pPr>
        <w:numPr>
          <w:ilvl w:val="0"/>
          <w:numId w:val="4"/>
        </w:numPr>
        <w:rPr>
          <w:sz w:val="24"/>
        </w:rPr>
      </w:pPr>
      <w:r w:rsidRPr="00FC4ECA">
        <w:rPr>
          <w:rFonts w:hint="eastAsia"/>
          <w:sz w:val="24"/>
        </w:rPr>
        <w:t>一位医生被病人评价为为人正直、乐于助人，对工作认真负责、待人诚恳，这样的评价说明他有一个：</w:t>
      </w:r>
    </w:p>
    <w:p w:rsidR="00042D06" w:rsidRPr="00FC4ECA" w:rsidRDefault="00042D06" w:rsidP="00042D06">
      <w:pPr>
        <w:rPr>
          <w:sz w:val="24"/>
        </w:rPr>
      </w:pPr>
      <w:r w:rsidRPr="00FC4ECA">
        <w:rPr>
          <w:rFonts w:hint="eastAsia"/>
          <w:sz w:val="24"/>
        </w:rPr>
        <w:t xml:space="preserve">  A</w:t>
      </w:r>
      <w:r w:rsidRPr="00FC4ECA">
        <w:rPr>
          <w:rFonts w:hint="eastAsia"/>
          <w:sz w:val="24"/>
        </w:rPr>
        <w:t>、积极稳定的情绪</w:t>
      </w:r>
    </w:p>
    <w:p w:rsidR="00042D06" w:rsidRPr="00FC4ECA" w:rsidRDefault="00042D06" w:rsidP="00042D06">
      <w:pPr>
        <w:rPr>
          <w:sz w:val="24"/>
        </w:rPr>
      </w:pPr>
      <w:r w:rsidRPr="00FC4ECA">
        <w:rPr>
          <w:rFonts w:hint="eastAsia"/>
          <w:sz w:val="24"/>
        </w:rPr>
        <w:t xml:space="preserve">  B</w:t>
      </w:r>
      <w:r w:rsidRPr="00FC4ECA">
        <w:rPr>
          <w:rFonts w:hint="eastAsia"/>
          <w:sz w:val="24"/>
        </w:rPr>
        <w:t>、善解人意</w:t>
      </w:r>
    </w:p>
    <w:p w:rsidR="00042D06" w:rsidRPr="00FC4ECA" w:rsidRDefault="00042D06" w:rsidP="00042D06">
      <w:pPr>
        <w:rPr>
          <w:sz w:val="24"/>
        </w:rPr>
      </w:pPr>
      <w:r w:rsidRPr="00FC4ECA">
        <w:rPr>
          <w:rFonts w:hint="eastAsia"/>
          <w:sz w:val="24"/>
        </w:rPr>
        <w:t xml:space="preserve">  C</w:t>
      </w:r>
      <w:r w:rsidRPr="00FC4ECA">
        <w:rPr>
          <w:rFonts w:hint="eastAsia"/>
          <w:sz w:val="24"/>
        </w:rPr>
        <w:t>、</w:t>
      </w:r>
      <w:r w:rsidRPr="00FC4ECA">
        <w:rPr>
          <w:rFonts w:hint="eastAsia"/>
          <w:color w:val="C00000"/>
          <w:sz w:val="24"/>
        </w:rPr>
        <w:t>良好的性格</w:t>
      </w:r>
    </w:p>
    <w:p w:rsidR="00042D06" w:rsidRPr="00FC4ECA" w:rsidRDefault="00042D06" w:rsidP="00042D06">
      <w:pPr>
        <w:rPr>
          <w:sz w:val="24"/>
        </w:rPr>
      </w:pPr>
      <w:r w:rsidRPr="00FC4ECA">
        <w:rPr>
          <w:rFonts w:hint="eastAsia"/>
          <w:sz w:val="24"/>
        </w:rPr>
        <w:t xml:space="preserve">  D</w:t>
      </w:r>
      <w:r w:rsidRPr="00FC4ECA">
        <w:rPr>
          <w:rFonts w:hint="eastAsia"/>
          <w:sz w:val="24"/>
        </w:rPr>
        <w:t>、尊重病人</w:t>
      </w:r>
    </w:p>
    <w:p w:rsidR="00042D06" w:rsidRPr="00FC4ECA" w:rsidRDefault="00042D06" w:rsidP="00042D06">
      <w:pPr>
        <w:rPr>
          <w:sz w:val="24"/>
        </w:rPr>
      </w:pPr>
      <w:r w:rsidRPr="00FC4ECA">
        <w:rPr>
          <w:rFonts w:hint="eastAsia"/>
          <w:sz w:val="24"/>
        </w:rPr>
        <w:t xml:space="preserve">  E</w:t>
      </w:r>
      <w:r w:rsidRPr="00FC4ECA">
        <w:rPr>
          <w:rFonts w:hint="eastAsia"/>
          <w:sz w:val="24"/>
        </w:rPr>
        <w:t>、气质很好</w:t>
      </w:r>
    </w:p>
    <w:p w:rsidR="00042D06" w:rsidRPr="00FC4ECA" w:rsidRDefault="00042D06" w:rsidP="00042D06">
      <w:pPr>
        <w:rPr>
          <w:sz w:val="24"/>
        </w:rPr>
      </w:pPr>
      <w:r w:rsidRPr="00FC4ECA">
        <w:rPr>
          <w:rFonts w:hint="eastAsia"/>
          <w:sz w:val="24"/>
        </w:rPr>
        <w:t>A1</w:t>
      </w:r>
      <w:r w:rsidRPr="00FC4ECA">
        <w:rPr>
          <w:rFonts w:hint="eastAsia"/>
          <w:sz w:val="24"/>
        </w:rPr>
        <w:t>型题</w:t>
      </w:r>
    </w:p>
    <w:p w:rsidR="00042D06" w:rsidRPr="00403E16" w:rsidRDefault="00042D06" w:rsidP="00307FB3">
      <w:pPr>
        <w:numPr>
          <w:ilvl w:val="0"/>
          <w:numId w:val="7"/>
        </w:numPr>
        <w:rPr>
          <w:sz w:val="24"/>
        </w:rPr>
      </w:pPr>
      <w:r w:rsidRPr="00403E16">
        <w:rPr>
          <w:rFonts w:hint="eastAsia"/>
          <w:sz w:val="24"/>
        </w:rPr>
        <w:t>下列表述最能全面反映伦理学概念的是</w:t>
      </w:r>
    </w:p>
    <w:p w:rsidR="00042D06" w:rsidRPr="00403E16" w:rsidRDefault="00042D06" w:rsidP="00042D06">
      <w:pPr>
        <w:rPr>
          <w:sz w:val="24"/>
        </w:rPr>
      </w:pPr>
      <w:r w:rsidRPr="00403E16">
        <w:rPr>
          <w:rFonts w:hint="eastAsia"/>
          <w:sz w:val="24"/>
        </w:rPr>
        <w:lastRenderedPageBreak/>
        <w:t xml:space="preserve">   A</w:t>
      </w:r>
      <w:r w:rsidRPr="00403E16">
        <w:rPr>
          <w:rFonts w:hint="eastAsia"/>
          <w:sz w:val="24"/>
        </w:rPr>
        <w:t>、研究个人道德现象的科学</w:t>
      </w:r>
    </w:p>
    <w:p w:rsidR="00042D06" w:rsidRPr="00403E16" w:rsidRDefault="00042D06" w:rsidP="00042D06">
      <w:pPr>
        <w:rPr>
          <w:sz w:val="24"/>
        </w:rPr>
      </w:pPr>
      <w:r w:rsidRPr="00403E16">
        <w:rPr>
          <w:rFonts w:hint="eastAsia"/>
          <w:sz w:val="24"/>
        </w:rPr>
        <w:t xml:space="preserve">   B</w:t>
      </w:r>
      <w:r w:rsidRPr="00403E16">
        <w:rPr>
          <w:rFonts w:hint="eastAsia"/>
          <w:sz w:val="24"/>
        </w:rPr>
        <w:t>、研究自然道德现象的科学</w:t>
      </w:r>
    </w:p>
    <w:p w:rsidR="00042D06" w:rsidRPr="00403E16" w:rsidRDefault="00042D06" w:rsidP="00042D06">
      <w:pPr>
        <w:rPr>
          <w:sz w:val="24"/>
        </w:rPr>
      </w:pPr>
      <w:r w:rsidRPr="00403E16">
        <w:rPr>
          <w:rFonts w:hint="eastAsia"/>
          <w:sz w:val="24"/>
        </w:rPr>
        <w:t xml:space="preserve">   C</w:t>
      </w:r>
      <w:r w:rsidRPr="00403E16">
        <w:rPr>
          <w:rFonts w:hint="eastAsia"/>
          <w:sz w:val="24"/>
        </w:rPr>
        <w:t>、研究婚姻家庭道德现象的科学</w:t>
      </w:r>
    </w:p>
    <w:p w:rsidR="00042D06" w:rsidRPr="00403E16" w:rsidRDefault="00042D06" w:rsidP="00042D06">
      <w:pPr>
        <w:rPr>
          <w:sz w:val="24"/>
        </w:rPr>
      </w:pPr>
      <w:r w:rsidRPr="00403E16">
        <w:rPr>
          <w:rFonts w:hint="eastAsia"/>
          <w:sz w:val="24"/>
        </w:rPr>
        <w:t xml:space="preserve">   D</w:t>
      </w:r>
      <w:r w:rsidRPr="00403E16">
        <w:rPr>
          <w:rFonts w:hint="eastAsia"/>
          <w:sz w:val="24"/>
        </w:rPr>
        <w:t>、研究职业道德现象的科学</w:t>
      </w:r>
    </w:p>
    <w:p w:rsidR="00042D06" w:rsidRPr="00403E16" w:rsidRDefault="00042D06" w:rsidP="00042D06">
      <w:pPr>
        <w:rPr>
          <w:sz w:val="24"/>
        </w:rPr>
      </w:pPr>
      <w:r w:rsidRPr="00403E16">
        <w:rPr>
          <w:rFonts w:hint="eastAsia"/>
          <w:sz w:val="24"/>
        </w:rPr>
        <w:t xml:space="preserve">   E</w:t>
      </w:r>
      <w:r w:rsidRPr="00403E16">
        <w:rPr>
          <w:rFonts w:hint="eastAsia"/>
          <w:sz w:val="24"/>
        </w:rPr>
        <w:t>、</w:t>
      </w:r>
      <w:r w:rsidRPr="00403E16">
        <w:rPr>
          <w:rFonts w:hint="eastAsia"/>
          <w:color w:val="C00000"/>
          <w:sz w:val="24"/>
        </w:rPr>
        <w:t>研究道德现象的科学</w:t>
      </w:r>
    </w:p>
    <w:p w:rsidR="00042D06" w:rsidRPr="00403E16" w:rsidRDefault="00042D06" w:rsidP="00307FB3">
      <w:pPr>
        <w:numPr>
          <w:ilvl w:val="0"/>
          <w:numId w:val="7"/>
        </w:numPr>
        <w:rPr>
          <w:sz w:val="24"/>
          <w:highlight w:val="yellow"/>
        </w:rPr>
      </w:pPr>
      <w:r w:rsidRPr="00403E16">
        <w:rPr>
          <w:rFonts w:hint="eastAsia"/>
          <w:sz w:val="24"/>
          <w:highlight w:val="yellow"/>
        </w:rPr>
        <w:t>下列表述最能反映医学伦理学本质的是</w:t>
      </w:r>
    </w:p>
    <w:p w:rsidR="00042D06" w:rsidRPr="00403E16" w:rsidRDefault="00042D06" w:rsidP="00042D06">
      <w:pPr>
        <w:rPr>
          <w:sz w:val="24"/>
        </w:rPr>
      </w:pPr>
      <w:r w:rsidRPr="00403E16">
        <w:rPr>
          <w:rFonts w:hint="eastAsia"/>
          <w:sz w:val="24"/>
        </w:rPr>
        <w:t xml:space="preserve">   A</w:t>
      </w:r>
      <w:r w:rsidRPr="00403E16">
        <w:rPr>
          <w:rFonts w:hint="eastAsia"/>
          <w:sz w:val="24"/>
        </w:rPr>
        <w:t>、属于应用伦理学范畴</w:t>
      </w:r>
    </w:p>
    <w:p w:rsidR="00042D06" w:rsidRPr="00403E16" w:rsidRDefault="00042D06" w:rsidP="00042D06">
      <w:pPr>
        <w:rPr>
          <w:color w:val="C00000"/>
          <w:sz w:val="24"/>
          <w:highlight w:val="yellow"/>
        </w:rPr>
      </w:pPr>
      <w:r w:rsidRPr="00403E16">
        <w:rPr>
          <w:rFonts w:hint="eastAsia"/>
          <w:sz w:val="24"/>
          <w:highlight w:val="yellow"/>
        </w:rPr>
        <w:t xml:space="preserve">   B</w:t>
      </w:r>
      <w:r w:rsidRPr="00403E16">
        <w:rPr>
          <w:rFonts w:hint="eastAsia"/>
          <w:sz w:val="24"/>
          <w:highlight w:val="yellow"/>
        </w:rPr>
        <w:t>、</w:t>
      </w:r>
      <w:r w:rsidRPr="00403E16">
        <w:rPr>
          <w:rFonts w:hint="eastAsia"/>
          <w:color w:val="C00000"/>
          <w:sz w:val="24"/>
          <w:highlight w:val="yellow"/>
        </w:rPr>
        <w:t>关于医学道德的学说与理论体系</w:t>
      </w:r>
    </w:p>
    <w:p w:rsidR="00042D06" w:rsidRPr="00403E16" w:rsidRDefault="00042D06" w:rsidP="00042D06">
      <w:pPr>
        <w:rPr>
          <w:sz w:val="24"/>
        </w:rPr>
      </w:pPr>
      <w:r w:rsidRPr="00403E16">
        <w:rPr>
          <w:rFonts w:hint="eastAsia"/>
          <w:sz w:val="24"/>
        </w:rPr>
        <w:t xml:space="preserve">   C</w:t>
      </w:r>
      <w:r w:rsidRPr="00403E16">
        <w:rPr>
          <w:rFonts w:hint="eastAsia"/>
          <w:sz w:val="24"/>
        </w:rPr>
        <w:t>、医学的有机组成部分</w:t>
      </w:r>
    </w:p>
    <w:p w:rsidR="00042D06" w:rsidRPr="00403E16" w:rsidRDefault="00042D06" w:rsidP="00042D06">
      <w:pPr>
        <w:rPr>
          <w:sz w:val="24"/>
        </w:rPr>
      </w:pPr>
      <w:r w:rsidRPr="00403E16">
        <w:rPr>
          <w:rFonts w:hint="eastAsia"/>
          <w:sz w:val="24"/>
        </w:rPr>
        <w:t xml:space="preserve">   D</w:t>
      </w:r>
      <w:r w:rsidRPr="00403E16">
        <w:rPr>
          <w:rFonts w:hint="eastAsia"/>
          <w:sz w:val="24"/>
        </w:rPr>
        <w:t>、规范伦理学的一个分支</w:t>
      </w:r>
    </w:p>
    <w:p w:rsidR="00042D06" w:rsidRPr="00403E16" w:rsidRDefault="00042D06" w:rsidP="00042D06">
      <w:pPr>
        <w:rPr>
          <w:sz w:val="24"/>
        </w:rPr>
      </w:pPr>
      <w:r w:rsidRPr="00403E16">
        <w:rPr>
          <w:rFonts w:hint="eastAsia"/>
          <w:sz w:val="24"/>
        </w:rPr>
        <w:t xml:space="preserve">   E</w:t>
      </w:r>
      <w:r w:rsidRPr="00403E16">
        <w:rPr>
          <w:rFonts w:hint="eastAsia"/>
          <w:sz w:val="24"/>
        </w:rPr>
        <w:t>、一门边缘学科</w:t>
      </w:r>
    </w:p>
    <w:p w:rsidR="00042D06" w:rsidRPr="00403E16" w:rsidRDefault="00042D06" w:rsidP="00307FB3">
      <w:pPr>
        <w:numPr>
          <w:ilvl w:val="0"/>
          <w:numId w:val="7"/>
        </w:numPr>
        <w:rPr>
          <w:sz w:val="24"/>
        </w:rPr>
      </w:pPr>
      <w:r w:rsidRPr="00403E16">
        <w:rPr>
          <w:rFonts w:hint="eastAsia"/>
          <w:sz w:val="24"/>
        </w:rPr>
        <w:t>下面关于医学伦理学的说法，错误的是：</w:t>
      </w:r>
    </w:p>
    <w:p w:rsidR="00042D06" w:rsidRPr="00403E16" w:rsidRDefault="00042D06" w:rsidP="00042D06">
      <w:pPr>
        <w:rPr>
          <w:sz w:val="24"/>
        </w:rPr>
      </w:pPr>
      <w:r w:rsidRPr="00403E16">
        <w:rPr>
          <w:rFonts w:hint="eastAsia"/>
          <w:sz w:val="24"/>
        </w:rPr>
        <w:t xml:space="preserve">   A</w:t>
      </w:r>
      <w:r w:rsidRPr="00403E16">
        <w:rPr>
          <w:rFonts w:hint="eastAsia"/>
          <w:sz w:val="24"/>
        </w:rPr>
        <w:t>、医学伦理学是研究医学实践中的道德问题的科学</w:t>
      </w:r>
    </w:p>
    <w:p w:rsidR="00042D06" w:rsidRPr="00403E16" w:rsidRDefault="00042D06" w:rsidP="00042D06">
      <w:pPr>
        <w:rPr>
          <w:sz w:val="24"/>
        </w:rPr>
      </w:pPr>
      <w:r w:rsidRPr="00403E16">
        <w:rPr>
          <w:rFonts w:hint="eastAsia"/>
          <w:sz w:val="24"/>
        </w:rPr>
        <w:t xml:space="preserve">   B</w:t>
      </w:r>
      <w:r w:rsidRPr="00403E16">
        <w:rPr>
          <w:rFonts w:hint="eastAsia"/>
          <w:sz w:val="24"/>
        </w:rPr>
        <w:t>、医学伦理学既是医学的组成部分，又是规范伦理学的分支</w:t>
      </w:r>
    </w:p>
    <w:p w:rsidR="00042D06" w:rsidRPr="00403E16" w:rsidRDefault="00042D06" w:rsidP="00042D06">
      <w:pPr>
        <w:rPr>
          <w:sz w:val="24"/>
        </w:rPr>
      </w:pPr>
      <w:r w:rsidRPr="00403E16">
        <w:rPr>
          <w:rFonts w:hint="eastAsia"/>
          <w:sz w:val="24"/>
        </w:rPr>
        <w:t xml:space="preserve">   C</w:t>
      </w:r>
      <w:r w:rsidRPr="00403E16">
        <w:rPr>
          <w:rFonts w:hint="eastAsia"/>
          <w:sz w:val="24"/>
        </w:rPr>
        <w:t>、医学伦理学是医学和伦理学交叉而形成的科学</w:t>
      </w:r>
    </w:p>
    <w:p w:rsidR="00042D06" w:rsidRPr="00403E16" w:rsidRDefault="00042D06" w:rsidP="00042D06">
      <w:pPr>
        <w:rPr>
          <w:color w:val="FF0000"/>
          <w:sz w:val="24"/>
        </w:rPr>
      </w:pPr>
      <w:r w:rsidRPr="00403E16">
        <w:rPr>
          <w:rFonts w:hint="eastAsia"/>
          <w:color w:val="FF0000"/>
          <w:sz w:val="24"/>
        </w:rPr>
        <w:t xml:space="preserve">   D</w:t>
      </w:r>
      <w:r w:rsidRPr="00403E16">
        <w:rPr>
          <w:rFonts w:hint="eastAsia"/>
          <w:color w:val="FF0000"/>
          <w:sz w:val="24"/>
        </w:rPr>
        <w:t>、医学伦理学是应用伦理学，即把伦理学的理论应用于医学实践问题便可以解决问题</w:t>
      </w:r>
    </w:p>
    <w:p w:rsidR="00042D06" w:rsidRPr="00FC4ECA" w:rsidRDefault="00042D06" w:rsidP="00042D06">
      <w:pPr>
        <w:rPr>
          <w:sz w:val="24"/>
        </w:rPr>
      </w:pPr>
      <w:r w:rsidRPr="00403E16">
        <w:rPr>
          <w:rFonts w:hint="eastAsia"/>
          <w:sz w:val="24"/>
        </w:rPr>
        <w:t xml:space="preserve">   E</w:t>
      </w:r>
      <w:r w:rsidRPr="00403E16">
        <w:rPr>
          <w:rFonts w:hint="eastAsia"/>
          <w:sz w:val="24"/>
        </w:rPr>
        <w:t>、医学伦理学是关于医学道德的理论体系</w:t>
      </w:r>
    </w:p>
    <w:p w:rsidR="00042D06" w:rsidRPr="00FC4ECA" w:rsidRDefault="00042D06" w:rsidP="00307FB3">
      <w:pPr>
        <w:numPr>
          <w:ilvl w:val="0"/>
          <w:numId w:val="7"/>
        </w:numPr>
        <w:rPr>
          <w:sz w:val="24"/>
        </w:rPr>
      </w:pPr>
      <w:r w:rsidRPr="00403E16">
        <w:rPr>
          <w:rFonts w:hint="eastAsia"/>
          <w:sz w:val="24"/>
          <w:highlight w:val="yellow"/>
        </w:rPr>
        <w:t>生命</w:t>
      </w:r>
      <w:r w:rsidRPr="00FC4ECA">
        <w:rPr>
          <w:rFonts w:hint="eastAsia"/>
          <w:sz w:val="24"/>
        </w:rPr>
        <w:t>伦理学与</w:t>
      </w:r>
      <w:r w:rsidRPr="00403E16">
        <w:rPr>
          <w:rFonts w:hint="eastAsia"/>
          <w:sz w:val="24"/>
          <w:highlight w:val="yellow"/>
        </w:rPr>
        <w:t>医学</w:t>
      </w:r>
      <w:r w:rsidRPr="00FC4ECA">
        <w:rPr>
          <w:rFonts w:hint="eastAsia"/>
          <w:sz w:val="24"/>
        </w:rPr>
        <w:t>伦理学的</w:t>
      </w:r>
      <w:r w:rsidRPr="00403E16">
        <w:rPr>
          <w:rFonts w:hint="eastAsia"/>
          <w:sz w:val="24"/>
          <w:highlight w:val="yellow"/>
        </w:rPr>
        <w:t>本质区别</w:t>
      </w:r>
      <w:r w:rsidRPr="00FC4ECA">
        <w:rPr>
          <w:rFonts w:hint="eastAsia"/>
          <w:sz w:val="24"/>
        </w:rPr>
        <w:t>是：</w:t>
      </w:r>
      <w:r w:rsidRPr="00FC4ECA">
        <w:rPr>
          <w:rFonts w:hint="eastAsia"/>
          <w:sz w:val="24"/>
        </w:rPr>
        <w:t>A</w:t>
      </w:r>
    </w:p>
    <w:p w:rsidR="00042D06" w:rsidRPr="00FC4ECA" w:rsidRDefault="00042D06" w:rsidP="00042D06">
      <w:pPr>
        <w:rPr>
          <w:sz w:val="24"/>
        </w:rPr>
      </w:pPr>
      <w:r w:rsidRPr="00FC4ECA">
        <w:rPr>
          <w:rFonts w:hint="eastAsia"/>
          <w:sz w:val="24"/>
        </w:rPr>
        <w:t xml:space="preserve">   A</w:t>
      </w:r>
      <w:r w:rsidRPr="00FC4ECA">
        <w:rPr>
          <w:rFonts w:hint="eastAsia"/>
          <w:sz w:val="24"/>
        </w:rPr>
        <w:t>、两者的</w:t>
      </w:r>
      <w:r w:rsidRPr="00403E16">
        <w:rPr>
          <w:rFonts w:hint="eastAsia"/>
          <w:sz w:val="24"/>
          <w:highlight w:val="yellow"/>
        </w:rPr>
        <w:t>理论基础</w:t>
      </w:r>
      <w:r w:rsidRPr="00FC4ECA">
        <w:rPr>
          <w:rFonts w:hint="eastAsia"/>
          <w:sz w:val="24"/>
        </w:rPr>
        <w:t>不同</w:t>
      </w:r>
    </w:p>
    <w:p w:rsidR="00042D06" w:rsidRPr="00FC4ECA" w:rsidRDefault="00042D06" w:rsidP="00042D06">
      <w:pPr>
        <w:rPr>
          <w:sz w:val="24"/>
        </w:rPr>
      </w:pPr>
      <w:r w:rsidRPr="00FC4ECA">
        <w:rPr>
          <w:rFonts w:hint="eastAsia"/>
          <w:sz w:val="24"/>
        </w:rPr>
        <w:t xml:space="preserve">   B</w:t>
      </w:r>
      <w:r w:rsidRPr="00FC4ECA">
        <w:rPr>
          <w:rFonts w:hint="eastAsia"/>
          <w:sz w:val="24"/>
        </w:rPr>
        <w:t>、两者的研究范围不同</w:t>
      </w:r>
    </w:p>
    <w:p w:rsidR="00042D06" w:rsidRPr="00FC4ECA" w:rsidRDefault="00042D06" w:rsidP="00042D06">
      <w:pPr>
        <w:rPr>
          <w:sz w:val="24"/>
        </w:rPr>
      </w:pPr>
      <w:r w:rsidRPr="00FC4ECA">
        <w:rPr>
          <w:rFonts w:hint="eastAsia"/>
          <w:sz w:val="24"/>
        </w:rPr>
        <w:t xml:space="preserve">   C</w:t>
      </w:r>
      <w:r w:rsidRPr="00FC4ECA">
        <w:rPr>
          <w:rFonts w:hint="eastAsia"/>
          <w:sz w:val="24"/>
        </w:rPr>
        <w:t>、两者的研究方法不同</w:t>
      </w:r>
    </w:p>
    <w:p w:rsidR="00042D06" w:rsidRPr="00FC4ECA" w:rsidRDefault="00042D06" w:rsidP="00042D06">
      <w:pPr>
        <w:rPr>
          <w:sz w:val="24"/>
        </w:rPr>
      </w:pPr>
      <w:r w:rsidRPr="00FC4ECA">
        <w:rPr>
          <w:rFonts w:hint="eastAsia"/>
          <w:sz w:val="24"/>
        </w:rPr>
        <w:t xml:space="preserve">   D</w:t>
      </w:r>
      <w:r w:rsidRPr="00FC4ECA">
        <w:rPr>
          <w:rFonts w:hint="eastAsia"/>
          <w:sz w:val="24"/>
        </w:rPr>
        <w:t>、两者的发展阶段不同</w:t>
      </w:r>
    </w:p>
    <w:p w:rsidR="00042D06" w:rsidRPr="00FC4ECA" w:rsidRDefault="00042D06" w:rsidP="00042D06">
      <w:pPr>
        <w:rPr>
          <w:sz w:val="24"/>
        </w:rPr>
      </w:pPr>
      <w:r w:rsidRPr="00FC4ECA">
        <w:rPr>
          <w:rFonts w:hint="eastAsia"/>
          <w:sz w:val="24"/>
        </w:rPr>
        <w:t xml:space="preserve">   E</w:t>
      </w:r>
      <w:r w:rsidRPr="00FC4ECA">
        <w:rPr>
          <w:rFonts w:hint="eastAsia"/>
          <w:sz w:val="24"/>
        </w:rPr>
        <w:t>、两者的实践领域不同</w:t>
      </w:r>
    </w:p>
    <w:p w:rsidR="00042D06" w:rsidRPr="00FC4ECA" w:rsidRDefault="00042D06" w:rsidP="00307FB3">
      <w:pPr>
        <w:numPr>
          <w:ilvl w:val="0"/>
          <w:numId w:val="7"/>
        </w:numPr>
        <w:rPr>
          <w:sz w:val="24"/>
        </w:rPr>
      </w:pPr>
      <w:r w:rsidRPr="00FC4ECA">
        <w:rPr>
          <w:rFonts w:hint="eastAsia"/>
          <w:sz w:val="24"/>
        </w:rPr>
        <w:t>下列表述</w:t>
      </w:r>
      <w:r w:rsidRPr="00403E16">
        <w:rPr>
          <w:rFonts w:hint="eastAsia"/>
          <w:sz w:val="24"/>
          <w:highlight w:val="yellow"/>
        </w:rPr>
        <w:t>最能</w:t>
      </w:r>
      <w:r w:rsidRPr="00FC4ECA">
        <w:rPr>
          <w:rFonts w:hint="eastAsia"/>
          <w:sz w:val="24"/>
        </w:rPr>
        <w:t>全面反映</w:t>
      </w:r>
      <w:r w:rsidRPr="00403E16">
        <w:rPr>
          <w:rFonts w:hint="eastAsia"/>
          <w:sz w:val="24"/>
          <w:highlight w:val="yellow"/>
        </w:rPr>
        <w:t>生命伦理学</w:t>
      </w:r>
      <w:r w:rsidRPr="00FC4ECA">
        <w:rPr>
          <w:rFonts w:hint="eastAsia"/>
          <w:sz w:val="24"/>
        </w:rPr>
        <w:t>研究的范围的是：</w:t>
      </w:r>
    </w:p>
    <w:p w:rsidR="00042D06" w:rsidRPr="00FC4ECA" w:rsidRDefault="00042D06" w:rsidP="00042D06">
      <w:pPr>
        <w:rPr>
          <w:sz w:val="24"/>
        </w:rPr>
      </w:pPr>
      <w:r w:rsidRPr="00FC4ECA">
        <w:rPr>
          <w:rFonts w:hint="eastAsia"/>
          <w:sz w:val="24"/>
        </w:rPr>
        <w:t xml:space="preserve">   A</w:t>
      </w:r>
      <w:r w:rsidRPr="00FC4ECA">
        <w:rPr>
          <w:rFonts w:hint="eastAsia"/>
          <w:sz w:val="24"/>
        </w:rPr>
        <w:t>、研究人的生命质量和生命价值</w:t>
      </w:r>
    </w:p>
    <w:p w:rsidR="00042D06" w:rsidRPr="00FC4ECA" w:rsidRDefault="00042D06" w:rsidP="00042D06">
      <w:pPr>
        <w:rPr>
          <w:sz w:val="24"/>
        </w:rPr>
      </w:pPr>
      <w:r w:rsidRPr="00FC4ECA">
        <w:rPr>
          <w:rFonts w:hint="eastAsia"/>
          <w:sz w:val="24"/>
        </w:rPr>
        <w:t xml:space="preserve">   B</w:t>
      </w:r>
      <w:r w:rsidRPr="00FC4ECA">
        <w:rPr>
          <w:rFonts w:hint="eastAsia"/>
          <w:sz w:val="24"/>
        </w:rPr>
        <w:t>、研究动植物的生命质量和生命价值</w:t>
      </w:r>
    </w:p>
    <w:p w:rsidR="00042D06" w:rsidRPr="00FC4ECA" w:rsidRDefault="00042D06" w:rsidP="00042D06">
      <w:pPr>
        <w:rPr>
          <w:sz w:val="24"/>
        </w:rPr>
      </w:pPr>
      <w:r w:rsidRPr="00FC4ECA">
        <w:rPr>
          <w:rFonts w:hint="eastAsia"/>
          <w:sz w:val="24"/>
        </w:rPr>
        <w:t xml:space="preserve">   C</w:t>
      </w:r>
      <w:r w:rsidRPr="00FC4ECA">
        <w:rPr>
          <w:rFonts w:hint="eastAsia"/>
          <w:sz w:val="24"/>
        </w:rPr>
        <w:t>、研究与人类健康有关的社会问题</w:t>
      </w:r>
    </w:p>
    <w:p w:rsidR="00042D06" w:rsidRPr="00FC4ECA" w:rsidRDefault="00042D06" w:rsidP="00042D06">
      <w:pPr>
        <w:rPr>
          <w:sz w:val="24"/>
        </w:rPr>
      </w:pPr>
      <w:r w:rsidRPr="00FC4ECA">
        <w:rPr>
          <w:rFonts w:hint="eastAsia"/>
          <w:sz w:val="24"/>
        </w:rPr>
        <w:t xml:space="preserve">   D</w:t>
      </w:r>
      <w:r w:rsidRPr="00FC4ECA">
        <w:rPr>
          <w:rFonts w:hint="eastAsia"/>
          <w:sz w:val="24"/>
        </w:rPr>
        <w:t>、研究与人类生命有关的生态环境</w:t>
      </w:r>
    </w:p>
    <w:p w:rsidR="00042D06" w:rsidRPr="00FC4ECA" w:rsidRDefault="00042D06" w:rsidP="00042D06">
      <w:pPr>
        <w:rPr>
          <w:color w:val="FF0000"/>
          <w:sz w:val="24"/>
        </w:rPr>
      </w:pPr>
      <w:r w:rsidRPr="00FC4ECA">
        <w:rPr>
          <w:rFonts w:hint="eastAsia"/>
          <w:sz w:val="24"/>
        </w:rPr>
        <w:t xml:space="preserve"> </w:t>
      </w:r>
      <w:r w:rsidRPr="00FC4ECA">
        <w:rPr>
          <w:rFonts w:hint="eastAsia"/>
          <w:color w:val="FF0000"/>
          <w:sz w:val="24"/>
        </w:rPr>
        <w:t xml:space="preserve">  E</w:t>
      </w:r>
      <w:r w:rsidRPr="00FC4ECA">
        <w:rPr>
          <w:rFonts w:hint="eastAsia"/>
          <w:color w:val="FF0000"/>
          <w:sz w:val="24"/>
        </w:rPr>
        <w:t>、研究生命科学和整个卫生保健领域</w:t>
      </w:r>
    </w:p>
    <w:p w:rsidR="00042D06" w:rsidRPr="00FC4ECA" w:rsidRDefault="00042D06" w:rsidP="00307FB3">
      <w:pPr>
        <w:numPr>
          <w:ilvl w:val="0"/>
          <w:numId w:val="7"/>
        </w:numPr>
        <w:rPr>
          <w:sz w:val="24"/>
        </w:rPr>
      </w:pPr>
      <w:r w:rsidRPr="00FC4ECA">
        <w:rPr>
          <w:rFonts w:hint="eastAsia"/>
          <w:sz w:val="24"/>
        </w:rPr>
        <w:t>医学伦理学发展到生命伦理学，其</w:t>
      </w:r>
      <w:r w:rsidRPr="00403E16">
        <w:rPr>
          <w:rFonts w:hint="eastAsia"/>
          <w:sz w:val="24"/>
          <w:highlight w:val="yellow"/>
        </w:rPr>
        <w:t>理论基础的核心</w:t>
      </w:r>
      <w:r w:rsidRPr="00FC4ECA">
        <w:rPr>
          <w:rFonts w:hint="eastAsia"/>
          <w:sz w:val="24"/>
        </w:rPr>
        <w:t>是：</w:t>
      </w:r>
      <w:r w:rsidRPr="00FC4ECA">
        <w:rPr>
          <w:rFonts w:hint="eastAsia"/>
          <w:sz w:val="24"/>
        </w:rPr>
        <w:br/>
        <w:t xml:space="preserve">   A</w:t>
      </w:r>
      <w:r w:rsidRPr="00FC4ECA">
        <w:rPr>
          <w:rFonts w:hint="eastAsia"/>
          <w:sz w:val="24"/>
        </w:rPr>
        <w:t>、生命神圣论</w:t>
      </w:r>
    </w:p>
    <w:p w:rsidR="00042D06" w:rsidRPr="00FC4ECA" w:rsidRDefault="00042D06" w:rsidP="00042D06">
      <w:pPr>
        <w:rPr>
          <w:sz w:val="24"/>
        </w:rPr>
      </w:pPr>
      <w:r w:rsidRPr="00FC4ECA">
        <w:rPr>
          <w:rFonts w:hint="eastAsia"/>
          <w:sz w:val="24"/>
        </w:rPr>
        <w:t xml:space="preserve">   B</w:t>
      </w:r>
      <w:r w:rsidRPr="00FC4ECA">
        <w:rPr>
          <w:rFonts w:hint="eastAsia"/>
          <w:sz w:val="24"/>
        </w:rPr>
        <w:t>、美德论</w:t>
      </w:r>
    </w:p>
    <w:p w:rsidR="00042D06" w:rsidRPr="00FC4ECA" w:rsidRDefault="00042D06" w:rsidP="00042D06">
      <w:pPr>
        <w:rPr>
          <w:color w:val="FF0000"/>
          <w:sz w:val="24"/>
        </w:rPr>
      </w:pPr>
      <w:r w:rsidRPr="00FC4ECA">
        <w:rPr>
          <w:rFonts w:hint="eastAsia"/>
          <w:sz w:val="24"/>
        </w:rPr>
        <w:t xml:space="preserve">  </w:t>
      </w:r>
      <w:r w:rsidRPr="00FC4ECA">
        <w:rPr>
          <w:rFonts w:hint="eastAsia"/>
          <w:color w:val="FF0000"/>
          <w:sz w:val="24"/>
        </w:rPr>
        <w:t xml:space="preserve"> C</w:t>
      </w:r>
      <w:r w:rsidRPr="00FC4ECA">
        <w:rPr>
          <w:rFonts w:hint="eastAsia"/>
          <w:color w:val="FF0000"/>
          <w:sz w:val="24"/>
        </w:rPr>
        <w:t>、生命质量与生命价值论</w:t>
      </w:r>
    </w:p>
    <w:p w:rsidR="00042D06" w:rsidRPr="00FC4ECA" w:rsidRDefault="00042D06" w:rsidP="00042D06">
      <w:pPr>
        <w:rPr>
          <w:sz w:val="24"/>
        </w:rPr>
      </w:pPr>
      <w:r w:rsidRPr="00FC4ECA">
        <w:rPr>
          <w:rFonts w:hint="eastAsia"/>
          <w:sz w:val="24"/>
        </w:rPr>
        <w:t xml:space="preserve">   D</w:t>
      </w:r>
      <w:r w:rsidRPr="00FC4ECA">
        <w:rPr>
          <w:rFonts w:hint="eastAsia"/>
          <w:sz w:val="24"/>
        </w:rPr>
        <w:t>、义务论</w:t>
      </w:r>
    </w:p>
    <w:p w:rsidR="00042D06" w:rsidRPr="00FC4ECA" w:rsidRDefault="00042D06" w:rsidP="00042D06">
      <w:pPr>
        <w:rPr>
          <w:sz w:val="24"/>
        </w:rPr>
      </w:pPr>
      <w:r w:rsidRPr="00FC4ECA">
        <w:rPr>
          <w:rFonts w:hint="eastAsia"/>
          <w:sz w:val="24"/>
        </w:rPr>
        <w:t xml:space="preserve">   E</w:t>
      </w:r>
      <w:r w:rsidRPr="00FC4ECA">
        <w:rPr>
          <w:rFonts w:hint="eastAsia"/>
          <w:sz w:val="24"/>
        </w:rPr>
        <w:t>、人道论</w:t>
      </w:r>
    </w:p>
    <w:p w:rsidR="00042D06" w:rsidRPr="00FC4ECA" w:rsidRDefault="00042D06" w:rsidP="00307FB3">
      <w:pPr>
        <w:numPr>
          <w:ilvl w:val="0"/>
          <w:numId w:val="7"/>
        </w:numPr>
        <w:rPr>
          <w:sz w:val="24"/>
        </w:rPr>
      </w:pPr>
      <w:r w:rsidRPr="00FC4ECA">
        <w:rPr>
          <w:rFonts w:hint="eastAsia"/>
          <w:sz w:val="24"/>
        </w:rPr>
        <w:t>下列表述</w:t>
      </w:r>
      <w:proofErr w:type="gramStart"/>
      <w:r w:rsidRPr="00FC4ECA">
        <w:rPr>
          <w:rFonts w:hint="eastAsia"/>
          <w:sz w:val="24"/>
        </w:rPr>
        <w:t>不</w:t>
      </w:r>
      <w:proofErr w:type="gramEnd"/>
      <w:r w:rsidRPr="00FC4ECA">
        <w:rPr>
          <w:rFonts w:hint="eastAsia"/>
          <w:sz w:val="24"/>
        </w:rPr>
        <w:t>反应医学伦理学实践特征的是：</w:t>
      </w:r>
      <w:r w:rsidRPr="00FC4ECA">
        <w:rPr>
          <w:rFonts w:hint="eastAsia"/>
          <w:sz w:val="24"/>
        </w:rPr>
        <w:t>D</w:t>
      </w:r>
    </w:p>
    <w:p w:rsidR="00042D06" w:rsidRPr="00FC4ECA" w:rsidRDefault="00042D06" w:rsidP="00042D06">
      <w:pPr>
        <w:rPr>
          <w:sz w:val="24"/>
        </w:rPr>
      </w:pPr>
      <w:r w:rsidRPr="00FC4ECA">
        <w:rPr>
          <w:rFonts w:hint="eastAsia"/>
          <w:sz w:val="24"/>
        </w:rPr>
        <w:t xml:space="preserve">   A</w:t>
      </w:r>
      <w:r w:rsidRPr="00FC4ECA">
        <w:rPr>
          <w:rFonts w:hint="eastAsia"/>
          <w:sz w:val="24"/>
        </w:rPr>
        <w:t>、医学道德是在长期的医学活动中形成发展的</w:t>
      </w:r>
    </w:p>
    <w:p w:rsidR="00042D06" w:rsidRPr="00FC4ECA" w:rsidRDefault="00042D06" w:rsidP="00042D06">
      <w:pPr>
        <w:rPr>
          <w:sz w:val="24"/>
        </w:rPr>
      </w:pPr>
      <w:r w:rsidRPr="00FC4ECA">
        <w:rPr>
          <w:rFonts w:hint="eastAsia"/>
          <w:sz w:val="24"/>
        </w:rPr>
        <w:t xml:space="preserve">   B</w:t>
      </w:r>
      <w:r w:rsidRPr="00FC4ECA">
        <w:rPr>
          <w:rFonts w:hint="eastAsia"/>
          <w:sz w:val="24"/>
        </w:rPr>
        <w:t>、医学伦理学以医学实践为基础和动力的</w:t>
      </w:r>
    </w:p>
    <w:p w:rsidR="00042D06" w:rsidRPr="00FC4ECA" w:rsidRDefault="00042D06" w:rsidP="00042D06">
      <w:pPr>
        <w:rPr>
          <w:sz w:val="24"/>
        </w:rPr>
      </w:pPr>
      <w:r w:rsidRPr="00FC4ECA">
        <w:rPr>
          <w:rFonts w:hint="eastAsia"/>
          <w:sz w:val="24"/>
        </w:rPr>
        <w:t xml:space="preserve">   C</w:t>
      </w:r>
      <w:r w:rsidRPr="00FC4ECA">
        <w:rPr>
          <w:rFonts w:hint="eastAsia"/>
          <w:sz w:val="24"/>
        </w:rPr>
        <w:t>、医学实践是医学伦理学的目的和检验其理论正确性的唯一手段</w:t>
      </w:r>
    </w:p>
    <w:p w:rsidR="00042D06" w:rsidRPr="00FC4ECA" w:rsidRDefault="00042D06" w:rsidP="00042D06">
      <w:pPr>
        <w:rPr>
          <w:sz w:val="24"/>
        </w:rPr>
      </w:pPr>
      <w:r w:rsidRPr="00FC4ECA">
        <w:rPr>
          <w:rFonts w:hint="eastAsia"/>
          <w:sz w:val="24"/>
        </w:rPr>
        <w:t xml:space="preserve">   D</w:t>
      </w:r>
      <w:r w:rsidRPr="00FC4ECA">
        <w:rPr>
          <w:rFonts w:hint="eastAsia"/>
          <w:sz w:val="24"/>
        </w:rPr>
        <w:t>、医学实践始终指导着医务人员的行为</w:t>
      </w:r>
    </w:p>
    <w:p w:rsidR="00042D06" w:rsidRPr="00FC4ECA" w:rsidRDefault="00042D06" w:rsidP="00042D06">
      <w:pPr>
        <w:rPr>
          <w:sz w:val="24"/>
        </w:rPr>
      </w:pPr>
      <w:r w:rsidRPr="00FC4ECA">
        <w:rPr>
          <w:rFonts w:hint="eastAsia"/>
          <w:sz w:val="24"/>
        </w:rPr>
        <w:t xml:space="preserve">   E</w:t>
      </w:r>
      <w:r w:rsidRPr="00FC4ECA">
        <w:rPr>
          <w:rFonts w:hint="eastAsia"/>
          <w:sz w:val="24"/>
        </w:rPr>
        <w:t>、医学伦理学的理论、规范来源于医学实践</w:t>
      </w:r>
    </w:p>
    <w:p w:rsidR="00042D06" w:rsidRPr="00FC4ECA" w:rsidRDefault="00042D06" w:rsidP="00307FB3">
      <w:pPr>
        <w:numPr>
          <w:ilvl w:val="0"/>
          <w:numId w:val="7"/>
        </w:numPr>
        <w:rPr>
          <w:sz w:val="24"/>
        </w:rPr>
      </w:pPr>
      <w:r w:rsidRPr="00FC4ECA">
        <w:rPr>
          <w:rFonts w:hint="eastAsia"/>
          <w:sz w:val="24"/>
        </w:rPr>
        <w:t>医学伦理学的</w:t>
      </w:r>
      <w:r w:rsidRPr="00403E16">
        <w:rPr>
          <w:rFonts w:hint="eastAsia"/>
          <w:sz w:val="24"/>
          <w:highlight w:val="yellow"/>
        </w:rPr>
        <w:t>时代性特征</w:t>
      </w:r>
      <w:r w:rsidRPr="00FC4ECA">
        <w:rPr>
          <w:rFonts w:hint="eastAsia"/>
          <w:sz w:val="24"/>
        </w:rPr>
        <w:t>说明：</w:t>
      </w:r>
    </w:p>
    <w:p w:rsidR="00042D06" w:rsidRPr="00FC4ECA" w:rsidRDefault="00042D06" w:rsidP="00042D06">
      <w:pPr>
        <w:rPr>
          <w:sz w:val="24"/>
        </w:rPr>
      </w:pPr>
      <w:r w:rsidRPr="00FC4ECA">
        <w:rPr>
          <w:rFonts w:hint="eastAsia"/>
          <w:sz w:val="24"/>
        </w:rPr>
        <w:t xml:space="preserve">   A</w:t>
      </w:r>
      <w:r w:rsidRPr="00FC4ECA">
        <w:rPr>
          <w:rFonts w:hint="eastAsia"/>
          <w:sz w:val="24"/>
        </w:rPr>
        <w:t>、医德与现时代紧密相关，与历史无关</w:t>
      </w:r>
    </w:p>
    <w:p w:rsidR="00042D06" w:rsidRPr="00FC4ECA" w:rsidRDefault="00042D06" w:rsidP="00042D06">
      <w:pPr>
        <w:rPr>
          <w:color w:val="FF0000"/>
          <w:sz w:val="24"/>
        </w:rPr>
      </w:pPr>
      <w:r w:rsidRPr="00FC4ECA">
        <w:rPr>
          <w:rFonts w:hint="eastAsia"/>
          <w:color w:val="FF0000"/>
          <w:sz w:val="24"/>
        </w:rPr>
        <w:t xml:space="preserve">   </w:t>
      </w:r>
      <w:r w:rsidRPr="00403E16">
        <w:rPr>
          <w:rFonts w:hint="eastAsia"/>
          <w:color w:val="FF0000"/>
          <w:sz w:val="24"/>
          <w:highlight w:val="yellow"/>
        </w:rPr>
        <w:t>B</w:t>
      </w:r>
      <w:r w:rsidRPr="00FC4ECA">
        <w:rPr>
          <w:rFonts w:hint="eastAsia"/>
          <w:color w:val="FF0000"/>
          <w:sz w:val="24"/>
        </w:rPr>
        <w:t>、医德与经济基础密切相关，与生产力的发展无关</w:t>
      </w:r>
    </w:p>
    <w:p w:rsidR="00042D06" w:rsidRPr="00FC4ECA" w:rsidRDefault="00042D06" w:rsidP="00042D06">
      <w:pPr>
        <w:rPr>
          <w:sz w:val="24"/>
        </w:rPr>
      </w:pPr>
      <w:r w:rsidRPr="00FC4ECA">
        <w:rPr>
          <w:rFonts w:hint="eastAsia"/>
          <w:sz w:val="24"/>
        </w:rPr>
        <w:t xml:space="preserve">   C</w:t>
      </w:r>
      <w:r w:rsidRPr="00FC4ECA">
        <w:rPr>
          <w:rFonts w:hint="eastAsia"/>
          <w:sz w:val="24"/>
        </w:rPr>
        <w:t>、医德与诊治疾病的手段有关，与社会进步无关</w:t>
      </w:r>
    </w:p>
    <w:p w:rsidR="00042D06" w:rsidRPr="00FC4ECA" w:rsidRDefault="00042D06" w:rsidP="00042D06">
      <w:pPr>
        <w:rPr>
          <w:sz w:val="24"/>
        </w:rPr>
      </w:pPr>
      <w:r w:rsidRPr="00FC4ECA">
        <w:rPr>
          <w:rFonts w:hint="eastAsia"/>
          <w:sz w:val="24"/>
        </w:rPr>
        <w:t xml:space="preserve">   D</w:t>
      </w:r>
      <w:r w:rsidRPr="00FC4ECA">
        <w:rPr>
          <w:rFonts w:hint="eastAsia"/>
          <w:sz w:val="24"/>
        </w:rPr>
        <w:t>、医德与医德原则、规范有关，以医德教育、评价无关</w:t>
      </w:r>
    </w:p>
    <w:p w:rsidR="00042D06" w:rsidRPr="00FC4ECA" w:rsidRDefault="00042D06" w:rsidP="00042D06">
      <w:pPr>
        <w:rPr>
          <w:sz w:val="24"/>
        </w:rPr>
      </w:pPr>
      <w:r w:rsidRPr="00FC4ECA">
        <w:rPr>
          <w:rFonts w:hint="eastAsia"/>
          <w:sz w:val="24"/>
        </w:rPr>
        <w:t xml:space="preserve">   E</w:t>
      </w:r>
      <w:r w:rsidRPr="00FC4ECA">
        <w:rPr>
          <w:rFonts w:hint="eastAsia"/>
          <w:sz w:val="24"/>
        </w:rPr>
        <w:t>、以上均不是</w:t>
      </w:r>
    </w:p>
    <w:p w:rsidR="00042D06" w:rsidRPr="00FC4ECA" w:rsidRDefault="00042D06" w:rsidP="00307FB3">
      <w:pPr>
        <w:numPr>
          <w:ilvl w:val="0"/>
          <w:numId w:val="7"/>
        </w:numPr>
        <w:rPr>
          <w:sz w:val="24"/>
        </w:rPr>
      </w:pPr>
      <w:r w:rsidRPr="00FC4ECA">
        <w:rPr>
          <w:rFonts w:hint="eastAsia"/>
          <w:sz w:val="24"/>
        </w:rPr>
        <w:t>下列有关医学伦理学任务的表述，不正确的是：</w:t>
      </w:r>
      <w:r w:rsidRPr="00FC4ECA">
        <w:rPr>
          <w:rFonts w:hint="eastAsia"/>
          <w:sz w:val="24"/>
        </w:rPr>
        <w:br/>
        <w:t xml:space="preserve">   A</w:t>
      </w:r>
      <w:r w:rsidRPr="00FC4ECA">
        <w:rPr>
          <w:rFonts w:hint="eastAsia"/>
          <w:sz w:val="24"/>
        </w:rPr>
        <w:t>、反映社会对医学的需求</w:t>
      </w:r>
    </w:p>
    <w:p w:rsidR="00042D06" w:rsidRPr="00FC4ECA" w:rsidRDefault="00042D06" w:rsidP="00042D06">
      <w:pPr>
        <w:rPr>
          <w:sz w:val="24"/>
        </w:rPr>
      </w:pPr>
      <w:r w:rsidRPr="00FC4ECA">
        <w:rPr>
          <w:rFonts w:hint="eastAsia"/>
          <w:sz w:val="24"/>
        </w:rPr>
        <w:lastRenderedPageBreak/>
        <w:t xml:space="preserve">   B</w:t>
      </w:r>
      <w:r w:rsidRPr="00FC4ECA">
        <w:rPr>
          <w:rFonts w:hint="eastAsia"/>
          <w:sz w:val="24"/>
        </w:rPr>
        <w:t>、指导医学的发展</w:t>
      </w:r>
    </w:p>
    <w:p w:rsidR="00042D06" w:rsidRPr="00FC4ECA" w:rsidRDefault="00042D06" w:rsidP="00042D06">
      <w:pPr>
        <w:rPr>
          <w:color w:val="FF0000"/>
          <w:sz w:val="24"/>
        </w:rPr>
      </w:pPr>
      <w:r w:rsidRPr="00FC4ECA">
        <w:rPr>
          <w:rFonts w:hint="eastAsia"/>
          <w:color w:val="FF0000"/>
          <w:sz w:val="24"/>
        </w:rPr>
        <w:t xml:space="preserve">   C</w:t>
      </w:r>
      <w:r w:rsidRPr="00FC4ECA">
        <w:rPr>
          <w:rFonts w:hint="eastAsia"/>
          <w:color w:val="FF0000"/>
          <w:sz w:val="24"/>
        </w:rPr>
        <w:t>、为医务人员的行为辩护</w:t>
      </w:r>
    </w:p>
    <w:p w:rsidR="00042D06" w:rsidRPr="00FC4ECA" w:rsidRDefault="00042D06" w:rsidP="00042D06">
      <w:pPr>
        <w:rPr>
          <w:sz w:val="24"/>
        </w:rPr>
      </w:pPr>
      <w:r w:rsidRPr="00FC4ECA">
        <w:rPr>
          <w:rFonts w:hint="eastAsia"/>
          <w:sz w:val="24"/>
        </w:rPr>
        <w:t xml:space="preserve">   D</w:t>
      </w:r>
      <w:r w:rsidRPr="00FC4ECA">
        <w:rPr>
          <w:rFonts w:hint="eastAsia"/>
          <w:sz w:val="24"/>
        </w:rPr>
        <w:t>、促进医务人员道德素质的提高</w:t>
      </w:r>
    </w:p>
    <w:p w:rsidR="00042D06" w:rsidRPr="00FC4ECA" w:rsidRDefault="00042D06" w:rsidP="00042D06">
      <w:pPr>
        <w:rPr>
          <w:sz w:val="24"/>
        </w:rPr>
      </w:pPr>
      <w:r w:rsidRPr="00FC4ECA">
        <w:rPr>
          <w:rFonts w:hint="eastAsia"/>
          <w:sz w:val="24"/>
        </w:rPr>
        <w:t xml:space="preserve">   E</w:t>
      </w:r>
      <w:r w:rsidRPr="00FC4ECA">
        <w:rPr>
          <w:rFonts w:hint="eastAsia"/>
          <w:sz w:val="24"/>
        </w:rPr>
        <w:t>、促进社会主义精神文明</w:t>
      </w:r>
    </w:p>
    <w:p w:rsidR="00042D06" w:rsidRPr="00FC4ECA" w:rsidRDefault="00042D06" w:rsidP="00307FB3">
      <w:pPr>
        <w:numPr>
          <w:ilvl w:val="0"/>
          <w:numId w:val="7"/>
        </w:numPr>
        <w:rPr>
          <w:sz w:val="24"/>
        </w:rPr>
      </w:pPr>
      <w:r w:rsidRPr="00FC4ECA">
        <w:rPr>
          <w:rFonts w:hint="eastAsia"/>
          <w:sz w:val="24"/>
        </w:rPr>
        <w:t>医学伦理学具有</w:t>
      </w:r>
      <w:r w:rsidRPr="00403E16">
        <w:rPr>
          <w:rFonts w:hint="eastAsia"/>
          <w:sz w:val="24"/>
          <w:highlight w:val="yellow"/>
        </w:rPr>
        <w:t>继承性</w:t>
      </w:r>
      <w:r w:rsidRPr="00FC4ECA">
        <w:rPr>
          <w:rFonts w:hint="eastAsia"/>
          <w:sz w:val="24"/>
        </w:rPr>
        <w:t>的特点是因为：</w:t>
      </w:r>
    </w:p>
    <w:p w:rsidR="00042D06" w:rsidRPr="00FC4ECA" w:rsidRDefault="00042D06" w:rsidP="00042D06">
      <w:pPr>
        <w:rPr>
          <w:sz w:val="24"/>
        </w:rPr>
      </w:pPr>
      <w:r w:rsidRPr="00FC4ECA">
        <w:rPr>
          <w:rFonts w:hint="eastAsia"/>
          <w:sz w:val="24"/>
        </w:rPr>
        <w:t xml:space="preserve">   A</w:t>
      </w:r>
      <w:r w:rsidRPr="00FC4ECA">
        <w:rPr>
          <w:rFonts w:hint="eastAsia"/>
          <w:sz w:val="24"/>
        </w:rPr>
        <w:t>、医德范围具有稳定不变的特征</w:t>
      </w:r>
    </w:p>
    <w:p w:rsidR="00042D06" w:rsidRPr="00FC4ECA" w:rsidRDefault="00042D06" w:rsidP="00042D06">
      <w:pPr>
        <w:rPr>
          <w:sz w:val="24"/>
        </w:rPr>
      </w:pPr>
      <w:r w:rsidRPr="00FC4ECA">
        <w:rPr>
          <w:rFonts w:hint="eastAsia"/>
          <w:sz w:val="24"/>
        </w:rPr>
        <w:t xml:space="preserve">   B</w:t>
      </w:r>
      <w:r w:rsidRPr="00FC4ECA">
        <w:rPr>
          <w:rFonts w:hint="eastAsia"/>
          <w:sz w:val="24"/>
        </w:rPr>
        <w:t>、医德形式具有稳定不变的特征</w:t>
      </w:r>
    </w:p>
    <w:p w:rsidR="00042D06" w:rsidRPr="00FC4ECA" w:rsidRDefault="00042D06" w:rsidP="00042D06">
      <w:pPr>
        <w:rPr>
          <w:sz w:val="24"/>
        </w:rPr>
      </w:pPr>
      <w:r w:rsidRPr="00FC4ECA">
        <w:rPr>
          <w:rFonts w:hint="eastAsia"/>
          <w:sz w:val="24"/>
        </w:rPr>
        <w:t xml:space="preserve">   C</w:t>
      </w:r>
      <w:r w:rsidRPr="00FC4ECA">
        <w:rPr>
          <w:rFonts w:hint="eastAsia"/>
          <w:sz w:val="24"/>
        </w:rPr>
        <w:t>、医德的原则和内容都具有相对稳定的特征</w:t>
      </w:r>
    </w:p>
    <w:p w:rsidR="00042D06" w:rsidRPr="00FC4ECA" w:rsidRDefault="00042D06" w:rsidP="00042D06">
      <w:pPr>
        <w:rPr>
          <w:color w:val="FF0000"/>
          <w:sz w:val="24"/>
        </w:rPr>
      </w:pPr>
      <w:r w:rsidRPr="00FC4ECA">
        <w:rPr>
          <w:rFonts w:hint="eastAsia"/>
          <w:color w:val="FF0000"/>
          <w:sz w:val="24"/>
        </w:rPr>
        <w:t xml:space="preserve">   D</w:t>
      </w:r>
      <w:r w:rsidRPr="00FC4ECA">
        <w:rPr>
          <w:rFonts w:hint="eastAsia"/>
          <w:color w:val="FF0000"/>
          <w:sz w:val="24"/>
        </w:rPr>
        <w:t>、医德的发展滞后于医学发展的特征</w:t>
      </w:r>
    </w:p>
    <w:p w:rsidR="00042D06" w:rsidRPr="00FC4ECA" w:rsidRDefault="00042D06" w:rsidP="00042D06">
      <w:pPr>
        <w:rPr>
          <w:sz w:val="24"/>
        </w:rPr>
      </w:pPr>
      <w:r w:rsidRPr="00FC4ECA">
        <w:rPr>
          <w:rFonts w:hint="eastAsia"/>
          <w:sz w:val="24"/>
        </w:rPr>
        <w:t xml:space="preserve">   E</w:t>
      </w:r>
      <w:r w:rsidRPr="00FC4ECA">
        <w:rPr>
          <w:rFonts w:hint="eastAsia"/>
          <w:sz w:val="24"/>
        </w:rPr>
        <w:t>、以上均不是</w:t>
      </w:r>
    </w:p>
    <w:p w:rsidR="00042D06" w:rsidRPr="00FC4ECA" w:rsidRDefault="00042D06" w:rsidP="00307FB3">
      <w:pPr>
        <w:numPr>
          <w:ilvl w:val="0"/>
          <w:numId w:val="7"/>
        </w:numPr>
        <w:rPr>
          <w:sz w:val="24"/>
        </w:rPr>
      </w:pPr>
      <w:r w:rsidRPr="00FC4ECA">
        <w:rPr>
          <w:rFonts w:hint="eastAsia"/>
          <w:sz w:val="24"/>
        </w:rPr>
        <w:t>下列关于医务人员</w:t>
      </w:r>
      <w:r w:rsidRPr="00403E16">
        <w:rPr>
          <w:rFonts w:hint="eastAsia"/>
          <w:sz w:val="24"/>
          <w:highlight w:val="yellow"/>
        </w:rPr>
        <w:t>道德</w:t>
      </w:r>
      <w:r w:rsidRPr="00403E16">
        <w:rPr>
          <w:rFonts w:hint="eastAsia"/>
          <w:sz w:val="24"/>
          <w:highlight w:val="yellow"/>
          <w:u w:val="single"/>
        </w:rPr>
        <w:t>自律</w:t>
      </w:r>
      <w:r w:rsidRPr="00403E16">
        <w:rPr>
          <w:rFonts w:hint="eastAsia"/>
          <w:sz w:val="24"/>
          <w:highlight w:val="yellow"/>
        </w:rPr>
        <w:t>的实现途径</w:t>
      </w:r>
      <w:r w:rsidRPr="00FC4ECA">
        <w:rPr>
          <w:rFonts w:hint="eastAsia"/>
          <w:sz w:val="24"/>
        </w:rPr>
        <w:t>表述，不正确的是：</w:t>
      </w:r>
    </w:p>
    <w:p w:rsidR="00042D06" w:rsidRPr="00FC4ECA" w:rsidRDefault="00042D06" w:rsidP="00042D06">
      <w:pPr>
        <w:rPr>
          <w:sz w:val="24"/>
        </w:rPr>
      </w:pPr>
      <w:r w:rsidRPr="00FC4ECA">
        <w:rPr>
          <w:rFonts w:hint="eastAsia"/>
          <w:sz w:val="24"/>
        </w:rPr>
        <w:t xml:space="preserve">   A</w:t>
      </w:r>
      <w:r w:rsidRPr="00FC4ECA">
        <w:rPr>
          <w:rFonts w:hint="eastAsia"/>
          <w:sz w:val="24"/>
        </w:rPr>
        <w:t>、内心信念</w:t>
      </w:r>
    </w:p>
    <w:p w:rsidR="00042D06" w:rsidRPr="00FC4ECA" w:rsidRDefault="00042D06" w:rsidP="00042D06">
      <w:pPr>
        <w:rPr>
          <w:sz w:val="24"/>
        </w:rPr>
      </w:pPr>
      <w:r w:rsidRPr="00FC4ECA">
        <w:rPr>
          <w:rFonts w:hint="eastAsia"/>
          <w:sz w:val="24"/>
        </w:rPr>
        <w:t xml:space="preserve">   B</w:t>
      </w:r>
      <w:r w:rsidRPr="00FC4ECA">
        <w:rPr>
          <w:rFonts w:hint="eastAsia"/>
          <w:sz w:val="24"/>
        </w:rPr>
        <w:t>、道德修养</w:t>
      </w:r>
    </w:p>
    <w:p w:rsidR="00042D06" w:rsidRPr="00FC4ECA" w:rsidRDefault="00042D06" w:rsidP="00042D06">
      <w:pPr>
        <w:rPr>
          <w:sz w:val="24"/>
        </w:rPr>
      </w:pPr>
      <w:r w:rsidRPr="00FC4ECA">
        <w:rPr>
          <w:rFonts w:hint="eastAsia"/>
          <w:sz w:val="24"/>
        </w:rPr>
        <w:t xml:space="preserve">   C</w:t>
      </w:r>
      <w:r w:rsidRPr="00FC4ECA">
        <w:rPr>
          <w:rFonts w:hint="eastAsia"/>
          <w:sz w:val="24"/>
        </w:rPr>
        <w:t>、自我道德修养</w:t>
      </w:r>
    </w:p>
    <w:p w:rsidR="00042D06" w:rsidRPr="00FC4ECA" w:rsidRDefault="00042D06" w:rsidP="00042D06">
      <w:pPr>
        <w:rPr>
          <w:sz w:val="24"/>
        </w:rPr>
      </w:pPr>
      <w:r w:rsidRPr="00FC4ECA">
        <w:rPr>
          <w:rFonts w:hint="eastAsia"/>
          <w:sz w:val="24"/>
        </w:rPr>
        <w:t xml:space="preserve">   D</w:t>
      </w:r>
      <w:r w:rsidRPr="00FC4ECA">
        <w:rPr>
          <w:rFonts w:hint="eastAsia"/>
          <w:sz w:val="24"/>
        </w:rPr>
        <w:t>、自我道德评价</w:t>
      </w:r>
    </w:p>
    <w:p w:rsidR="00042D06" w:rsidRPr="00FC4ECA" w:rsidRDefault="00042D06" w:rsidP="00042D06">
      <w:pPr>
        <w:rPr>
          <w:color w:val="C00000"/>
          <w:sz w:val="24"/>
        </w:rPr>
      </w:pPr>
      <w:r w:rsidRPr="00FC4ECA">
        <w:rPr>
          <w:rFonts w:hint="eastAsia"/>
          <w:sz w:val="24"/>
        </w:rPr>
        <w:t xml:space="preserve">   </w:t>
      </w:r>
      <w:r w:rsidRPr="00FC4ECA">
        <w:rPr>
          <w:rFonts w:hint="eastAsia"/>
          <w:color w:val="C00000"/>
          <w:sz w:val="24"/>
        </w:rPr>
        <w:t>E</w:t>
      </w:r>
      <w:r w:rsidRPr="00FC4ECA">
        <w:rPr>
          <w:rFonts w:hint="eastAsia"/>
          <w:color w:val="C00000"/>
          <w:sz w:val="24"/>
        </w:rPr>
        <w:t>、外在道德评价</w:t>
      </w:r>
      <w:r w:rsidR="00403E16">
        <w:rPr>
          <w:rFonts w:hint="eastAsia"/>
          <w:color w:val="C00000"/>
          <w:sz w:val="24"/>
        </w:rPr>
        <w:t xml:space="preserve"> </w:t>
      </w:r>
      <w:r w:rsidR="00403E16">
        <w:rPr>
          <w:color w:val="C00000"/>
          <w:sz w:val="24"/>
        </w:rPr>
        <w:t>–</w:t>
      </w:r>
      <w:r w:rsidR="00403E16">
        <w:rPr>
          <w:rFonts w:hint="eastAsia"/>
          <w:color w:val="C00000"/>
          <w:sz w:val="24"/>
        </w:rPr>
        <w:t>他律</w:t>
      </w:r>
    </w:p>
    <w:p w:rsidR="00042D06" w:rsidRPr="00FC4ECA" w:rsidRDefault="00042D06" w:rsidP="00042D06">
      <w:pPr>
        <w:rPr>
          <w:sz w:val="24"/>
        </w:rPr>
      </w:pPr>
      <w:r w:rsidRPr="00FC4ECA">
        <w:rPr>
          <w:rFonts w:hint="eastAsia"/>
          <w:sz w:val="24"/>
        </w:rPr>
        <w:t>12</w:t>
      </w:r>
      <w:r w:rsidRPr="00FC4ECA">
        <w:rPr>
          <w:rFonts w:hint="eastAsia"/>
          <w:sz w:val="24"/>
        </w:rPr>
        <w:t>、下列有关医务人员道德</w:t>
      </w:r>
      <w:r w:rsidRPr="00403E16">
        <w:rPr>
          <w:rFonts w:hint="eastAsia"/>
          <w:sz w:val="24"/>
          <w:u w:val="single"/>
        </w:rPr>
        <w:t>他律</w:t>
      </w:r>
      <w:r w:rsidRPr="00FC4ECA">
        <w:rPr>
          <w:rFonts w:hint="eastAsia"/>
          <w:sz w:val="24"/>
        </w:rPr>
        <w:t>的实现途径，不正确的是：</w:t>
      </w:r>
    </w:p>
    <w:p w:rsidR="00042D06" w:rsidRPr="00FC4ECA" w:rsidRDefault="00042D06" w:rsidP="00042D06">
      <w:pPr>
        <w:rPr>
          <w:sz w:val="24"/>
        </w:rPr>
      </w:pPr>
      <w:r w:rsidRPr="00FC4ECA">
        <w:rPr>
          <w:rFonts w:hint="eastAsia"/>
          <w:sz w:val="24"/>
        </w:rPr>
        <w:t xml:space="preserve">   A</w:t>
      </w:r>
      <w:r w:rsidRPr="00FC4ECA">
        <w:rPr>
          <w:rFonts w:hint="eastAsia"/>
          <w:sz w:val="24"/>
        </w:rPr>
        <w:t>、家庭道德教育</w:t>
      </w:r>
    </w:p>
    <w:p w:rsidR="00042D06" w:rsidRPr="00FC4ECA" w:rsidRDefault="00042D06" w:rsidP="00042D06">
      <w:pPr>
        <w:rPr>
          <w:sz w:val="24"/>
        </w:rPr>
      </w:pPr>
      <w:r w:rsidRPr="00FC4ECA">
        <w:rPr>
          <w:rFonts w:hint="eastAsia"/>
          <w:sz w:val="24"/>
        </w:rPr>
        <w:t xml:space="preserve">   B</w:t>
      </w:r>
      <w:r w:rsidRPr="00FC4ECA">
        <w:rPr>
          <w:rFonts w:hint="eastAsia"/>
          <w:sz w:val="24"/>
        </w:rPr>
        <w:t>、社会公德教育</w:t>
      </w:r>
    </w:p>
    <w:p w:rsidR="00042D06" w:rsidRPr="00FC4ECA" w:rsidRDefault="00042D06" w:rsidP="00042D06">
      <w:pPr>
        <w:rPr>
          <w:sz w:val="24"/>
        </w:rPr>
      </w:pPr>
      <w:r w:rsidRPr="00FC4ECA">
        <w:rPr>
          <w:rFonts w:hint="eastAsia"/>
          <w:sz w:val="24"/>
        </w:rPr>
        <w:t xml:space="preserve">   C</w:t>
      </w:r>
      <w:r w:rsidRPr="00FC4ECA">
        <w:rPr>
          <w:rFonts w:hint="eastAsia"/>
          <w:sz w:val="24"/>
        </w:rPr>
        <w:t>、职业道德教育</w:t>
      </w:r>
    </w:p>
    <w:p w:rsidR="00042D06" w:rsidRPr="00FC4ECA" w:rsidRDefault="00042D06" w:rsidP="00042D06">
      <w:pPr>
        <w:rPr>
          <w:sz w:val="24"/>
        </w:rPr>
      </w:pPr>
      <w:r w:rsidRPr="00FC4ECA">
        <w:rPr>
          <w:rFonts w:hint="eastAsia"/>
          <w:sz w:val="24"/>
        </w:rPr>
        <w:t xml:space="preserve">   D</w:t>
      </w:r>
      <w:r w:rsidRPr="00FC4ECA">
        <w:rPr>
          <w:rFonts w:hint="eastAsia"/>
          <w:sz w:val="24"/>
        </w:rPr>
        <w:t>、他人的道德评价</w:t>
      </w:r>
    </w:p>
    <w:p w:rsidR="00042D06" w:rsidRPr="00FC4ECA" w:rsidRDefault="00042D06" w:rsidP="00042D06">
      <w:pPr>
        <w:rPr>
          <w:color w:val="FF0000"/>
          <w:sz w:val="24"/>
        </w:rPr>
      </w:pPr>
      <w:r w:rsidRPr="00FC4ECA">
        <w:rPr>
          <w:rFonts w:hint="eastAsia"/>
          <w:sz w:val="24"/>
        </w:rPr>
        <w:t xml:space="preserve"> </w:t>
      </w:r>
      <w:r w:rsidRPr="00FC4ECA">
        <w:rPr>
          <w:rFonts w:hint="eastAsia"/>
          <w:color w:val="FF0000"/>
          <w:sz w:val="24"/>
        </w:rPr>
        <w:t xml:space="preserve">  E</w:t>
      </w:r>
      <w:r w:rsidRPr="00FC4ECA">
        <w:rPr>
          <w:rFonts w:hint="eastAsia"/>
          <w:color w:val="FF0000"/>
          <w:sz w:val="24"/>
        </w:rPr>
        <w:t>、道德修养</w:t>
      </w:r>
      <w:r w:rsidR="000446B7">
        <w:rPr>
          <w:rFonts w:hint="eastAsia"/>
          <w:color w:val="FF0000"/>
          <w:sz w:val="24"/>
        </w:rPr>
        <w:t xml:space="preserve"> </w:t>
      </w:r>
      <w:r w:rsidR="000446B7">
        <w:rPr>
          <w:color w:val="FF0000"/>
          <w:sz w:val="24"/>
        </w:rPr>
        <w:t>–</w:t>
      </w:r>
      <w:r w:rsidR="000446B7">
        <w:rPr>
          <w:rFonts w:hint="eastAsia"/>
          <w:color w:val="FF0000"/>
          <w:sz w:val="24"/>
        </w:rPr>
        <w:t>自律</w:t>
      </w:r>
    </w:p>
    <w:p w:rsidR="00042D06" w:rsidRPr="00FC4ECA" w:rsidRDefault="00042D06" w:rsidP="00307FB3">
      <w:pPr>
        <w:numPr>
          <w:ilvl w:val="0"/>
          <w:numId w:val="8"/>
        </w:numPr>
        <w:rPr>
          <w:sz w:val="24"/>
        </w:rPr>
      </w:pPr>
      <w:r w:rsidRPr="00FC4ECA">
        <w:rPr>
          <w:rFonts w:hint="eastAsia"/>
          <w:sz w:val="24"/>
        </w:rPr>
        <w:t>下面有关医务人员</w:t>
      </w:r>
      <w:r w:rsidRPr="000446B7">
        <w:rPr>
          <w:rFonts w:hint="eastAsia"/>
          <w:sz w:val="24"/>
          <w:u w:val="single"/>
        </w:rPr>
        <w:t>良好职业道德培养途径</w:t>
      </w:r>
      <w:r w:rsidRPr="00FC4ECA">
        <w:rPr>
          <w:rFonts w:hint="eastAsia"/>
          <w:sz w:val="24"/>
        </w:rPr>
        <w:t>的表述，不正确的是：</w:t>
      </w:r>
      <w:r w:rsidRPr="00FC4ECA">
        <w:rPr>
          <w:rFonts w:hint="eastAsia"/>
          <w:sz w:val="24"/>
        </w:rPr>
        <w:t>E</w:t>
      </w:r>
    </w:p>
    <w:p w:rsidR="00042D06" w:rsidRPr="00FC4ECA" w:rsidRDefault="00042D06" w:rsidP="00042D06">
      <w:pPr>
        <w:rPr>
          <w:sz w:val="24"/>
        </w:rPr>
      </w:pPr>
      <w:r w:rsidRPr="00FC4ECA">
        <w:rPr>
          <w:rFonts w:hint="eastAsia"/>
          <w:sz w:val="24"/>
        </w:rPr>
        <w:t xml:space="preserve">   A</w:t>
      </w:r>
      <w:r w:rsidRPr="00FC4ECA">
        <w:rPr>
          <w:rFonts w:hint="eastAsia"/>
          <w:sz w:val="24"/>
        </w:rPr>
        <w:t>、社会舆论</w:t>
      </w:r>
    </w:p>
    <w:p w:rsidR="00042D06" w:rsidRPr="00FC4ECA" w:rsidRDefault="00042D06" w:rsidP="00042D06">
      <w:pPr>
        <w:rPr>
          <w:sz w:val="24"/>
        </w:rPr>
      </w:pPr>
      <w:r w:rsidRPr="00FC4ECA">
        <w:rPr>
          <w:rFonts w:hint="eastAsia"/>
          <w:sz w:val="24"/>
        </w:rPr>
        <w:t xml:space="preserve">   B</w:t>
      </w:r>
      <w:r w:rsidRPr="00FC4ECA">
        <w:rPr>
          <w:rFonts w:hint="eastAsia"/>
          <w:sz w:val="24"/>
        </w:rPr>
        <w:t>、传统习惯</w:t>
      </w:r>
    </w:p>
    <w:p w:rsidR="00042D06" w:rsidRPr="00FC4ECA" w:rsidRDefault="00042D06" w:rsidP="00042D06">
      <w:pPr>
        <w:rPr>
          <w:sz w:val="24"/>
        </w:rPr>
      </w:pPr>
      <w:r w:rsidRPr="00FC4ECA">
        <w:rPr>
          <w:rFonts w:hint="eastAsia"/>
          <w:sz w:val="24"/>
        </w:rPr>
        <w:t xml:space="preserve">   C</w:t>
      </w:r>
      <w:r w:rsidRPr="00FC4ECA">
        <w:rPr>
          <w:rFonts w:hint="eastAsia"/>
          <w:sz w:val="24"/>
        </w:rPr>
        <w:t>、榜样感化</w:t>
      </w:r>
    </w:p>
    <w:p w:rsidR="00042D06" w:rsidRPr="00FC4ECA" w:rsidRDefault="00042D06" w:rsidP="00042D06">
      <w:pPr>
        <w:rPr>
          <w:sz w:val="24"/>
        </w:rPr>
      </w:pPr>
      <w:r w:rsidRPr="00FC4ECA">
        <w:rPr>
          <w:rFonts w:hint="eastAsia"/>
          <w:sz w:val="24"/>
        </w:rPr>
        <w:t xml:space="preserve">   D</w:t>
      </w:r>
      <w:r w:rsidRPr="00FC4ECA">
        <w:rPr>
          <w:rFonts w:hint="eastAsia"/>
          <w:sz w:val="24"/>
        </w:rPr>
        <w:t>、思想教育</w:t>
      </w:r>
    </w:p>
    <w:p w:rsidR="00042D06" w:rsidRPr="000446B7" w:rsidRDefault="00042D06" w:rsidP="00042D06">
      <w:pPr>
        <w:rPr>
          <w:sz w:val="24"/>
          <w:u w:val="single"/>
        </w:rPr>
      </w:pPr>
      <w:r w:rsidRPr="000446B7">
        <w:rPr>
          <w:rFonts w:hint="eastAsia"/>
          <w:sz w:val="24"/>
        </w:rPr>
        <w:t xml:space="preserve">   </w:t>
      </w:r>
      <w:r w:rsidRPr="000446B7">
        <w:rPr>
          <w:rFonts w:hint="eastAsia"/>
          <w:sz w:val="24"/>
          <w:u w:val="single"/>
        </w:rPr>
        <w:t>E</w:t>
      </w:r>
      <w:r w:rsidRPr="000446B7">
        <w:rPr>
          <w:rFonts w:hint="eastAsia"/>
          <w:sz w:val="24"/>
          <w:u w:val="single"/>
        </w:rPr>
        <w:t>、自我良心</w:t>
      </w:r>
    </w:p>
    <w:p w:rsidR="00042D06" w:rsidRPr="00FC4ECA" w:rsidRDefault="00042D06" w:rsidP="00307FB3">
      <w:pPr>
        <w:numPr>
          <w:ilvl w:val="0"/>
          <w:numId w:val="8"/>
        </w:numPr>
        <w:rPr>
          <w:sz w:val="24"/>
        </w:rPr>
      </w:pPr>
      <w:r w:rsidRPr="00FC4ECA">
        <w:rPr>
          <w:rFonts w:hint="eastAsia"/>
          <w:sz w:val="24"/>
        </w:rPr>
        <w:t>下面对道德自律和道德他律的关系的表述，不正确的是：</w:t>
      </w:r>
    </w:p>
    <w:p w:rsidR="00042D06" w:rsidRPr="00FC4ECA" w:rsidRDefault="00042D06" w:rsidP="00042D06">
      <w:pPr>
        <w:ind w:firstLineChars="200" w:firstLine="480"/>
        <w:rPr>
          <w:sz w:val="24"/>
        </w:rPr>
      </w:pPr>
      <w:r w:rsidRPr="00FC4ECA">
        <w:rPr>
          <w:rFonts w:hint="eastAsia"/>
          <w:sz w:val="24"/>
        </w:rPr>
        <w:t>A</w:t>
      </w:r>
      <w:r w:rsidRPr="00FC4ECA">
        <w:rPr>
          <w:rFonts w:hint="eastAsia"/>
          <w:sz w:val="24"/>
        </w:rPr>
        <w:t>、自律与他律是道德形成的两种方式</w:t>
      </w:r>
    </w:p>
    <w:p w:rsidR="00042D06" w:rsidRPr="00FC4ECA" w:rsidRDefault="00042D06" w:rsidP="00042D06">
      <w:pPr>
        <w:ind w:firstLineChars="200" w:firstLine="480"/>
        <w:rPr>
          <w:color w:val="FF0000"/>
          <w:sz w:val="24"/>
        </w:rPr>
      </w:pPr>
      <w:r w:rsidRPr="00FC4ECA">
        <w:rPr>
          <w:rFonts w:hint="eastAsia"/>
          <w:color w:val="FF0000"/>
          <w:sz w:val="24"/>
        </w:rPr>
        <w:t>B</w:t>
      </w:r>
      <w:r w:rsidRPr="00FC4ECA">
        <w:rPr>
          <w:rFonts w:hint="eastAsia"/>
          <w:color w:val="FF0000"/>
          <w:sz w:val="24"/>
        </w:rPr>
        <w:t>、自律和他律在道德养成中地位相等</w:t>
      </w:r>
    </w:p>
    <w:p w:rsidR="00042D06" w:rsidRPr="00FC4ECA" w:rsidRDefault="00042D06" w:rsidP="00042D06">
      <w:pPr>
        <w:ind w:firstLineChars="200" w:firstLine="480"/>
        <w:rPr>
          <w:sz w:val="24"/>
        </w:rPr>
      </w:pPr>
      <w:r w:rsidRPr="00FC4ECA">
        <w:rPr>
          <w:rFonts w:hint="eastAsia"/>
          <w:sz w:val="24"/>
        </w:rPr>
        <w:t>C</w:t>
      </w:r>
      <w:r w:rsidRPr="00FC4ECA">
        <w:rPr>
          <w:rFonts w:hint="eastAsia"/>
          <w:sz w:val="24"/>
        </w:rPr>
        <w:t>、自律和他律在医德养成中，既相互联系又相互区别</w:t>
      </w:r>
    </w:p>
    <w:p w:rsidR="00042D06" w:rsidRPr="00FC4ECA" w:rsidRDefault="00042D06" w:rsidP="00042D06">
      <w:pPr>
        <w:ind w:firstLineChars="200" w:firstLine="480"/>
        <w:rPr>
          <w:sz w:val="24"/>
        </w:rPr>
      </w:pPr>
      <w:r w:rsidRPr="00FC4ECA">
        <w:rPr>
          <w:rFonts w:hint="eastAsia"/>
          <w:sz w:val="24"/>
        </w:rPr>
        <w:t>D</w:t>
      </w:r>
      <w:r w:rsidRPr="00FC4ECA">
        <w:rPr>
          <w:rFonts w:hint="eastAsia"/>
          <w:sz w:val="24"/>
        </w:rPr>
        <w:t>、自律与他律在道德素质形成中相互促进</w:t>
      </w:r>
    </w:p>
    <w:p w:rsidR="00042D06" w:rsidRPr="00FC4ECA" w:rsidRDefault="00042D06" w:rsidP="00042D06">
      <w:pPr>
        <w:ind w:firstLineChars="200" w:firstLine="480"/>
        <w:rPr>
          <w:sz w:val="24"/>
        </w:rPr>
      </w:pPr>
      <w:r w:rsidRPr="00FC4ECA">
        <w:rPr>
          <w:rFonts w:hint="eastAsia"/>
          <w:sz w:val="24"/>
        </w:rPr>
        <w:t>E</w:t>
      </w:r>
      <w:r w:rsidRPr="00FC4ECA">
        <w:rPr>
          <w:rFonts w:hint="eastAsia"/>
          <w:sz w:val="24"/>
        </w:rPr>
        <w:t>、自律是道德形成的内在力量，他律是道德养成的外在手段</w:t>
      </w:r>
    </w:p>
    <w:p w:rsidR="00042D06" w:rsidRPr="00FC4ECA" w:rsidRDefault="00042D06" w:rsidP="00307FB3">
      <w:pPr>
        <w:numPr>
          <w:ilvl w:val="0"/>
          <w:numId w:val="8"/>
        </w:numPr>
        <w:rPr>
          <w:sz w:val="24"/>
        </w:rPr>
      </w:pPr>
      <w:r w:rsidRPr="00FC4ECA">
        <w:rPr>
          <w:rFonts w:hint="eastAsia"/>
          <w:sz w:val="24"/>
        </w:rPr>
        <w:t>下列选项中，被历代视为医师角色重要特征的是：</w:t>
      </w:r>
    </w:p>
    <w:p w:rsidR="00042D06" w:rsidRPr="00FC4ECA" w:rsidRDefault="00042D06" w:rsidP="00042D06">
      <w:pPr>
        <w:ind w:firstLineChars="200" w:firstLine="480"/>
        <w:rPr>
          <w:sz w:val="24"/>
        </w:rPr>
      </w:pPr>
      <w:r w:rsidRPr="00FC4ECA">
        <w:rPr>
          <w:rFonts w:hint="eastAsia"/>
          <w:sz w:val="24"/>
        </w:rPr>
        <w:t>A</w:t>
      </w:r>
      <w:r w:rsidRPr="00FC4ECA">
        <w:rPr>
          <w:rFonts w:hint="eastAsia"/>
          <w:sz w:val="24"/>
        </w:rPr>
        <w:t>、技术高超</w:t>
      </w:r>
    </w:p>
    <w:p w:rsidR="00042D06" w:rsidRPr="00FC4ECA" w:rsidRDefault="00042D06" w:rsidP="00042D06">
      <w:pPr>
        <w:ind w:firstLineChars="200" w:firstLine="480"/>
        <w:rPr>
          <w:color w:val="FF0000"/>
          <w:sz w:val="24"/>
        </w:rPr>
      </w:pPr>
      <w:r w:rsidRPr="00FC4ECA">
        <w:rPr>
          <w:rFonts w:hint="eastAsia"/>
          <w:color w:val="FF0000"/>
          <w:sz w:val="24"/>
        </w:rPr>
        <w:t>B</w:t>
      </w:r>
      <w:r w:rsidRPr="00FC4ECA">
        <w:rPr>
          <w:rFonts w:hint="eastAsia"/>
          <w:color w:val="FF0000"/>
          <w:sz w:val="24"/>
        </w:rPr>
        <w:t>、道德高尚</w:t>
      </w:r>
    </w:p>
    <w:p w:rsidR="00042D06" w:rsidRPr="00FC4ECA" w:rsidRDefault="00042D06" w:rsidP="00042D06">
      <w:pPr>
        <w:ind w:firstLineChars="200" w:firstLine="480"/>
        <w:rPr>
          <w:sz w:val="24"/>
        </w:rPr>
      </w:pPr>
      <w:r w:rsidRPr="00FC4ECA">
        <w:rPr>
          <w:rFonts w:hint="eastAsia"/>
          <w:sz w:val="24"/>
        </w:rPr>
        <w:t>C</w:t>
      </w:r>
      <w:r w:rsidRPr="00FC4ECA">
        <w:rPr>
          <w:rFonts w:hint="eastAsia"/>
          <w:sz w:val="24"/>
        </w:rPr>
        <w:t>、知识丰富</w:t>
      </w:r>
    </w:p>
    <w:p w:rsidR="00042D06" w:rsidRPr="00FC4ECA" w:rsidRDefault="00042D06" w:rsidP="00042D06">
      <w:pPr>
        <w:ind w:firstLineChars="200" w:firstLine="480"/>
        <w:rPr>
          <w:sz w:val="24"/>
        </w:rPr>
      </w:pPr>
      <w:r w:rsidRPr="00FC4ECA">
        <w:rPr>
          <w:rFonts w:hint="eastAsia"/>
          <w:sz w:val="24"/>
        </w:rPr>
        <w:t>D</w:t>
      </w:r>
      <w:r w:rsidRPr="00FC4ECA">
        <w:rPr>
          <w:rFonts w:hint="eastAsia"/>
          <w:sz w:val="24"/>
        </w:rPr>
        <w:t>、心理稳定</w:t>
      </w:r>
    </w:p>
    <w:p w:rsidR="00042D06" w:rsidRPr="00FC4ECA" w:rsidRDefault="00042D06" w:rsidP="00042D06">
      <w:pPr>
        <w:ind w:firstLineChars="200" w:firstLine="480"/>
        <w:rPr>
          <w:sz w:val="24"/>
        </w:rPr>
      </w:pPr>
      <w:r w:rsidRPr="00FC4ECA">
        <w:rPr>
          <w:rFonts w:hint="eastAsia"/>
          <w:sz w:val="24"/>
        </w:rPr>
        <w:t>E</w:t>
      </w:r>
      <w:r w:rsidRPr="00FC4ECA">
        <w:rPr>
          <w:rFonts w:hint="eastAsia"/>
          <w:sz w:val="24"/>
        </w:rPr>
        <w:t>、以上都不是</w:t>
      </w:r>
    </w:p>
    <w:p w:rsidR="00042D06" w:rsidRPr="00FC4ECA" w:rsidRDefault="00042D06" w:rsidP="00307FB3">
      <w:pPr>
        <w:numPr>
          <w:ilvl w:val="0"/>
          <w:numId w:val="8"/>
        </w:numPr>
        <w:rPr>
          <w:sz w:val="24"/>
        </w:rPr>
      </w:pPr>
      <w:r w:rsidRPr="00FC4ECA">
        <w:rPr>
          <w:rFonts w:hint="eastAsia"/>
          <w:sz w:val="24"/>
        </w:rPr>
        <w:t>在导致医疗差错事故的众多原因中，应引起重视的是：</w:t>
      </w:r>
    </w:p>
    <w:p w:rsidR="00042D06" w:rsidRPr="00FC4ECA" w:rsidRDefault="00042D06" w:rsidP="00042D06">
      <w:pPr>
        <w:ind w:firstLineChars="200" w:firstLine="480"/>
        <w:rPr>
          <w:sz w:val="24"/>
        </w:rPr>
      </w:pPr>
      <w:r w:rsidRPr="00FC4ECA">
        <w:rPr>
          <w:rFonts w:hint="eastAsia"/>
          <w:sz w:val="24"/>
        </w:rPr>
        <w:t>A</w:t>
      </w:r>
      <w:r w:rsidRPr="00FC4ECA">
        <w:rPr>
          <w:rFonts w:hint="eastAsia"/>
          <w:sz w:val="24"/>
        </w:rPr>
        <w:t>、医务人员的经验不足</w:t>
      </w:r>
    </w:p>
    <w:p w:rsidR="00042D06" w:rsidRPr="00FC4ECA" w:rsidRDefault="00042D06" w:rsidP="00042D06">
      <w:pPr>
        <w:ind w:firstLineChars="200" w:firstLine="480"/>
        <w:rPr>
          <w:sz w:val="24"/>
        </w:rPr>
      </w:pPr>
      <w:r w:rsidRPr="00FC4ECA">
        <w:rPr>
          <w:rFonts w:hint="eastAsia"/>
          <w:sz w:val="24"/>
        </w:rPr>
        <w:t>B</w:t>
      </w:r>
      <w:r w:rsidRPr="00FC4ECA">
        <w:rPr>
          <w:rFonts w:hint="eastAsia"/>
          <w:sz w:val="24"/>
        </w:rPr>
        <w:t>、医务人员的技术不熟练</w:t>
      </w:r>
    </w:p>
    <w:p w:rsidR="00042D06" w:rsidRPr="00FC4ECA" w:rsidRDefault="00042D06" w:rsidP="00042D06">
      <w:pPr>
        <w:ind w:firstLineChars="200" w:firstLine="480"/>
        <w:rPr>
          <w:color w:val="FF0000"/>
          <w:sz w:val="24"/>
        </w:rPr>
      </w:pPr>
      <w:r w:rsidRPr="00FC4ECA">
        <w:rPr>
          <w:rFonts w:hint="eastAsia"/>
          <w:color w:val="FF0000"/>
          <w:sz w:val="24"/>
        </w:rPr>
        <w:t>C</w:t>
      </w:r>
      <w:r w:rsidRPr="00FC4ECA">
        <w:rPr>
          <w:rFonts w:hint="eastAsia"/>
          <w:color w:val="FF0000"/>
          <w:sz w:val="24"/>
        </w:rPr>
        <w:t>、医务人员的责任心不够</w:t>
      </w:r>
    </w:p>
    <w:p w:rsidR="00042D06" w:rsidRPr="00FC4ECA" w:rsidRDefault="00042D06" w:rsidP="00042D06">
      <w:pPr>
        <w:ind w:firstLineChars="200" w:firstLine="480"/>
        <w:rPr>
          <w:sz w:val="24"/>
        </w:rPr>
      </w:pPr>
      <w:r w:rsidRPr="00FC4ECA">
        <w:rPr>
          <w:rFonts w:hint="eastAsia"/>
          <w:sz w:val="24"/>
        </w:rPr>
        <w:t>D</w:t>
      </w:r>
      <w:r w:rsidRPr="00FC4ECA">
        <w:rPr>
          <w:rFonts w:hint="eastAsia"/>
          <w:sz w:val="24"/>
        </w:rPr>
        <w:t>、医疗设备不够先进</w:t>
      </w:r>
    </w:p>
    <w:p w:rsidR="00042D06" w:rsidRPr="00FC4ECA" w:rsidRDefault="00042D06" w:rsidP="00042D06">
      <w:pPr>
        <w:ind w:firstLineChars="200" w:firstLine="480"/>
        <w:rPr>
          <w:sz w:val="24"/>
        </w:rPr>
      </w:pPr>
      <w:r w:rsidRPr="00FC4ECA">
        <w:rPr>
          <w:rFonts w:hint="eastAsia"/>
          <w:sz w:val="24"/>
        </w:rPr>
        <w:t>E</w:t>
      </w:r>
      <w:r w:rsidRPr="00FC4ECA">
        <w:rPr>
          <w:rFonts w:hint="eastAsia"/>
          <w:sz w:val="24"/>
        </w:rPr>
        <w:t>、医院管理不够完善</w:t>
      </w:r>
    </w:p>
    <w:p w:rsidR="00042D06" w:rsidRPr="00FC4ECA" w:rsidRDefault="00042D06" w:rsidP="00307FB3">
      <w:pPr>
        <w:numPr>
          <w:ilvl w:val="0"/>
          <w:numId w:val="8"/>
        </w:numPr>
        <w:rPr>
          <w:sz w:val="24"/>
        </w:rPr>
      </w:pPr>
      <w:r w:rsidRPr="00FC4ECA">
        <w:rPr>
          <w:rFonts w:hint="eastAsia"/>
          <w:sz w:val="24"/>
        </w:rPr>
        <w:t>下面有关医疗模式的理解，不正确的是：</w:t>
      </w:r>
    </w:p>
    <w:p w:rsidR="00042D06" w:rsidRPr="00FC4ECA" w:rsidRDefault="00042D06" w:rsidP="00042D06">
      <w:pPr>
        <w:ind w:firstLineChars="200" w:firstLine="480"/>
        <w:rPr>
          <w:sz w:val="24"/>
        </w:rPr>
      </w:pPr>
      <w:r w:rsidRPr="00FC4ECA">
        <w:rPr>
          <w:rFonts w:hint="eastAsia"/>
          <w:sz w:val="24"/>
        </w:rPr>
        <w:t>A</w:t>
      </w:r>
      <w:r w:rsidRPr="00FC4ECA">
        <w:rPr>
          <w:rFonts w:hint="eastAsia"/>
          <w:sz w:val="24"/>
        </w:rPr>
        <w:t>、人们关于健康和疾病的基本观点</w:t>
      </w:r>
    </w:p>
    <w:p w:rsidR="00042D06" w:rsidRPr="00FC4ECA" w:rsidRDefault="00042D06" w:rsidP="00042D06">
      <w:pPr>
        <w:ind w:firstLineChars="200" w:firstLine="480"/>
        <w:rPr>
          <w:sz w:val="24"/>
        </w:rPr>
      </w:pPr>
      <w:r w:rsidRPr="00FC4ECA">
        <w:rPr>
          <w:rFonts w:hint="eastAsia"/>
          <w:sz w:val="24"/>
        </w:rPr>
        <w:t>B</w:t>
      </w:r>
      <w:r w:rsidRPr="00FC4ECA">
        <w:rPr>
          <w:rFonts w:hint="eastAsia"/>
          <w:sz w:val="24"/>
        </w:rPr>
        <w:t>、医学临床实践活动与医学科研的指导思想、理论框架</w:t>
      </w:r>
    </w:p>
    <w:p w:rsidR="00042D06" w:rsidRPr="00FC4ECA" w:rsidRDefault="00042D06" w:rsidP="00042D06">
      <w:pPr>
        <w:ind w:firstLineChars="200" w:firstLine="480"/>
        <w:rPr>
          <w:color w:val="FF0000"/>
          <w:sz w:val="24"/>
        </w:rPr>
      </w:pPr>
      <w:r w:rsidRPr="00FC4ECA">
        <w:rPr>
          <w:rFonts w:hint="eastAsia"/>
          <w:color w:val="FF0000"/>
          <w:sz w:val="24"/>
        </w:rPr>
        <w:lastRenderedPageBreak/>
        <w:t>C</w:t>
      </w:r>
      <w:r w:rsidRPr="00FC4ECA">
        <w:rPr>
          <w:rFonts w:hint="eastAsia"/>
          <w:color w:val="FF0000"/>
          <w:sz w:val="24"/>
        </w:rPr>
        <w:t>、人们</w:t>
      </w:r>
      <w:r w:rsidRPr="000446B7">
        <w:rPr>
          <w:rFonts w:hint="eastAsia"/>
          <w:color w:val="FF0000"/>
          <w:sz w:val="24"/>
        </w:rPr>
        <w:t>主</w:t>
      </w:r>
      <w:r w:rsidRPr="00FC4ECA">
        <w:rPr>
          <w:rFonts w:hint="eastAsia"/>
          <w:color w:val="FF0000"/>
          <w:sz w:val="24"/>
        </w:rPr>
        <w:t>观的理论概括</w:t>
      </w:r>
    </w:p>
    <w:p w:rsidR="00042D06" w:rsidRPr="00FC4ECA" w:rsidRDefault="00042D06" w:rsidP="00042D06">
      <w:pPr>
        <w:ind w:firstLineChars="200" w:firstLine="480"/>
        <w:rPr>
          <w:sz w:val="24"/>
        </w:rPr>
      </w:pPr>
      <w:r w:rsidRPr="00FC4ECA">
        <w:rPr>
          <w:rFonts w:hint="eastAsia"/>
          <w:sz w:val="24"/>
        </w:rPr>
        <w:t>D</w:t>
      </w:r>
      <w:r w:rsidRPr="00FC4ECA">
        <w:rPr>
          <w:rFonts w:hint="eastAsia"/>
          <w:sz w:val="24"/>
        </w:rPr>
        <w:t>、源于医学实践，是对医学实践的反映和概括</w:t>
      </w:r>
    </w:p>
    <w:p w:rsidR="00042D06" w:rsidRPr="00FC4ECA" w:rsidRDefault="00042D06" w:rsidP="00042D06">
      <w:pPr>
        <w:ind w:firstLineChars="200" w:firstLine="480"/>
        <w:rPr>
          <w:sz w:val="24"/>
        </w:rPr>
      </w:pPr>
      <w:r w:rsidRPr="00FC4ECA">
        <w:rPr>
          <w:rFonts w:hint="eastAsia"/>
          <w:sz w:val="24"/>
        </w:rPr>
        <w:t>E</w:t>
      </w:r>
      <w:r w:rsidRPr="00FC4ECA">
        <w:rPr>
          <w:rFonts w:hint="eastAsia"/>
          <w:sz w:val="24"/>
        </w:rPr>
        <w:t>、与医学实践的发展水平相适应</w:t>
      </w:r>
    </w:p>
    <w:p w:rsidR="00042D06" w:rsidRPr="00FC4ECA" w:rsidRDefault="00042D06" w:rsidP="00307FB3">
      <w:pPr>
        <w:numPr>
          <w:ilvl w:val="0"/>
          <w:numId w:val="8"/>
        </w:numPr>
        <w:rPr>
          <w:sz w:val="24"/>
        </w:rPr>
      </w:pPr>
      <w:r w:rsidRPr="00FC4ECA">
        <w:rPr>
          <w:rFonts w:hint="eastAsia"/>
          <w:sz w:val="24"/>
        </w:rPr>
        <w:t>现代医学的模式应该是：</w:t>
      </w:r>
    </w:p>
    <w:p w:rsidR="00042D06" w:rsidRPr="00FC4ECA" w:rsidRDefault="00042D06" w:rsidP="00042D06">
      <w:pPr>
        <w:ind w:firstLineChars="200" w:firstLine="480"/>
        <w:rPr>
          <w:sz w:val="24"/>
        </w:rPr>
      </w:pPr>
      <w:r w:rsidRPr="00FC4ECA">
        <w:rPr>
          <w:rFonts w:hint="eastAsia"/>
          <w:sz w:val="24"/>
        </w:rPr>
        <w:t>A</w:t>
      </w:r>
      <w:r w:rsidRPr="00FC4ECA">
        <w:rPr>
          <w:rFonts w:hint="eastAsia"/>
          <w:sz w:val="24"/>
        </w:rPr>
        <w:t>、自然哲学的医学模式</w:t>
      </w:r>
    </w:p>
    <w:p w:rsidR="00042D06" w:rsidRPr="00FC4ECA" w:rsidRDefault="00042D06" w:rsidP="00042D06">
      <w:pPr>
        <w:ind w:firstLineChars="200" w:firstLine="480"/>
        <w:rPr>
          <w:sz w:val="24"/>
        </w:rPr>
      </w:pPr>
      <w:r w:rsidRPr="00FC4ECA">
        <w:rPr>
          <w:rFonts w:hint="eastAsia"/>
          <w:sz w:val="24"/>
        </w:rPr>
        <w:t>B</w:t>
      </w:r>
      <w:r w:rsidRPr="00FC4ECA">
        <w:rPr>
          <w:rFonts w:hint="eastAsia"/>
          <w:sz w:val="24"/>
        </w:rPr>
        <w:t>、神灵主义的医学模式</w:t>
      </w:r>
    </w:p>
    <w:p w:rsidR="00042D06" w:rsidRPr="00FC4ECA" w:rsidRDefault="00042D06" w:rsidP="00042D06">
      <w:pPr>
        <w:ind w:firstLineChars="200" w:firstLine="480"/>
        <w:rPr>
          <w:sz w:val="24"/>
        </w:rPr>
      </w:pPr>
      <w:r w:rsidRPr="00FC4ECA">
        <w:rPr>
          <w:rFonts w:hint="eastAsia"/>
          <w:sz w:val="24"/>
        </w:rPr>
        <w:t>C</w:t>
      </w:r>
      <w:r w:rsidRPr="00FC4ECA">
        <w:rPr>
          <w:rFonts w:hint="eastAsia"/>
          <w:sz w:val="24"/>
        </w:rPr>
        <w:t>、生物医学模式</w:t>
      </w:r>
    </w:p>
    <w:p w:rsidR="00042D06" w:rsidRPr="00FC4ECA" w:rsidRDefault="00042D06" w:rsidP="00042D06">
      <w:pPr>
        <w:ind w:firstLineChars="200" w:firstLine="480"/>
        <w:rPr>
          <w:color w:val="FF0000"/>
          <w:sz w:val="24"/>
        </w:rPr>
      </w:pPr>
      <w:r w:rsidRPr="00FC4ECA">
        <w:rPr>
          <w:rFonts w:hint="eastAsia"/>
          <w:color w:val="FF0000"/>
          <w:sz w:val="24"/>
        </w:rPr>
        <w:t>D</w:t>
      </w:r>
      <w:r w:rsidRPr="00FC4ECA">
        <w:rPr>
          <w:rFonts w:hint="eastAsia"/>
          <w:color w:val="FF0000"/>
          <w:sz w:val="24"/>
        </w:rPr>
        <w:t>、生物</w:t>
      </w:r>
      <w:r w:rsidRPr="00FC4ECA">
        <w:rPr>
          <w:rFonts w:hint="eastAsia"/>
          <w:color w:val="FF0000"/>
          <w:sz w:val="24"/>
        </w:rPr>
        <w:t>-</w:t>
      </w:r>
      <w:r w:rsidRPr="00FC4ECA">
        <w:rPr>
          <w:rFonts w:hint="eastAsia"/>
          <w:color w:val="FF0000"/>
          <w:sz w:val="24"/>
        </w:rPr>
        <w:t>心理</w:t>
      </w:r>
      <w:r w:rsidRPr="00FC4ECA">
        <w:rPr>
          <w:rFonts w:hint="eastAsia"/>
          <w:color w:val="FF0000"/>
          <w:sz w:val="24"/>
        </w:rPr>
        <w:t>-</w:t>
      </w:r>
      <w:r w:rsidRPr="00FC4ECA">
        <w:rPr>
          <w:rFonts w:hint="eastAsia"/>
          <w:color w:val="FF0000"/>
          <w:sz w:val="24"/>
        </w:rPr>
        <w:t>社会医学模式</w:t>
      </w:r>
      <w:r w:rsidRPr="00FC4ECA">
        <w:rPr>
          <w:rFonts w:hint="eastAsia"/>
          <w:color w:val="FF0000"/>
          <w:sz w:val="24"/>
        </w:rPr>
        <w:t xml:space="preserve">     </w:t>
      </w:r>
    </w:p>
    <w:p w:rsidR="00042D06" w:rsidRPr="00FC4ECA" w:rsidRDefault="00042D06" w:rsidP="00042D06">
      <w:pPr>
        <w:ind w:firstLineChars="200" w:firstLine="480"/>
        <w:rPr>
          <w:sz w:val="24"/>
        </w:rPr>
      </w:pPr>
      <w:r w:rsidRPr="00FC4ECA">
        <w:rPr>
          <w:rFonts w:hint="eastAsia"/>
          <w:sz w:val="24"/>
        </w:rPr>
        <w:t>E</w:t>
      </w:r>
      <w:r w:rsidRPr="00FC4ECA">
        <w:rPr>
          <w:rFonts w:hint="eastAsia"/>
          <w:sz w:val="24"/>
        </w:rPr>
        <w:t>、以上均不是</w:t>
      </w:r>
    </w:p>
    <w:p w:rsidR="00042D06" w:rsidRPr="00FC4ECA" w:rsidRDefault="00042D06" w:rsidP="00307FB3">
      <w:pPr>
        <w:numPr>
          <w:ilvl w:val="0"/>
          <w:numId w:val="8"/>
        </w:numPr>
        <w:rPr>
          <w:sz w:val="24"/>
        </w:rPr>
      </w:pPr>
      <w:r w:rsidRPr="00FC4ECA">
        <w:rPr>
          <w:rFonts w:hint="eastAsia"/>
          <w:sz w:val="24"/>
        </w:rPr>
        <w:t>下面关于生物医学模式的理解，不正确的是：</w:t>
      </w:r>
    </w:p>
    <w:p w:rsidR="00042D06" w:rsidRPr="00FC4ECA" w:rsidRDefault="00042D06" w:rsidP="00042D06">
      <w:pPr>
        <w:ind w:firstLineChars="200" w:firstLine="480"/>
        <w:rPr>
          <w:sz w:val="24"/>
        </w:rPr>
      </w:pPr>
      <w:r w:rsidRPr="00FC4ECA">
        <w:rPr>
          <w:rFonts w:hint="eastAsia"/>
          <w:sz w:val="24"/>
        </w:rPr>
        <w:t>A</w:t>
      </w:r>
      <w:r w:rsidRPr="00FC4ECA">
        <w:rPr>
          <w:rFonts w:hint="eastAsia"/>
          <w:sz w:val="24"/>
        </w:rPr>
        <w:t>、建立在近代自然科学的发展和医学实践的基础上</w:t>
      </w:r>
    </w:p>
    <w:p w:rsidR="00042D06" w:rsidRPr="00FC4ECA" w:rsidRDefault="00042D06" w:rsidP="00042D06">
      <w:pPr>
        <w:ind w:firstLineChars="200" w:firstLine="480"/>
        <w:rPr>
          <w:sz w:val="24"/>
        </w:rPr>
      </w:pPr>
      <w:r w:rsidRPr="00FC4ECA">
        <w:rPr>
          <w:rFonts w:hint="eastAsia"/>
          <w:sz w:val="24"/>
        </w:rPr>
        <w:t>B</w:t>
      </w:r>
      <w:r w:rsidRPr="00FC4ECA">
        <w:rPr>
          <w:rFonts w:hint="eastAsia"/>
          <w:sz w:val="24"/>
        </w:rPr>
        <w:t>、从生物学的角度理解疾病。寻找病因、病理，确定治疗手段</w:t>
      </w:r>
    </w:p>
    <w:p w:rsidR="00042D06" w:rsidRPr="00FC4ECA" w:rsidRDefault="00042D06" w:rsidP="00042D06">
      <w:pPr>
        <w:ind w:firstLineChars="200" w:firstLine="480"/>
        <w:rPr>
          <w:sz w:val="24"/>
        </w:rPr>
      </w:pPr>
      <w:r w:rsidRPr="00FC4ECA">
        <w:rPr>
          <w:rFonts w:hint="eastAsia"/>
          <w:sz w:val="24"/>
        </w:rPr>
        <w:t>C</w:t>
      </w:r>
      <w:r w:rsidRPr="00FC4ECA">
        <w:rPr>
          <w:rFonts w:hint="eastAsia"/>
          <w:sz w:val="24"/>
        </w:rPr>
        <w:t>、生物医学模式对健康和疾病的认识是片面的</w:t>
      </w:r>
    </w:p>
    <w:p w:rsidR="00042D06" w:rsidRPr="00FC4ECA" w:rsidRDefault="00042D06" w:rsidP="00042D06">
      <w:pPr>
        <w:ind w:firstLineChars="200" w:firstLine="480"/>
        <w:rPr>
          <w:sz w:val="24"/>
        </w:rPr>
      </w:pPr>
      <w:r w:rsidRPr="00FC4ECA">
        <w:rPr>
          <w:rFonts w:hint="eastAsia"/>
          <w:sz w:val="24"/>
        </w:rPr>
        <w:t>D</w:t>
      </w:r>
      <w:r w:rsidRPr="00FC4ECA">
        <w:rPr>
          <w:rFonts w:hint="eastAsia"/>
          <w:sz w:val="24"/>
        </w:rPr>
        <w:t>、生物医学模式指导医务人员对人类的健康事业做出了巨大贡献</w:t>
      </w:r>
    </w:p>
    <w:p w:rsidR="00042D06" w:rsidRPr="00FC4ECA" w:rsidRDefault="00042D06" w:rsidP="00042D06">
      <w:pPr>
        <w:ind w:firstLineChars="200" w:firstLine="480"/>
        <w:rPr>
          <w:color w:val="FF0000"/>
          <w:sz w:val="24"/>
        </w:rPr>
      </w:pPr>
      <w:r w:rsidRPr="00FC4ECA">
        <w:rPr>
          <w:rFonts w:hint="eastAsia"/>
          <w:color w:val="FF0000"/>
          <w:sz w:val="24"/>
        </w:rPr>
        <w:t>E</w:t>
      </w:r>
      <w:r w:rsidRPr="00FC4ECA">
        <w:rPr>
          <w:rFonts w:hint="eastAsia"/>
          <w:color w:val="FF0000"/>
          <w:sz w:val="24"/>
        </w:rPr>
        <w:t>、基因研究的发展证明生物医学模式具有强大的生命力</w:t>
      </w:r>
    </w:p>
    <w:p w:rsidR="00042D06" w:rsidRPr="00FC4ECA" w:rsidRDefault="00042D06" w:rsidP="00042D06">
      <w:pPr>
        <w:rPr>
          <w:sz w:val="24"/>
        </w:rPr>
      </w:pPr>
      <w:r w:rsidRPr="00FC4ECA">
        <w:rPr>
          <w:rFonts w:hint="eastAsia"/>
          <w:sz w:val="24"/>
        </w:rPr>
        <w:t>20</w:t>
      </w:r>
      <w:r w:rsidRPr="00FC4ECA">
        <w:rPr>
          <w:rFonts w:hint="eastAsia"/>
          <w:sz w:val="24"/>
        </w:rPr>
        <w:t>、生物医学模式转化为生物</w:t>
      </w:r>
      <w:r w:rsidRPr="00FC4ECA">
        <w:rPr>
          <w:rFonts w:hint="eastAsia"/>
          <w:sz w:val="24"/>
        </w:rPr>
        <w:t>-</w:t>
      </w:r>
      <w:r w:rsidRPr="00FC4ECA">
        <w:rPr>
          <w:rFonts w:hint="eastAsia"/>
          <w:sz w:val="24"/>
        </w:rPr>
        <w:t>心理</w:t>
      </w:r>
      <w:r w:rsidRPr="00FC4ECA">
        <w:rPr>
          <w:rFonts w:hint="eastAsia"/>
          <w:sz w:val="24"/>
        </w:rPr>
        <w:t>-</w:t>
      </w:r>
      <w:r w:rsidRPr="00FC4ECA">
        <w:rPr>
          <w:rFonts w:hint="eastAsia"/>
          <w:sz w:val="24"/>
        </w:rPr>
        <w:t>社会医学模式，本质上可反映出：</w:t>
      </w:r>
    </w:p>
    <w:p w:rsidR="00042D06" w:rsidRPr="00FC4ECA" w:rsidRDefault="00042D06" w:rsidP="00042D06">
      <w:pPr>
        <w:rPr>
          <w:color w:val="FF0000"/>
          <w:sz w:val="24"/>
        </w:rPr>
      </w:pPr>
      <w:r w:rsidRPr="00FC4ECA">
        <w:rPr>
          <w:rFonts w:hint="eastAsia"/>
          <w:sz w:val="24"/>
        </w:rPr>
        <w:t xml:space="preserve">   </w:t>
      </w:r>
      <w:r w:rsidRPr="00FC4ECA">
        <w:rPr>
          <w:rFonts w:hint="eastAsia"/>
          <w:color w:val="FF0000"/>
          <w:sz w:val="24"/>
        </w:rPr>
        <w:t>A</w:t>
      </w:r>
      <w:r w:rsidRPr="00FC4ECA">
        <w:rPr>
          <w:rFonts w:hint="eastAsia"/>
          <w:color w:val="FF0000"/>
          <w:sz w:val="24"/>
        </w:rPr>
        <w:t>、医学道德的进步</w:t>
      </w:r>
    </w:p>
    <w:p w:rsidR="00042D06" w:rsidRPr="00FC4ECA" w:rsidRDefault="00042D06" w:rsidP="00042D06">
      <w:pPr>
        <w:rPr>
          <w:sz w:val="24"/>
        </w:rPr>
      </w:pPr>
      <w:r w:rsidRPr="00FC4ECA">
        <w:rPr>
          <w:rFonts w:hint="eastAsia"/>
          <w:sz w:val="24"/>
        </w:rPr>
        <w:t xml:space="preserve">   B</w:t>
      </w:r>
      <w:r w:rsidRPr="00FC4ECA">
        <w:rPr>
          <w:rFonts w:hint="eastAsia"/>
          <w:sz w:val="24"/>
        </w:rPr>
        <w:t>、医疗技术的进步</w:t>
      </w:r>
    </w:p>
    <w:p w:rsidR="00042D06" w:rsidRPr="00FC4ECA" w:rsidRDefault="00042D06" w:rsidP="00042D06">
      <w:pPr>
        <w:rPr>
          <w:sz w:val="24"/>
        </w:rPr>
      </w:pPr>
      <w:r w:rsidRPr="00FC4ECA">
        <w:rPr>
          <w:rFonts w:hint="eastAsia"/>
          <w:sz w:val="24"/>
        </w:rPr>
        <w:t xml:space="preserve">   C</w:t>
      </w:r>
      <w:r w:rsidRPr="00FC4ECA">
        <w:rPr>
          <w:rFonts w:hint="eastAsia"/>
          <w:sz w:val="24"/>
        </w:rPr>
        <w:t>、对社会、后代的关心</w:t>
      </w:r>
    </w:p>
    <w:p w:rsidR="00042D06" w:rsidRPr="00FC4ECA" w:rsidRDefault="00042D06" w:rsidP="00042D06">
      <w:pPr>
        <w:rPr>
          <w:sz w:val="24"/>
        </w:rPr>
      </w:pPr>
      <w:r w:rsidRPr="00FC4ECA">
        <w:rPr>
          <w:rFonts w:hint="eastAsia"/>
          <w:sz w:val="24"/>
        </w:rPr>
        <w:t xml:space="preserve">   D</w:t>
      </w:r>
      <w:r w:rsidRPr="00FC4ECA">
        <w:rPr>
          <w:rFonts w:hint="eastAsia"/>
          <w:sz w:val="24"/>
        </w:rPr>
        <w:t>、重视人的生命的社会价值</w:t>
      </w:r>
    </w:p>
    <w:p w:rsidR="00042D06" w:rsidRPr="00FC4ECA" w:rsidRDefault="00042D06" w:rsidP="00042D06">
      <w:pPr>
        <w:rPr>
          <w:sz w:val="24"/>
        </w:rPr>
      </w:pPr>
      <w:r w:rsidRPr="00FC4ECA">
        <w:rPr>
          <w:rFonts w:hint="eastAsia"/>
          <w:sz w:val="24"/>
        </w:rPr>
        <w:t xml:space="preserve">   E</w:t>
      </w:r>
      <w:r w:rsidRPr="00FC4ECA">
        <w:rPr>
          <w:rFonts w:hint="eastAsia"/>
          <w:sz w:val="24"/>
        </w:rPr>
        <w:t>、重视人的心理健康</w:t>
      </w:r>
    </w:p>
    <w:p w:rsidR="00042D06" w:rsidRPr="00FC4ECA" w:rsidRDefault="00042D06" w:rsidP="00042D06">
      <w:pPr>
        <w:rPr>
          <w:sz w:val="24"/>
        </w:rPr>
      </w:pPr>
      <w:r w:rsidRPr="00FC4ECA">
        <w:rPr>
          <w:rFonts w:hint="eastAsia"/>
          <w:sz w:val="24"/>
        </w:rPr>
        <w:t>21</w:t>
      </w:r>
      <w:r w:rsidRPr="00FC4ECA">
        <w:rPr>
          <w:rFonts w:hint="eastAsia"/>
          <w:sz w:val="24"/>
        </w:rPr>
        <w:t>、下面关于生物</w:t>
      </w:r>
      <w:r w:rsidRPr="00FC4ECA">
        <w:rPr>
          <w:rFonts w:hint="eastAsia"/>
          <w:sz w:val="24"/>
        </w:rPr>
        <w:t>-</w:t>
      </w:r>
      <w:r w:rsidRPr="00FC4ECA">
        <w:rPr>
          <w:rFonts w:hint="eastAsia"/>
          <w:sz w:val="24"/>
        </w:rPr>
        <w:t>心理</w:t>
      </w:r>
      <w:r w:rsidRPr="00FC4ECA">
        <w:rPr>
          <w:rFonts w:hint="eastAsia"/>
          <w:sz w:val="24"/>
        </w:rPr>
        <w:t>-</w:t>
      </w:r>
      <w:r w:rsidRPr="00FC4ECA">
        <w:rPr>
          <w:rFonts w:hint="eastAsia"/>
          <w:sz w:val="24"/>
        </w:rPr>
        <w:t>社会医学模式的理解不正确的是：</w:t>
      </w:r>
    </w:p>
    <w:p w:rsidR="00042D06" w:rsidRPr="00FC4ECA" w:rsidRDefault="00042D06" w:rsidP="00042D06">
      <w:pPr>
        <w:rPr>
          <w:sz w:val="24"/>
        </w:rPr>
      </w:pPr>
      <w:r w:rsidRPr="00FC4ECA">
        <w:rPr>
          <w:rFonts w:hint="eastAsia"/>
          <w:sz w:val="24"/>
        </w:rPr>
        <w:t xml:space="preserve">   A</w:t>
      </w:r>
      <w:r w:rsidRPr="00FC4ECA">
        <w:rPr>
          <w:rFonts w:hint="eastAsia"/>
          <w:sz w:val="24"/>
        </w:rPr>
        <w:t>、反映了医德水平的进步</w:t>
      </w:r>
    </w:p>
    <w:p w:rsidR="00042D06" w:rsidRPr="00FC4ECA" w:rsidRDefault="00042D06" w:rsidP="00042D06">
      <w:pPr>
        <w:rPr>
          <w:sz w:val="24"/>
        </w:rPr>
      </w:pPr>
      <w:r w:rsidRPr="00FC4ECA">
        <w:rPr>
          <w:rFonts w:hint="eastAsia"/>
          <w:sz w:val="24"/>
        </w:rPr>
        <w:t xml:space="preserve">   B</w:t>
      </w:r>
      <w:r w:rsidRPr="00FC4ECA">
        <w:rPr>
          <w:rFonts w:hint="eastAsia"/>
          <w:sz w:val="24"/>
        </w:rPr>
        <w:t>、在高层次上实现了对人的尊重</w:t>
      </w:r>
    </w:p>
    <w:p w:rsidR="00042D06" w:rsidRPr="00FC4ECA" w:rsidRDefault="00042D06" w:rsidP="00042D06">
      <w:pPr>
        <w:rPr>
          <w:sz w:val="24"/>
        </w:rPr>
      </w:pPr>
      <w:r w:rsidRPr="00FC4ECA">
        <w:rPr>
          <w:rFonts w:hint="eastAsia"/>
          <w:sz w:val="24"/>
        </w:rPr>
        <w:t xml:space="preserve">   C</w:t>
      </w:r>
      <w:r w:rsidRPr="00FC4ECA">
        <w:rPr>
          <w:rFonts w:hint="eastAsia"/>
          <w:sz w:val="24"/>
        </w:rPr>
        <w:t>、将人与动物区分开来</w:t>
      </w:r>
    </w:p>
    <w:p w:rsidR="00042D06" w:rsidRPr="00FC4ECA" w:rsidRDefault="00042D06" w:rsidP="00042D06">
      <w:pPr>
        <w:rPr>
          <w:sz w:val="24"/>
        </w:rPr>
      </w:pPr>
      <w:r w:rsidRPr="00FC4ECA">
        <w:rPr>
          <w:rFonts w:hint="eastAsia"/>
          <w:sz w:val="24"/>
        </w:rPr>
        <w:t xml:space="preserve">   D</w:t>
      </w:r>
      <w:r w:rsidRPr="00FC4ECA">
        <w:rPr>
          <w:rFonts w:hint="eastAsia"/>
          <w:sz w:val="24"/>
        </w:rPr>
        <w:t>、反映了医学从整体看待疾病、病人健康</w:t>
      </w:r>
    </w:p>
    <w:p w:rsidR="00042D06" w:rsidRPr="00FC4ECA" w:rsidRDefault="00042D06" w:rsidP="00042D06">
      <w:pPr>
        <w:rPr>
          <w:color w:val="FF0000"/>
          <w:sz w:val="24"/>
        </w:rPr>
      </w:pPr>
      <w:r w:rsidRPr="00FC4ECA">
        <w:rPr>
          <w:rFonts w:hint="eastAsia"/>
          <w:sz w:val="24"/>
        </w:rPr>
        <w:t xml:space="preserve">  </w:t>
      </w:r>
      <w:r w:rsidRPr="00FC4ECA">
        <w:rPr>
          <w:rFonts w:hint="eastAsia"/>
          <w:color w:val="FF0000"/>
          <w:sz w:val="24"/>
        </w:rPr>
        <w:t xml:space="preserve"> E</w:t>
      </w:r>
      <w:r w:rsidRPr="00FC4ECA">
        <w:rPr>
          <w:rFonts w:hint="eastAsia"/>
          <w:color w:val="FF0000"/>
          <w:sz w:val="24"/>
        </w:rPr>
        <w:t>、标志着人们对健康与疾病的基本观点发展到了顶峰</w:t>
      </w:r>
    </w:p>
    <w:p w:rsidR="00042D06" w:rsidRPr="00FC4ECA" w:rsidRDefault="00042D06" w:rsidP="00042D06">
      <w:pPr>
        <w:rPr>
          <w:sz w:val="24"/>
        </w:rPr>
      </w:pPr>
      <w:r w:rsidRPr="00FC4ECA">
        <w:rPr>
          <w:rFonts w:hint="eastAsia"/>
          <w:sz w:val="24"/>
        </w:rPr>
        <w:t>22</w:t>
      </w:r>
      <w:r w:rsidRPr="00FC4ECA">
        <w:rPr>
          <w:rFonts w:hint="eastAsia"/>
          <w:sz w:val="24"/>
        </w:rPr>
        <w:t>、下面关于高技术运用于医学实践的表述，不能体现道德本质的是</w:t>
      </w:r>
    </w:p>
    <w:p w:rsidR="00042D06" w:rsidRPr="00FC4ECA" w:rsidRDefault="00042D06" w:rsidP="00042D06">
      <w:pPr>
        <w:rPr>
          <w:sz w:val="24"/>
        </w:rPr>
      </w:pPr>
      <w:r w:rsidRPr="00FC4ECA">
        <w:rPr>
          <w:rFonts w:hint="eastAsia"/>
          <w:sz w:val="24"/>
        </w:rPr>
        <w:t xml:space="preserve">   A</w:t>
      </w:r>
      <w:r w:rsidRPr="00FC4ECA">
        <w:rPr>
          <w:rFonts w:hint="eastAsia"/>
          <w:sz w:val="24"/>
        </w:rPr>
        <w:t>、临床诊断、治疗疾病的水平提高</w:t>
      </w:r>
    </w:p>
    <w:p w:rsidR="00042D06" w:rsidRPr="00FC4ECA" w:rsidRDefault="00042D06" w:rsidP="00042D06">
      <w:pPr>
        <w:rPr>
          <w:sz w:val="24"/>
        </w:rPr>
      </w:pPr>
      <w:r w:rsidRPr="00FC4ECA">
        <w:rPr>
          <w:rFonts w:hint="eastAsia"/>
          <w:sz w:val="24"/>
        </w:rPr>
        <w:t xml:space="preserve">   B</w:t>
      </w:r>
      <w:r w:rsidRPr="00FC4ECA">
        <w:rPr>
          <w:rFonts w:hint="eastAsia"/>
          <w:sz w:val="24"/>
        </w:rPr>
        <w:t>、人的生命质量和生命价值得以优化</w:t>
      </w:r>
    </w:p>
    <w:p w:rsidR="00042D06" w:rsidRPr="00FC4ECA" w:rsidRDefault="00042D06" w:rsidP="00042D06">
      <w:pPr>
        <w:rPr>
          <w:sz w:val="24"/>
        </w:rPr>
      </w:pPr>
      <w:r w:rsidRPr="00FC4ECA">
        <w:rPr>
          <w:rFonts w:hint="eastAsia"/>
          <w:sz w:val="24"/>
        </w:rPr>
        <w:t xml:space="preserve">   C</w:t>
      </w:r>
      <w:r w:rsidRPr="00FC4ECA">
        <w:rPr>
          <w:rFonts w:hint="eastAsia"/>
          <w:sz w:val="24"/>
        </w:rPr>
        <w:t>、人的健康和诊治疾病的需要得以进一步满足</w:t>
      </w:r>
    </w:p>
    <w:p w:rsidR="00042D06" w:rsidRPr="00FC4ECA" w:rsidRDefault="00042D06" w:rsidP="00042D06">
      <w:pPr>
        <w:rPr>
          <w:sz w:val="24"/>
        </w:rPr>
      </w:pPr>
      <w:r w:rsidRPr="00FC4ECA">
        <w:rPr>
          <w:rFonts w:hint="eastAsia"/>
          <w:sz w:val="24"/>
        </w:rPr>
        <w:t xml:space="preserve">   D</w:t>
      </w:r>
      <w:r w:rsidRPr="00FC4ECA">
        <w:rPr>
          <w:rFonts w:hint="eastAsia"/>
          <w:sz w:val="24"/>
        </w:rPr>
        <w:t>、对医务人员的道德素质提出了更高的要求</w:t>
      </w:r>
    </w:p>
    <w:p w:rsidR="00042D06" w:rsidRPr="00FC4ECA" w:rsidRDefault="00042D06" w:rsidP="00042D06">
      <w:pPr>
        <w:rPr>
          <w:color w:val="FF0000"/>
          <w:sz w:val="24"/>
        </w:rPr>
      </w:pPr>
      <w:r w:rsidRPr="00FC4ECA">
        <w:rPr>
          <w:rFonts w:hint="eastAsia"/>
          <w:sz w:val="24"/>
        </w:rPr>
        <w:t xml:space="preserve"> </w:t>
      </w:r>
      <w:r w:rsidRPr="00FC4ECA">
        <w:rPr>
          <w:rFonts w:hint="eastAsia"/>
          <w:color w:val="FF0000"/>
          <w:sz w:val="24"/>
        </w:rPr>
        <w:t xml:space="preserve">  E</w:t>
      </w:r>
      <w:r w:rsidRPr="00FC4ECA">
        <w:rPr>
          <w:rFonts w:hint="eastAsia"/>
          <w:color w:val="FF0000"/>
          <w:sz w:val="24"/>
        </w:rPr>
        <w:t>、医疗机构的收入不断增加</w:t>
      </w:r>
    </w:p>
    <w:p w:rsidR="00042D06" w:rsidRPr="00FC4ECA" w:rsidRDefault="00042D06" w:rsidP="00042D06">
      <w:pPr>
        <w:rPr>
          <w:sz w:val="24"/>
        </w:rPr>
      </w:pPr>
      <w:r w:rsidRPr="00FC4ECA">
        <w:rPr>
          <w:rFonts w:hint="eastAsia"/>
          <w:sz w:val="24"/>
        </w:rPr>
        <w:t>23</w:t>
      </w:r>
      <w:r w:rsidRPr="00FC4ECA">
        <w:rPr>
          <w:rFonts w:hint="eastAsia"/>
          <w:sz w:val="24"/>
        </w:rPr>
        <w:t>、高技术运用于医学实践影响了</w:t>
      </w:r>
      <w:proofErr w:type="gramStart"/>
      <w:r w:rsidRPr="00FC4ECA">
        <w:rPr>
          <w:rFonts w:hint="eastAsia"/>
          <w:sz w:val="24"/>
        </w:rPr>
        <w:t>医</w:t>
      </w:r>
      <w:proofErr w:type="gramEnd"/>
      <w:r w:rsidRPr="00FC4ECA">
        <w:rPr>
          <w:rFonts w:hint="eastAsia"/>
          <w:sz w:val="24"/>
        </w:rPr>
        <w:t>患情感，主要是因为：</w:t>
      </w:r>
    </w:p>
    <w:p w:rsidR="00042D06" w:rsidRPr="00FC4ECA" w:rsidRDefault="00042D06" w:rsidP="00042D06">
      <w:pPr>
        <w:ind w:firstLine="435"/>
        <w:rPr>
          <w:sz w:val="24"/>
        </w:rPr>
      </w:pPr>
      <w:r w:rsidRPr="00FC4ECA">
        <w:rPr>
          <w:rFonts w:hint="eastAsia"/>
          <w:sz w:val="24"/>
        </w:rPr>
        <w:t>A</w:t>
      </w:r>
      <w:r w:rsidRPr="00FC4ECA">
        <w:rPr>
          <w:rFonts w:hint="eastAsia"/>
          <w:sz w:val="24"/>
        </w:rPr>
        <w:t>、病人费用的增加</w:t>
      </w:r>
    </w:p>
    <w:p w:rsidR="00042D06" w:rsidRPr="00FC4ECA" w:rsidRDefault="00042D06" w:rsidP="00042D06">
      <w:pPr>
        <w:ind w:firstLine="435"/>
        <w:rPr>
          <w:sz w:val="24"/>
        </w:rPr>
      </w:pPr>
      <w:r w:rsidRPr="00FC4ECA">
        <w:rPr>
          <w:rFonts w:hint="eastAsia"/>
          <w:sz w:val="24"/>
        </w:rPr>
        <w:t>B</w:t>
      </w:r>
      <w:r w:rsidRPr="00FC4ECA">
        <w:rPr>
          <w:rFonts w:hint="eastAsia"/>
          <w:sz w:val="24"/>
        </w:rPr>
        <w:t>、病人受到高技术副作用的危害增加</w:t>
      </w:r>
    </w:p>
    <w:p w:rsidR="00042D06" w:rsidRPr="00FC4ECA" w:rsidRDefault="00042D06" w:rsidP="00042D06">
      <w:pPr>
        <w:ind w:firstLine="435"/>
        <w:rPr>
          <w:sz w:val="24"/>
        </w:rPr>
      </w:pPr>
      <w:r w:rsidRPr="00FC4ECA">
        <w:rPr>
          <w:rFonts w:hint="eastAsia"/>
          <w:sz w:val="24"/>
        </w:rPr>
        <w:t>C</w:t>
      </w:r>
      <w:r w:rsidRPr="00FC4ECA">
        <w:rPr>
          <w:rFonts w:hint="eastAsia"/>
          <w:sz w:val="24"/>
        </w:rPr>
        <w:t>、医务人员迷信高技术而造成误诊增加</w:t>
      </w:r>
    </w:p>
    <w:p w:rsidR="00042D06" w:rsidRPr="00FC4ECA" w:rsidRDefault="00042D06" w:rsidP="00042D06">
      <w:pPr>
        <w:ind w:firstLine="435"/>
        <w:rPr>
          <w:sz w:val="24"/>
        </w:rPr>
      </w:pPr>
      <w:r w:rsidRPr="00FC4ECA">
        <w:rPr>
          <w:rFonts w:hint="eastAsia"/>
          <w:sz w:val="24"/>
        </w:rPr>
        <w:t>D</w:t>
      </w:r>
      <w:r w:rsidRPr="00FC4ECA">
        <w:rPr>
          <w:rFonts w:hint="eastAsia"/>
          <w:sz w:val="24"/>
        </w:rPr>
        <w:t>、卫生资源分配不公</w:t>
      </w:r>
    </w:p>
    <w:p w:rsidR="00042D06" w:rsidRPr="00FC4ECA" w:rsidRDefault="00042D06" w:rsidP="00042D06">
      <w:pPr>
        <w:ind w:firstLine="435"/>
        <w:rPr>
          <w:color w:val="FF0000"/>
          <w:sz w:val="24"/>
        </w:rPr>
      </w:pPr>
      <w:r w:rsidRPr="00FC4ECA">
        <w:rPr>
          <w:rFonts w:hint="eastAsia"/>
          <w:color w:val="FF0000"/>
          <w:sz w:val="24"/>
        </w:rPr>
        <w:t>E</w:t>
      </w:r>
      <w:r w:rsidRPr="00FC4ECA">
        <w:rPr>
          <w:rFonts w:hint="eastAsia"/>
          <w:color w:val="FF0000"/>
          <w:sz w:val="24"/>
        </w:rPr>
        <w:t>、医患关系物化的趋势增强</w:t>
      </w:r>
    </w:p>
    <w:p w:rsidR="00042D06" w:rsidRPr="00FC4ECA" w:rsidRDefault="00042D06" w:rsidP="00042D06">
      <w:pPr>
        <w:rPr>
          <w:sz w:val="24"/>
        </w:rPr>
      </w:pPr>
      <w:r w:rsidRPr="00FC4ECA">
        <w:rPr>
          <w:rFonts w:hint="eastAsia"/>
          <w:sz w:val="24"/>
        </w:rPr>
        <w:t>24</w:t>
      </w:r>
      <w:r w:rsidRPr="00FC4ECA">
        <w:rPr>
          <w:rFonts w:hint="eastAsia"/>
          <w:sz w:val="24"/>
        </w:rPr>
        <w:t>、依据</w:t>
      </w:r>
      <w:r w:rsidRPr="000446B7">
        <w:rPr>
          <w:rFonts w:hint="eastAsia"/>
          <w:b/>
          <w:sz w:val="24"/>
        </w:rPr>
        <w:t>生命价值原则</w:t>
      </w:r>
      <w:r w:rsidRPr="00FC4ECA">
        <w:rPr>
          <w:rFonts w:hint="eastAsia"/>
          <w:sz w:val="24"/>
        </w:rPr>
        <w:t>，下列哪一种状况的</w:t>
      </w:r>
      <w:r w:rsidRPr="00FC4ECA">
        <w:rPr>
          <w:rFonts w:hint="eastAsia"/>
          <w:sz w:val="24"/>
        </w:rPr>
        <w:t xml:space="preserve"> </w:t>
      </w:r>
      <w:r w:rsidRPr="00FC4ECA">
        <w:rPr>
          <w:rFonts w:hint="eastAsia"/>
          <w:sz w:val="24"/>
        </w:rPr>
        <w:t>患者不宜继续抢救：</w:t>
      </w:r>
    </w:p>
    <w:p w:rsidR="00042D06" w:rsidRPr="00FC4ECA" w:rsidRDefault="00042D06" w:rsidP="00042D06">
      <w:pPr>
        <w:ind w:firstLine="435"/>
        <w:rPr>
          <w:sz w:val="24"/>
        </w:rPr>
      </w:pPr>
      <w:r w:rsidRPr="00FC4ECA">
        <w:rPr>
          <w:rFonts w:hint="eastAsia"/>
          <w:sz w:val="24"/>
        </w:rPr>
        <w:t>A</w:t>
      </w:r>
      <w:r w:rsidRPr="00FC4ECA">
        <w:rPr>
          <w:rFonts w:hint="eastAsia"/>
          <w:sz w:val="24"/>
        </w:rPr>
        <w:t>、已昏迷两周的病人</w:t>
      </w:r>
    </w:p>
    <w:p w:rsidR="00042D06" w:rsidRPr="00FC4ECA" w:rsidRDefault="00042D06" w:rsidP="00042D06">
      <w:pPr>
        <w:ind w:firstLine="435"/>
        <w:rPr>
          <w:sz w:val="24"/>
        </w:rPr>
      </w:pPr>
      <w:r w:rsidRPr="00FC4ECA">
        <w:rPr>
          <w:rFonts w:hint="eastAsia"/>
          <w:sz w:val="24"/>
        </w:rPr>
        <w:t>B</w:t>
      </w:r>
      <w:r w:rsidRPr="00FC4ECA">
        <w:rPr>
          <w:rFonts w:hint="eastAsia"/>
          <w:sz w:val="24"/>
        </w:rPr>
        <w:t>、植物状态已持续一个月的病人</w:t>
      </w:r>
    </w:p>
    <w:p w:rsidR="00042D06" w:rsidRPr="00FC4ECA" w:rsidRDefault="00042D06" w:rsidP="00042D06">
      <w:pPr>
        <w:ind w:firstLine="435"/>
        <w:rPr>
          <w:color w:val="FF0000"/>
          <w:sz w:val="24"/>
        </w:rPr>
      </w:pPr>
      <w:r w:rsidRPr="000446B7">
        <w:rPr>
          <w:rFonts w:hint="eastAsia"/>
          <w:color w:val="FF0000"/>
          <w:sz w:val="24"/>
          <w:highlight w:val="yellow"/>
        </w:rPr>
        <w:t>C</w:t>
      </w:r>
      <w:r w:rsidRPr="000446B7">
        <w:rPr>
          <w:rFonts w:hint="eastAsia"/>
          <w:color w:val="FF0000"/>
          <w:sz w:val="24"/>
          <w:highlight w:val="yellow"/>
        </w:rPr>
        <w:t>、脑死亡的病人</w:t>
      </w:r>
      <w:r w:rsidR="000446B7">
        <w:rPr>
          <w:rFonts w:hint="eastAsia"/>
          <w:color w:val="FF0000"/>
          <w:sz w:val="24"/>
        </w:rPr>
        <w:t xml:space="preserve">  -</w:t>
      </w:r>
      <w:r w:rsidR="000446B7">
        <w:rPr>
          <w:rFonts w:hint="eastAsia"/>
          <w:color w:val="FF0000"/>
          <w:sz w:val="24"/>
        </w:rPr>
        <w:t>对社会没有价值了</w:t>
      </w:r>
    </w:p>
    <w:p w:rsidR="00042D06" w:rsidRPr="00FC4ECA" w:rsidRDefault="00042D06" w:rsidP="00042D06">
      <w:pPr>
        <w:ind w:firstLine="435"/>
        <w:rPr>
          <w:sz w:val="24"/>
        </w:rPr>
      </w:pPr>
      <w:r w:rsidRPr="00FC4ECA">
        <w:rPr>
          <w:rFonts w:hint="eastAsia"/>
          <w:sz w:val="24"/>
        </w:rPr>
        <w:t>D</w:t>
      </w:r>
      <w:r w:rsidRPr="00FC4ECA">
        <w:rPr>
          <w:rFonts w:hint="eastAsia"/>
          <w:sz w:val="24"/>
        </w:rPr>
        <w:t>、要求安乐死的病人</w:t>
      </w:r>
    </w:p>
    <w:p w:rsidR="00042D06" w:rsidRPr="00FC4ECA" w:rsidRDefault="00042D06" w:rsidP="00042D06">
      <w:pPr>
        <w:ind w:firstLine="435"/>
        <w:rPr>
          <w:sz w:val="24"/>
        </w:rPr>
      </w:pPr>
      <w:r w:rsidRPr="00FC4ECA">
        <w:rPr>
          <w:rFonts w:hint="eastAsia"/>
          <w:sz w:val="24"/>
        </w:rPr>
        <w:t>E</w:t>
      </w:r>
      <w:r w:rsidRPr="00FC4ECA">
        <w:rPr>
          <w:rFonts w:hint="eastAsia"/>
          <w:sz w:val="24"/>
        </w:rPr>
        <w:t>、高位截瘫且较痛苦的病人</w:t>
      </w:r>
    </w:p>
    <w:p w:rsidR="00042D06" w:rsidRPr="00FC4ECA" w:rsidRDefault="00042D06" w:rsidP="00042D06">
      <w:pPr>
        <w:rPr>
          <w:sz w:val="24"/>
        </w:rPr>
      </w:pPr>
      <w:r w:rsidRPr="00FC4ECA">
        <w:rPr>
          <w:rFonts w:hint="eastAsia"/>
          <w:sz w:val="24"/>
        </w:rPr>
        <w:t>25</w:t>
      </w:r>
      <w:r w:rsidRPr="00FC4ECA">
        <w:rPr>
          <w:rFonts w:hint="eastAsia"/>
          <w:sz w:val="24"/>
        </w:rPr>
        <w:t>、关于生命价值原则，错误的说法是：</w:t>
      </w:r>
    </w:p>
    <w:p w:rsidR="00042D06" w:rsidRPr="00FC4ECA" w:rsidRDefault="00042D06" w:rsidP="00042D06">
      <w:pPr>
        <w:ind w:firstLine="435"/>
        <w:rPr>
          <w:color w:val="FF0000"/>
          <w:sz w:val="24"/>
        </w:rPr>
      </w:pPr>
      <w:r w:rsidRPr="00FC4ECA">
        <w:rPr>
          <w:rFonts w:hint="eastAsia"/>
          <w:color w:val="FF0000"/>
          <w:sz w:val="24"/>
        </w:rPr>
        <w:t>A</w:t>
      </w:r>
      <w:r w:rsidRPr="00FC4ECA">
        <w:rPr>
          <w:rFonts w:hint="eastAsia"/>
          <w:color w:val="FF0000"/>
          <w:sz w:val="24"/>
        </w:rPr>
        <w:t>、尊重生命的生物学价值，尽量延长生命</w:t>
      </w:r>
    </w:p>
    <w:p w:rsidR="00042D06" w:rsidRPr="00FC4ECA" w:rsidRDefault="00042D06" w:rsidP="00042D06">
      <w:pPr>
        <w:ind w:firstLine="435"/>
        <w:rPr>
          <w:sz w:val="24"/>
        </w:rPr>
      </w:pPr>
      <w:r w:rsidRPr="00FC4ECA">
        <w:rPr>
          <w:rFonts w:hint="eastAsia"/>
          <w:sz w:val="24"/>
        </w:rPr>
        <w:t>B</w:t>
      </w:r>
      <w:r w:rsidRPr="00FC4ECA">
        <w:rPr>
          <w:rFonts w:hint="eastAsia"/>
          <w:sz w:val="24"/>
        </w:rPr>
        <w:t>、有价值的生命才有意义</w:t>
      </w:r>
    </w:p>
    <w:p w:rsidR="00042D06" w:rsidRPr="00FC4ECA" w:rsidRDefault="00042D06" w:rsidP="00042D06">
      <w:pPr>
        <w:ind w:firstLine="435"/>
        <w:rPr>
          <w:sz w:val="24"/>
        </w:rPr>
      </w:pPr>
      <w:r w:rsidRPr="00FC4ECA">
        <w:rPr>
          <w:rFonts w:hint="eastAsia"/>
          <w:sz w:val="24"/>
        </w:rPr>
        <w:t>C</w:t>
      </w:r>
      <w:r w:rsidRPr="00FC4ECA">
        <w:rPr>
          <w:rFonts w:hint="eastAsia"/>
          <w:sz w:val="24"/>
        </w:rPr>
        <w:t>、在使用医学高技术时，处理好病人个人和社会的关系</w:t>
      </w:r>
    </w:p>
    <w:p w:rsidR="00042D06" w:rsidRPr="00FC4ECA" w:rsidRDefault="00042D06" w:rsidP="00042D06">
      <w:pPr>
        <w:ind w:firstLine="435"/>
        <w:rPr>
          <w:sz w:val="24"/>
        </w:rPr>
      </w:pPr>
      <w:r w:rsidRPr="00FC4ECA">
        <w:rPr>
          <w:rFonts w:hint="eastAsia"/>
          <w:sz w:val="24"/>
        </w:rPr>
        <w:lastRenderedPageBreak/>
        <w:t>D</w:t>
      </w:r>
      <w:r w:rsidRPr="00FC4ECA">
        <w:rPr>
          <w:rFonts w:hint="eastAsia"/>
          <w:sz w:val="24"/>
        </w:rPr>
        <w:t>、注重病人的社会学生命和生物学生命</w:t>
      </w:r>
    </w:p>
    <w:p w:rsidR="00042D06" w:rsidRPr="00FC4ECA" w:rsidRDefault="00042D06" w:rsidP="00042D06">
      <w:pPr>
        <w:ind w:firstLine="435"/>
        <w:rPr>
          <w:sz w:val="24"/>
        </w:rPr>
      </w:pPr>
      <w:r w:rsidRPr="00FC4ECA">
        <w:rPr>
          <w:rFonts w:hint="eastAsia"/>
          <w:sz w:val="24"/>
        </w:rPr>
        <w:t>E</w:t>
      </w:r>
      <w:r w:rsidRPr="00FC4ECA">
        <w:rPr>
          <w:rFonts w:hint="eastAsia"/>
          <w:sz w:val="24"/>
        </w:rPr>
        <w:t>、相对来说，病人的社会学生命更重要</w:t>
      </w:r>
    </w:p>
    <w:p w:rsidR="00042D06" w:rsidRPr="00FC4ECA" w:rsidRDefault="00042D06" w:rsidP="00042D06">
      <w:pPr>
        <w:rPr>
          <w:sz w:val="24"/>
        </w:rPr>
      </w:pPr>
      <w:r w:rsidRPr="00FC4ECA">
        <w:rPr>
          <w:rFonts w:hint="eastAsia"/>
          <w:sz w:val="24"/>
        </w:rPr>
        <w:t>26</w:t>
      </w:r>
      <w:r w:rsidRPr="00FC4ECA">
        <w:rPr>
          <w:rFonts w:hint="eastAsia"/>
          <w:sz w:val="24"/>
        </w:rPr>
        <w:t>、关于安乐死，最正确的说法是：</w:t>
      </w:r>
    </w:p>
    <w:p w:rsidR="00042D06" w:rsidRPr="00FC4ECA" w:rsidRDefault="00042D06" w:rsidP="00042D06">
      <w:pPr>
        <w:ind w:firstLine="435"/>
        <w:rPr>
          <w:sz w:val="24"/>
        </w:rPr>
      </w:pPr>
      <w:r w:rsidRPr="00FC4ECA">
        <w:rPr>
          <w:rFonts w:hint="eastAsia"/>
          <w:sz w:val="24"/>
        </w:rPr>
        <w:t>A</w:t>
      </w:r>
      <w:r w:rsidRPr="00FC4ECA">
        <w:rPr>
          <w:rFonts w:hint="eastAsia"/>
          <w:sz w:val="24"/>
        </w:rPr>
        <w:t>、安乐死的本质目的是缩短病人死亡时间</w:t>
      </w:r>
    </w:p>
    <w:p w:rsidR="00042D06" w:rsidRPr="00FC4ECA" w:rsidRDefault="00042D06" w:rsidP="00042D06">
      <w:pPr>
        <w:ind w:firstLine="435"/>
        <w:rPr>
          <w:sz w:val="24"/>
        </w:rPr>
      </w:pPr>
      <w:r w:rsidRPr="00FC4ECA">
        <w:rPr>
          <w:rFonts w:hint="eastAsia"/>
          <w:sz w:val="24"/>
        </w:rPr>
        <w:t>B</w:t>
      </w:r>
      <w:r w:rsidRPr="00FC4ECA">
        <w:rPr>
          <w:rFonts w:hint="eastAsia"/>
          <w:sz w:val="24"/>
        </w:rPr>
        <w:t>、安乐死的本质目的是节约卫生资源</w:t>
      </w:r>
    </w:p>
    <w:p w:rsidR="00042D06" w:rsidRPr="00FC4ECA" w:rsidRDefault="00042D06" w:rsidP="00042D06">
      <w:pPr>
        <w:ind w:firstLine="435"/>
        <w:rPr>
          <w:color w:val="FF0000"/>
          <w:sz w:val="24"/>
        </w:rPr>
      </w:pPr>
      <w:r w:rsidRPr="00FC4ECA">
        <w:rPr>
          <w:rFonts w:hint="eastAsia"/>
          <w:color w:val="FF0000"/>
          <w:sz w:val="24"/>
        </w:rPr>
        <w:t>C</w:t>
      </w:r>
      <w:r w:rsidRPr="00FC4ECA">
        <w:rPr>
          <w:rFonts w:hint="eastAsia"/>
          <w:color w:val="FF0000"/>
          <w:sz w:val="24"/>
        </w:rPr>
        <w:t>、安乐死的本质目的是为了尊重病人生命尊严</w:t>
      </w:r>
    </w:p>
    <w:p w:rsidR="00042D06" w:rsidRPr="00FC4ECA" w:rsidRDefault="00042D06" w:rsidP="00042D06">
      <w:pPr>
        <w:ind w:firstLine="435"/>
        <w:rPr>
          <w:sz w:val="24"/>
        </w:rPr>
      </w:pPr>
      <w:r w:rsidRPr="00FC4ECA">
        <w:rPr>
          <w:rFonts w:hint="eastAsia"/>
          <w:sz w:val="24"/>
        </w:rPr>
        <w:t>D</w:t>
      </w:r>
      <w:r w:rsidRPr="00FC4ECA">
        <w:rPr>
          <w:rFonts w:hint="eastAsia"/>
          <w:sz w:val="24"/>
        </w:rPr>
        <w:t>、安乐死就是对患有不治之症的病人使用人工干预手段，加速其死亡</w:t>
      </w:r>
    </w:p>
    <w:p w:rsidR="00042D06" w:rsidRPr="00FC4ECA" w:rsidRDefault="00042D06" w:rsidP="00042D06">
      <w:pPr>
        <w:ind w:firstLine="435"/>
        <w:rPr>
          <w:sz w:val="24"/>
        </w:rPr>
      </w:pPr>
      <w:r w:rsidRPr="00FC4ECA">
        <w:rPr>
          <w:rFonts w:hint="eastAsia"/>
          <w:sz w:val="24"/>
        </w:rPr>
        <w:t>E</w:t>
      </w:r>
      <w:r w:rsidRPr="00FC4ECA">
        <w:rPr>
          <w:rFonts w:hint="eastAsia"/>
          <w:sz w:val="24"/>
        </w:rPr>
        <w:t>、安乐死就是对极度痛苦的病人使用人工干预手段，加速其死亡</w:t>
      </w:r>
    </w:p>
    <w:p w:rsidR="00042D06" w:rsidRPr="00FC4ECA" w:rsidRDefault="00042D06" w:rsidP="00042D06">
      <w:pPr>
        <w:rPr>
          <w:sz w:val="24"/>
        </w:rPr>
      </w:pPr>
      <w:r w:rsidRPr="00FC4ECA">
        <w:rPr>
          <w:rFonts w:hint="eastAsia"/>
          <w:sz w:val="24"/>
        </w:rPr>
        <w:t>27</w:t>
      </w:r>
      <w:r w:rsidRPr="00FC4ECA">
        <w:rPr>
          <w:rFonts w:hint="eastAsia"/>
          <w:sz w:val="24"/>
        </w:rPr>
        <w:t>、积极安乐死和消极安乐死的最根本区别在于</w:t>
      </w:r>
    </w:p>
    <w:p w:rsidR="00042D06" w:rsidRPr="00FC4ECA" w:rsidRDefault="00042D06" w:rsidP="00042D06">
      <w:pPr>
        <w:ind w:firstLine="435"/>
        <w:rPr>
          <w:sz w:val="24"/>
        </w:rPr>
      </w:pPr>
      <w:r w:rsidRPr="00FC4ECA">
        <w:rPr>
          <w:rFonts w:hint="eastAsia"/>
          <w:sz w:val="24"/>
        </w:rPr>
        <w:t>A</w:t>
      </w:r>
      <w:r w:rsidRPr="00FC4ECA">
        <w:rPr>
          <w:rFonts w:hint="eastAsia"/>
          <w:sz w:val="24"/>
        </w:rPr>
        <w:t>、在道德上前者不易被接受，后者易被接受</w:t>
      </w:r>
    </w:p>
    <w:p w:rsidR="00042D06" w:rsidRPr="00FC4ECA" w:rsidRDefault="00042D06" w:rsidP="00042D06">
      <w:pPr>
        <w:ind w:firstLine="435"/>
        <w:rPr>
          <w:color w:val="FF0000"/>
          <w:sz w:val="24"/>
        </w:rPr>
      </w:pPr>
      <w:r w:rsidRPr="00FC4ECA">
        <w:rPr>
          <w:rFonts w:hint="eastAsia"/>
          <w:color w:val="FF0000"/>
          <w:sz w:val="24"/>
        </w:rPr>
        <w:t>B</w:t>
      </w:r>
      <w:r w:rsidRPr="00FC4ECA">
        <w:rPr>
          <w:rFonts w:hint="eastAsia"/>
          <w:color w:val="FF0000"/>
          <w:sz w:val="24"/>
        </w:rPr>
        <w:t>、前者采取人工的方式结束生命，后者不采取人工手段干预生命</w:t>
      </w:r>
    </w:p>
    <w:p w:rsidR="00042D06" w:rsidRPr="00FC4ECA" w:rsidRDefault="00042D06" w:rsidP="00042D06">
      <w:pPr>
        <w:ind w:firstLine="435"/>
        <w:rPr>
          <w:sz w:val="24"/>
        </w:rPr>
      </w:pPr>
      <w:r w:rsidRPr="00FC4ECA">
        <w:rPr>
          <w:rFonts w:hint="eastAsia"/>
          <w:sz w:val="24"/>
        </w:rPr>
        <w:t>C</w:t>
      </w:r>
      <w:r w:rsidRPr="00FC4ECA">
        <w:rPr>
          <w:rFonts w:hint="eastAsia"/>
          <w:sz w:val="24"/>
        </w:rPr>
        <w:t>、前者不人道，后者人道</w:t>
      </w:r>
    </w:p>
    <w:p w:rsidR="00042D06" w:rsidRPr="00FC4ECA" w:rsidRDefault="00042D06" w:rsidP="00042D06">
      <w:pPr>
        <w:ind w:firstLine="435"/>
        <w:rPr>
          <w:sz w:val="24"/>
        </w:rPr>
      </w:pPr>
      <w:r w:rsidRPr="00FC4ECA">
        <w:rPr>
          <w:rFonts w:hint="eastAsia"/>
          <w:sz w:val="24"/>
        </w:rPr>
        <w:t>D</w:t>
      </w:r>
      <w:r w:rsidRPr="00FC4ECA">
        <w:rPr>
          <w:rFonts w:hint="eastAsia"/>
          <w:sz w:val="24"/>
        </w:rPr>
        <w:t>、前者争论大，后者争论小</w:t>
      </w:r>
    </w:p>
    <w:p w:rsidR="00042D06" w:rsidRPr="00FC4ECA" w:rsidRDefault="00042D06" w:rsidP="00042D06">
      <w:pPr>
        <w:ind w:firstLine="435"/>
        <w:rPr>
          <w:sz w:val="24"/>
        </w:rPr>
      </w:pPr>
      <w:r w:rsidRPr="00FC4ECA">
        <w:rPr>
          <w:rFonts w:hint="eastAsia"/>
          <w:sz w:val="24"/>
        </w:rPr>
        <w:t>E</w:t>
      </w:r>
      <w:r w:rsidRPr="00FC4ECA">
        <w:rPr>
          <w:rFonts w:hint="eastAsia"/>
          <w:sz w:val="24"/>
        </w:rPr>
        <w:t>、前者的死亡过程短，后者的死亡过程长</w:t>
      </w:r>
    </w:p>
    <w:p w:rsidR="00042D06" w:rsidRPr="00FC4ECA" w:rsidRDefault="00042D06" w:rsidP="00042D06">
      <w:pPr>
        <w:rPr>
          <w:sz w:val="24"/>
        </w:rPr>
      </w:pPr>
      <w:r w:rsidRPr="00FC4ECA">
        <w:rPr>
          <w:rFonts w:hint="eastAsia"/>
          <w:sz w:val="24"/>
        </w:rPr>
        <w:t>28</w:t>
      </w:r>
      <w:r w:rsidRPr="00FC4ECA">
        <w:rPr>
          <w:rFonts w:hint="eastAsia"/>
          <w:sz w:val="24"/>
        </w:rPr>
        <w:t>、下面关于安乐死的表述，不正确的是</w:t>
      </w:r>
    </w:p>
    <w:p w:rsidR="00042D06" w:rsidRPr="00FC4ECA" w:rsidRDefault="00042D06" w:rsidP="00042D06">
      <w:pPr>
        <w:ind w:firstLine="435"/>
        <w:rPr>
          <w:sz w:val="24"/>
        </w:rPr>
      </w:pPr>
      <w:r w:rsidRPr="00FC4ECA">
        <w:rPr>
          <w:rFonts w:hint="eastAsia"/>
          <w:sz w:val="24"/>
        </w:rPr>
        <w:t>A</w:t>
      </w:r>
      <w:r w:rsidRPr="00FC4ECA">
        <w:rPr>
          <w:rFonts w:hint="eastAsia"/>
          <w:sz w:val="24"/>
        </w:rPr>
        <w:t>、安乐死的理论观点是为了节约卫生资源而提出的</w:t>
      </w:r>
    </w:p>
    <w:p w:rsidR="00042D06" w:rsidRDefault="00042D06" w:rsidP="00042D06">
      <w:pPr>
        <w:ind w:firstLine="435"/>
        <w:rPr>
          <w:color w:val="FF0000"/>
          <w:sz w:val="24"/>
        </w:rPr>
      </w:pPr>
      <w:r w:rsidRPr="00FC4ECA">
        <w:rPr>
          <w:rFonts w:hint="eastAsia"/>
          <w:color w:val="FF0000"/>
          <w:sz w:val="24"/>
        </w:rPr>
        <w:t>B</w:t>
      </w:r>
      <w:r w:rsidRPr="00FC4ECA">
        <w:rPr>
          <w:rFonts w:hint="eastAsia"/>
          <w:color w:val="FF0000"/>
          <w:sz w:val="24"/>
        </w:rPr>
        <w:t>、安乐死至今仍是医学伦理学的难题</w:t>
      </w:r>
    </w:p>
    <w:p w:rsidR="000446B7" w:rsidRPr="000446B7" w:rsidRDefault="000446B7" w:rsidP="000446B7">
      <w:pPr>
        <w:ind w:firstLine="540"/>
        <w:rPr>
          <w:sz w:val="18"/>
          <w:szCs w:val="18"/>
        </w:rPr>
      </w:pPr>
      <w:r w:rsidRPr="0025150F">
        <w:rPr>
          <w:rFonts w:hint="eastAsia"/>
          <w:b/>
          <w:bCs/>
          <w:sz w:val="18"/>
          <w:szCs w:val="18"/>
        </w:rPr>
        <w:t>2000</w:t>
      </w:r>
      <w:r w:rsidRPr="0025150F">
        <w:rPr>
          <w:rFonts w:hint="eastAsia"/>
          <w:b/>
          <w:bCs/>
          <w:sz w:val="18"/>
          <w:szCs w:val="18"/>
        </w:rPr>
        <w:t>年</w:t>
      </w:r>
      <w:r w:rsidRPr="0025150F">
        <w:rPr>
          <w:rFonts w:hint="eastAsia"/>
          <w:b/>
          <w:bCs/>
          <w:sz w:val="18"/>
          <w:szCs w:val="18"/>
          <w:u w:val="single"/>
        </w:rPr>
        <w:t>荷兰</w:t>
      </w:r>
      <w:r w:rsidRPr="0025150F">
        <w:rPr>
          <w:rFonts w:hint="eastAsia"/>
          <w:b/>
          <w:bCs/>
          <w:sz w:val="18"/>
          <w:szCs w:val="18"/>
        </w:rPr>
        <w:t>成为世界上第一个主动安乐死</w:t>
      </w:r>
      <w:r w:rsidRPr="0025150F">
        <w:rPr>
          <w:rFonts w:hint="eastAsia"/>
          <w:b/>
          <w:bCs/>
          <w:sz w:val="18"/>
          <w:szCs w:val="18"/>
          <w:u w:val="single"/>
        </w:rPr>
        <w:t>合法化</w:t>
      </w:r>
      <w:r w:rsidRPr="0025150F">
        <w:rPr>
          <w:rFonts w:hint="eastAsia"/>
          <w:b/>
          <w:bCs/>
          <w:sz w:val="18"/>
          <w:szCs w:val="18"/>
        </w:rPr>
        <w:t>的国家；</w:t>
      </w:r>
      <w:r w:rsidRPr="0025150F">
        <w:rPr>
          <w:rFonts w:hint="eastAsia"/>
          <w:sz w:val="18"/>
          <w:szCs w:val="18"/>
          <w:u w:val="single"/>
        </w:rPr>
        <w:t>比利时</w:t>
      </w:r>
      <w:r w:rsidRPr="0025150F">
        <w:rPr>
          <w:rFonts w:hint="eastAsia"/>
          <w:sz w:val="18"/>
          <w:szCs w:val="18"/>
        </w:rPr>
        <w:t>有望成为世界上第二个使安乐死合法化的国家。</w:t>
      </w:r>
    </w:p>
    <w:p w:rsidR="00042D06" w:rsidRPr="00FC4ECA" w:rsidRDefault="00042D06" w:rsidP="00042D06">
      <w:pPr>
        <w:ind w:firstLine="435"/>
        <w:rPr>
          <w:sz w:val="24"/>
        </w:rPr>
      </w:pPr>
      <w:r w:rsidRPr="00FC4ECA">
        <w:rPr>
          <w:rFonts w:hint="eastAsia"/>
          <w:sz w:val="24"/>
        </w:rPr>
        <w:t>C</w:t>
      </w:r>
      <w:r w:rsidRPr="00FC4ECA">
        <w:rPr>
          <w:rFonts w:hint="eastAsia"/>
          <w:sz w:val="24"/>
        </w:rPr>
        <w:t>、安乐死的观点是符合生命质量和生命价值原则的</w:t>
      </w:r>
    </w:p>
    <w:p w:rsidR="00042D06" w:rsidRPr="00FC4ECA" w:rsidRDefault="00042D06" w:rsidP="00042D06">
      <w:pPr>
        <w:ind w:firstLine="435"/>
        <w:rPr>
          <w:sz w:val="24"/>
        </w:rPr>
      </w:pPr>
      <w:r w:rsidRPr="00FC4ECA">
        <w:rPr>
          <w:rFonts w:hint="eastAsia"/>
          <w:sz w:val="24"/>
        </w:rPr>
        <w:t>D</w:t>
      </w:r>
      <w:r w:rsidRPr="00FC4ECA">
        <w:rPr>
          <w:rFonts w:hint="eastAsia"/>
          <w:sz w:val="24"/>
        </w:rPr>
        <w:t>、目前安乐死的对象只是患有不治之症而又极其痛苦的临终病人</w:t>
      </w:r>
    </w:p>
    <w:p w:rsidR="00042D06" w:rsidRPr="00FC4ECA" w:rsidRDefault="00042D06" w:rsidP="00042D06">
      <w:pPr>
        <w:ind w:firstLine="435"/>
        <w:rPr>
          <w:sz w:val="24"/>
        </w:rPr>
      </w:pPr>
      <w:r w:rsidRPr="00FC4ECA">
        <w:rPr>
          <w:rFonts w:hint="eastAsia"/>
          <w:sz w:val="24"/>
        </w:rPr>
        <w:t>E</w:t>
      </w:r>
      <w:r w:rsidRPr="00FC4ECA">
        <w:rPr>
          <w:rFonts w:hint="eastAsia"/>
          <w:sz w:val="24"/>
        </w:rPr>
        <w:t>、目前实施安乐死的方式有两种：主动安乐死和被动安乐死</w:t>
      </w:r>
    </w:p>
    <w:p w:rsidR="00042D06" w:rsidRPr="00FC4ECA" w:rsidRDefault="00042D06" w:rsidP="00042D06">
      <w:pPr>
        <w:rPr>
          <w:sz w:val="24"/>
        </w:rPr>
      </w:pPr>
      <w:r w:rsidRPr="00FC4ECA">
        <w:rPr>
          <w:rFonts w:hint="eastAsia"/>
          <w:sz w:val="24"/>
        </w:rPr>
        <w:t>29</w:t>
      </w:r>
      <w:r w:rsidRPr="00FC4ECA">
        <w:rPr>
          <w:rFonts w:hint="eastAsia"/>
          <w:sz w:val="24"/>
        </w:rPr>
        <w:t>、运用高技术诊疗的</w:t>
      </w:r>
      <w:r w:rsidRPr="000446B7">
        <w:rPr>
          <w:rFonts w:hint="eastAsia"/>
          <w:b/>
          <w:sz w:val="24"/>
        </w:rPr>
        <w:t>最优化原则</w:t>
      </w:r>
      <w:r w:rsidRPr="00FC4ECA">
        <w:rPr>
          <w:rFonts w:hint="eastAsia"/>
          <w:sz w:val="24"/>
        </w:rPr>
        <w:t>不包括：</w:t>
      </w:r>
    </w:p>
    <w:p w:rsidR="00042D06" w:rsidRPr="00FC4ECA" w:rsidRDefault="00042D06" w:rsidP="00042D06">
      <w:pPr>
        <w:ind w:firstLine="435"/>
        <w:rPr>
          <w:color w:val="FF0000"/>
          <w:sz w:val="24"/>
        </w:rPr>
      </w:pPr>
      <w:r w:rsidRPr="00FC4ECA">
        <w:rPr>
          <w:rFonts w:hint="eastAsia"/>
          <w:color w:val="FF0000"/>
          <w:sz w:val="24"/>
        </w:rPr>
        <w:t>A</w:t>
      </w:r>
      <w:r w:rsidRPr="00FC4ECA">
        <w:rPr>
          <w:rFonts w:hint="eastAsia"/>
          <w:color w:val="FF0000"/>
          <w:sz w:val="24"/>
        </w:rPr>
        <w:t>、禁忌症最少</w:t>
      </w:r>
    </w:p>
    <w:p w:rsidR="00042D06" w:rsidRPr="00FC4ECA" w:rsidRDefault="00042D06" w:rsidP="00042D06">
      <w:pPr>
        <w:ind w:firstLine="435"/>
        <w:rPr>
          <w:sz w:val="24"/>
        </w:rPr>
      </w:pPr>
      <w:r w:rsidRPr="00FC4ECA">
        <w:rPr>
          <w:rFonts w:hint="eastAsia"/>
          <w:sz w:val="24"/>
        </w:rPr>
        <w:t>B</w:t>
      </w:r>
      <w:r w:rsidRPr="00FC4ECA">
        <w:rPr>
          <w:rFonts w:hint="eastAsia"/>
          <w:sz w:val="24"/>
        </w:rPr>
        <w:t>、手段最好</w:t>
      </w:r>
    </w:p>
    <w:p w:rsidR="00042D06" w:rsidRPr="00FC4ECA" w:rsidRDefault="00042D06" w:rsidP="00042D06">
      <w:pPr>
        <w:ind w:firstLine="435"/>
        <w:rPr>
          <w:sz w:val="24"/>
        </w:rPr>
      </w:pPr>
      <w:r w:rsidRPr="00FC4ECA">
        <w:rPr>
          <w:rFonts w:hint="eastAsia"/>
          <w:sz w:val="24"/>
        </w:rPr>
        <w:t>C</w:t>
      </w:r>
      <w:r w:rsidRPr="00FC4ECA">
        <w:rPr>
          <w:rFonts w:hint="eastAsia"/>
          <w:sz w:val="24"/>
        </w:rPr>
        <w:t>、疗效最佳</w:t>
      </w:r>
    </w:p>
    <w:p w:rsidR="00042D06" w:rsidRPr="00FC4ECA" w:rsidRDefault="00042D06" w:rsidP="00042D06">
      <w:pPr>
        <w:ind w:firstLine="435"/>
        <w:rPr>
          <w:sz w:val="24"/>
        </w:rPr>
      </w:pPr>
      <w:r w:rsidRPr="00FC4ECA">
        <w:rPr>
          <w:rFonts w:hint="eastAsia"/>
          <w:sz w:val="24"/>
        </w:rPr>
        <w:t>D</w:t>
      </w:r>
      <w:r w:rsidRPr="00FC4ECA">
        <w:rPr>
          <w:rFonts w:hint="eastAsia"/>
          <w:sz w:val="24"/>
        </w:rPr>
        <w:t>、安全度最高</w:t>
      </w:r>
    </w:p>
    <w:p w:rsidR="00042D06" w:rsidRPr="00FC4ECA" w:rsidRDefault="00042D06" w:rsidP="00042D06">
      <w:pPr>
        <w:ind w:firstLine="435"/>
        <w:rPr>
          <w:sz w:val="24"/>
        </w:rPr>
      </w:pPr>
      <w:r w:rsidRPr="00FC4ECA">
        <w:rPr>
          <w:rFonts w:hint="eastAsia"/>
          <w:sz w:val="24"/>
        </w:rPr>
        <w:t>E</w:t>
      </w:r>
      <w:r w:rsidRPr="00FC4ECA">
        <w:rPr>
          <w:rFonts w:hint="eastAsia"/>
          <w:sz w:val="24"/>
        </w:rPr>
        <w:t>、费用最低</w:t>
      </w:r>
    </w:p>
    <w:p w:rsidR="00042D06" w:rsidRPr="00FC4ECA" w:rsidRDefault="00042D06" w:rsidP="00042D06">
      <w:pPr>
        <w:rPr>
          <w:sz w:val="24"/>
        </w:rPr>
      </w:pPr>
      <w:r w:rsidRPr="00FC4ECA">
        <w:rPr>
          <w:rFonts w:hint="eastAsia"/>
          <w:sz w:val="24"/>
        </w:rPr>
        <w:t>30</w:t>
      </w:r>
      <w:r w:rsidRPr="00FC4ECA">
        <w:rPr>
          <w:rFonts w:hint="eastAsia"/>
          <w:sz w:val="24"/>
        </w:rPr>
        <w:t>、下列关于社会主义市场经济对医疗活动</w:t>
      </w:r>
      <w:r w:rsidRPr="000446B7">
        <w:rPr>
          <w:rFonts w:hint="eastAsia"/>
          <w:b/>
          <w:sz w:val="24"/>
        </w:rPr>
        <w:t>积极</w:t>
      </w:r>
      <w:r w:rsidRPr="00FC4ECA">
        <w:rPr>
          <w:rFonts w:hint="eastAsia"/>
          <w:sz w:val="24"/>
        </w:rPr>
        <w:t>作用的表述，不正确的是：</w:t>
      </w:r>
      <w:r w:rsidRPr="00FC4ECA">
        <w:rPr>
          <w:rFonts w:hint="eastAsia"/>
          <w:sz w:val="24"/>
        </w:rPr>
        <w:t>E</w:t>
      </w:r>
    </w:p>
    <w:p w:rsidR="00042D06" w:rsidRPr="00FC4ECA" w:rsidRDefault="00042D06" w:rsidP="00042D06">
      <w:pPr>
        <w:ind w:firstLine="435"/>
        <w:rPr>
          <w:sz w:val="24"/>
        </w:rPr>
      </w:pPr>
      <w:r w:rsidRPr="00FC4ECA">
        <w:rPr>
          <w:rFonts w:hint="eastAsia"/>
          <w:sz w:val="24"/>
        </w:rPr>
        <w:t>A</w:t>
      </w:r>
      <w:r w:rsidRPr="00FC4ECA">
        <w:rPr>
          <w:rFonts w:hint="eastAsia"/>
          <w:sz w:val="24"/>
        </w:rPr>
        <w:t>、启发了医疗机构自我发展的能力和潜力</w:t>
      </w:r>
    </w:p>
    <w:p w:rsidR="00042D06" w:rsidRPr="00FC4ECA" w:rsidRDefault="00042D06" w:rsidP="00042D06">
      <w:pPr>
        <w:ind w:firstLine="435"/>
        <w:rPr>
          <w:sz w:val="24"/>
        </w:rPr>
      </w:pPr>
      <w:r w:rsidRPr="00FC4ECA">
        <w:rPr>
          <w:rFonts w:hint="eastAsia"/>
          <w:sz w:val="24"/>
        </w:rPr>
        <w:t>B</w:t>
      </w:r>
      <w:r w:rsidRPr="00FC4ECA">
        <w:rPr>
          <w:rFonts w:hint="eastAsia"/>
          <w:sz w:val="24"/>
        </w:rPr>
        <w:t>、调动了医务人员的积极性</w:t>
      </w:r>
    </w:p>
    <w:p w:rsidR="00042D06" w:rsidRPr="00FC4ECA" w:rsidRDefault="00042D06" w:rsidP="00042D06">
      <w:pPr>
        <w:ind w:firstLine="435"/>
        <w:rPr>
          <w:sz w:val="24"/>
        </w:rPr>
      </w:pPr>
      <w:r w:rsidRPr="00FC4ECA">
        <w:rPr>
          <w:rFonts w:hint="eastAsia"/>
          <w:sz w:val="24"/>
        </w:rPr>
        <w:t>C</w:t>
      </w:r>
      <w:r w:rsidRPr="00FC4ECA">
        <w:rPr>
          <w:rFonts w:hint="eastAsia"/>
          <w:sz w:val="24"/>
        </w:rPr>
        <w:t>、推动了医学事业的发展</w:t>
      </w:r>
    </w:p>
    <w:p w:rsidR="00042D06" w:rsidRPr="00FC4ECA" w:rsidRDefault="00042D06" w:rsidP="00042D06">
      <w:pPr>
        <w:ind w:firstLine="435"/>
        <w:rPr>
          <w:sz w:val="24"/>
        </w:rPr>
      </w:pPr>
      <w:r w:rsidRPr="00FC4ECA">
        <w:rPr>
          <w:rFonts w:hint="eastAsia"/>
          <w:sz w:val="24"/>
        </w:rPr>
        <w:t>D</w:t>
      </w:r>
      <w:r w:rsidRPr="00FC4ECA">
        <w:rPr>
          <w:rFonts w:hint="eastAsia"/>
          <w:sz w:val="24"/>
        </w:rPr>
        <w:t>、促进了医学对经济效益的重视</w:t>
      </w:r>
    </w:p>
    <w:p w:rsidR="00042D06" w:rsidRPr="000446B7" w:rsidRDefault="00042D06" w:rsidP="00042D06">
      <w:pPr>
        <w:ind w:firstLine="435"/>
        <w:rPr>
          <w:color w:val="FF0000"/>
          <w:sz w:val="24"/>
        </w:rPr>
      </w:pPr>
      <w:r w:rsidRPr="000446B7">
        <w:rPr>
          <w:rFonts w:hint="eastAsia"/>
          <w:color w:val="FF0000"/>
          <w:sz w:val="24"/>
        </w:rPr>
        <w:t>E</w:t>
      </w:r>
      <w:r w:rsidRPr="000446B7">
        <w:rPr>
          <w:rFonts w:hint="eastAsia"/>
          <w:color w:val="FF0000"/>
          <w:sz w:val="24"/>
        </w:rPr>
        <w:t>、促进了医疗机构对药物和检查设备的使用</w:t>
      </w:r>
    </w:p>
    <w:p w:rsidR="00042D06" w:rsidRPr="00FC4ECA" w:rsidRDefault="00042D06" w:rsidP="00042D06">
      <w:pPr>
        <w:rPr>
          <w:sz w:val="24"/>
        </w:rPr>
      </w:pPr>
      <w:r w:rsidRPr="00FC4ECA">
        <w:rPr>
          <w:rFonts w:hint="eastAsia"/>
          <w:sz w:val="24"/>
        </w:rPr>
        <w:t>31</w:t>
      </w:r>
      <w:r w:rsidRPr="00FC4ECA">
        <w:rPr>
          <w:rFonts w:hint="eastAsia"/>
          <w:sz w:val="24"/>
        </w:rPr>
        <w:t>、市场经济对医疗活动有负面效应，主要是因为：</w:t>
      </w:r>
      <w:r w:rsidRPr="00FC4ECA">
        <w:rPr>
          <w:sz w:val="24"/>
        </w:rPr>
        <w:br/>
      </w:r>
      <w:r w:rsidRPr="00FC4ECA">
        <w:rPr>
          <w:rFonts w:hint="eastAsia"/>
          <w:sz w:val="24"/>
        </w:rPr>
        <w:t xml:space="preserve">    A</w:t>
      </w:r>
      <w:r w:rsidRPr="00FC4ECA">
        <w:rPr>
          <w:rFonts w:hint="eastAsia"/>
          <w:sz w:val="24"/>
        </w:rPr>
        <w:t>、市场经济的自主性</w:t>
      </w:r>
    </w:p>
    <w:p w:rsidR="00042D06" w:rsidRPr="00FC4ECA" w:rsidRDefault="00042D06" w:rsidP="00042D06">
      <w:pPr>
        <w:ind w:firstLine="435"/>
        <w:rPr>
          <w:color w:val="FF0000"/>
          <w:sz w:val="24"/>
        </w:rPr>
      </w:pPr>
      <w:r w:rsidRPr="00FC4ECA">
        <w:rPr>
          <w:rFonts w:hint="eastAsia"/>
          <w:color w:val="FF0000"/>
          <w:sz w:val="24"/>
        </w:rPr>
        <w:t>B</w:t>
      </w:r>
      <w:r w:rsidRPr="00FC4ECA">
        <w:rPr>
          <w:rFonts w:hint="eastAsia"/>
          <w:color w:val="FF0000"/>
          <w:sz w:val="24"/>
        </w:rPr>
        <w:t>、市场经济的</w:t>
      </w:r>
      <w:r w:rsidRPr="000446B7">
        <w:rPr>
          <w:rFonts w:hint="eastAsia"/>
          <w:b/>
          <w:color w:val="FF0000"/>
          <w:sz w:val="24"/>
        </w:rPr>
        <w:t>求利性</w:t>
      </w:r>
      <w:r w:rsidR="000446B7">
        <w:rPr>
          <w:rFonts w:hint="eastAsia"/>
          <w:b/>
          <w:color w:val="FF0000"/>
          <w:sz w:val="24"/>
        </w:rPr>
        <w:t xml:space="preserve"> </w:t>
      </w:r>
      <w:r w:rsidR="000446B7">
        <w:rPr>
          <w:b/>
          <w:color w:val="FF0000"/>
          <w:sz w:val="24"/>
        </w:rPr>
        <w:t>–</w:t>
      </w:r>
      <w:r w:rsidR="000446B7">
        <w:rPr>
          <w:rFonts w:hint="eastAsia"/>
          <w:b/>
          <w:color w:val="FF0000"/>
          <w:sz w:val="24"/>
        </w:rPr>
        <w:t>经济效益</w:t>
      </w:r>
    </w:p>
    <w:p w:rsidR="00042D06" w:rsidRPr="00FC4ECA" w:rsidRDefault="00042D06" w:rsidP="00042D06">
      <w:pPr>
        <w:ind w:firstLine="435"/>
        <w:rPr>
          <w:sz w:val="24"/>
        </w:rPr>
      </w:pPr>
      <w:r w:rsidRPr="00FC4ECA">
        <w:rPr>
          <w:rFonts w:hint="eastAsia"/>
          <w:sz w:val="24"/>
        </w:rPr>
        <w:t>C</w:t>
      </w:r>
      <w:r w:rsidRPr="00FC4ECA">
        <w:rPr>
          <w:rFonts w:hint="eastAsia"/>
          <w:sz w:val="24"/>
        </w:rPr>
        <w:t>、市场经济的可控性</w:t>
      </w:r>
    </w:p>
    <w:p w:rsidR="00042D06" w:rsidRPr="00FC4ECA" w:rsidRDefault="00042D06" w:rsidP="00042D06">
      <w:pPr>
        <w:ind w:firstLine="435"/>
        <w:rPr>
          <w:sz w:val="24"/>
        </w:rPr>
      </w:pPr>
      <w:r w:rsidRPr="00FC4ECA">
        <w:rPr>
          <w:rFonts w:hint="eastAsia"/>
          <w:sz w:val="24"/>
        </w:rPr>
        <w:t>D</w:t>
      </w:r>
      <w:r w:rsidRPr="00FC4ECA">
        <w:rPr>
          <w:rFonts w:hint="eastAsia"/>
          <w:sz w:val="24"/>
        </w:rPr>
        <w:t>、市场经济的平等性</w:t>
      </w:r>
    </w:p>
    <w:p w:rsidR="00042D06" w:rsidRPr="00FC4ECA" w:rsidRDefault="00042D06" w:rsidP="00042D06">
      <w:pPr>
        <w:ind w:firstLine="435"/>
        <w:rPr>
          <w:sz w:val="24"/>
        </w:rPr>
      </w:pPr>
      <w:r w:rsidRPr="00FC4ECA">
        <w:rPr>
          <w:rFonts w:hint="eastAsia"/>
          <w:sz w:val="24"/>
        </w:rPr>
        <w:t>E</w:t>
      </w:r>
      <w:r w:rsidRPr="00FC4ECA">
        <w:rPr>
          <w:rFonts w:hint="eastAsia"/>
          <w:sz w:val="24"/>
        </w:rPr>
        <w:t>、市场经济的开放性</w:t>
      </w:r>
    </w:p>
    <w:p w:rsidR="00042D06" w:rsidRPr="00FC4ECA" w:rsidRDefault="00042D06" w:rsidP="00042D06">
      <w:pPr>
        <w:rPr>
          <w:sz w:val="24"/>
        </w:rPr>
      </w:pPr>
      <w:r w:rsidRPr="00FC4ECA">
        <w:rPr>
          <w:rFonts w:hint="eastAsia"/>
          <w:sz w:val="24"/>
        </w:rPr>
        <w:t>32</w:t>
      </w:r>
      <w:r w:rsidRPr="00FC4ECA">
        <w:rPr>
          <w:rFonts w:hint="eastAsia"/>
          <w:sz w:val="24"/>
        </w:rPr>
        <w:t>、下面关于社会主义市场经济条件下加强医德建设作用的表述，不正确的是：</w:t>
      </w:r>
      <w:r w:rsidRPr="00FC4ECA">
        <w:rPr>
          <w:rFonts w:hint="eastAsia"/>
          <w:sz w:val="24"/>
        </w:rPr>
        <w:t>E</w:t>
      </w:r>
    </w:p>
    <w:p w:rsidR="00042D06" w:rsidRPr="00FC4ECA" w:rsidRDefault="00042D06" w:rsidP="00042D06">
      <w:pPr>
        <w:ind w:firstLine="435"/>
        <w:rPr>
          <w:sz w:val="24"/>
        </w:rPr>
      </w:pPr>
      <w:r w:rsidRPr="00FC4ECA">
        <w:rPr>
          <w:rFonts w:hint="eastAsia"/>
          <w:sz w:val="24"/>
        </w:rPr>
        <w:t>A</w:t>
      </w:r>
      <w:r w:rsidRPr="00FC4ECA">
        <w:rPr>
          <w:rFonts w:hint="eastAsia"/>
          <w:sz w:val="24"/>
        </w:rPr>
        <w:t>、为医疗体制改革奠定基础，引导方向</w:t>
      </w:r>
    </w:p>
    <w:p w:rsidR="00042D06" w:rsidRPr="00FC4ECA" w:rsidRDefault="00042D06" w:rsidP="00042D06">
      <w:pPr>
        <w:ind w:firstLine="435"/>
        <w:rPr>
          <w:sz w:val="24"/>
        </w:rPr>
      </w:pPr>
      <w:r w:rsidRPr="00FC4ECA">
        <w:rPr>
          <w:rFonts w:hint="eastAsia"/>
          <w:sz w:val="24"/>
        </w:rPr>
        <w:t>B</w:t>
      </w:r>
      <w:r w:rsidRPr="00FC4ECA">
        <w:rPr>
          <w:rFonts w:hint="eastAsia"/>
          <w:sz w:val="24"/>
        </w:rPr>
        <w:t>、利于解决医疗卫生单位内部的矛盾</w:t>
      </w:r>
    </w:p>
    <w:p w:rsidR="00042D06" w:rsidRPr="00FC4ECA" w:rsidRDefault="00042D06" w:rsidP="00042D06">
      <w:pPr>
        <w:ind w:firstLine="435"/>
        <w:rPr>
          <w:sz w:val="24"/>
        </w:rPr>
      </w:pPr>
      <w:r w:rsidRPr="00FC4ECA">
        <w:rPr>
          <w:rFonts w:hint="eastAsia"/>
          <w:sz w:val="24"/>
        </w:rPr>
        <w:t>C</w:t>
      </w:r>
      <w:r w:rsidRPr="00FC4ECA">
        <w:rPr>
          <w:rFonts w:hint="eastAsia"/>
          <w:sz w:val="24"/>
        </w:rPr>
        <w:t>、利于解决医疗卫生机构与人民群众及其他单位的矛盾</w:t>
      </w:r>
    </w:p>
    <w:p w:rsidR="00042D06" w:rsidRPr="00FC4ECA" w:rsidRDefault="00042D06" w:rsidP="00042D06">
      <w:pPr>
        <w:ind w:firstLine="435"/>
        <w:rPr>
          <w:sz w:val="24"/>
        </w:rPr>
      </w:pPr>
      <w:r w:rsidRPr="00FC4ECA">
        <w:rPr>
          <w:rFonts w:hint="eastAsia"/>
          <w:sz w:val="24"/>
        </w:rPr>
        <w:t>D</w:t>
      </w:r>
      <w:r w:rsidRPr="00FC4ECA">
        <w:rPr>
          <w:rFonts w:hint="eastAsia"/>
          <w:sz w:val="24"/>
        </w:rPr>
        <w:t>、提高医务人员的整体素质</w:t>
      </w:r>
    </w:p>
    <w:p w:rsidR="00042D06" w:rsidRPr="00FC4ECA" w:rsidRDefault="00042D06" w:rsidP="00042D06">
      <w:pPr>
        <w:ind w:firstLine="435"/>
        <w:rPr>
          <w:sz w:val="24"/>
        </w:rPr>
      </w:pPr>
      <w:r w:rsidRPr="00FC4ECA">
        <w:rPr>
          <w:rFonts w:hint="eastAsia"/>
          <w:sz w:val="24"/>
        </w:rPr>
        <w:t>E</w:t>
      </w:r>
      <w:r w:rsidRPr="000446B7">
        <w:rPr>
          <w:rFonts w:hint="eastAsia"/>
          <w:color w:val="FF0000"/>
          <w:sz w:val="24"/>
        </w:rPr>
        <w:t>、杜绝医务人员的不正之风</w:t>
      </w:r>
    </w:p>
    <w:p w:rsidR="00042D06" w:rsidRPr="00FC4ECA" w:rsidRDefault="00042D06" w:rsidP="00042D06">
      <w:pPr>
        <w:rPr>
          <w:sz w:val="24"/>
        </w:rPr>
      </w:pPr>
      <w:r w:rsidRPr="00FC4ECA">
        <w:rPr>
          <w:rFonts w:hint="eastAsia"/>
          <w:sz w:val="24"/>
        </w:rPr>
        <w:t>33</w:t>
      </w:r>
      <w:r w:rsidRPr="00FC4ECA">
        <w:rPr>
          <w:rFonts w:hint="eastAsia"/>
          <w:sz w:val="24"/>
        </w:rPr>
        <w:t>、</w:t>
      </w:r>
      <w:r w:rsidRPr="000446B7">
        <w:rPr>
          <w:rFonts w:hint="eastAsia"/>
          <w:b/>
          <w:sz w:val="24"/>
        </w:rPr>
        <w:t>加强医德建设的根本目的</w:t>
      </w:r>
      <w:r w:rsidRPr="00FC4ECA">
        <w:rPr>
          <w:rFonts w:hint="eastAsia"/>
          <w:sz w:val="24"/>
        </w:rPr>
        <w:t>是：</w:t>
      </w:r>
      <w:r w:rsidRPr="00FC4ECA">
        <w:rPr>
          <w:rFonts w:hint="eastAsia"/>
          <w:sz w:val="24"/>
        </w:rPr>
        <w:t>D</w:t>
      </w:r>
    </w:p>
    <w:p w:rsidR="00042D06" w:rsidRPr="00FC4ECA" w:rsidRDefault="00042D06" w:rsidP="00042D06">
      <w:pPr>
        <w:ind w:firstLine="435"/>
        <w:rPr>
          <w:sz w:val="24"/>
        </w:rPr>
      </w:pPr>
      <w:r w:rsidRPr="00FC4ECA">
        <w:rPr>
          <w:rFonts w:hint="eastAsia"/>
          <w:sz w:val="24"/>
        </w:rPr>
        <w:t>A</w:t>
      </w:r>
      <w:r w:rsidRPr="00FC4ECA">
        <w:rPr>
          <w:rFonts w:hint="eastAsia"/>
          <w:sz w:val="24"/>
        </w:rPr>
        <w:t>、保证社会主义市场经济对医疗活动的促进</w:t>
      </w:r>
    </w:p>
    <w:p w:rsidR="00042D06" w:rsidRPr="00FC4ECA" w:rsidRDefault="00042D06" w:rsidP="00042D06">
      <w:pPr>
        <w:ind w:firstLine="435"/>
        <w:rPr>
          <w:sz w:val="24"/>
        </w:rPr>
      </w:pPr>
      <w:r w:rsidRPr="00FC4ECA">
        <w:rPr>
          <w:rFonts w:hint="eastAsia"/>
          <w:sz w:val="24"/>
        </w:rPr>
        <w:t>B</w:t>
      </w:r>
      <w:r w:rsidRPr="00FC4ECA">
        <w:rPr>
          <w:rFonts w:hint="eastAsia"/>
          <w:sz w:val="24"/>
        </w:rPr>
        <w:t>、防止和最大限度地限制市场经济对医疗活动的副作用</w:t>
      </w:r>
    </w:p>
    <w:p w:rsidR="00042D06" w:rsidRPr="00FC4ECA" w:rsidRDefault="00042D06" w:rsidP="00042D06">
      <w:pPr>
        <w:ind w:firstLine="435"/>
        <w:rPr>
          <w:sz w:val="24"/>
        </w:rPr>
      </w:pPr>
      <w:r w:rsidRPr="00FC4ECA">
        <w:rPr>
          <w:rFonts w:hint="eastAsia"/>
          <w:sz w:val="24"/>
        </w:rPr>
        <w:t>C</w:t>
      </w:r>
      <w:r w:rsidRPr="00FC4ECA">
        <w:rPr>
          <w:rFonts w:hint="eastAsia"/>
          <w:sz w:val="24"/>
        </w:rPr>
        <w:t>、解决医疗卫生单位内部的矛盾</w:t>
      </w:r>
    </w:p>
    <w:p w:rsidR="00042D06" w:rsidRPr="000446B7" w:rsidRDefault="00042D06" w:rsidP="00042D06">
      <w:pPr>
        <w:ind w:firstLine="435"/>
        <w:rPr>
          <w:b/>
          <w:sz w:val="24"/>
        </w:rPr>
      </w:pPr>
      <w:r w:rsidRPr="00FC4ECA">
        <w:rPr>
          <w:rFonts w:hint="eastAsia"/>
          <w:sz w:val="24"/>
        </w:rPr>
        <w:lastRenderedPageBreak/>
        <w:t>D</w:t>
      </w:r>
      <w:r w:rsidRPr="00FC4ECA">
        <w:rPr>
          <w:rFonts w:hint="eastAsia"/>
          <w:sz w:val="24"/>
        </w:rPr>
        <w:t>、</w:t>
      </w:r>
      <w:r w:rsidRPr="00881BE4">
        <w:rPr>
          <w:rFonts w:hint="eastAsia"/>
          <w:b/>
          <w:sz w:val="24"/>
        </w:rPr>
        <w:t>实现</w:t>
      </w:r>
      <w:r w:rsidRPr="00FC4ECA">
        <w:rPr>
          <w:rFonts w:hint="eastAsia"/>
          <w:sz w:val="24"/>
        </w:rPr>
        <w:t>医疗活动的</w:t>
      </w:r>
      <w:r w:rsidRPr="000446B7">
        <w:rPr>
          <w:rFonts w:hint="eastAsia"/>
          <w:b/>
          <w:sz w:val="24"/>
        </w:rPr>
        <w:t>道德本质</w:t>
      </w:r>
    </w:p>
    <w:p w:rsidR="00042D06" w:rsidRPr="00FC4ECA" w:rsidRDefault="00042D06" w:rsidP="00042D06">
      <w:pPr>
        <w:ind w:firstLine="435"/>
        <w:rPr>
          <w:sz w:val="24"/>
        </w:rPr>
      </w:pPr>
      <w:r w:rsidRPr="00FC4ECA">
        <w:rPr>
          <w:rFonts w:hint="eastAsia"/>
          <w:sz w:val="24"/>
        </w:rPr>
        <w:t>E</w:t>
      </w:r>
      <w:r w:rsidRPr="00FC4ECA">
        <w:rPr>
          <w:rFonts w:hint="eastAsia"/>
          <w:sz w:val="24"/>
        </w:rPr>
        <w:t>、为医疗卫生体制改革奠定基础</w:t>
      </w: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r w:rsidRPr="00FC4ECA">
        <w:rPr>
          <w:rFonts w:hint="eastAsia"/>
          <w:sz w:val="24"/>
        </w:rPr>
        <w:t>A2</w:t>
      </w:r>
      <w:r w:rsidRPr="00FC4ECA">
        <w:rPr>
          <w:rFonts w:hint="eastAsia"/>
          <w:sz w:val="24"/>
        </w:rPr>
        <w:t>型题</w:t>
      </w:r>
    </w:p>
    <w:p w:rsidR="00042D06" w:rsidRPr="00FC4ECA" w:rsidRDefault="00042D06" w:rsidP="00307FB3">
      <w:pPr>
        <w:numPr>
          <w:ilvl w:val="0"/>
          <w:numId w:val="9"/>
        </w:numPr>
        <w:rPr>
          <w:sz w:val="24"/>
        </w:rPr>
      </w:pPr>
      <w:r w:rsidRPr="00FC4ECA">
        <w:rPr>
          <w:rFonts w:hint="eastAsia"/>
          <w:sz w:val="24"/>
        </w:rPr>
        <w:t>患者郑某，男，</w:t>
      </w:r>
      <w:r w:rsidRPr="00FC4ECA">
        <w:rPr>
          <w:rFonts w:hint="eastAsia"/>
          <w:sz w:val="24"/>
        </w:rPr>
        <w:t>35</w:t>
      </w:r>
      <w:r w:rsidRPr="00FC4ECA">
        <w:rPr>
          <w:rFonts w:hint="eastAsia"/>
          <w:sz w:val="24"/>
        </w:rPr>
        <w:t>岁，律师。因左膝关节半月板</w:t>
      </w:r>
      <w:proofErr w:type="gramStart"/>
      <w:r w:rsidRPr="00FC4ECA">
        <w:rPr>
          <w:rFonts w:hint="eastAsia"/>
          <w:sz w:val="24"/>
        </w:rPr>
        <w:t>损伤住</w:t>
      </w:r>
      <w:proofErr w:type="gramEnd"/>
      <w:r w:rsidRPr="00FC4ECA">
        <w:rPr>
          <w:rFonts w:hint="eastAsia"/>
          <w:sz w:val="24"/>
        </w:rPr>
        <w:t>北京某医院骨科准备手术，他与因外伤致嗟叹的王某同住一室。郑</w:t>
      </w:r>
      <w:proofErr w:type="gramStart"/>
      <w:r w:rsidRPr="00FC4ECA">
        <w:rPr>
          <w:rFonts w:hint="eastAsia"/>
          <w:sz w:val="24"/>
        </w:rPr>
        <w:t>某手术</w:t>
      </w:r>
      <w:proofErr w:type="gramEnd"/>
      <w:r w:rsidRPr="00FC4ECA">
        <w:rPr>
          <w:rFonts w:hint="eastAsia"/>
          <w:sz w:val="24"/>
        </w:rPr>
        <w:t>顺利，但同室的王某在郑</w:t>
      </w:r>
      <w:proofErr w:type="gramStart"/>
      <w:r w:rsidRPr="00FC4ECA">
        <w:rPr>
          <w:rFonts w:hint="eastAsia"/>
          <w:sz w:val="24"/>
        </w:rPr>
        <w:t>某手术</w:t>
      </w:r>
      <w:proofErr w:type="gramEnd"/>
      <w:r w:rsidRPr="00FC4ECA">
        <w:rPr>
          <w:rFonts w:hint="eastAsia"/>
          <w:sz w:val="24"/>
        </w:rPr>
        <w:t>后第二天臀部出现</w:t>
      </w:r>
      <w:proofErr w:type="gramStart"/>
      <w:r w:rsidRPr="00FC4ECA">
        <w:rPr>
          <w:rFonts w:hint="eastAsia"/>
          <w:sz w:val="24"/>
        </w:rPr>
        <w:t>疖</w:t>
      </w:r>
      <w:proofErr w:type="gramEnd"/>
      <w:r w:rsidRPr="00FC4ECA">
        <w:rPr>
          <w:rFonts w:hint="eastAsia"/>
          <w:sz w:val="24"/>
        </w:rPr>
        <w:t>肿，两天后王某</w:t>
      </w:r>
      <w:proofErr w:type="gramStart"/>
      <w:r w:rsidRPr="00FC4ECA">
        <w:rPr>
          <w:rFonts w:hint="eastAsia"/>
          <w:sz w:val="24"/>
        </w:rPr>
        <w:t>疖</w:t>
      </w:r>
      <w:proofErr w:type="gramEnd"/>
      <w:r w:rsidRPr="00FC4ECA">
        <w:rPr>
          <w:rFonts w:hint="eastAsia"/>
          <w:sz w:val="24"/>
        </w:rPr>
        <w:t>肿化脓，细菌培养为凝固酶阳性金黄色葡萄球菌。郑某手术切口拆线时，伤口出现感染。郑某提出是主管医生给王某换药后未洗手检查他的伤口造成的，并认为是医疗事故。主管医生认为是并发症，并非罕见，且术前以向家属做出了交代，不属于医疗事故。于是</w:t>
      </w:r>
      <w:proofErr w:type="gramStart"/>
      <w:r w:rsidRPr="00FC4ECA">
        <w:rPr>
          <w:rFonts w:hint="eastAsia"/>
          <w:sz w:val="24"/>
        </w:rPr>
        <w:t>医</w:t>
      </w:r>
      <w:proofErr w:type="gramEnd"/>
      <w:r w:rsidRPr="00FC4ECA">
        <w:rPr>
          <w:rFonts w:hint="eastAsia"/>
          <w:sz w:val="24"/>
        </w:rPr>
        <w:t>患之间发生了医疗纠纷，对手术切口感染进行细菌培养，结果也培养出凝固酶阳性金黄色葡萄球菌。在该案例中，属于医学伦理学的研究范围的是：</w:t>
      </w:r>
    </w:p>
    <w:p w:rsidR="00042D06" w:rsidRPr="00FC4ECA" w:rsidRDefault="00042D06" w:rsidP="00307FB3">
      <w:pPr>
        <w:numPr>
          <w:ilvl w:val="1"/>
          <w:numId w:val="1"/>
        </w:numPr>
        <w:rPr>
          <w:sz w:val="24"/>
        </w:rPr>
      </w:pPr>
      <w:r w:rsidRPr="00FC4ECA">
        <w:rPr>
          <w:rFonts w:hint="eastAsia"/>
          <w:sz w:val="24"/>
        </w:rPr>
        <w:t>王某在郑</w:t>
      </w:r>
      <w:proofErr w:type="gramStart"/>
      <w:r w:rsidRPr="00FC4ECA">
        <w:rPr>
          <w:rFonts w:hint="eastAsia"/>
          <w:sz w:val="24"/>
        </w:rPr>
        <w:t>某手术</w:t>
      </w:r>
      <w:proofErr w:type="gramEnd"/>
      <w:r w:rsidRPr="00FC4ECA">
        <w:rPr>
          <w:rFonts w:hint="eastAsia"/>
          <w:sz w:val="24"/>
        </w:rPr>
        <w:t>后第二天臀部出现</w:t>
      </w:r>
      <w:proofErr w:type="gramStart"/>
      <w:r w:rsidRPr="00FC4ECA">
        <w:rPr>
          <w:rFonts w:hint="eastAsia"/>
          <w:sz w:val="24"/>
        </w:rPr>
        <w:t>疖</w:t>
      </w:r>
      <w:proofErr w:type="gramEnd"/>
      <w:r w:rsidRPr="00FC4ECA">
        <w:rPr>
          <w:rFonts w:hint="eastAsia"/>
          <w:sz w:val="24"/>
        </w:rPr>
        <w:t>肿并化脓感染</w:t>
      </w:r>
    </w:p>
    <w:p w:rsidR="00042D06" w:rsidRPr="00FC4ECA" w:rsidRDefault="00042D06" w:rsidP="00307FB3">
      <w:pPr>
        <w:numPr>
          <w:ilvl w:val="1"/>
          <w:numId w:val="1"/>
        </w:numPr>
        <w:rPr>
          <w:sz w:val="24"/>
        </w:rPr>
      </w:pPr>
      <w:r w:rsidRPr="00FC4ECA">
        <w:rPr>
          <w:rFonts w:hint="eastAsia"/>
          <w:sz w:val="24"/>
        </w:rPr>
        <w:t>郑某手术切口拆线时伤口出现感染</w:t>
      </w:r>
    </w:p>
    <w:p w:rsidR="00042D06" w:rsidRPr="00FC4ECA" w:rsidRDefault="00042D06" w:rsidP="00307FB3">
      <w:pPr>
        <w:numPr>
          <w:ilvl w:val="1"/>
          <w:numId w:val="1"/>
        </w:numPr>
        <w:rPr>
          <w:sz w:val="24"/>
        </w:rPr>
      </w:pPr>
      <w:r w:rsidRPr="00FC4ECA">
        <w:rPr>
          <w:rFonts w:hint="eastAsia"/>
          <w:sz w:val="24"/>
        </w:rPr>
        <w:t>医务科对郑某伤口感染进行细菌培养</w:t>
      </w:r>
    </w:p>
    <w:p w:rsidR="00042D06" w:rsidRPr="00FC4ECA" w:rsidRDefault="00042D06" w:rsidP="00307FB3">
      <w:pPr>
        <w:numPr>
          <w:ilvl w:val="1"/>
          <w:numId w:val="1"/>
        </w:numPr>
        <w:rPr>
          <w:color w:val="FF0000"/>
          <w:sz w:val="24"/>
        </w:rPr>
      </w:pPr>
      <w:r w:rsidRPr="00FC4ECA">
        <w:rPr>
          <w:rFonts w:hint="eastAsia"/>
          <w:color w:val="FF0000"/>
          <w:sz w:val="24"/>
        </w:rPr>
        <w:t>郑某与主管医生发生</w:t>
      </w:r>
      <w:proofErr w:type="gramStart"/>
      <w:r w:rsidRPr="00FC4ECA">
        <w:rPr>
          <w:rFonts w:hint="eastAsia"/>
          <w:color w:val="FF0000"/>
          <w:sz w:val="24"/>
        </w:rPr>
        <w:t>医</w:t>
      </w:r>
      <w:proofErr w:type="gramEnd"/>
      <w:r w:rsidRPr="00FC4ECA">
        <w:rPr>
          <w:rFonts w:hint="eastAsia"/>
          <w:color w:val="FF0000"/>
          <w:sz w:val="24"/>
        </w:rPr>
        <w:t>患纠纷</w:t>
      </w:r>
    </w:p>
    <w:p w:rsidR="00042D06" w:rsidRPr="00FC4ECA" w:rsidRDefault="00042D06" w:rsidP="00307FB3">
      <w:pPr>
        <w:numPr>
          <w:ilvl w:val="1"/>
          <w:numId w:val="1"/>
        </w:numPr>
        <w:rPr>
          <w:sz w:val="24"/>
        </w:rPr>
      </w:pPr>
      <w:r w:rsidRPr="00FC4ECA">
        <w:rPr>
          <w:rFonts w:hint="eastAsia"/>
          <w:sz w:val="24"/>
        </w:rPr>
        <w:t>以上都是</w:t>
      </w:r>
    </w:p>
    <w:p w:rsidR="00042D06" w:rsidRPr="00FC4ECA" w:rsidRDefault="00042D06" w:rsidP="00307FB3">
      <w:pPr>
        <w:numPr>
          <w:ilvl w:val="0"/>
          <w:numId w:val="9"/>
        </w:numPr>
        <w:rPr>
          <w:sz w:val="24"/>
        </w:rPr>
      </w:pPr>
      <w:r w:rsidRPr="00FC4ECA">
        <w:rPr>
          <w:rFonts w:hint="eastAsia"/>
          <w:sz w:val="24"/>
        </w:rPr>
        <w:t>患者李某，男，</w:t>
      </w:r>
      <w:r w:rsidRPr="00FC4ECA">
        <w:rPr>
          <w:rFonts w:hint="eastAsia"/>
          <w:sz w:val="24"/>
        </w:rPr>
        <w:t>20</w:t>
      </w:r>
      <w:r w:rsidRPr="00FC4ECA">
        <w:rPr>
          <w:rFonts w:hint="eastAsia"/>
          <w:sz w:val="24"/>
        </w:rPr>
        <w:t>岁，河北某县农民，现为北京某单位民工。因高烧</w:t>
      </w:r>
      <w:proofErr w:type="gramStart"/>
      <w:r w:rsidRPr="00FC4ECA">
        <w:rPr>
          <w:rFonts w:hint="eastAsia"/>
          <w:sz w:val="24"/>
        </w:rPr>
        <w:t>昏迷送某医院</w:t>
      </w:r>
      <w:proofErr w:type="gramEnd"/>
      <w:r w:rsidRPr="00FC4ECA">
        <w:rPr>
          <w:rFonts w:hint="eastAsia"/>
          <w:sz w:val="24"/>
        </w:rPr>
        <w:t>，医生确诊为病毒性肝炎。因系民工，按规定施工队仅给付两个月工资为药费（</w:t>
      </w:r>
      <w:r w:rsidRPr="00FC4ECA">
        <w:rPr>
          <w:rFonts w:hint="eastAsia"/>
          <w:sz w:val="24"/>
        </w:rPr>
        <w:t>600</w:t>
      </w:r>
      <w:r w:rsidRPr="00FC4ECA">
        <w:rPr>
          <w:rFonts w:hint="eastAsia"/>
          <w:sz w:val="24"/>
        </w:rPr>
        <w:t>元），如积极救治，预计医药费用将超过万元，但死亡及残疾率高达</w:t>
      </w:r>
      <w:r w:rsidRPr="00FC4ECA">
        <w:rPr>
          <w:rFonts w:hint="eastAsia"/>
          <w:sz w:val="24"/>
        </w:rPr>
        <w:t>50%</w:t>
      </w:r>
      <w:r w:rsidRPr="00FC4ECA">
        <w:rPr>
          <w:rFonts w:hint="eastAsia"/>
          <w:sz w:val="24"/>
        </w:rPr>
        <w:t>。医院派人到患者家中了解情况发现，患者父亲已死，母亲类风湿性关节炎多年不能劳动，妹妹</w:t>
      </w:r>
      <w:r w:rsidRPr="00FC4ECA">
        <w:rPr>
          <w:rFonts w:hint="eastAsia"/>
          <w:sz w:val="24"/>
        </w:rPr>
        <w:t>14</w:t>
      </w:r>
      <w:r w:rsidRPr="00FC4ECA">
        <w:rPr>
          <w:rFonts w:hint="eastAsia"/>
          <w:sz w:val="24"/>
        </w:rPr>
        <w:t>岁无工作，难以支付近万元的医药费。在这种情况下，请从伦理学的角度分析，下面关于医院是否应该继续抢救病人的说法中，最</w:t>
      </w:r>
      <w:proofErr w:type="gramStart"/>
      <w:r w:rsidRPr="00FC4ECA">
        <w:rPr>
          <w:rFonts w:hint="eastAsia"/>
          <w:sz w:val="24"/>
        </w:rPr>
        <w:t>具道德</w:t>
      </w:r>
      <w:proofErr w:type="gramEnd"/>
      <w:r w:rsidRPr="00FC4ECA">
        <w:rPr>
          <w:rFonts w:hint="eastAsia"/>
          <w:sz w:val="24"/>
        </w:rPr>
        <w:t>价值的是：</w:t>
      </w:r>
    </w:p>
    <w:p w:rsidR="00042D06" w:rsidRPr="00FC4ECA" w:rsidRDefault="00042D06" w:rsidP="00307FB3">
      <w:pPr>
        <w:numPr>
          <w:ilvl w:val="1"/>
          <w:numId w:val="9"/>
        </w:numPr>
        <w:rPr>
          <w:sz w:val="24"/>
        </w:rPr>
      </w:pPr>
      <w:r w:rsidRPr="00FC4ECA">
        <w:rPr>
          <w:rFonts w:hint="eastAsia"/>
          <w:sz w:val="24"/>
        </w:rPr>
        <w:t>根据生命价值原则，医院不应该继续抢救该患者</w:t>
      </w:r>
    </w:p>
    <w:p w:rsidR="00042D06" w:rsidRPr="00FC4ECA" w:rsidRDefault="00042D06" w:rsidP="00307FB3">
      <w:pPr>
        <w:numPr>
          <w:ilvl w:val="1"/>
          <w:numId w:val="9"/>
        </w:numPr>
        <w:rPr>
          <w:sz w:val="24"/>
        </w:rPr>
      </w:pPr>
      <w:r w:rsidRPr="00FC4ECA">
        <w:rPr>
          <w:rFonts w:hint="eastAsia"/>
          <w:sz w:val="24"/>
        </w:rPr>
        <w:t>根据高技术使用的最优化原则，医院不应该继续抢救该患者</w:t>
      </w:r>
    </w:p>
    <w:p w:rsidR="00042D06" w:rsidRPr="00FC4ECA" w:rsidRDefault="00042D06" w:rsidP="00307FB3">
      <w:pPr>
        <w:numPr>
          <w:ilvl w:val="1"/>
          <w:numId w:val="9"/>
        </w:numPr>
        <w:rPr>
          <w:color w:val="FF0000"/>
          <w:sz w:val="24"/>
        </w:rPr>
      </w:pPr>
      <w:r w:rsidRPr="00FC4ECA">
        <w:rPr>
          <w:rFonts w:hint="eastAsia"/>
          <w:color w:val="FF0000"/>
          <w:sz w:val="24"/>
        </w:rPr>
        <w:t>患者年轻且是急症，</w:t>
      </w:r>
      <w:proofErr w:type="gramStart"/>
      <w:r w:rsidRPr="00FC4ECA">
        <w:rPr>
          <w:rFonts w:hint="eastAsia"/>
          <w:color w:val="FF0000"/>
          <w:sz w:val="24"/>
        </w:rPr>
        <w:t>虽死亡</w:t>
      </w:r>
      <w:proofErr w:type="gramEnd"/>
      <w:r w:rsidRPr="00FC4ECA">
        <w:rPr>
          <w:rFonts w:hint="eastAsia"/>
          <w:color w:val="FF0000"/>
          <w:sz w:val="24"/>
        </w:rPr>
        <w:t>或残疾率高但有希望，从人道主义出发医院应该继续抢救。</w:t>
      </w:r>
    </w:p>
    <w:p w:rsidR="00042D06" w:rsidRPr="00FC4ECA" w:rsidRDefault="00042D06" w:rsidP="00307FB3">
      <w:pPr>
        <w:numPr>
          <w:ilvl w:val="1"/>
          <w:numId w:val="9"/>
        </w:numPr>
        <w:rPr>
          <w:sz w:val="24"/>
        </w:rPr>
      </w:pPr>
      <w:r w:rsidRPr="00FC4ECA">
        <w:rPr>
          <w:rFonts w:hint="eastAsia"/>
          <w:sz w:val="24"/>
        </w:rPr>
        <w:t>医院是企业性机构，交不起医药费就不抢救。</w:t>
      </w:r>
    </w:p>
    <w:p w:rsidR="00042D06" w:rsidRPr="00FC4ECA" w:rsidRDefault="00042D06" w:rsidP="00307FB3">
      <w:pPr>
        <w:numPr>
          <w:ilvl w:val="1"/>
          <w:numId w:val="9"/>
        </w:numPr>
        <w:rPr>
          <w:sz w:val="24"/>
        </w:rPr>
      </w:pPr>
      <w:r w:rsidRPr="00FC4ECA">
        <w:rPr>
          <w:rFonts w:hint="eastAsia"/>
          <w:sz w:val="24"/>
        </w:rPr>
        <w:t>以上分析均不对。</w:t>
      </w:r>
    </w:p>
    <w:p w:rsidR="00042D06" w:rsidRPr="00FC4ECA" w:rsidRDefault="00042D06" w:rsidP="00307FB3">
      <w:pPr>
        <w:numPr>
          <w:ilvl w:val="0"/>
          <w:numId w:val="9"/>
        </w:numPr>
        <w:rPr>
          <w:sz w:val="24"/>
        </w:rPr>
      </w:pPr>
      <w:r w:rsidRPr="00FC4ECA">
        <w:rPr>
          <w:rFonts w:hint="eastAsia"/>
          <w:sz w:val="24"/>
        </w:rPr>
        <w:t>患者田某，女，</w:t>
      </w:r>
      <w:r w:rsidRPr="00FC4ECA">
        <w:rPr>
          <w:rFonts w:hint="eastAsia"/>
          <w:sz w:val="24"/>
        </w:rPr>
        <w:t>60</w:t>
      </w:r>
      <w:r w:rsidRPr="00FC4ECA">
        <w:rPr>
          <w:rFonts w:hint="eastAsia"/>
          <w:sz w:val="24"/>
        </w:rPr>
        <w:t>岁，三年前患甲状腺癌行根治术，一年后局部复发再次手术。现在颈部有出现肿物并逐渐出现憋气，确诊为甲状腺癌复发，收入某医院肿瘤科。住院后病人呼吸困难，</w:t>
      </w:r>
      <w:r w:rsidRPr="00FC4ECA">
        <w:rPr>
          <w:rFonts w:hint="eastAsia"/>
          <w:sz w:val="24"/>
        </w:rPr>
        <w:t>CT</w:t>
      </w:r>
      <w:r w:rsidRPr="00FC4ECA">
        <w:rPr>
          <w:rFonts w:hint="eastAsia"/>
          <w:sz w:val="24"/>
        </w:rPr>
        <w:t>显示：气管内肿物于喉下</w:t>
      </w:r>
      <w:smartTag w:uri="urn:schemas-microsoft-com:office:smarttags" w:element="chmetcnv">
        <w:smartTagPr>
          <w:attr w:name="TCSC" w:val="0"/>
          <w:attr w:name="NumberType" w:val="1"/>
          <w:attr w:name="Negative" w:val="False"/>
          <w:attr w:name="HasSpace" w:val="False"/>
          <w:attr w:name="SourceValue" w:val="6"/>
          <w:attr w:name="UnitName" w:val="cm"/>
        </w:smartTagPr>
        <w:r w:rsidRPr="00FC4ECA">
          <w:rPr>
            <w:rFonts w:hint="eastAsia"/>
            <w:sz w:val="24"/>
          </w:rPr>
          <w:t>6cm</w:t>
        </w:r>
      </w:smartTag>
      <w:r w:rsidRPr="00FC4ECA">
        <w:rPr>
          <w:rFonts w:hint="eastAsia"/>
          <w:sz w:val="24"/>
        </w:rPr>
        <w:t>，气管间间隙就为</w:t>
      </w:r>
      <w:r w:rsidRPr="00FC4ECA">
        <w:rPr>
          <w:rFonts w:hint="eastAsia"/>
          <w:sz w:val="24"/>
        </w:rPr>
        <w:t>0.3</w:t>
      </w:r>
      <w:smartTag w:uri="urn:schemas-microsoft-com:office:smarttags" w:element="chmetcnv">
        <w:smartTagPr>
          <w:attr w:name="TCSC" w:val="0"/>
          <w:attr w:name="NumberType" w:val="1"/>
          <w:attr w:name="Negative" w:val="True"/>
          <w:attr w:name="HasSpace" w:val="False"/>
          <w:attr w:name="SourceValue" w:val=".5"/>
          <w:attr w:name="UnitName" w:val="cm"/>
        </w:smartTagPr>
        <w:r w:rsidRPr="00FC4ECA">
          <w:rPr>
            <w:rFonts w:hint="eastAsia"/>
            <w:sz w:val="24"/>
          </w:rPr>
          <w:t>-0.5cm</w:t>
        </w:r>
      </w:smartTag>
      <w:r w:rsidRPr="00FC4ECA">
        <w:rPr>
          <w:rFonts w:hint="eastAsia"/>
          <w:sz w:val="24"/>
        </w:rPr>
        <w:t>。</w:t>
      </w:r>
      <w:r w:rsidRPr="00881BE4">
        <w:rPr>
          <w:rFonts w:hint="eastAsia"/>
          <w:sz w:val="24"/>
          <w:u w:val="single"/>
        </w:rPr>
        <w:t>患者神志清醒，因呼吸困难极其痛苦</w:t>
      </w:r>
      <w:r w:rsidRPr="00FC4ECA">
        <w:rPr>
          <w:rFonts w:hint="eastAsia"/>
          <w:sz w:val="24"/>
        </w:rPr>
        <w:t>，要求实施安乐死，并写下遗嘱。医院对此患者组织了耳鼻喉科及肿瘤科专家进行讨论，绝大多数专家认为该患者为肿瘤晚期，且有两次复发，目前不宜再做手术，其他治疗方式也不适宜。仅有个别专家表示，</w:t>
      </w:r>
      <w:r w:rsidRPr="00881BE4">
        <w:rPr>
          <w:rFonts w:hint="eastAsia"/>
          <w:sz w:val="24"/>
          <w:u w:val="single"/>
        </w:rPr>
        <w:t>若家属同意，可试行急诊</w:t>
      </w:r>
      <w:proofErr w:type="gramStart"/>
      <w:r w:rsidRPr="00881BE4">
        <w:rPr>
          <w:rFonts w:hint="eastAsia"/>
          <w:sz w:val="24"/>
          <w:u w:val="single"/>
        </w:rPr>
        <w:t>喉</w:t>
      </w:r>
      <w:proofErr w:type="gramEnd"/>
      <w:r w:rsidRPr="00881BE4">
        <w:rPr>
          <w:rFonts w:hint="eastAsia"/>
          <w:sz w:val="24"/>
          <w:u w:val="single"/>
        </w:rPr>
        <w:t>全切术</w:t>
      </w:r>
      <w:r w:rsidRPr="00FC4ECA">
        <w:rPr>
          <w:rFonts w:hint="eastAsia"/>
          <w:sz w:val="24"/>
        </w:rPr>
        <w:t>，但要承担极大风险。请从伦理学的角度分析，下列哪种选择最佳？</w:t>
      </w:r>
    </w:p>
    <w:p w:rsidR="00042D06" w:rsidRPr="00FC4ECA" w:rsidRDefault="00042D06" w:rsidP="00307FB3">
      <w:pPr>
        <w:numPr>
          <w:ilvl w:val="1"/>
          <w:numId w:val="9"/>
        </w:numPr>
        <w:rPr>
          <w:color w:val="FF0000"/>
          <w:sz w:val="24"/>
        </w:rPr>
      </w:pPr>
      <w:r w:rsidRPr="00FC4ECA">
        <w:rPr>
          <w:rFonts w:hint="eastAsia"/>
          <w:color w:val="FF0000"/>
          <w:sz w:val="24"/>
        </w:rPr>
        <w:t>急诊</w:t>
      </w:r>
      <w:proofErr w:type="gramStart"/>
      <w:r w:rsidRPr="00FC4ECA">
        <w:rPr>
          <w:rFonts w:hint="eastAsia"/>
          <w:color w:val="FF0000"/>
          <w:sz w:val="24"/>
        </w:rPr>
        <w:t>喉</w:t>
      </w:r>
      <w:proofErr w:type="gramEnd"/>
      <w:r w:rsidRPr="00FC4ECA">
        <w:rPr>
          <w:rFonts w:hint="eastAsia"/>
          <w:color w:val="FF0000"/>
          <w:sz w:val="24"/>
        </w:rPr>
        <w:t>全切术</w:t>
      </w:r>
    </w:p>
    <w:p w:rsidR="00042D06" w:rsidRPr="00FC4ECA" w:rsidRDefault="00042D06" w:rsidP="00307FB3">
      <w:pPr>
        <w:numPr>
          <w:ilvl w:val="1"/>
          <w:numId w:val="9"/>
        </w:numPr>
        <w:rPr>
          <w:sz w:val="24"/>
        </w:rPr>
      </w:pPr>
      <w:r w:rsidRPr="00FC4ECA">
        <w:rPr>
          <w:rFonts w:hint="eastAsia"/>
          <w:sz w:val="24"/>
        </w:rPr>
        <w:t>被动安乐死</w:t>
      </w:r>
    </w:p>
    <w:p w:rsidR="00042D06" w:rsidRPr="00FC4ECA" w:rsidRDefault="00042D06" w:rsidP="00307FB3">
      <w:pPr>
        <w:numPr>
          <w:ilvl w:val="1"/>
          <w:numId w:val="9"/>
        </w:numPr>
        <w:rPr>
          <w:sz w:val="24"/>
        </w:rPr>
      </w:pPr>
      <w:r w:rsidRPr="00FC4ECA">
        <w:rPr>
          <w:rFonts w:hint="eastAsia"/>
          <w:sz w:val="24"/>
        </w:rPr>
        <w:t>主动安乐死</w:t>
      </w:r>
    </w:p>
    <w:p w:rsidR="00042D06" w:rsidRPr="00FC4ECA" w:rsidRDefault="00042D06" w:rsidP="00307FB3">
      <w:pPr>
        <w:numPr>
          <w:ilvl w:val="1"/>
          <w:numId w:val="9"/>
        </w:numPr>
        <w:rPr>
          <w:sz w:val="24"/>
        </w:rPr>
      </w:pPr>
      <w:r w:rsidRPr="00FC4ECA">
        <w:rPr>
          <w:rFonts w:hint="eastAsia"/>
          <w:sz w:val="24"/>
        </w:rPr>
        <w:t>中药治疗</w:t>
      </w:r>
    </w:p>
    <w:p w:rsidR="00042D06" w:rsidRPr="00FC4ECA" w:rsidRDefault="00042D06" w:rsidP="00307FB3">
      <w:pPr>
        <w:numPr>
          <w:ilvl w:val="1"/>
          <w:numId w:val="9"/>
        </w:numPr>
        <w:rPr>
          <w:sz w:val="24"/>
        </w:rPr>
      </w:pPr>
      <w:r w:rsidRPr="00FC4ECA">
        <w:rPr>
          <w:rFonts w:hint="eastAsia"/>
          <w:sz w:val="24"/>
        </w:rPr>
        <w:t>等待疾病自然恢复</w:t>
      </w:r>
    </w:p>
    <w:p w:rsidR="00042D06" w:rsidRPr="00FC4ECA" w:rsidRDefault="00042D06" w:rsidP="00307FB3">
      <w:pPr>
        <w:numPr>
          <w:ilvl w:val="0"/>
          <w:numId w:val="9"/>
        </w:numPr>
        <w:rPr>
          <w:sz w:val="24"/>
        </w:rPr>
      </w:pPr>
      <w:r w:rsidRPr="00FC4ECA">
        <w:rPr>
          <w:rFonts w:hint="eastAsia"/>
          <w:sz w:val="24"/>
        </w:rPr>
        <w:t>产妇范某，</w:t>
      </w:r>
      <w:r w:rsidRPr="00FC4ECA">
        <w:rPr>
          <w:rFonts w:hint="eastAsia"/>
          <w:sz w:val="24"/>
        </w:rPr>
        <w:t>39</w:t>
      </w:r>
      <w:r w:rsidRPr="00FC4ECA">
        <w:rPr>
          <w:rFonts w:hint="eastAsia"/>
          <w:sz w:val="24"/>
        </w:rPr>
        <w:t>岁，</w:t>
      </w:r>
      <w:proofErr w:type="gramStart"/>
      <w:r w:rsidRPr="00FC4ECA">
        <w:rPr>
          <w:rFonts w:hint="eastAsia"/>
          <w:sz w:val="24"/>
        </w:rPr>
        <w:t>妊</w:t>
      </w:r>
      <w:proofErr w:type="gramEnd"/>
      <w:r w:rsidRPr="00FC4ECA">
        <w:rPr>
          <w:rFonts w:hint="eastAsia"/>
          <w:sz w:val="24"/>
        </w:rPr>
        <w:t>4</w:t>
      </w:r>
      <w:r w:rsidRPr="00FC4ECA">
        <w:rPr>
          <w:rFonts w:hint="eastAsia"/>
          <w:sz w:val="24"/>
        </w:rPr>
        <w:t>产</w:t>
      </w:r>
      <w:r w:rsidRPr="00FC4ECA">
        <w:rPr>
          <w:rFonts w:hint="eastAsia"/>
          <w:sz w:val="24"/>
        </w:rPr>
        <w:t>1</w:t>
      </w:r>
      <w:r w:rsidRPr="00FC4ECA">
        <w:rPr>
          <w:rFonts w:hint="eastAsia"/>
          <w:sz w:val="24"/>
        </w:rPr>
        <w:t>。因过去有习惯性流产，第四次妊娠保胎至</w:t>
      </w:r>
      <w:r w:rsidRPr="00FC4ECA">
        <w:rPr>
          <w:rFonts w:hint="eastAsia"/>
          <w:sz w:val="24"/>
        </w:rPr>
        <w:t>31</w:t>
      </w:r>
      <w:r w:rsidRPr="00FC4ECA">
        <w:rPr>
          <w:rFonts w:hint="eastAsia"/>
          <w:sz w:val="24"/>
        </w:rPr>
        <w:t>周早产，新生儿体重</w:t>
      </w:r>
      <w:smartTag w:uri="urn:schemas-microsoft-com:office:smarttags" w:element="chmetcnv">
        <w:smartTagPr>
          <w:attr w:name="TCSC" w:val="0"/>
          <w:attr w:name="NumberType" w:val="1"/>
          <w:attr w:name="Negative" w:val="False"/>
          <w:attr w:name="HasSpace" w:val="False"/>
          <w:attr w:name="SourceValue" w:val="1850"/>
          <w:attr w:name="UnitName" w:val="克"/>
        </w:smartTagPr>
        <w:r w:rsidRPr="00FC4ECA">
          <w:rPr>
            <w:rFonts w:hint="eastAsia"/>
            <w:sz w:val="24"/>
          </w:rPr>
          <w:t>1850</w:t>
        </w:r>
        <w:r w:rsidRPr="00FC4ECA">
          <w:rPr>
            <w:rFonts w:hint="eastAsia"/>
            <w:sz w:val="24"/>
          </w:rPr>
          <w:t>克</w:t>
        </w:r>
      </w:smartTag>
      <w:r w:rsidRPr="00FC4ECA">
        <w:rPr>
          <w:rFonts w:hint="eastAsia"/>
          <w:sz w:val="24"/>
        </w:rPr>
        <w:t>，而且出生后呼吸多次暂停，最长一次达</w:t>
      </w:r>
      <w:r w:rsidRPr="00FC4ECA">
        <w:rPr>
          <w:rFonts w:hint="eastAsia"/>
          <w:sz w:val="24"/>
        </w:rPr>
        <w:t>30</w:t>
      </w:r>
      <w:r w:rsidRPr="00FC4ECA">
        <w:rPr>
          <w:rFonts w:hint="eastAsia"/>
          <w:sz w:val="24"/>
        </w:rPr>
        <w:t>分钟。</w:t>
      </w:r>
      <w:r w:rsidRPr="00FC4ECA">
        <w:rPr>
          <w:rFonts w:hint="eastAsia"/>
          <w:sz w:val="24"/>
        </w:rPr>
        <w:t>B</w:t>
      </w:r>
      <w:r w:rsidRPr="00FC4ECA">
        <w:rPr>
          <w:rFonts w:hint="eastAsia"/>
          <w:sz w:val="24"/>
        </w:rPr>
        <w:t>超检查发现新生儿有颅内出血，后来又发生吸入性肺炎、硬皮肿，医生想产妇及家属交代新生儿病情危重，即使抢救能够存活，未来的智力可能较差。但是，</w:t>
      </w:r>
      <w:r w:rsidRPr="00881BE4">
        <w:rPr>
          <w:rFonts w:hint="eastAsia"/>
          <w:sz w:val="24"/>
          <w:u w:val="single"/>
        </w:rPr>
        <w:t>产妇和家属商定：即使孩子长大是痴呆，也要不惜一切代价地抢救。</w:t>
      </w:r>
      <w:r w:rsidRPr="00FC4ECA">
        <w:rPr>
          <w:rFonts w:hint="eastAsia"/>
          <w:sz w:val="24"/>
        </w:rPr>
        <w:t>从伦理学的角度分析，医务人员的下列选择中哪种是最佳的？</w:t>
      </w:r>
    </w:p>
    <w:p w:rsidR="00042D06" w:rsidRPr="00FC4ECA" w:rsidRDefault="00042D06" w:rsidP="00307FB3">
      <w:pPr>
        <w:numPr>
          <w:ilvl w:val="1"/>
          <w:numId w:val="9"/>
        </w:numPr>
        <w:rPr>
          <w:sz w:val="24"/>
        </w:rPr>
      </w:pPr>
      <w:r w:rsidRPr="00FC4ECA">
        <w:rPr>
          <w:rFonts w:hint="eastAsia"/>
          <w:sz w:val="24"/>
        </w:rPr>
        <w:t>从生命伦理学考虑，医务人员应放弃抢救</w:t>
      </w:r>
    </w:p>
    <w:p w:rsidR="00042D06" w:rsidRPr="00FC4ECA" w:rsidRDefault="00042D06" w:rsidP="00307FB3">
      <w:pPr>
        <w:numPr>
          <w:ilvl w:val="1"/>
          <w:numId w:val="9"/>
        </w:numPr>
        <w:rPr>
          <w:sz w:val="24"/>
        </w:rPr>
      </w:pPr>
      <w:r w:rsidRPr="00FC4ECA">
        <w:rPr>
          <w:rFonts w:hint="eastAsia"/>
          <w:sz w:val="24"/>
        </w:rPr>
        <w:t>让家属将患儿接回家</w:t>
      </w:r>
    </w:p>
    <w:p w:rsidR="00042D06" w:rsidRPr="00FC4ECA" w:rsidRDefault="00042D06" w:rsidP="00307FB3">
      <w:pPr>
        <w:numPr>
          <w:ilvl w:val="1"/>
          <w:numId w:val="9"/>
        </w:numPr>
        <w:rPr>
          <w:sz w:val="24"/>
        </w:rPr>
      </w:pPr>
      <w:r w:rsidRPr="00FC4ECA">
        <w:rPr>
          <w:rFonts w:hint="eastAsia"/>
          <w:sz w:val="24"/>
        </w:rPr>
        <w:t>让家属将患儿转到别的医院</w:t>
      </w:r>
    </w:p>
    <w:p w:rsidR="00042D06" w:rsidRPr="00FC4ECA" w:rsidRDefault="00042D06" w:rsidP="00307FB3">
      <w:pPr>
        <w:numPr>
          <w:ilvl w:val="1"/>
          <w:numId w:val="9"/>
        </w:numPr>
        <w:rPr>
          <w:sz w:val="24"/>
        </w:rPr>
      </w:pPr>
      <w:r w:rsidRPr="00FC4ECA">
        <w:rPr>
          <w:rFonts w:hint="eastAsia"/>
          <w:sz w:val="24"/>
        </w:rPr>
        <w:t>对患儿进行有限制的治疗和抢救</w:t>
      </w:r>
    </w:p>
    <w:p w:rsidR="00042D06" w:rsidRPr="00FC4ECA" w:rsidRDefault="00042D06" w:rsidP="00307FB3">
      <w:pPr>
        <w:numPr>
          <w:ilvl w:val="1"/>
          <w:numId w:val="9"/>
        </w:numPr>
        <w:rPr>
          <w:color w:val="FF0000"/>
          <w:sz w:val="24"/>
        </w:rPr>
      </w:pPr>
      <w:r w:rsidRPr="00FC4ECA">
        <w:rPr>
          <w:rFonts w:hint="eastAsia"/>
          <w:color w:val="FF0000"/>
          <w:sz w:val="24"/>
        </w:rPr>
        <w:lastRenderedPageBreak/>
        <w:t>不惜一些代价抢救，后果由患儿家属自负</w:t>
      </w:r>
    </w:p>
    <w:p w:rsidR="00042D06" w:rsidRPr="00FC4ECA" w:rsidRDefault="00042D06" w:rsidP="00307FB3">
      <w:pPr>
        <w:numPr>
          <w:ilvl w:val="0"/>
          <w:numId w:val="9"/>
        </w:numPr>
        <w:rPr>
          <w:sz w:val="24"/>
        </w:rPr>
      </w:pPr>
      <w:r w:rsidRPr="00FC4ECA">
        <w:rPr>
          <w:rFonts w:hint="eastAsia"/>
          <w:sz w:val="24"/>
        </w:rPr>
        <w:t>患儿崔某，女，</w:t>
      </w:r>
      <w:r w:rsidRPr="00FC4ECA">
        <w:rPr>
          <w:rFonts w:hint="eastAsia"/>
          <w:sz w:val="24"/>
        </w:rPr>
        <w:t>17</w:t>
      </w:r>
      <w:r w:rsidRPr="00FC4ECA">
        <w:rPr>
          <w:rFonts w:hint="eastAsia"/>
          <w:sz w:val="24"/>
        </w:rPr>
        <w:t>岁。在一次车祸中头部受重伤，入院</w:t>
      </w:r>
      <w:r w:rsidRPr="00FC4ECA">
        <w:rPr>
          <w:rFonts w:hint="eastAsia"/>
          <w:sz w:val="24"/>
        </w:rPr>
        <w:t>3</w:t>
      </w:r>
      <w:r w:rsidRPr="00FC4ECA">
        <w:rPr>
          <w:rFonts w:hint="eastAsia"/>
          <w:sz w:val="24"/>
        </w:rPr>
        <w:t>天后，医生告诉患者家属：“患者已处于脑死亡状态，她不能康复了，等于事实上的死亡。”并建议拆掉呼吸机。但患者父母不能承认这一事实，因为看到女儿在呼吸机的帮助下可以呼吸，并能感觉到女儿的脉搏，所以坚决不同意撤掉呼吸机。试问，在这种情况下，医生怎样做</w:t>
      </w:r>
      <w:r w:rsidRPr="00881BE4">
        <w:rPr>
          <w:rFonts w:hint="eastAsia"/>
          <w:sz w:val="24"/>
          <w:highlight w:val="yellow"/>
        </w:rPr>
        <w:t>最合乎道德</w:t>
      </w:r>
      <w:r w:rsidRPr="00FC4ECA">
        <w:rPr>
          <w:rFonts w:hint="eastAsia"/>
          <w:sz w:val="24"/>
        </w:rPr>
        <w:t>？</w:t>
      </w:r>
    </w:p>
    <w:p w:rsidR="00042D06" w:rsidRPr="00FC4ECA" w:rsidRDefault="00042D06" w:rsidP="00307FB3">
      <w:pPr>
        <w:numPr>
          <w:ilvl w:val="1"/>
          <w:numId w:val="9"/>
        </w:numPr>
        <w:rPr>
          <w:color w:val="FF0000"/>
          <w:sz w:val="24"/>
        </w:rPr>
      </w:pPr>
      <w:r w:rsidRPr="00FC4ECA">
        <w:rPr>
          <w:rFonts w:hint="eastAsia"/>
          <w:color w:val="FF0000"/>
          <w:sz w:val="24"/>
        </w:rPr>
        <w:t>向患者父母解释脑死亡，劝说患者父母尽快同意撤掉呼吸机</w:t>
      </w:r>
    </w:p>
    <w:p w:rsidR="00042D06" w:rsidRPr="00FC4ECA" w:rsidRDefault="00042D06" w:rsidP="00307FB3">
      <w:pPr>
        <w:numPr>
          <w:ilvl w:val="1"/>
          <w:numId w:val="9"/>
        </w:numPr>
        <w:rPr>
          <w:sz w:val="24"/>
        </w:rPr>
      </w:pPr>
      <w:r w:rsidRPr="00FC4ECA">
        <w:rPr>
          <w:rFonts w:hint="eastAsia"/>
          <w:sz w:val="24"/>
        </w:rPr>
        <w:t>因为脑死亡是一种科学的死亡标准，所以不用征求患者父母的同意，医生可以自行拔掉呼吸机。</w:t>
      </w:r>
    </w:p>
    <w:p w:rsidR="00042D06" w:rsidRPr="00FC4ECA" w:rsidRDefault="00042D06" w:rsidP="00307FB3">
      <w:pPr>
        <w:numPr>
          <w:ilvl w:val="1"/>
          <w:numId w:val="9"/>
        </w:numPr>
        <w:rPr>
          <w:sz w:val="24"/>
        </w:rPr>
      </w:pPr>
      <w:r w:rsidRPr="00FC4ECA">
        <w:rPr>
          <w:rFonts w:hint="eastAsia"/>
          <w:sz w:val="24"/>
        </w:rPr>
        <w:t>向患者父母解释脑死亡，耐心等到患者父母同意时医生才能拔掉呼吸机</w:t>
      </w:r>
    </w:p>
    <w:p w:rsidR="00042D06" w:rsidRPr="00FC4ECA" w:rsidRDefault="00042D06" w:rsidP="00307FB3">
      <w:pPr>
        <w:numPr>
          <w:ilvl w:val="1"/>
          <w:numId w:val="9"/>
        </w:numPr>
        <w:rPr>
          <w:sz w:val="24"/>
        </w:rPr>
      </w:pPr>
      <w:r w:rsidRPr="00FC4ECA">
        <w:rPr>
          <w:rFonts w:hint="eastAsia"/>
          <w:sz w:val="24"/>
        </w:rPr>
        <w:t>因为脑死亡还有争论，所以医生不能自行拔掉呼吸机</w:t>
      </w:r>
    </w:p>
    <w:p w:rsidR="00042D06" w:rsidRPr="00FC4ECA" w:rsidRDefault="00042D06" w:rsidP="00307FB3">
      <w:pPr>
        <w:numPr>
          <w:ilvl w:val="1"/>
          <w:numId w:val="9"/>
        </w:numPr>
        <w:rPr>
          <w:sz w:val="24"/>
        </w:rPr>
      </w:pPr>
      <w:r w:rsidRPr="00FC4ECA">
        <w:rPr>
          <w:rFonts w:hint="eastAsia"/>
          <w:sz w:val="24"/>
        </w:rPr>
        <w:t>请公证机关公证死亡</w:t>
      </w:r>
    </w:p>
    <w:p w:rsidR="00042D06" w:rsidRPr="00FC4ECA" w:rsidRDefault="00042D06" w:rsidP="00307FB3">
      <w:pPr>
        <w:numPr>
          <w:ilvl w:val="0"/>
          <w:numId w:val="9"/>
        </w:numPr>
        <w:rPr>
          <w:sz w:val="24"/>
        </w:rPr>
      </w:pPr>
      <w:r w:rsidRPr="00FC4ECA">
        <w:rPr>
          <w:rFonts w:hint="eastAsia"/>
          <w:sz w:val="24"/>
        </w:rPr>
        <w:t>患者李某，妊娠</w:t>
      </w:r>
      <w:r w:rsidRPr="00FC4ECA">
        <w:rPr>
          <w:rFonts w:hint="eastAsia"/>
          <w:sz w:val="24"/>
        </w:rPr>
        <w:t>36</w:t>
      </w:r>
      <w:r w:rsidRPr="00FC4ECA">
        <w:rPr>
          <w:rFonts w:hint="eastAsia"/>
          <w:sz w:val="24"/>
        </w:rPr>
        <w:t>周后顺产</w:t>
      </w:r>
      <w:proofErr w:type="gramStart"/>
      <w:r w:rsidRPr="00FC4ECA">
        <w:rPr>
          <w:rFonts w:hint="eastAsia"/>
          <w:sz w:val="24"/>
        </w:rPr>
        <w:t>一</w:t>
      </w:r>
      <w:proofErr w:type="gramEnd"/>
      <w:r w:rsidRPr="00FC4ECA">
        <w:rPr>
          <w:rFonts w:hint="eastAsia"/>
          <w:sz w:val="24"/>
        </w:rPr>
        <w:t>男婴。新生儿全身青紫，经医生常规处理后仍无法进行自主呼吸，且紫</w:t>
      </w:r>
      <w:proofErr w:type="gramStart"/>
      <w:r w:rsidRPr="00FC4ECA">
        <w:rPr>
          <w:rFonts w:hint="eastAsia"/>
          <w:sz w:val="24"/>
        </w:rPr>
        <w:t>绀</w:t>
      </w:r>
      <w:proofErr w:type="gramEnd"/>
      <w:r w:rsidRPr="00FC4ECA">
        <w:rPr>
          <w:rFonts w:hint="eastAsia"/>
          <w:sz w:val="24"/>
        </w:rPr>
        <w:t>加剧，生命垂危。医护人员行气管切开，接呼吸机，十几分钟后，患儿紫</w:t>
      </w:r>
      <w:proofErr w:type="gramStart"/>
      <w:r w:rsidRPr="00FC4ECA">
        <w:rPr>
          <w:rFonts w:hint="eastAsia"/>
          <w:sz w:val="24"/>
        </w:rPr>
        <w:t>绀</w:t>
      </w:r>
      <w:proofErr w:type="gramEnd"/>
      <w:r w:rsidRPr="00FC4ECA">
        <w:rPr>
          <w:rFonts w:hint="eastAsia"/>
          <w:sz w:val="24"/>
        </w:rPr>
        <w:t>缓解，肤色转红，但撤掉呼吸机后马上又发生严重紫</w:t>
      </w:r>
      <w:proofErr w:type="gramStart"/>
      <w:r w:rsidRPr="00FC4ECA">
        <w:rPr>
          <w:rFonts w:hint="eastAsia"/>
          <w:sz w:val="24"/>
        </w:rPr>
        <w:t>绀</w:t>
      </w:r>
      <w:proofErr w:type="gramEnd"/>
      <w:r w:rsidRPr="00FC4ECA">
        <w:rPr>
          <w:rFonts w:hint="eastAsia"/>
          <w:sz w:val="24"/>
        </w:rPr>
        <w:t>。如此反复</w:t>
      </w:r>
      <w:r w:rsidRPr="00FC4ECA">
        <w:rPr>
          <w:rFonts w:hint="eastAsia"/>
          <w:sz w:val="24"/>
        </w:rPr>
        <w:t>11</w:t>
      </w:r>
      <w:r w:rsidRPr="00FC4ECA">
        <w:rPr>
          <w:rFonts w:hint="eastAsia"/>
          <w:sz w:val="24"/>
        </w:rPr>
        <w:t>次，共计</w:t>
      </w:r>
      <w:r w:rsidRPr="00FC4ECA">
        <w:rPr>
          <w:rFonts w:hint="eastAsia"/>
          <w:sz w:val="24"/>
        </w:rPr>
        <w:t>3</w:t>
      </w:r>
      <w:r w:rsidRPr="00FC4ECA">
        <w:rPr>
          <w:rFonts w:hint="eastAsia"/>
          <w:sz w:val="24"/>
        </w:rPr>
        <w:t>个小时。医生认为患儿可能患有先天性中枢神经发育障碍，合并先天性心脏病或肺部发育不成熟，抢救成功希望渺茫，即便成功也可能留下严重后遗症，故建议撤掉呼吸机，停止抢救。但患儿母亲因前两次均不明原因流传，对这一新生儿格外珍视，坚决不同意撤掉呼吸机和停止抢救。在此情况下，医生怎样做最合乎道德：</w:t>
      </w:r>
    </w:p>
    <w:p w:rsidR="00042D06" w:rsidRPr="00FC4ECA" w:rsidRDefault="00042D06" w:rsidP="00307FB3">
      <w:pPr>
        <w:numPr>
          <w:ilvl w:val="1"/>
          <w:numId w:val="9"/>
        </w:numPr>
        <w:rPr>
          <w:color w:val="FF0000"/>
          <w:sz w:val="24"/>
        </w:rPr>
      </w:pPr>
      <w:r w:rsidRPr="00881BE4">
        <w:rPr>
          <w:rFonts w:hint="eastAsia"/>
          <w:color w:val="FF0000"/>
          <w:sz w:val="24"/>
          <w:u w:val="single"/>
        </w:rPr>
        <w:t>力劝</w:t>
      </w:r>
      <w:r w:rsidRPr="00FC4ECA">
        <w:rPr>
          <w:rFonts w:hint="eastAsia"/>
          <w:color w:val="FF0000"/>
          <w:sz w:val="24"/>
        </w:rPr>
        <w:t>患儿父母同意撤掉呼吸机和停止抢救，</w:t>
      </w:r>
      <w:r w:rsidRPr="00881BE4">
        <w:rPr>
          <w:rFonts w:hint="eastAsia"/>
          <w:color w:val="FF0000"/>
          <w:sz w:val="24"/>
          <w:u w:val="single"/>
        </w:rPr>
        <w:t>若不同意，尊重</w:t>
      </w:r>
      <w:r w:rsidRPr="00FC4ECA">
        <w:rPr>
          <w:rFonts w:hint="eastAsia"/>
          <w:color w:val="FF0000"/>
          <w:sz w:val="24"/>
        </w:rPr>
        <w:t>患儿父母的选择；</w:t>
      </w:r>
    </w:p>
    <w:p w:rsidR="00042D06" w:rsidRPr="00FC4ECA" w:rsidRDefault="00042D06" w:rsidP="00307FB3">
      <w:pPr>
        <w:numPr>
          <w:ilvl w:val="1"/>
          <w:numId w:val="9"/>
        </w:numPr>
        <w:rPr>
          <w:sz w:val="24"/>
        </w:rPr>
      </w:pPr>
      <w:r w:rsidRPr="00FC4ECA">
        <w:rPr>
          <w:rFonts w:hint="eastAsia"/>
          <w:sz w:val="24"/>
        </w:rPr>
        <w:t>根据生命价值原则，撤掉呼吸机和停止抢救</w:t>
      </w:r>
    </w:p>
    <w:p w:rsidR="00042D06" w:rsidRPr="00FC4ECA" w:rsidRDefault="00042D06" w:rsidP="00307FB3">
      <w:pPr>
        <w:numPr>
          <w:ilvl w:val="1"/>
          <w:numId w:val="9"/>
        </w:numPr>
        <w:rPr>
          <w:sz w:val="24"/>
        </w:rPr>
      </w:pPr>
      <w:r w:rsidRPr="00FC4ECA">
        <w:rPr>
          <w:rFonts w:hint="eastAsia"/>
          <w:sz w:val="24"/>
        </w:rPr>
        <w:t>尊重患儿父母的选择，全力抢救</w:t>
      </w:r>
    </w:p>
    <w:p w:rsidR="00042D06" w:rsidRPr="00FC4ECA" w:rsidRDefault="00042D06" w:rsidP="00307FB3">
      <w:pPr>
        <w:numPr>
          <w:ilvl w:val="1"/>
          <w:numId w:val="9"/>
        </w:numPr>
        <w:rPr>
          <w:sz w:val="24"/>
        </w:rPr>
      </w:pPr>
      <w:r w:rsidRPr="00FC4ECA">
        <w:rPr>
          <w:rFonts w:hint="eastAsia"/>
          <w:sz w:val="24"/>
        </w:rPr>
        <w:t>不撤呼吸机，但停止其他治疗，这样既不伤害患儿父母感情，又可以节约卫生资源；</w:t>
      </w:r>
    </w:p>
    <w:p w:rsidR="00042D06" w:rsidRPr="00FC4ECA" w:rsidRDefault="00042D06" w:rsidP="00307FB3">
      <w:pPr>
        <w:numPr>
          <w:ilvl w:val="1"/>
          <w:numId w:val="9"/>
        </w:numPr>
        <w:rPr>
          <w:sz w:val="24"/>
        </w:rPr>
      </w:pPr>
      <w:r w:rsidRPr="00FC4ECA">
        <w:rPr>
          <w:rFonts w:hint="eastAsia"/>
          <w:sz w:val="24"/>
        </w:rPr>
        <w:t>在病人个人利益和社会整体利益冲突时，医生应以社会利益为重，停止抢救</w:t>
      </w:r>
    </w:p>
    <w:p w:rsidR="00042D06" w:rsidRPr="00FC4ECA" w:rsidRDefault="00042D06" w:rsidP="00307FB3">
      <w:pPr>
        <w:numPr>
          <w:ilvl w:val="0"/>
          <w:numId w:val="10"/>
        </w:numPr>
        <w:rPr>
          <w:sz w:val="24"/>
        </w:rPr>
      </w:pPr>
      <w:proofErr w:type="gramStart"/>
      <w:r w:rsidRPr="00FC4ECA">
        <w:rPr>
          <w:rFonts w:hint="eastAsia"/>
          <w:sz w:val="24"/>
        </w:rPr>
        <w:t>一</w:t>
      </w:r>
      <w:proofErr w:type="gramEnd"/>
      <w:r w:rsidRPr="00FC4ECA">
        <w:rPr>
          <w:rFonts w:hint="eastAsia"/>
          <w:sz w:val="24"/>
        </w:rPr>
        <w:t>幼儿患脑炎，住院后病情恶化，呼吸困难，依靠呼吸机维持生存。医生向家长交代了治愈无望，</w:t>
      </w:r>
      <w:r w:rsidRPr="00881BE4">
        <w:rPr>
          <w:rFonts w:hint="eastAsia"/>
          <w:sz w:val="24"/>
          <w:u w:val="single"/>
        </w:rPr>
        <w:t>即使经治疗能够存活也将成为痴呆或智力低下</w:t>
      </w:r>
      <w:r w:rsidRPr="00FC4ECA">
        <w:rPr>
          <w:rFonts w:hint="eastAsia"/>
          <w:sz w:val="24"/>
        </w:rPr>
        <w:t>。家长反复考虑决定放弃治疗，撤掉呼吸机，停止支持疗法，并签了字。停止治疗后，患儿呈抽气样呼吸，一下子死不了；患儿家长看着心里十分难受，要求护士注射针剂让患儿快点死去。医护人员认为这样做是变相杀人，有悖医德，不敢下手，眼巴巴看着患儿痛苦而死。从该案例看，医务人员应该怎样做最合乎道德：</w:t>
      </w:r>
    </w:p>
    <w:p w:rsidR="00042D06" w:rsidRPr="00FC4ECA" w:rsidRDefault="00042D06" w:rsidP="00042D06">
      <w:pPr>
        <w:ind w:firstLineChars="200" w:firstLine="480"/>
        <w:rPr>
          <w:sz w:val="24"/>
        </w:rPr>
      </w:pPr>
      <w:r w:rsidRPr="00FC4ECA">
        <w:rPr>
          <w:rFonts w:hint="eastAsia"/>
          <w:sz w:val="24"/>
        </w:rPr>
        <w:t>A</w:t>
      </w:r>
      <w:r w:rsidRPr="00FC4ECA">
        <w:rPr>
          <w:rFonts w:hint="eastAsia"/>
          <w:sz w:val="24"/>
        </w:rPr>
        <w:t>、此案例中的做法最为恰当</w:t>
      </w:r>
    </w:p>
    <w:p w:rsidR="00042D06" w:rsidRPr="00FC4ECA" w:rsidRDefault="00042D06" w:rsidP="00042D06">
      <w:pPr>
        <w:ind w:firstLineChars="200" w:firstLine="480"/>
        <w:rPr>
          <w:sz w:val="24"/>
        </w:rPr>
      </w:pPr>
      <w:r w:rsidRPr="00FC4ECA">
        <w:rPr>
          <w:rFonts w:hint="eastAsia"/>
          <w:sz w:val="24"/>
        </w:rPr>
        <w:t>B</w:t>
      </w:r>
      <w:r w:rsidRPr="00FC4ECA">
        <w:rPr>
          <w:rFonts w:hint="eastAsia"/>
          <w:sz w:val="24"/>
        </w:rPr>
        <w:t>、主动安乐死就是变相杀人，故绝对不应实施</w:t>
      </w:r>
    </w:p>
    <w:p w:rsidR="00042D06" w:rsidRPr="00FC4ECA" w:rsidRDefault="00042D06" w:rsidP="00042D06">
      <w:pPr>
        <w:ind w:firstLineChars="200" w:firstLine="480"/>
        <w:rPr>
          <w:sz w:val="24"/>
        </w:rPr>
      </w:pPr>
      <w:r w:rsidRPr="00FC4ECA">
        <w:rPr>
          <w:rFonts w:hint="eastAsia"/>
          <w:sz w:val="24"/>
        </w:rPr>
        <w:t>C</w:t>
      </w:r>
      <w:r w:rsidRPr="00FC4ECA">
        <w:rPr>
          <w:rFonts w:hint="eastAsia"/>
          <w:sz w:val="24"/>
        </w:rPr>
        <w:t>、主动安乐死没有法律依据，故绝对不应实施</w:t>
      </w:r>
    </w:p>
    <w:p w:rsidR="00042D06" w:rsidRPr="00FC4ECA" w:rsidRDefault="00042D06" w:rsidP="00042D06">
      <w:pPr>
        <w:ind w:firstLineChars="200" w:firstLine="480"/>
        <w:rPr>
          <w:color w:val="FF0000"/>
          <w:sz w:val="24"/>
        </w:rPr>
      </w:pPr>
      <w:r w:rsidRPr="00FC4ECA">
        <w:rPr>
          <w:rFonts w:hint="eastAsia"/>
          <w:color w:val="FF0000"/>
          <w:sz w:val="24"/>
        </w:rPr>
        <w:t>D</w:t>
      </w:r>
      <w:r w:rsidRPr="00FC4ECA">
        <w:rPr>
          <w:rFonts w:hint="eastAsia"/>
          <w:color w:val="FF0000"/>
          <w:sz w:val="24"/>
        </w:rPr>
        <w:t>、无论哪种方式，只要让患儿舒适即可</w:t>
      </w:r>
    </w:p>
    <w:p w:rsidR="00042D06" w:rsidRPr="00FC4ECA" w:rsidRDefault="00042D06" w:rsidP="00042D06">
      <w:pPr>
        <w:ind w:firstLineChars="200" w:firstLine="480"/>
        <w:rPr>
          <w:sz w:val="24"/>
        </w:rPr>
      </w:pPr>
      <w:r w:rsidRPr="00FC4ECA">
        <w:rPr>
          <w:rFonts w:hint="eastAsia"/>
          <w:sz w:val="24"/>
        </w:rPr>
        <w:t>E</w:t>
      </w:r>
      <w:r w:rsidRPr="00FC4ECA">
        <w:rPr>
          <w:rFonts w:hint="eastAsia"/>
          <w:sz w:val="24"/>
        </w:rPr>
        <w:t>、以上都不是</w:t>
      </w:r>
    </w:p>
    <w:p w:rsidR="00042D06" w:rsidRPr="00FC4ECA" w:rsidRDefault="00042D06" w:rsidP="00307FB3">
      <w:pPr>
        <w:numPr>
          <w:ilvl w:val="0"/>
          <w:numId w:val="10"/>
        </w:numPr>
        <w:rPr>
          <w:sz w:val="24"/>
        </w:rPr>
      </w:pPr>
      <w:r w:rsidRPr="00FC4ECA">
        <w:rPr>
          <w:rFonts w:hint="eastAsia"/>
          <w:sz w:val="24"/>
        </w:rPr>
        <w:t>患者冯某，女，</w:t>
      </w:r>
      <w:r w:rsidRPr="00FC4ECA">
        <w:rPr>
          <w:rFonts w:hint="eastAsia"/>
          <w:sz w:val="24"/>
        </w:rPr>
        <w:t>43</w:t>
      </w:r>
      <w:r w:rsidRPr="00FC4ECA">
        <w:rPr>
          <w:rFonts w:hint="eastAsia"/>
          <w:sz w:val="24"/>
        </w:rPr>
        <w:t>岁，干部。因子宫肉瘤术后复发广泛转移</w:t>
      </w:r>
      <w:r w:rsidRPr="00881BE4">
        <w:rPr>
          <w:rFonts w:hint="eastAsia"/>
          <w:sz w:val="24"/>
          <w:u w:val="single"/>
        </w:rPr>
        <w:t>疼痛难忍，本人曾口头表示过必要时可以实施安乐死</w:t>
      </w:r>
      <w:r w:rsidRPr="00FC4ECA">
        <w:rPr>
          <w:rFonts w:hint="eastAsia"/>
          <w:sz w:val="24"/>
        </w:rPr>
        <w:t>，但主</w:t>
      </w:r>
      <w:smartTag w:uri="urn:schemas-microsoft-com:office:smarttags" w:element="PersonName">
        <w:smartTagPr>
          <w:attr w:name="ProductID" w:val="管"/>
        </w:smartTagPr>
        <w:r w:rsidRPr="00FC4ECA">
          <w:rPr>
            <w:rFonts w:hint="eastAsia"/>
            <w:sz w:val="24"/>
          </w:rPr>
          <w:t>管</w:t>
        </w:r>
      </w:smartTag>
      <w:r w:rsidRPr="00FC4ECA">
        <w:rPr>
          <w:rFonts w:hint="eastAsia"/>
          <w:sz w:val="24"/>
        </w:rPr>
        <w:t>医师未得到患者的正式承诺手续而仍坚持治疗。一天，患者趁医护人员不在而大量服用安眠药以结束生命，不久被医生发现，从该案看，医生怎样做最合乎道德：</w:t>
      </w:r>
    </w:p>
    <w:p w:rsidR="00042D06" w:rsidRPr="00FC4ECA" w:rsidRDefault="00042D06" w:rsidP="00042D06">
      <w:pPr>
        <w:ind w:firstLineChars="200" w:firstLine="480"/>
        <w:rPr>
          <w:sz w:val="24"/>
        </w:rPr>
      </w:pPr>
      <w:r w:rsidRPr="00FC4ECA">
        <w:rPr>
          <w:rFonts w:hint="eastAsia"/>
          <w:sz w:val="24"/>
        </w:rPr>
        <w:t>A</w:t>
      </w:r>
      <w:r w:rsidRPr="00FC4ECA">
        <w:rPr>
          <w:rFonts w:hint="eastAsia"/>
          <w:sz w:val="24"/>
        </w:rPr>
        <w:t>、救死扶伤，全力抢救</w:t>
      </w:r>
    </w:p>
    <w:p w:rsidR="00042D06" w:rsidRPr="00FC4ECA" w:rsidRDefault="00042D06" w:rsidP="00042D06">
      <w:pPr>
        <w:ind w:firstLineChars="200" w:firstLine="480"/>
        <w:rPr>
          <w:sz w:val="24"/>
        </w:rPr>
      </w:pPr>
      <w:r w:rsidRPr="00FC4ECA">
        <w:rPr>
          <w:rFonts w:hint="eastAsia"/>
          <w:sz w:val="24"/>
        </w:rPr>
        <w:t>B</w:t>
      </w:r>
      <w:r w:rsidRPr="00FC4ECA">
        <w:rPr>
          <w:rFonts w:hint="eastAsia"/>
          <w:sz w:val="24"/>
        </w:rPr>
        <w:t>、尊重患者的意愿，不抢救</w:t>
      </w:r>
    </w:p>
    <w:p w:rsidR="00042D06" w:rsidRPr="00FC4ECA" w:rsidRDefault="00042D06" w:rsidP="00042D06">
      <w:pPr>
        <w:ind w:firstLineChars="200" w:firstLine="480"/>
        <w:rPr>
          <w:color w:val="FF0000"/>
          <w:sz w:val="24"/>
        </w:rPr>
      </w:pPr>
      <w:r w:rsidRPr="00FC4ECA">
        <w:rPr>
          <w:rFonts w:hint="eastAsia"/>
          <w:color w:val="FF0000"/>
          <w:sz w:val="24"/>
        </w:rPr>
        <w:t>C</w:t>
      </w:r>
      <w:r w:rsidRPr="00FC4ECA">
        <w:rPr>
          <w:rFonts w:hint="eastAsia"/>
          <w:color w:val="FF0000"/>
          <w:sz w:val="24"/>
        </w:rPr>
        <w:t>、按患者</w:t>
      </w:r>
      <w:r w:rsidRPr="00881BE4">
        <w:rPr>
          <w:rFonts w:hint="eastAsia"/>
          <w:color w:val="FF0000"/>
          <w:sz w:val="24"/>
          <w:u w:val="single"/>
        </w:rPr>
        <w:t>家属的意见</w:t>
      </w:r>
      <w:r w:rsidRPr="00FC4ECA">
        <w:rPr>
          <w:rFonts w:hint="eastAsia"/>
          <w:color w:val="FF0000"/>
          <w:sz w:val="24"/>
        </w:rPr>
        <w:t>办</w:t>
      </w:r>
    </w:p>
    <w:p w:rsidR="00042D06" w:rsidRPr="00FC4ECA" w:rsidRDefault="00042D06" w:rsidP="00042D06">
      <w:pPr>
        <w:ind w:firstLineChars="200" w:firstLine="480"/>
        <w:rPr>
          <w:sz w:val="24"/>
        </w:rPr>
      </w:pPr>
      <w:r w:rsidRPr="00FC4ECA">
        <w:rPr>
          <w:rFonts w:hint="eastAsia"/>
          <w:sz w:val="24"/>
        </w:rPr>
        <w:t>D</w:t>
      </w:r>
      <w:r w:rsidRPr="00FC4ECA">
        <w:rPr>
          <w:rFonts w:hint="eastAsia"/>
          <w:sz w:val="24"/>
        </w:rPr>
        <w:t>、听任患者死亡</w:t>
      </w:r>
    </w:p>
    <w:p w:rsidR="00042D06" w:rsidRPr="00FC4ECA" w:rsidRDefault="00042D06" w:rsidP="00042D06">
      <w:pPr>
        <w:ind w:firstLineChars="200" w:firstLine="480"/>
        <w:rPr>
          <w:sz w:val="24"/>
        </w:rPr>
      </w:pPr>
      <w:r w:rsidRPr="00FC4ECA">
        <w:rPr>
          <w:rFonts w:hint="eastAsia"/>
          <w:sz w:val="24"/>
        </w:rPr>
        <w:t>E</w:t>
      </w:r>
      <w:r w:rsidRPr="00FC4ECA">
        <w:rPr>
          <w:rFonts w:hint="eastAsia"/>
          <w:sz w:val="24"/>
        </w:rPr>
        <w:t>、本着生命价值的原则，不抢救</w:t>
      </w:r>
    </w:p>
    <w:p w:rsidR="00042D06" w:rsidRPr="00FC4ECA" w:rsidRDefault="00042D06" w:rsidP="00307FB3">
      <w:pPr>
        <w:numPr>
          <w:ilvl w:val="0"/>
          <w:numId w:val="10"/>
        </w:numPr>
        <w:rPr>
          <w:sz w:val="24"/>
        </w:rPr>
      </w:pPr>
      <w:r w:rsidRPr="00FC4ECA">
        <w:rPr>
          <w:rFonts w:hint="eastAsia"/>
          <w:sz w:val="24"/>
        </w:rPr>
        <w:t>产妇燕某，</w:t>
      </w:r>
      <w:r w:rsidRPr="00FC4ECA">
        <w:rPr>
          <w:rFonts w:hint="eastAsia"/>
          <w:sz w:val="24"/>
        </w:rPr>
        <w:t>26</w:t>
      </w:r>
      <w:r w:rsidRPr="00FC4ECA">
        <w:rPr>
          <w:rFonts w:hint="eastAsia"/>
          <w:sz w:val="24"/>
        </w:rPr>
        <w:t>岁，第一</w:t>
      </w:r>
      <w:proofErr w:type="gramStart"/>
      <w:r w:rsidRPr="00FC4ECA">
        <w:rPr>
          <w:rFonts w:hint="eastAsia"/>
          <w:sz w:val="24"/>
        </w:rPr>
        <w:t>胎</w:t>
      </w:r>
      <w:proofErr w:type="gramEnd"/>
      <w:r w:rsidRPr="00FC4ECA">
        <w:rPr>
          <w:rFonts w:hint="eastAsia"/>
          <w:sz w:val="24"/>
        </w:rPr>
        <w:t>足月顺产</w:t>
      </w:r>
      <w:proofErr w:type="gramStart"/>
      <w:r w:rsidRPr="00FC4ECA">
        <w:rPr>
          <w:rFonts w:hint="eastAsia"/>
          <w:sz w:val="24"/>
        </w:rPr>
        <w:t>一</w:t>
      </w:r>
      <w:proofErr w:type="gramEnd"/>
      <w:r w:rsidRPr="00FC4ECA">
        <w:rPr>
          <w:rFonts w:hint="eastAsia"/>
          <w:sz w:val="24"/>
        </w:rPr>
        <w:t>女婴，体重</w:t>
      </w:r>
      <w:smartTag w:uri="urn:schemas-microsoft-com:office:smarttags" w:element="chmetcnv">
        <w:smartTagPr>
          <w:attr w:name="TCSC" w:val="0"/>
          <w:attr w:name="NumberType" w:val="1"/>
          <w:attr w:name="Negative" w:val="False"/>
          <w:attr w:name="HasSpace" w:val="False"/>
          <w:attr w:name="SourceValue" w:val="2960"/>
          <w:attr w:name="UnitName" w:val="克"/>
        </w:smartTagPr>
        <w:r w:rsidRPr="00FC4ECA">
          <w:rPr>
            <w:rFonts w:hint="eastAsia"/>
            <w:sz w:val="24"/>
          </w:rPr>
          <w:t>2960</w:t>
        </w:r>
        <w:r w:rsidRPr="00FC4ECA">
          <w:rPr>
            <w:rFonts w:hint="eastAsia"/>
            <w:sz w:val="24"/>
          </w:rPr>
          <w:t>克</w:t>
        </w:r>
      </w:smartTag>
      <w:r w:rsidRPr="00FC4ECA">
        <w:rPr>
          <w:rFonts w:hint="eastAsia"/>
          <w:sz w:val="24"/>
        </w:rPr>
        <w:t>，兔唇，经医生体检患有先天性肛门闭锁。于是，医生向家属交代新生儿的病情，并说明兔唇不必急于矫治，而先天性肛门闭锁需要马上手术。且手术较简单。家属与产妇商量后，认为新生儿有先天性缺陷，又是女婴，将来长大不美观，况且产妇年轻，今后仍有生育的机会，故决定将新生儿</w:t>
      </w:r>
      <w:r w:rsidRPr="00881BE4">
        <w:rPr>
          <w:rFonts w:hint="eastAsia"/>
          <w:sz w:val="24"/>
          <w:u w:val="single"/>
        </w:rPr>
        <w:t>舍弃，让医院进行处理</w:t>
      </w:r>
      <w:r w:rsidRPr="00FC4ECA">
        <w:rPr>
          <w:rFonts w:hint="eastAsia"/>
          <w:sz w:val="24"/>
        </w:rPr>
        <w:t>。医生不同意家属的意见，动员家属尽快统一进行肛门手术，但是家属不签字，且声言如果手术医生将承担一切后果。在下列做法中，哪种做法最合乎道德：</w:t>
      </w:r>
    </w:p>
    <w:p w:rsidR="00042D06" w:rsidRPr="00FC4ECA" w:rsidRDefault="00042D06" w:rsidP="00042D06">
      <w:pPr>
        <w:ind w:firstLineChars="200" w:firstLine="480"/>
        <w:rPr>
          <w:sz w:val="24"/>
        </w:rPr>
      </w:pPr>
      <w:r w:rsidRPr="00FC4ECA">
        <w:rPr>
          <w:rFonts w:hint="eastAsia"/>
          <w:sz w:val="24"/>
        </w:rPr>
        <w:t>A</w:t>
      </w:r>
      <w:r w:rsidRPr="00FC4ECA">
        <w:rPr>
          <w:rFonts w:hint="eastAsia"/>
          <w:sz w:val="24"/>
        </w:rPr>
        <w:t>、让家属接走，自行处置</w:t>
      </w:r>
    </w:p>
    <w:p w:rsidR="00042D06" w:rsidRPr="00FC4ECA" w:rsidRDefault="00042D06" w:rsidP="00042D06">
      <w:pPr>
        <w:ind w:firstLineChars="200" w:firstLine="480"/>
        <w:rPr>
          <w:sz w:val="24"/>
        </w:rPr>
      </w:pPr>
      <w:r w:rsidRPr="00FC4ECA">
        <w:rPr>
          <w:rFonts w:hint="eastAsia"/>
          <w:sz w:val="24"/>
        </w:rPr>
        <w:t>B</w:t>
      </w:r>
      <w:r w:rsidRPr="00FC4ECA">
        <w:rPr>
          <w:rFonts w:hint="eastAsia"/>
          <w:sz w:val="24"/>
        </w:rPr>
        <w:t>、尊重家属的意见，协助舍弃</w:t>
      </w:r>
    </w:p>
    <w:p w:rsidR="00042D06" w:rsidRPr="00FC4ECA" w:rsidRDefault="00042D06" w:rsidP="00042D06">
      <w:pPr>
        <w:ind w:firstLineChars="200" w:firstLine="480"/>
        <w:rPr>
          <w:sz w:val="24"/>
        </w:rPr>
      </w:pPr>
      <w:r w:rsidRPr="00FC4ECA">
        <w:rPr>
          <w:rFonts w:hint="eastAsia"/>
          <w:sz w:val="24"/>
        </w:rPr>
        <w:lastRenderedPageBreak/>
        <w:t>C</w:t>
      </w:r>
      <w:r w:rsidRPr="00FC4ECA">
        <w:rPr>
          <w:rFonts w:hint="eastAsia"/>
          <w:sz w:val="24"/>
        </w:rPr>
        <w:t>、</w:t>
      </w:r>
      <w:r w:rsidRPr="00FC4ECA">
        <w:rPr>
          <w:rFonts w:hint="eastAsia"/>
          <w:color w:val="FF0000"/>
          <w:sz w:val="24"/>
        </w:rPr>
        <w:t>劝说患儿父母同意手术</w:t>
      </w:r>
    </w:p>
    <w:p w:rsidR="00042D06" w:rsidRPr="00FC4ECA" w:rsidRDefault="00042D06" w:rsidP="00042D06">
      <w:pPr>
        <w:ind w:firstLineChars="200" w:firstLine="480"/>
        <w:rPr>
          <w:sz w:val="24"/>
        </w:rPr>
      </w:pPr>
      <w:r w:rsidRPr="00FC4ECA">
        <w:rPr>
          <w:rFonts w:hint="eastAsia"/>
          <w:sz w:val="24"/>
        </w:rPr>
        <w:t>D</w:t>
      </w:r>
      <w:r w:rsidRPr="00FC4ECA">
        <w:rPr>
          <w:rFonts w:hint="eastAsia"/>
          <w:sz w:val="24"/>
        </w:rPr>
        <w:t>、此患儿为有缺陷的新生儿，本着生命价值原则，应劝说父母同意给新生儿安乐死</w:t>
      </w:r>
    </w:p>
    <w:p w:rsidR="00042D06" w:rsidRPr="00FC4ECA" w:rsidRDefault="00042D06" w:rsidP="00042D06">
      <w:pPr>
        <w:ind w:firstLineChars="200" w:firstLine="480"/>
        <w:rPr>
          <w:sz w:val="24"/>
        </w:rPr>
      </w:pPr>
      <w:r w:rsidRPr="00FC4ECA">
        <w:rPr>
          <w:rFonts w:hint="eastAsia"/>
          <w:sz w:val="24"/>
        </w:rPr>
        <w:t>E</w:t>
      </w:r>
      <w:r w:rsidRPr="00FC4ECA">
        <w:rPr>
          <w:rFonts w:hint="eastAsia"/>
          <w:sz w:val="24"/>
        </w:rPr>
        <w:t>、无论新生儿是否缺陷，都应该全力抢救</w:t>
      </w:r>
    </w:p>
    <w:p w:rsidR="00042D06" w:rsidRPr="00FC4ECA" w:rsidRDefault="00042D06" w:rsidP="00307FB3">
      <w:pPr>
        <w:numPr>
          <w:ilvl w:val="0"/>
          <w:numId w:val="10"/>
        </w:numPr>
        <w:rPr>
          <w:sz w:val="24"/>
        </w:rPr>
      </w:pPr>
      <w:r w:rsidRPr="00FC4ECA">
        <w:rPr>
          <w:rFonts w:hint="eastAsia"/>
          <w:sz w:val="24"/>
        </w:rPr>
        <w:t>患者张某，男，</w:t>
      </w:r>
      <w:r w:rsidRPr="00FC4ECA">
        <w:rPr>
          <w:rFonts w:hint="eastAsia"/>
          <w:sz w:val="24"/>
        </w:rPr>
        <w:t>78</w:t>
      </w:r>
      <w:r w:rsidRPr="00FC4ECA">
        <w:rPr>
          <w:rFonts w:hint="eastAsia"/>
          <w:sz w:val="24"/>
        </w:rPr>
        <w:t>岁，肝癌晚期，已发生全身多处转移，因无手术指针，故行姑息疗法。但剧烈的疼痛使患者非常痛苦，且一般的止痛针剂无效。患者多次提出放弃治疗的要求。他有二子、</w:t>
      </w:r>
      <w:proofErr w:type="gramStart"/>
      <w:r w:rsidRPr="00FC4ECA">
        <w:rPr>
          <w:rFonts w:hint="eastAsia"/>
          <w:sz w:val="24"/>
        </w:rPr>
        <w:t>一</w:t>
      </w:r>
      <w:proofErr w:type="gramEnd"/>
      <w:r w:rsidRPr="00FC4ECA">
        <w:rPr>
          <w:rFonts w:hint="eastAsia"/>
          <w:sz w:val="24"/>
        </w:rPr>
        <w:t>女，二子同意，但</w:t>
      </w:r>
      <w:proofErr w:type="gramStart"/>
      <w:r w:rsidRPr="00FC4ECA">
        <w:rPr>
          <w:rFonts w:hint="eastAsia"/>
          <w:sz w:val="24"/>
        </w:rPr>
        <w:t>一</w:t>
      </w:r>
      <w:proofErr w:type="gramEnd"/>
      <w:r w:rsidRPr="00FC4ECA">
        <w:rPr>
          <w:rFonts w:hint="eastAsia"/>
          <w:sz w:val="24"/>
        </w:rPr>
        <w:t>女反对，此时医生如何做最合乎道德：</w:t>
      </w:r>
    </w:p>
    <w:p w:rsidR="00042D06" w:rsidRPr="00FC4ECA" w:rsidRDefault="00042D06" w:rsidP="00042D06">
      <w:pPr>
        <w:ind w:firstLineChars="200" w:firstLine="480"/>
        <w:rPr>
          <w:sz w:val="24"/>
        </w:rPr>
      </w:pPr>
      <w:r w:rsidRPr="00FC4ECA">
        <w:rPr>
          <w:rFonts w:hint="eastAsia"/>
          <w:sz w:val="24"/>
        </w:rPr>
        <w:t>A</w:t>
      </w:r>
      <w:r w:rsidRPr="00FC4ECA">
        <w:rPr>
          <w:rFonts w:hint="eastAsia"/>
          <w:sz w:val="24"/>
        </w:rPr>
        <w:t>、按家属多数人的意见处理</w:t>
      </w:r>
    </w:p>
    <w:p w:rsidR="00042D06" w:rsidRPr="00FC4ECA" w:rsidRDefault="00042D06" w:rsidP="00042D06">
      <w:pPr>
        <w:ind w:firstLineChars="200" w:firstLine="480"/>
        <w:rPr>
          <w:sz w:val="24"/>
        </w:rPr>
      </w:pPr>
      <w:r w:rsidRPr="00FC4ECA">
        <w:rPr>
          <w:rFonts w:hint="eastAsia"/>
          <w:sz w:val="24"/>
        </w:rPr>
        <w:t>B</w:t>
      </w:r>
      <w:r w:rsidRPr="00FC4ECA">
        <w:rPr>
          <w:rFonts w:hint="eastAsia"/>
          <w:sz w:val="24"/>
        </w:rPr>
        <w:t>、等家属意见一致时再按家属意见处理</w:t>
      </w:r>
    </w:p>
    <w:p w:rsidR="00042D06" w:rsidRPr="00FC4ECA" w:rsidRDefault="00042D06" w:rsidP="00042D06">
      <w:pPr>
        <w:ind w:firstLineChars="200" w:firstLine="480"/>
        <w:rPr>
          <w:color w:val="FF0000"/>
          <w:sz w:val="24"/>
        </w:rPr>
      </w:pPr>
      <w:r w:rsidRPr="00FC4ECA">
        <w:rPr>
          <w:rFonts w:hint="eastAsia"/>
          <w:color w:val="FF0000"/>
          <w:sz w:val="24"/>
        </w:rPr>
        <w:t>C</w:t>
      </w:r>
      <w:r w:rsidRPr="00FC4ECA">
        <w:rPr>
          <w:rFonts w:hint="eastAsia"/>
          <w:color w:val="FF0000"/>
          <w:sz w:val="24"/>
        </w:rPr>
        <w:t>、根据生命价值原则，</w:t>
      </w:r>
      <w:r w:rsidRPr="00881BE4">
        <w:rPr>
          <w:rFonts w:hint="eastAsia"/>
          <w:color w:val="FF0000"/>
          <w:sz w:val="24"/>
          <w:u w:val="single"/>
        </w:rPr>
        <w:t>劝说</w:t>
      </w:r>
      <w:r w:rsidRPr="00FC4ECA">
        <w:rPr>
          <w:rFonts w:hint="eastAsia"/>
          <w:color w:val="FF0000"/>
          <w:sz w:val="24"/>
        </w:rPr>
        <w:t>家属</w:t>
      </w:r>
      <w:r w:rsidRPr="00881BE4">
        <w:rPr>
          <w:rFonts w:hint="eastAsia"/>
          <w:color w:val="FF0000"/>
          <w:sz w:val="24"/>
          <w:u w:val="single"/>
        </w:rPr>
        <w:t>一致同意</w:t>
      </w:r>
      <w:r w:rsidRPr="00FC4ECA">
        <w:rPr>
          <w:rFonts w:hint="eastAsia"/>
          <w:color w:val="FF0000"/>
          <w:sz w:val="24"/>
        </w:rPr>
        <w:t>给患者终止治疗</w:t>
      </w:r>
    </w:p>
    <w:p w:rsidR="00042D06" w:rsidRPr="00FC4ECA" w:rsidRDefault="00042D06" w:rsidP="00042D06">
      <w:pPr>
        <w:ind w:firstLineChars="200" w:firstLine="480"/>
        <w:rPr>
          <w:sz w:val="24"/>
        </w:rPr>
      </w:pPr>
      <w:r w:rsidRPr="00FC4ECA">
        <w:rPr>
          <w:rFonts w:hint="eastAsia"/>
          <w:sz w:val="24"/>
        </w:rPr>
        <w:t>D</w:t>
      </w:r>
      <w:r w:rsidRPr="00FC4ECA">
        <w:rPr>
          <w:rFonts w:hint="eastAsia"/>
          <w:sz w:val="24"/>
        </w:rPr>
        <w:t>、让患者立下字据。然后医生就可以按患者的意见办理而不管家属的意见如何</w:t>
      </w:r>
    </w:p>
    <w:p w:rsidR="00042D06" w:rsidRPr="00FC4ECA" w:rsidRDefault="00042D06" w:rsidP="00042D06">
      <w:pPr>
        <w:ind w:firstLineChars="200" w:firstLine="480"/>
        <w:rPr>
          <w:sz w:val="24"/>
        </w:rPr>
      </w:pPr>
      <w:r w:rsidRPr="00FC4ECA">
        <w:rPr>
          <w:rFonts w:hint="eastAsia"/>
          <w:sz w:val="24"/>
        </w:rPr>
        <w:t>E</w:t>
      </w:r>
      <w:r w:rsidRPr="00FC4ECA">
        <w:rPr>
          <w:rFonts w:hint="eastAsia"/>
          <w:sz w:val="24"/>
        </w:rPr>
        <w:t>、为了节约卫生资源，医生应劝说患者家属同意患者终止治疗</w:t>
      </w:r>
    </w:p>
    <w:p w:rsidR="00042D06" w:rsidRPr="00FC4ECA" w:rsidRDefault="00042D06" w:rsidP="00307FB3">
      <w:pPr>
        <w:numPr>
          <w:ilvl w:val="0"/>
          <w:numId w:val="10"/>
        </w:numPr>
        <w:rPr>
          <w:sz w:val="24"/>
        </w:rPr>
      </w:pPr>
      <w:r w:rsidRPr="00FC4ECA">
        <w:rPr>
          <w:rFonts w:hint="eastAsia"/>
          <w:sz w:val="24"/>
        </w:rPr>
        <w:t>手术室内医务人员在给患者做手术时经常</w:t>
      </w:r>
      <w:r w:rsidRPr="00881BE4">
        <w:rPr>
          <w:rFonts w:hint="eastAsia"/>
          <w:sz w:val="24"/>
          <w:u w:val="single"/>
        </w:rPr>
        <w:t>谈论与患者无关的话题</w:t>
      </w:r>
      <w:r w:rsidRPr="00FC4ECA">
        <w:rPr>
          <w:rFonts w:hint="eastAsia"/>
          <w:sz w:val="24"/>
        </w:rPr>
        <w:t>，此类现象说明了：</w:t>
      </w:r>
    </w:p>
    <w:p w:rsidR="00042D06" w:rsidRPr="00FC4ECA" w:rsidRDefault="00042D06" w:rsidP="00042D06">
      <w:pPr>
        <w:ind w:firstLineChars="200" w:firstLine="480"/>
        <w:rPr>
          <w:sz w:val="24"/>
        </w:rPr>
      </w:pPr>
      <w:r w:rsidRPr="00FC4ECA">
        <w:rPr>
          <w:rFonts w:hint="eastAsia"/>
          <w:sz w:val="24"/>
        </w:rPr>
        <w:t>A\</w:t>
      </w:r>
      <w:r w:rsidRPr="00FC4ECA">
        <w:rPr>
          <w:rFonts w:hint="eastAsia"/>
          <w:sz w:val="24"/>
        </w:rPr>
        <w:t>、这是医生想给患者减轻心理压力的善良之举</w:t>
      </w:r>
    </w:p>
    <w:p w:rsidR="00042D06" w:rsidRPr="00FC4ECA" w:rsidRDefault="00042D06" w:rsidP="00042D06">
      <w:pPr>
        <w:ind w:firstLineChars="200" w:firstLine="480"/>
        <w:rPr>
          <w:sz w:val="24"/>
        </w:rPr>
      </w:pPr>
      <w:r w:rsidRPr="00FC4ECA">
        <w:rPr>
          <w:rFonts w:hint="eastAsia"/>
          <w:sz w:val="24"/>
        </w:rPr>
        <w:t>B</w:t>
      </w:r>
      <w:r w:rsidRPr="00FC4ECA">
        <w:rPr>
          <w:rFonts w:hint="eastAsia"/>
          <w:sz w:val="24"/>
        </w:rPr>
        <w:t>、医务人员的自律性较差</w:t>
      </w:r>
    </w:p>
    <w:p w:rsidR="00042D06" w:rsidRPr="00FC4ECA" w:rsidRDefault="00042D06" w:rsidP="00042D06">
      <w:pPr>
        <w:ind w:firstLineChars="200" w:firstLine="480"/>
        <w:rPr>
          <w:sz w:val="24"/>
        </w:rPr>
      </w:pPr>
      <w:r w:rsidRPr="00FC4ECA">
        <w:rPr>
          <w:rFonts w:hint="eastAsia"/>
          <w:sz w:val="24"/>
        </w:rPr>
        <w:t>C</w:t>
      </w:r>
      <w:r w:rsidRPr="00FC4ECA">
        <w:rPr>
          <w:rFonts w:hint="eastAsia"/>
          <w:sz w:val="24"/>
        </w:rPr>
        <w:t>、医务人员对患者的不尊重</w:t>
      </w:r>
    </w:p>
    <w:p w:rsidR="00042D06" w:rsidRPr="00FC4ECA" w:rsidRDefault="00042D06" w:rsidP="00042D06">
      <w:pPr>
        <w:ind w:firstLineChars="200" w:firstLine="480"/>
        <w:rPr>
          <w:color w:val="FF0000"/>
          <w:sz w:val="24"/>
        </w:rPr>
      </w:pPr>
      <w:r w:rsidRPr="00FC4ECA">
        <w:rPr>
          <w:rFonts w:hint="eastAsia"/>
          <w:color w:val="FF0000"/>
          <w:sz w:val="24"/>
        </w:rPr>
        <w:t>D</w:t>
      </w:r>
      <w:r w:rsidRPr="00FC4ECA">
        <w:rPr>
          <w:rFonts w:hint="eastAsia"/>
          <w:color w:val="FF0000"/>
          <w:sz w:val="24"/>
        </w:rPr>
        <w:t>、医务人员</w:t>
      </w:r>
      <w:r w:rsidRPr="00881BE4">
        <w:rPr>
          <w:rFonts w:hint="eastAsia"/>
          <w:color w:val="FF0000"/>
          <w:sz w:val="24"/>
          <w:u w:val="single"/>
        </w:rPr>
        <w:t>仍停留在生物医学模式</w:t>
      </w:r>
      <w:r w:rsidRPr="00FC4ECA">
        <w:rPr>
          <w:rFonts w:hint="eastAsia"/>
          <w:color w:val="FF0000"/>
          <w:sz w:val="24"/>
        </w:rPr>
        <w:t>，还未真正转化到生物</w:t>
      </w:r>
      <w:r w:rsidRPr="00FC4ECA">
        <w:rPr>
          <w:rFonts w:hint="eastAsia"/>
          <w:color w:val="FF0000"/>
          <w:sz w:val="24"/>
        </w:rPr>
        <w:t>-</w:t>
      </w:r>
      <w:r w:rsidRPr="00FC4ECA">
        <w:rPr>
          <w:rFonts w:hint="eastAsia"/>
          <w:color w:val="FF0000"/>
          <w:sz w:val="24"/>
        </w:rPr>
        <w:t>心理</w:t>
      </w:r>
      <w:r w:rsidRPr="00FC4ECA">
        <w:rPr>
          <w:rFonts w:hint="eastAsia"/>
          <w:color w:val="FF0000"/>
          <w:sz w:val="24"/>
        </w:rPr>
        <w:t>-</w:t>
      </w:r>
      <w:r w:rsidRPr="00FC4ECA">
        <w:rPr>
          <w:rFonts w:hint="eastAsia"/>
          <w:color w:val="FF0000"/>
          <w:sz w:val="24"/>
        </w:rPr>
        <w:t>社会医学模式</w:t>
      </w:r>
    </w:p>
    <w:p w:rsidR="00042D06" w:rsidRPr="00FC4ECA" w:rsidRDefault="00042D06" w:rsidP="00042D06">
      <w:pPr>
        <w:ind w:firstLineChars="200" w:firstLine="480"/>
        <w:rPr>
          <w:sz w:val="24"/>
        </w:rPr>
      </w:pPr>
      <w:r w:rsidRPr="00FC4ECA">
        <w:rPr>
          <w:rFonts w:hint="eastAsia"/>
          <w:sz w:val="24"/>
        </w:rPr>
        <w:t>E</w:t>
      </w:r>
      <w:r w:rsidRPr="00FC4ECA">
        <w:rPr>
          <w:rFonts w:hint="eastAsia"/>
          <w:sz w:val="24"/>
        </w:rPr>
        <w:t>、医生为了减轻自身的心理压力</w:t>
      </w:r>
    </w:p>
    <w:p w:rsidR="00042D06" w:rsidRPr="00FC4ECA" w:rsidRDefault="00042D06" w:rsidP="00042D06">
      <w:pPr>
        <w:rPr>
          <w:sz w:val="24"/>
        </w:rPr>
      </w:pPr>
      <w:r w:rsidRPr="00FC4ECA">
        <w:rPr>
          <w:rFonts w:hint="eastAsia"/>
          <w:sz w:val="24"/>
        </w:rPr>
        <w:t>12\</w:t>
      </w:r>
      <w:r w:rsidRPr="00FC4ECA">
        <w:rPr>
          <w:rFonts w:hint="eastAsia"/>
          <w:sz w:val="24"/>
        </w:rPr>
        <w:t>、患者王某，男</w:t>
      </w:r>
      <w:r w:rsidRPr="00FC4ECA">
        <w:rPr>
          <w:rFonts w:hint="eastAsia"/>
          <w:sz w:val="24"/>
        </w:rPr>
        <w:t>28</w:t>
      </w:r>
      <w:r w:rsidRPr="00FC4ECA">
        <w:rPr>
          <w:rFonts w:hint="eastAsia"/>
          <w:sz w:val="24"/>
        </w:rPr>
        <w:t>岁，外地来京打工。因病急诊需住院治疗，手头只有</w:t>
      </w:r>
      <w:r w:rsidRPr="00FC4ECA">
        <w:rPr>
          <w:rFonts w:hint="eastAsia"/>
          <w:sz w:val="24"/>
        </w:rPr>
        <w:t>3000</w:t>
      </w:r>
      <w:r w:rsidRPr="00FC4ECA">
        <w:rPr>
          <w:rFonts w:hint="eastAsia"/>
          <w:sz w:val="24"/>
        </w:rPr>
        <w:t>元，但住院押金为</w:t>
      </w:r>
      <w:r w:rsidRPr="00FC4ECA">
        <w:rPr>
          <w:rFonts w:hint="eastAsia"/>
          <w:sz w:val="24"/>
        </w:rPr>
        <w:t>8000</w:t>
      </w:r>
      <w:r w:rsidRPr="00FC4ECA">
        <w:rPr>
          <w:rFonts w:hint="eastAsia"/>
          <w:sz w:val="24"/>
        </w:rPr>
        <w:t>元。王某在京无亲戚和朋友，无法凑齐押金。此时院方如何做最合乎道德？</w:t>
      </w:r>
      <w:r w:rsidRPr="00FC4ECA">
        <w:rPr>
          <w:rFonts w:hint="eastAsia"/>
          <w:sz w:val="24"/>
        </w:rPr>
        <w:t>B</w:t>
      </w:r>
    </w:p>
    <w:p w:rsidR="00042D06" w:rsidRPr="00FC4ECA" w:rsidRDefault="00042D06" w:rsidP="00042D06">
      <w:pPr>
        <w:ind w:firstLineChars="200" w:firstLine="480"/>
        <w:rPr>
          <w:sz w:val="24"/>
        </w:rPr>
      </w:pPr>
      <w:r w:rsidRPr="00FC4ECA">
        <w:rPr>
          <w:rFonts w:hint="eastAsia"/>
          <w:sz w:val="24"/>
        </w:rPr>
        <w:t>A</w:t>
      </w:r>
      <w:r w:rsidRPr="00FC4ECA">
        <w:rPr>
          <w:rFonts w:hint="eastAsia"/>
          <w:sz w:val="24"/>
        </w:rPr>
        <w:t>、为了医院的经济效益，只有交了押金方能入院</w:t>
      </w:r>
    </w:p>
    <w:p w:rsidR="00042D06" w:rsidRPr="00881BE4" w:rsidRDefault="00042D06" w:rsidP="00042D06">
      <w:pPr>
        <w:ind w:firstLineChars="200" w:firstLine="480"/>
        <w:rPr>
          <w:sz w:val="24"/>
          <w:u w:val="single"/>
        </w:rPr>
      </w:pPr>
      <w:r w:rsidRPr="00FC4ECA">
        <w:rPr>
          <w:rFonts w:hint="eastAsia"/>
          <w:sz w:val="24"/>
        </w:rPr>
        <w:t>B</w:t>
      </w:r>
      <w:r w:rsidRPr="00FC4ECA">
        <w:rPr>
          <w:rFonts w:hint="eastAsia"/>
          <w:sz w:val="24"/>
        </w:rPr>
        <w:t>、根据</w:t>
      </w:r>
      <w:r w:rsidRPr="00881BE4">
        <w:rPr>
          <w:rFonts w:hint="eastAsia"/>
          <w:sz w:val="24"/>
          <w:u w:val="single"/>
        </w:rPr>
        <w:t>病情需要和最优化原则</w:t>
      </w:r>
      <w:r w:rsidRPr="00FC4ECA">
        <w:rPr>
          <w:rFonts w:hint="eastAsia"/>
          <w:sz w:val="24"/>
        </w:rPr>
        <w:t>拟定</w:t>
      </w:r>
      <w:r w:rsidRPr="00881BE4">
        <w:rPr>
          <w:rFonts w:hint="eastAsia"/>
          <w:sz w:val="24"/>
          <w:u w:val="single"/>
        </w:rPr>
        <w:t>最佳治疗方案</w:t>
      </w:r>
    </w:p>
    <w:p w:rsidR="00042D06" w:rsidRPr="00FC4ECA" w:rsidRDefault="00042D06" w:rsidP="00042D06">
      <w:pPr>
        <w:ind w:firstLineChars="200" w:firstLine="480"/>
        <w:rPr>
          <w:sz w:val="24"/>
        </w:rPr>
      </w:pPr>
      <w:r w:rsidRPr="00FC4ECA">
        <w:rPr>
          <w:rFonts w:hint="eastAsia"/>
          <w:sz w:val="24"/>
        </w:rPr>
        <w:t>C</w:t>
      </w:r>
      <w:r w:rsidRPr="00FC4ECA">
        <w:rPr>
          <w:rFonts w:hint="eastAsia"/>
          <w:sz w:val="24"/>
        </w:rPr>
        <w:t>、先收入院，然后本着最优化原则，在</w:t>
      </w:r>
      <w:r w:rsidRPr="00FC4ECA">
        <w:rPr>
          <w:rFonts w:hint="eastAsia"/>
          <w:sz w:val="24"/>
        </w:rPr>
        <w:t>3000</w:t>
      </w:r>
      <w:r w:rsidRPr="00FC4ECA">
        <w:rPr>
          <w:rFonts w:hint="eastAsia"/>
          <w:sz w:val="24"/>
        </w:rPr>
        <w:t>元范围内拟定最佳治疗方案</w:t>
      </w:r>
    </w:p>
    <w:p w:rsidR="00042D06" w:rsidRPr="00FC4ECA" w:rsidRDefault="00042D06" w:rsidP="00042D06">
      <w:pPr>
        <w:ind w:firstLineChars="200" w:firstLine="480"/>
        <w:rPr>
          <w:sz w:val="24"/>
        </w:rPr>
      </w:pPr>
      <w:r w:rsidRPr="00FC4ECA">
        <w:rPr>
          <w:rFonts w:hint="eastAsia"/>
          <w:sz w:val="24"/>
        </w:rPr>
        <w:t>D</w:t>
      </w:r>
      <w:r w:rsidRPr="00FC4ECA">
        <w:rPr>
          <w:rFonts w:hint="eastAsia"/>
          <w:sz w:val="24"/>
        </w:rPr>
        <w:t>、救死扶伤，不应掺入金钱成分，即免费为病人治疗</w:t>
      </w:r>
    </w:p>
    <w:p w:rsidR="00042D06" w:rsidRPr="00FC4ECA" w:rsidRDefault="00042D06" w:rsidP="00042D06">
      <w:pPr>
        <w:ind w:firstLineChars="200" w:firstLine="480"/>
        <w:rPr>
          <w:sz w:val="24"/>
        </w:rPr>
      </w:pPr>
      <w:r w:rsidRPr="00FC4ECA">
        <w:rPr>
          <w:rFonts w:hint="eastAsia"/>
          <w:sz w:val="24"/>
        </w:rPr>
        <w:t>E</w:t>
      </w:r>
      <w:r w:rsidRPr="00FC4ECA">
        <w:rPr>
          <w:rFonts w:hint="eastAsia"/>
          <w:sz w:val="24"/>
        </w:rPr>
        <w:t>、不收入院，只在急诊进行必要治疗</w:t>
      </w:r>
    </w:p>
    <w:p w:rsidR="00042D06" w:rsidRPr="00FC4ECA" w:rsidRDefault="00042D06" w:rsidP="00307FB3">
      <w:pPr>
        <w:numPr>
          <w:ilvl w:val="0"/>
          <w:numId w:val="11"/>
        </w:numPr>
        <w:rPr>
          <w:sz w:val="24"/>
        </w:rPr>
      </w:pPr>
      <w:r w:rsidRPr="00FC4ECA">
        <w:rPr>
          <w:rFonts w:hint="eastAsia"/>
          <w:sz w:val="24"/>
        </w:rPr>
        <w:t>患者金某，男，</w:t>
      </w:r>
      <w:r w:rsidRPr="00FC4ECA">
        <w:rPr>
          <w:rFonts w:hint="eastAsia"/>
          <w:sz w:val="24"/>
        </w:rPr>
        <w:t>78</w:t>
      </w:r>
      <w:r w:rsidRPr="00FC4ECA">
        <w:rPr>
          <w:rFonts w:hint="eastAsia"/>
          <w:sz w:val="24"/>
        </w:rPr>
        <w:t>岁，因患肺炎在家附近的门诊部治疗，但效果不佳，直至患者昏迷才到某大医院就诊。经急诊医生诊断为大叶性肺炎、继发感染中毒性脑病，因该医院内科无床而留急诊室抢救治疗，经采用高级昂贵的抗生素、输血清蛋白等抢救措施，一周后病人体温恢复正常，</w:t>
      </w:r>
      <w:r w:rsidRPr="00881BE4">
        <w:rPr>
          <w:rFonts w:hint="eastAsia"/>
          <w:sz w:val="24"/>
          <w:u w:val="single"/>
        </w:rPr>
        <w:t>由深昏迷转入浅昏迷</w:t>
      </w:r>
      <w:r w:rsidRPr="00FC4ECA">
        <w:rPr>
          <w:rFonts w:hint="eastAsia"/>
          <w:sz w:val="24"/>
        </w:rPr>
        <w:t>。但一周的医药费用为</w:t>
      </w:r>
      <w:r w:rsidRPr="00FC4ECA">
        <w:rPr>
          <w:rFonts w:hint="eastAsia"/>
          <w:sz w:val="24"/>
        </w:rPr>
        <w:t>8000</w:t>
      </w:r>
      <w:r w:rsidRPr="00FC4ECA">
        <w:rPr>
          <w:rFonts w:hint="eastAsia"/>
          <w:sz w:val="24"/>
        </w:rPr>
        <w:t>元。因患者的两个女儿均已退休，继续治疗费用难以承受，故向医生提出放弃治疗。此时医生怎样做最合乎道德：</w:t>
      </w:r>
    </w:p>
    <w:p w:rsidR="00042D06" w:rsidRPr="00FC4ECA" w:rsidRDefault="00042D06" w:rsidP="00042D06">
      <w:pPr>
        <w:ind w:firstLineChars="200" w:firstLine="480"/>
        <w:rPr>
          <w:sz w:val="24"/>
        </w:rPr>
      </w:pPr>
      <w:r w:rsidRPr="00FC4ECA">
        <w:rPr>
          <w:rFonts w:hint="eastAsia"/>
          <w:sz w:val="24"/>
        </w:rPr>
        <w:t>A</w:t>
      </w:r>
      <w:r w:rsidRPr="00FC4ECA">
        <w:rPr>
          <w:rFonts w:hint="eastAsia"/>
          <w:sz w:val="24"/>
        </w:rPr>
        <w:t>、为节约卫生资源，针对生命质量如此低的患者，可以不再抢救</w:t>
      </w:r>
    </w:p>
    <w:p w:rsidR="00042D06" w:rsidRPr="00FC4ECA" w:rsidRDefault="00042D06" w:rsidP="00042D06">
      <w:pPr>
        <w:ind w:firstLineChars="200" w:firstLine="480"/>
        <w:rPr>
          <w:color w:val="FF0000"/>
          <w:sz w:val="24"/>
        </w:rPr>
      </w:pPr>
      <w:r w:rsidRPr="00FC4ECA">
        <w:rPr>
          <w:rFonts w:hint="eastAsia"/>
          <w:color w:val="FF0000"/>
          <w:sz w:val="24"/>
        </w:rPr>
        <w:t>B</w:t>
      </w:r>
      <w:r w:rsidRPr="00FC4ECA">
        <w:rPr>
          <w:rFonts w:hint="eastAsia"/>
          <w:color w:val="FF0000"/>
          <w:sz w:val="24"/>
        </w:rPr>
        <w:t>、根据病情发展，可</w:t>
      </w:r>
      <w:r w:rsidRPr="00881BE4">
        <w:rPr>
          <w:rFonts w:hint="eastAsia"/>
          <w:color w:val="FF0000"/>
          <w:sz w:val="24"/>
          <w:u w:val="single"/>
        </w:rPr>
        <w:t>劝说</w:t>
      </w:r>
      <w:r w:rsidRPr="00FC4ECA">
        <w:rPr>
          <w:rFonts w:hint="eastAsia"/>
          <w:color w:val="FF0000"/>
          <w:sz w:val="24"/>
        </w:rPr>
        <w:t>家属采用费用相对低、疗效相对好的药物</w:t>
      </w:r>
      <w:r w:rsidRPr="00881BE4">
        <w:rPr>
          <w:rFonts w:hint="eastAsia"/>
          <w:color w:val="FF0000"/>
          <w:sz w:val="24"/>
          <w:u w:val="single"/>
        </w:rPr>
        <w:t>再救治几天再定</w:t>
      </w:r>
    </w:p>
    <w:p w:rsidR="00042D06" w:rsidRPr="00FC4ECA" w:rsidRDefault="00042D06" w:rsidP="00042D06">
      <w:pPr>
        <w:ind w:firstLineChars="200" w:firstLine="480"/>
        <w:rPr>
          <w:sz w:val="24"/>
        </w:rPr>
      </w:pPr>
      <w:r w:rsidRPr="00FC4ECA">
        <w:rPr>
          <w:rFonts w:hint="eastAsia"/>
          <w:sz w:val="24"/>
        </w:rPr>
        <w:t>C</w:t>
      </w:r>
      <w:r w:rsidRPr="00FC4ECA">
        <w:rPr>
          <w:rFonts w:hint="eastAsia"/>
          <w:sz w:val="24"/>
        </w:rPr>
        <w:t>、尊重家属的决定，停止一切治疗</w:t>
      </w:r>
    </w:p>
    <w:p w:rsidR="00042D06" w:rsidRPr="00FC4ECA" w:rsidRDefault="00042D06" w:rsidP="00042D06">
      <w:pPr>
        <w:ind w:firstLineChars="200" w:firstLine="480"/>
        <w:rPr>
          <w:sz w:val="24"/>
        </w:rPr>
      </w:pPr>
      <w:r w:rsidRPr="00FC4ECA">
        <w:rPr>
          <w:rFonts w:hint="eastAsia"/>
          <w:sz w:val="24"/>
        </w:rPr>
        <w:t>D</w:t>
      </w:r>
      <w:r w:rsidRPr="00FC4ECA">
        <w:rPr>
          <w:rFonts w:hint="eastAsia"/>
          <w:sz w:val="24"/>
        </w:rPr>
        <w:t>、为救治病人，向病人提供免费治疗</w:t>
      </w:r>
    </w:p>
    <w:p w:rsidR="00042D06" w:rsidRPr="00FC4ECA" w:rsidRDefault="00042D06" w:rsidP="00042D06">
      <w:pPr>
        <w:ind w:firstLineChars="200" w:firstLine="480"/>
        <w:rPr>
          <w:sz w:val="24"/>
        </w:rPr>
      </w:pPr>
      <w:r w:rsidRPr="00FC4ECA">
        <w:rPr>
          <w:rFonts w:hint="eastAsia"/>
          <w:sz w:val="24"/>
        </w:rPr>
        <w:t>E</w:t>
      </w:r>
      <w:r w:rsidRPr="00FC4ECA">
        <w:rPr>
          <w:rFonts w:hint="eastAsia"/>
          <w:sz w:val="24"/>
        </w:rPr>
        <w:t>、以上都不是</w:t>
      </w:r>
    </w:p>
    <w:p w:rsidR="00042D06" w:rsidRPr="00FC4ECA" w:rsidRDefault="00042D06" w:rsidP="00042D06">
      <w:pPr>
        <w:rPr>
          <w:sz w:val="24"/>
        </w:rPr>
      </w:pPr>
    </w:p>
    <w:p w:rsidR="00042D06" w:rsidRPr="00FC4ECA" w:rsidRDefault="00042D06" w:rsidP="00042D06">
      <w:pPr>
        <w:rPr>
          <w:sz w:val="24"/>
        </w:rPr>
      </w:pPr>
      <w:r w:rsidRPr="00FC4ECA">
        <w:rPr>
          <w:rFonts w:hint="eastAsia"/>
          <w:sz w:val="24"/>
        </w:rPr>
        <w:t>B1</w:t>
      </w:r>
      <w:r w:rsidRPr="00FC4ECA">
        <w:rPr>
          <w:rFonts w:hint="eastAsia"/>
          <w:sz w:val="24"/>
        </w:rPr>
        <w:t>型题</w:t>
      </w:r>
    </w:p>
    <w:p w:rsidR="00042D06" w:rsidRPr="00FC4ECA" w:rsidRDefault="00042D06" w:rsidP="00307FB3">
      <w:pPr>
        <w:numPr>
          <w:ilvl w:val="0"/>
          <w:numId w:val="12"/>
        </w:numPr>
        <w:rPr>
          <w:sz w:val="24"/>
        </w:rPr>
      </w:pPr>
      <w:r w:rsidRPr="00FC4ECA">
        <w:rPr>
          <w:rFonts w:hint="eastAsia"/>
          <w:sz w:val="24"/>
        </w:rPr>
        <w:t>自律</w:t>
      </w:r>
    </w:p>
    <w:p w:rsidR="00042D06" w:rsidRPr="00FC4ECA" w:rsidRDefault="00042D06" w:rsidP="00307FB3">
      <w:pPr>
        <w:numPr>
          <w:ilvl w:val="0"/>
          <w:numId w:val="12"/>
        </w:numPr>
        <w:rPr>
          <w:sz w:val="24"/>
        </w:rPr>
      </w:pPr>
      <w:r w:rsidRPr="00FC4ECA">
        <w:rPr>
          <w:rFonts w:hint="eastAsia"/>
          <w:sz w:val="24"/>
        </w:rPr>
        <w:t>他律</w:t>
      </w:r>
    </w:p>
    <w:p w:rsidR="00042D06" w:rsidRPr="00FC4ECA" w:rsidRDefault="00042D06" w:rsidP="00307FB3">
      <w:pPr>
        <w:numPr>
          <w:ilvl w:val="0"/>
          <w:numId w:val="12"/>
        </w:numPr>
        <w:rPr>
          <w:sz w:val="24"/>
        </w:rPr>
      </w:pPr>
      <w:r w:rsidRPr="00FC4ECA">
        <w:rPr>
          <w:rFonts w:hint="eastAsia"/>
          <w:sz w:val="24"/>
        </w:rPr>
        <w:t>自律和他律</w:t>
      </w:r>
    </w:p>
    <w:p w:rsidR="00042D06" w:rsidRPr="00FC4ECA" w:rsidRDefault="00042D06" w:rsidP="00307FB3">
      <w:pPr>
        <w:numPr>
          <w:ilvl w:val="0"/>
          <w:numId w:val="12"/>
        </w:numPr>
        <w:rPr>
          <w:sz w:val="24"/>
        </w:rPr>
      </w:pPr>
      <w:r w:rsidRPr="00FC4ECA">
        <w:rPr>
          <w:rFonts w:hint="eastAsia"/>
          <w:sz w:val="24"/>
        </w:rPr>
        <w:t>内心信念</w:t>
      </w:r>
    </w:p>
    <w:p w:rsidR="00042D06" w:rsidRPr="00FC4ECA" w:rsidRDefault="00042D06" w:rsidP="00307FB3">
      <w:pPr>
        <w:numPr>
          <w:ilvl w:val="0"/>
          <w:numId w:val="12"/>
        </w:numPr>
        <w:rPr>
          <w:sz w:val="24"/>
        </w:rPr>
      </w:pPr>
      <w:r w:rsidRPr="00FC4ECA">
        <w:rPr>
          <w:rFonts w:hint="eastAsia"/>
          <w:sz w:val="24"/>
        </w:rPr>
        <w:t>社会舆论</w:t>
      </w:r>
    </w:p>
    <w:p w:rsidR="00042D06" w:rsidRPr="00FC4ECA" w:rsidRDefault="00042D06" w:rsidP="00307FB3">
      <w:pPr>
        <w:numPr>
          <w:ilvl w:val="0"/>
          <w:numId w:val="13"/>
        </w:numPr>
        <w:rPr>
          <w:sz w:val="24"/>
        </w:rPr>
      </w:pPr>
      <w:r w:rsidRPr="00FC4ECA">
        <w:rPr>
          <w:rFonts w:hint="eastAsia"/>
          <w:sz w:val="24"/>
        </w:rPr>
        <w:t>道德教育的基点是</w:t>
      </w:r>
      <w:r w:rsidRPr="00FC4ECA">
        <w:rPr>
          <w:rFonts w:hint="eastAsia"/>
          <w:sz w:val="24"/>
        </w:rPr>
        <w:t xml:space="preserve">                         B</w:t>
      </w:r>
    </w:p>
    <w:p w:rsidR="00042D06" w:rsidRPr="00FC4ECA" w:rsidRDefault="00042D06" w:rsidP="00307FB3">
      <w:pPr>
        <w:numPr>
          <w:ilvl w:val="0"/>
          <w:numId w:val="13"/>
        </w:numPr>
        <w:rPr>
          <w:sz w:val="24"/>
        </w:rPr>
      </w:pPr>
      <w:r w:rsidRPr="00FC4ECA">
        <w:rPr>
          <w:rFonts w:hint="eastAsia"/>
          <w:sz w:val="24"/>
        </w:rPr>
        <w:t>道德修养的基础是</w:t>
      </w:r>
      <w:r w:rsidRPr="00FC4ECA">
        <w:rPr>
          <w:rFonts w:hint="eastAsia"/>
          <w:sz w:val="24"/>
        </w:rPr>
        <w:t xml:space="preserve">                         A</w:t>
      </w:r>
    </w:p>
    <w:p w:rsidR="00042D06" w:rsidRPr="00FC4ECA" w:rsidRDefault="00042D06" w:rsidP="00307FB3">
      <w:pPr>
        <w:numPr>
          <w:ilvl w:val="0"/>
          <w:numId w:val="13"/>
        </w:numPr>
        <w:rPr>
          <w:sz w:val="24"/>
        </w:rPr>
      </w:pPr>
      <w:r w:rsidRPr="00FC4ECA">
        <w:rPr>
          <w:rFonts w:hint="eastAsia"/>
          <w:sz w:val="24"/>
        </w:rPr>
        <w:t>道德水平提高的外因是</w:t>
      </w:r>
      <w:r w:rsidRPr="00FC4ECA">
        <w:rPr>
          <w:rFonts w:hint="eastAsia"/>
          <w:sz w:val="24"/>
        </w:rPr>
        <w:t xml:space="preserve">                    </w:t>
      </w:r>
      <w:r w:rsidRPr="00FC4ECA">
        <w:rPr>
          <w:rFonts w:hint="eastAsia"/>
          <w:color w:val="FF0000"/>
          <w:sz w:val="24"/>
        </w:rPr>
        <w:t xml:space="preserve"> B</w:t>
      </w:r>
    </w:p>
    <w:p w:rsidR="00042D06" w:rsidRPr="00FC4ECA" w:rsidRDefault="00042D06" w:rsidP="00307FB3">
      <w:pPr>
        <w:numPr>
          <w:ilvl w:val="0"/>
          <w:numId w:val="13"/>
        </w:numPr>
        <w:rPr>
          <w:sz w:val="24"/>
        </w:rPr>
      </w:pPr>
      <w:r w:rsidRPr="00FC4ECA">
        <w:rPr>
          <w:rFonts w:hint="eastAsia"/>
          <w:sz w:val="24"/>
        </w:rPr>
        <w:t>道德水平提高的内在根据是</w:t>
      </w:r>
      <w:r w:rsidRPr="00FC4ECA">
        <w:rPr>
          <w:rFonts w:hint="eastAsia"/>
          <w:sz w:val="24"/>
        </w:rPr>
        <w:t xml:space="preserve">                 A</w:t>
      </w:r>
    </w:p>
    <w:p w:rsidR="00042D06" w:rsidRPr="00FC4ECA" w:rsidRDefault="00042D06" w:rsidP="00307FB3">
      <w:pPr>
        <w:numPr>
          <w:ilvl w:val="0"/>
          <w:numId w:val="13"/>
        </w:numPr>
        <w:rPr>
          <w:color w:val="FF0000"/>
          <w:sz w:val="24"/>
        </w:rPr>
      </w:pPr>
      <w:r w:rsidRPr="00FC4ECA">
        <w:rPr>
          <w:rFonts w:hint="eastAsia"/>
          <w:sz w:val="24"/>
        </w:rPr>
        <w:t>养成高尚的医学道德的方式是</w:t>
      </w:r>
      <w:r w:rsidRPr="00FC4ECA">
        <w:rPr>
          <w:rFonts w:hint="eastAsia"/>
          <w:sz w:val="24"/>
        </w:rPr>
        <w:t xml:space="preserve">              </w:t>
      </w:r>
      <w:r w:rsidRPr="00FC4ECA">
        <w:rPr>
          <w:rFonts w:hint="eastAsia"/>
          <w:color w:val="FF0000"/>
          <w:sz w:val="24"/>
        </w:rPr>
        <w:t xml:space="preserve"> C</w:t>
      </w:r>
    </w:p>
    <w:p w:rsidR="00042D06" w:rsidRPr="00FC4ECA" w:rsidRDefault="00042D06" w:rsidP="00042D06">
      <w:pPr>
        <w:rPr>
          <w:sz w:val="24"/>
        </w:rPr>
      </w:pPr>
    </w:p>
    <w:p w:rsidR="00042D06" w:rsidRPr="00FC4ECA" w:rsidRDefault="00042D06" w:rsidP="00307FB3">
      <w:pPr>
        <w:numPr>
          <w:ilvl w:val="0"/>
          <w:numId w:val="14"/>
        </w:numPr>
        <w:rPr>
          <w:sz w:val="24"/>
        </w:rPr>
      </w:pPr>
      <w:r w:rsidRPr="00FC4ECA">
        <w:rPr>
          <w:rFonts w:hint="eastAsia"/>
          <w:sz w:val="24"/>
        </w:rPr>
        <w:t>道德教育</w:t>
      </w:r>
    </w:p>
    <w:p w:rsidR="00042D06" w:rsidRPr="00FC4ECA" w:rsidRDefault="00042D06" w:rsidP="00307FB3">
      <w:pPr>
        <w:numPr>
          <w:ilvl w:val="0"/>
          <w:numId w:val="14"/>
        </w:numPr>
        <w:rPr>
          <w:sz w:val="24"/>
        </w:rPr>
      </w:pPr>
      <w:r w:rsidRPr="00FC4ECA">
        <w:rPr>
          <w:rFonts w:hint="eastAsia"/>
          <w:sz w:val="24"/>
        </w:rPr>
        <w:t>道德修养</w:t>
      </w:r>
    </w:p>
    <w:p w:rsidR="00042D06" w:rsidRPr="00FC4ECA" w:rsidRDefault="00042D06" w:rsidP="00307FB3">
      <w:pPr>
        <w:numPr>
          <w:ilvl w:val="0"/>
          <w:numId w:val="14"/>
        </w:numPr>
        <w:rPr>
          <w:sz w:val="24"/>
        </w:rPr>
      </w:pPr>
      <w:r w:rsidRPr="00FC4ECA">
        <w:rPr>
          <w:rFonts w:hint="eastAsia"/>
          <w:sz w:val="24"/>
        </w:rPr>
        <w:lastRenderedPageBreak/>
        <w:t>道德品质</w:t>
      </w:r>
    </w:p>
    <w:p w:rsidR="00042D06" w:rsidRPr="00FC4ECA" w:rsidRDefault="00042D06" w:rsidP="00307FB3">
      <w:pPr>
        <w:numPr>
          <w:ilvl w:val="0"/>
          <w:numId w:val="14"/>
        </w:numPr>
        <w:rPr>
          <w:sz w:val="24"/>
        </w:rPr>
      </w:pPr>
      <w:r w:rsidRPr="00FC4ECA">
        <w:rPr>
          <w:rFonts w:hint="eastAsia"/>
          <w:sz w:val="24"/>
        </w:rPr>
        <w:t>道德情感</w:t>
      </w:r>
    </w:p>
    <w:p w:rsidR="00042D06" w:rsidRPr="00FC4ECA" w:rsidRDefault="00042D06" w:rsidP="00307FB3">
      <w:pPr>
        <w:numPr>
          <w:ilvl w:val="0"/>
          <w:numId w:val="14"/>
        </w:numPr>
        <w:rPr>
          <w:sz w:val="24"/>
        </w:rPr>
      </w:pPr>
      <w:r w:rsidRPr="00FC4ECA">
        <w:rPr>
          <w:rFonts w:hint="eastAsia"/>
          <w:sz w:val="24"/>
        </w:rPr>
        <w:t>道德认识</w:t>
      </w:r>
    </w:p>
    <w:p w:rsidR="00042D06" w:rsidRPr="00FC4ECA" w:rsidRDefault="00042D06" w:rsidP="00307FB3">
      <w:pPr>
        <w:numPr>
          <w:ilvl w:val="0"/>
          <w:numId w:val="15"/>
        </w:numPr>
        <w:rPr>
          <w:sz w:val="24"/>
        </w:rPr>
      </w:pPr>
      <w:r w:rsidRPr="00FC4ECA">
        <w:rPr>
          <w:rFonts w:hint="eastAsia"/>
          <w:sz w:val="24"/>
        </w:rPr>
        <w:t>道德他律的基点是</w:t>
      </w:r>
      <w:r w:rsidRPr="00FC4ECA">
        <w:rPr>
          <w:rFonts w:hint="eastAsia"/>
          <w:sz w:val="24"/>
        </w:rPr>
        <w:t xml:space="preserve">                         </w:t>
      </w:r>
      <w:r w:rsidRPr="00FC4ECA">
        <w:rPr>
          <w:rFonts w:hint="eastAsia"/>
          <w:color w:val="FF0000"/>
          <w:sz w:val="24"/>
        </w:rPr>
        <w:t>A</w:t>
      </w:r>
    </w:p>
    <w:p w:rsidR="00042D06" w:rsidRPr="00FC4ECA" w:rsidRDefault="00042D06" w:rsidP="00307FB3">
      <w:pPr>
        <w:numPr>
          <w:ilvl w:val="0"/>
          <w:numId w:val="15"/>
        </w:numPr>
        <w:rPr>
          <w:sz w:val="24"/>
        </w:rPr>
      </w:pPr>
      <w:r w:rsidRPr="00FC4ECA">
        <w:rPr>
          <w:rFonts w:hint="eastAsia"/>
          <w:sz w:val="24"/>
        </w:rPr>
        <w:t>以道德自律为基础的是</w:t>
      </w:r>
      <w:r w:rsidRPr="00FC4ECA">
        <w:rPr>
          <w:rFonts w:hint="eastAsia"/>
          <w:sz w:val="24"/>
        </w:rPr>
        <w:t xml:space="preserve">                     </w:t>
      </w:r>
      <w:r w:rsidRPr="00FC4ECA">
        <w:rPr>
          <w:rFonts w:hint="eastAsia"/>
          <w:color w:val="FF0000"/>
          <w:sz w:val="24"/>
        </w:rPr>
        <w:t>B</w:t>
      </w:r>
    </w:p>
    <w:p w:rsidR="00042D06" w:rsidRPr="00FC4ECA" w:rsidRDefault="00042D06" w:rsidP="00307FB3">
      <w:pPr>
        <w:numPr>
          <w:ilvl w:val="0"/>
          <w:numId w:val="15"/>
        </w:numPr>
        <w:rPr>
          <w:color w:val="FF0000"/>
          <w:sz w:val="24"/>
        </w:rPr>
      </w:pPr>
      <w:r w:rsidRPr="00FC4ECA">
        <w:rPr>
          <w:rFonts w:hint="eastAsia"/>
          <w:sz w:val="24"/>
        </w:rPr>
        <w:t>道德教育内化为道德素质的基础为</w:t>
      </w:r>
      <w:r w:rsidRPr="00FC4ECA">
        <w:rPr>
          <w:rFonts w:hint="eastAsia"/>
          <w:sz w:val="24"/>
        </w:rPr>
        <w:t xml:space="preserve">           D</w:t>
      </w:r>
    </w:p>
    <w:p w:rsidR="00042D06" w:rsidRPr="00FC4ECA" w:rsidRDefault="00042D06" w:rsidP="00042D06">
      <w:pPr>
        <w:rPr>
          <w:color w:val="FF0000"/>
          <w:sz w:val="24"/>
        </w:rPr>
      </w:pPr>
    </w:p>
    <w:p w:rsidR="00042D06" w:rsidRPr="00FC4ECA" w:rsidRDefault="00042D06" w:rsidP="00307FB3">
      <w:pPr>
        <w:numPr>
          <w:ilvl w:val="0"/>
          <w:numId w:val="16"/>
        </w:numPr>
        <w:rPr>
          <w:sz w:val="24"/>
        </w:rPr>
      </w:pPr>
      <w:r w:rsidRPr="00FC4ECA">
        <w:rPr>
          <w:rFonts w:hint="eastAsia"/>
          <w:sz w:val="24"/>
        </w:rPr>
        <w:t>从生物学的角度认识疾病和健康</w:t>
      </w:r>
    </w:p>
    <w:p w:rsidR="00042D06" w:rsidRPr="00FC4ECA" w:rsidRDefault="00042D06" w:rsidP="00307FB3">
      <w:pPr>
        <w:numPr>
          <w:ilvl w:val="0"/>
          <w:numId w:val="16"/>
        </w:numPr>
        <w:rPr>
          <w:sz w:val="24"/>
        </w:rPr>
      </w:pPr>
      <w:r w:rsidRPr="00FC4ECA">
        <w:rPr>
          <w:rFonts w:hint="eastAsia"/>
          <w:sz w:val="24"/>
        </w:rPr>
        <w:t>从生物、心理和社会结合上认识生命，认识人的疾病和健康</w:t>
      </w:r>
    </w:p>
    <w:p w:rsidR="00042D06" w:rsidRPr="00FC4ECA" w:rsidRDefault="00042D06" w:rsidP="00307FB3">
      <w:pPr>
        <w:numPr>
          <w:ilvl w:val="0"/>
          <w:numId w:val="16"/>
        </w:numPr>
        <w:rPr>
          <w:sz w:val="24"/>
        </w:rPr>
      </w:pPr>
      <w:r w:rsidRPr="00FC4ECA">
        <w:rPr>
          <w:rFonts w:hint="eastAsia"/>
          <w:sz w:val="24"/>
        </w:rPr>
        <w:t>关心基本的心理，关心病人的后代，关心社会</w:t>
      </w:r>
    </w:p>
    <w:p w:rsidR="00042D06" w:rsidRPr="00FC4ECA" w:rsidRDefault="00042D06" w:rsidP="00307FB3">
      <w:pPr>
        <w:numPr>
          <w:ilvl w:val="0"/>
          <w:numId w:val="16"/>
        </w:numPr>
        <w:rPr>
          <w:sz w:val="24"/>
        </w:rPr>
      </w:pPr>
      <w:r w:rsidRPr="00FC4ECA">
        <w:rPr>
          <w:rFonts w:hint="eastAsia"/>
          <w:sz w:val="24"/>
        </w:rPr>
        <w:t>实现对人的尊重</w:t>
      </w:r>
    </w:p>
    <w:p w:rsidR="00042D06" w:rsidRPr="00FC4ECA" w:rsidRDefault="00042D06" w:rsidP="00307FB3">
      <w:pPr>
        <w:numPr>
          <w:ilvl w:val="0"/>
          <w:numId w:val="16"/>
        </w:numPr>
        <w:rPr>
          <w:sz w:val="24"/>
        </w:rPr>
      </w:pPr>
      <w:r w:rsidRPr="00FC4ECA">
        <w:rPr>
          <w:rFonts w:hint="eastAsia"/>
          <w:sz w:val="24"/>
        </w:rPr>
        <w:t>在更高层次上认识疾病和健康</w:t>
      </w:r>
    </w:p>
    <w:p w:rsidR="00042D06" w:rsidRPr="00FC4ECA" w:rsidRDefault="00042D06" w:rsidP="00307FB3">
      <w:pPr>
        <w:numPr>
          <w:ilvl w:val="0"/>
          <w:numId w:val="17"/>
        </w:numPr>
        <w:rPr>
          <w:sz w:val="24"/>
        </w:rPr>
      </w:pPr>
      <w:r w:rsidRPr="00FC4ECA">
        <w:rPr>
          <w:rFonts w:hint="eastAsia"/>
          <w:sz w:val="24"/>
        </w:rPr>
        <w:t>生物医学模式的基本点是</w:t>
      </w:r>
      <w:r w:rsidRPr="00FC4ECA">
        <w:rPr>
          <w:rFonts w:hint="eastAsia"/>
          <w:sz w:val="24"/>
        </w:rPr>
        <w:t xml:space="preserve">                                        </w:t>
      </w:r>
      <w:r w:rsidRPr="00FC4ECA">
        <w:rPr>
          <w:rFonts w:hint="eastAsia"/>
          <w:color w:val="FF0000"/>
          <w:sz w:val="24"/>
        </w:rPr>
        <w:t xml:space="preserve"> A</w:t>
      </w:r>
    </w:p>
    <w:p w:rsidR="00042D06" w:rsidRPr="00FC4ECA" w:rsidRDefault="00042D06" w:rsidP="00307FB3">
      <w:pPr>
        <w:numPr>
          <w:ilvl w:val="0"/>
          <w:numId w:val="17"/>
        </w:numPr>
        <w:rPr>
          <w:sz w:val="24"/>
        </w:rPr>
      </w:pPr>
      <w:r w:rsidRPr="00FC4ECA">
        <w:rPr>
          <w:rFonts w:hint="eastAsia"/>
          <w:sz w:val="24"/>
        </w:rPr>
        <w:t>生物</w:t>
      </w:r>
      <w:r w:rsidRPr="00FC4ECA">
        <w:rPr>
          <w:rFonts w:hint="eastAsia"/>
          <w:sz w:val="24"/>
        </w:rPr>
        <w:t>-</w:t>
      </w:r>
      <w:r w:rsidRPr="00FC4ECA">
        <w:rPr>
          <w:rFonts w:hint="eastAsia"/>
          <w:sz w:val="24"/>
        </w:rPr>
        <w:t>心理</w:t>
      </w:r>
      <w:r w:rsidRPr="00FC4ECA">
        <w:rPr>
          <w:rFonts w:hint="eastAsia"/>
          <w:sz w:val="24"/>
        </w:rPr>
        <w:t>-</w:t>
      </w:r>
      <w:r w:rsidRPr="00FC4ECA">
        <w:rPr>
          <w:rFonts w:hint="eastAsia"/>
          <w:sz w:val="24"/>
        </w:rPr>
        <w:t>社会医学模式的基本点是</w:t>
      </w:r>
      <w:r w:rsidRPr="00FC4ECA">
        <w:rPr>
          <w:rFonts w:hint="eastAsia"/>
          <w:sz w:val="24"/>
        </w:rPr>
        <w:t xml:space="preserve">                             </w:t>
      </w:r>
      <w:r w:rsidRPr="00FC4ECA">
        <w:rPr>
          <w:rFonts w:hint="eastAsia"/>
          <w:color w:val="FF0000"/>
          <w:sz w:val="24"/>
        </w:rPr>
        <w:t xml:space="preserve">  B</w:t>
      </w:r>
    </w:p>
    <w:p w:rsidR="00042D06" w:rsidRPr="00FC4ECA" w:rsidRDefault="00042D06" w:rsidP="00307FB3">
      <w:pPr>
        <w:numPr>
          <w:ilvl w:val="0"/>
          <w:numId w:val="17"/>
        </w:numPr>
        <w:rPr>
          <w:sz w:val="24"/>
        </w:rPr>
      </w:pPr>
      <w:r w:rsidRPr="00FC4ECA">
        <w:rPr>
          <w:rFonts w:hint="eastAsia"/>
          <w:sz w:val="24"/>
        </w:rPr>
        <w:t>生物医学模式相比，生物</w:t>
      </w:r>
      <w:r w:rsidRPr="00FC4ECA">
        <w:rPr>
          <w:rFonts w:hint="eastAsia"/>
          <w:sz w:val="24"/>
        </w:rPr>
        <w:t>-</w:t>
      </w:r>
      <w:r w:rsidRPr="00FC4ECA">
        <w:rPr>
          <w:rFonts w:hint="eastAsia"/>
          <w:sz w:val="24"/>
        </w:rPr>
        <w:t>心理</w:t>
      </w:r>
      <w:r w:rsidRPr="00FC4ECA">
        <w:rPr>
          <w:rFonts w:hint="eastAsia"/>
          <w:sz w:val="24"/>
        </w:rPr>
        <w:t>-</w:t>
      </w:r>
      <w:r w:rsidRPr="00FC4ECA">
        <w:rPr>
          <w:rFonts w:hint="eastAsia"/>
          <w:sz w:val="24"/>
        </w:rPr>
        <w:t>社会医学模式在本质上</w:t>
      </w:r>
      <w:r w:rsidRPr="00FC4ECA">
        <w:rPr>
          <w:rFonts w:hint="eastAsia"/>
          <w:sz w:val="24"/>
        </w:rPr>
        <w:t xml:space="preserve">               </w:t>
      </w:r>
      <w:r w:rsidRPr="00FC4ECA">
        <w:rPr>
          <w:rFonts w:hint="eastAsia"/>
          <w:color w:val="FF0000"/>
          <w:sz w:val="24"/>
        </w:rPr>
        <w:t>D</w:t>
      </w: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r w:rsidRPr="00FC4ECA">
        <w:rPr>
          <w:rFonts w:hint="eastAsia"/>
          <w:sz w:val="24"/>
        </w:rPr>
        <w:t>医学的传统道德</w:t>
      </w:r>
    </w:p>
    <w:p w:rsidR="00042D06" w:rsidRPr="00FC4ECA" w:rsidRDefault="00042D06" w:rsidP="00042D06">
      <w:pPr>
        <w:rPr>
          <w:sz w:val="24"/>
        </w:rPr>
      </w:pPr>
      <w:r w:rsidRPr="00FC4ECA">
        <w:rPr>
          <w:rFonts w:hint="eastAsia"/>
          <w:sz w:val="24"/>
        </w:rPr>
        <w:t>A1</w:t>
      </w:r>
      <w:r w:rsidRPr="00FC4ECA">
        <w:rPr>
          <w:rFonts w:hint="eastAsia"/>
          <w:sz w:val="24"/>
        </w:rPr>
        <w:t>型题</w:t>
      </w:r>
    </w:p>
    <w:p w:rsidR="00042D06" w:rsidRPr="00FC4ECA" w:rsidRDefault="00042D06" w:rsidP="00307FB3">
      <w:pPr>
        <w:numPr>
          <w:ilvl w:val="0"/>
          <w:numId w:val="18"/>
        </w:numPr>
        <w:rPr>
          <w:sz w:val="24"/>
        </w:rPr>
      </w:pPr>
      <w:r w:rsidRPr="00FC4ECA">
        <w:rPr>
          <w:rFonts w:hint="eastAsia"/>
          <w:sz w:val="24"/>
        </w:rPr>
        <w:t>“天覆地盖，万物悉备，莫贵于人。”出自</w:t>
      </w:r>
    </w:p>
    <w:p w:rsidR="00042D06" w:rsidRPr="00FC4ECA" w:rsidRDefault="00042D06" w:rsidP="00307FB3">
      <w:pPr>
        <w:numPr>
          <w:ilvl w:val="0"/>
          <w:numId w:val="19"/>
        </w:numPr>
        <w:rPr>
          <w:sz w:val="24"/>
        </w:rPr>
      </w:pPr>
      <w:r w:rsidRPr="00FC4ECA">
        <w:rPr>
          <w:rFonts w:hint="eastAsia"/>
          <w:sz w:val="24"/>
        </w:rPr>
        <w:lastRenderedPageBreak/>
        <w:t>《本草纲目》</w:t>
      </w:r>
      <w:r w:rsidRPr="00FC4ECA">
        <w:rPr>
          <w:rFonts w:hint="eastAsia"/>
          <w:sz w:val="24"/>
        </w:rPr>
        <w:t xml:space="preserve">  </w:t>
      </w:r>
      <w:r w:rsidRPr="00FC4ECA">
        <w:rPr>
          <w:rFonts w:hint="eastAsia"/>
          <w:color w:val="FF0000"/>
          <w:sz w:val="24"/>
        </w:rPr>
        <w:t xml:space="preserve"> B</w:t>
      </w:r>
      <w:r w:rsidRPr="00FC4ECA">
        <w:rPr>
          <w:rFonts w:hint="eastAsia"/>
          <w:color w:val="FF0000"/>
          <w:sz w:val="24"/>
        </w:rPr>
        <w:t>、《黄帝内经》</w:t>
      </w:r>
      <w:r w:rsidRPr="00FC4ECA">
        <w:rPr>
          <w:rFonts w:hint="eastAsia"/>
          <w:sz w:val="24"/>
        </w:rPr>
        <w:t xml:space="preserve">   C</w:t>
      </w:r>
      <w:r w:rsidRPr="00FC4ECA">
        <w:rPr>
          <w:rFonts w:hint="eastAsia"/>
          <w:sz w:val="24"/>
        </w:rPr>
        <w:t>、《劝医论》</w:t>
      </w:r>
      <w:r w:rsidRPr="00FC4ECA">
        <w:rPr>
          <w:rFonts w:hint="eastAsia"/>
          <w:sz w:val="24"/>
        </w:rPr>
        <w:t xml:space="preserve">   D</w:t>
      </w:r>
      <w:r w:rsidRPr="00FC4ECA">
        <w:rPr>
          <w:rFonts w:hint="eastAsia"/>
          <w:sz w:val="24"/>
        </w:rPr>
        <w:t>、《千金要方》</w:t>
      </w:r>
      <w:r w:rsidRPr="00FC4ECA">
        <w:rPr>
          <w:rFonts w:hint="eastAsia"/>
          <w:sz w:val="24"/>
        </w:rPr>
        <w:t xml:space="preserve">  </w:t>
      </w:r>
    </w:p>
    <w:p w:rsidR="00042D06" w:rsidRPr="00FC4ECA" w:rsidRDefault="00042D06" w:rsidP="00042D06">
      <w:pPr>
        <w:rPr>
          <w:sz w:val="24"/>
        </w:rPr>
      </w:pPr>
      <w:r w:rsidRPr="00FC4ECA">
        <w:rPr>
          <w:rFonts w:hint="eastAsia"/>
          <w:sz w:val="24"/>
        </w:rPr>
        <w:t>E</w:t>
      </w:r>
      <w:r w:rsidRPr="00FC4ECA">
        <w:rPr>
          <w:rFonts w:hint="eastAsia"/>
          <w:sz w:val="24"/>
        </w:rPr>
        <w:t>、《伤寒杂病论》</w:t>
      </w:r>
    </w:p>
    <w:p w:rsidR="00042D06" w:rsidRPr="00FC4ECA" w:rsidRDefault="00042D06" w:rsidP="00042D06">
      <w:pPr>
        <w:rPr>
          <w:sz w:val="24"/>
        </w:rPr>
      </w:pPr>
      <w:r w:rsidRPr="00FC4ECA">
        <w:rPr>
          <w:rFonts w:hint="eastAsia"/>
          <w:sz w:val="24"/>
        </w:rPr>
        <w:t>2</w:t>
      </w:r>
      <w:r w:rsidRPr="00FC4ECA">
        <w:rPr>
          <w:rFonts w:hint="eastAsia"/>
          <w:sz w:val="24"/>
        </w:rPr>
        <w:t>、“凡大医治病，必当安神定志，无欲无求。”出自</w:t>
      </w:r>
    </w:p>
    <w:p w:rsidR="00042D06" w:rsidRPr="00FC4ECA" w:rsidRDefault="00042D06" w:rsidP="00042D06">
      <w:pPr>
        <w:rPr>
          <w:sz w:val="24"/>
        </w:rPr>
      </w:pPr>
      <w:r w:rsidRPr="00FC4ECA">
        <w:rPr>
          <w:rFonts w:hint="eastAsia"/>
          <w:sz w:val="24"/>
        </w:rPr>
        <w:t>A</w:t>
      </w:r>
      <w:r w:rsidRPr="00FC4ECA">
        <w:rPr>
          <w:rFonts w:hint="eastAsia"/>
          <w:sz w:val="24"/>
        </w:rPr>
        <w:t>、陈实功</w:t>
      </w:r>
      <w:r w:rsidRPr="00FC4ECA">
        <w:rPr>
          <w:rFonts w:hint="eastAsia"/>
          <w:sz w:val="24"/>
        </w:rPr>
        <w:t xml:space="preserve">  </w:t>
      </w:r>
      <w:r w:rsidRPr="00FC4ECA">
        <w:rPr>
          <w:rFonts w:hint="eastAsia"/>
          <w:color w:val="FF0000"/>
          <w:sz w:val="24"/>
        </w:rPr>
        <w:t>B</w:t>
      </w:r>
      <w:r w:rsidRPr="00FC4ECA">
        <w:rPr>
          <w:rFonts w:hint="eastAsia"/>
          <w:color w:val="FF0000"/>
          <w:sz w:val="24"/>
        </w:rPr>
        <w:t>、孙思邈</w:t>
      </w:r>
      <w:r w:rsidRPr="00FC4ECA">
        <w:rPr>
          <w:rFonts w:hint="eastAsia"/>
          <w:sz w:val="24"/>
        </w:rPr>
        <w:t xml:space="preserve">  C</w:t>
      </w:r>
      <w:r w:rsidRPr="00FC4ECA">
        <w:rPr>
          <w:rFonts w:hint="eastAsia"/>
          <w:sz w:val="24"/>
        </w:rPr>
        <w:t>、张仲景</w:t>
      </w:r>
      <w:r w:rsidRPr="00FC4ECA">
        <w:rPr>
          <w:rFonts w:hint="eastAsia"/>
          <w:sz w:val="24"/>
        </w:rPr>
        <w:t xml:space="preserve">   D</w:t>
      </w:r>
      <w:r w:rsidRPr="00FC4ECA">
        <w:rPr>
          <w:rFonts w:hint="eastAsia"/>
          <w:sz w:val="24"/>
        </w:rPr>
        <w:t>、扁鹊</w:t>
      </w:r>
      <w:r w:rsidRPr="00FC4ECA">
        <w:rPr>
          <w:rFonts w:hint="eastAsia"/>
          <w:sz w:val="24"/>
        </w:rPr>
        <w:t xml:space="preserve">   E</w:t>
      </w:r>
      <w:r w:rsidRPr="00FC4ECA">
        <w:rPr>
          <w:rFonts w:hint="eastAsia"/>
          <w:sz w:val="24"/>
        </w:rPr>
        <w:t>、潘楫</w:t>
      </w:r>
    </w:p>
    <w:p w:rsidR="00042D06" w:rsidRPr="00FC4ECA" w:rsidRDefault="00042D06" w:rsidP="00042D06">
      <w:pPr>
        <w:rPr>
          <w:sz w:val="24"/>
        </w:rPr>
      </w:pPr>
      <w:r w:rsidRPr="00FC4ECA">
        <w:rPr>
          <w:rFonts w:hint="eastAsia"/>
          <w:sz w:val="24"/>
        </w:rPr>
        <w:t>3</w:t>
      </w:r>
      <w:r w:rsidRPr="00FC4ECA">
        <w:rPr>
          <w:rFonts w:hint="eastAsia"/>
          <w:sz w:val="24"/>
        </w:rPr>
        <w:t>、下列选项中，不属于中外医学史上医德思想的是：</w:t>
      </w:r>
    </w:p>
    <w:p w:rsidR="00042D06" w:rsidRPr="00FC4ECA" w:rsidRDefault="00042D06" w:rsidP="00042D06">
      <w:pPr>
        <w:rPr>
          <w:sz w:val="24"/>
        </w:rPr>
      </w:pPr>
      <w:r w:rsidRPr="00FC4ECA">
        <w:rPr>
          <w:rFonts w:hint="eastAsia"/>
          <w:sz w:val="24"/>
        </w:rPr>
        <w:t>A</w:t>
      </w:r>
      <w:r w:rsidRPr="00FC4ECA">
        <w:rPr>
          <w:rFonts w:hint="eastAsia"/>
          <w:sz w:val="24"/>
        </w:rPr>
        <w:t>、为</w:t>
      </w:r>
      <w:proofErr w:type="gramStart"/>
      <w:r w:rsidRPr="00FC4ECA">
        <w:rPr>
          <w:rFonts w:hint="eastAsia"/>
          <w:sz w:val="24"/>
        </w:rPr>
        <w:t>医</w:t>
      </w:r>
      <w:proofErr w:type="gramEnd"/>
      <w:r w:rsidRPr="00FC4ECA">
        <w:rPr>
          <w:rFonts w:hint="eastAsia"/>
          <w:sz w:val="24"/>
        </w:rPr>
        <w:t>目的——活人为</w:t>
      </w:r>
      <w:proofErr w:type="gramStart"/>
      <w:r w:rsidRPr="00FC4ECA">
        <w:rPr>
          <w:rFonts w:hint="eastAsia"/>
          <w:sz w:val="24"/>
        </w:rPr>
        <w:t>务</w:t>
      </w:r>
      <w:proofErr w:type="gramEnd"/>
      <w:r w:rsidRPr="00FC4ECA">
        <w:rPr>
          <w:rFonts w:hint="eastAsia"/>
          <w:sz w:val="24"/>
        </w:rPr>
        <w:t xml:space="preserve">   </w:t>
      </w:r>
    </w:p>
    <w:p w:rsidR="00042D06" w:rsidRPr="00FC4ECA" w:rsidRDefault="00042D06" w:rsidP="00042D06">
      <w:pPr>
        <w:rPr>
          <w:sz w:val="24"/>
        </w:rPr>
      </w:pPr>
      <w:r w:rsidRPr="00FC4ECA">
        <w:rPr>
          <w:rFonts w:hint="eastAsia"/>
          <w:sz w:val="24"/>
        </w:rPr>
        <w:t>B</w:t>
      </w:r>
      <w:r w:rsidRPr="00FC4ECA">
        <w:rPr>
          <w:rFonts w:hint="eastAsia"/>
          <w:sz w:val="24"/>
        </w:rPr>
        <w:t>、为</w:t>
      </w:r>
      <w:proofErr w:type="gramStart"/>
      <w:r w:rsidRPr="00FC4ECA">
        <w:rPr>
          <w:rFonts w:hint="eastAsia"/>
          <w:sz w:val="24"/>
        </w:rPr>
        <w:t>医</w:t>
      </w:r>
      <w:proofErr w:type="gramEnd"/>
      <w:r w:rsidRPr="00FC4ECA">
        <w:rPr>
          <w:rFonts w:hint="eastAsia"/>
          <w:sz w:val="24"/>
        </w:rPr>
        <w:t>原则——</w:t>
      </w:r>
      <w:proofErr w:type="gramStart"/>
      <w:r w:rsidRPr="00FC4ECA">
        <w:rPr>
          <w:rFonts w:hint="eastAsia"/>
          <w:sz w:val="24"/>
        </w:rPr>
        <w:t>医</w:t>
      </w:r>
      <w:proofErr w:type="gramEnd"/>
      <w:r w:rsidRPr="00FC4ECA">
        <w:rPr>
          <w:rFonts w:hint="eastAsia"/>
          <w:sz w:val="24"/>
        </w:rPr>
        <w:t>乃仁术</w:t>
      </w:r>
    </w:p>
    <w:p w:rsidR="00042D06" w:rsidRPr="00FC4ECA" w:rsidRDefault="00042D06" w:rsidP="00042D06">
      <w:pPr>
        <w:rPr>
          <w:sz w:val="24"/>
        </w:rPr>
      </w:pPr>
      <w:r w:rsidRPr="00FC4ECA">
        <w:rPr>
          <w:rFonts w:hint="eastAsia"/>
          <w:sz w:val="24"/>
        </w:rPr>
        <w:t>C</w:t>
      </w:r>
      <w:r w:rsidRPr="00FC4ECA">
        <w:rPr>
          <w:rFonts w:hint="eastAsia"/>
          <w:sz w:val="24"/>
        </w:rPr>
        <w:t>、医德基础——凭借良心</w:t>
      </w:r>
    </w:p>
    <w:p w:rsidR="00042D06" w:rsidRPr="00FC4ECA" w:rsidRDefault="00042D06" w:rsidP="00042D06">
      <w:pPr>
        <w:rPr>
          <w:color w:val="FF0000"/>
          <w:sz w:val="24"/>
        </w:rPr>
      </w:pPr>
      <w:r w:rsidRPr="00FC4ECA">
        <w:rPr>
          <w:rFonts w:hint="eastAsia"/>
          <w:color w:val="FF0000"/>
          <w:sz w:val="24"/>
        </w:rPr>
        <w:t>D</w:t>
      </w:r>
      <w:r w:rsidRPr="00FC4ECA">
        <w:rPr>
          <w:rFonts w:hint="eastAsia"/>
          <w:color w:val="FF0000"/>
          <w:sz w:val="24"/>
        </w:rPr>
        <w:t>、医德规范——等级分明</w:t>
      </w:r>
    </w:p>
    <w:p w:rsidR="00042D06" w:rsidRPr="00FC4ECA" w:rsidRDefault="00042D06" w:rsidP="00042D06">
      <w:pPr>
        <w:rPr>
          <w:sz w:val="24"/>
        </w:rPr>
      </w:pPr>
      <w:r w:rsidRPr="00FC4ECA">
        <w:rPr>
          <w:rFonts w:hint="eastAsia"/>
          <w:sz w:val="24"/>
        </w:rPr>
        <w:t>E</w:t>
      </w:r>
      <w:r w:rsidRPr="00FC4ECA">
        <w:rPr>
          <w:rFonts w:hint="eastAsia"/>
          <w:sz w:val="24"/>
        </w:rPr>
        <w:t>、价值观念——重义轻利</w:t>
      </w:r>
    </w:p>
    <w:p w:rsidR="00042D06" w:rsidRPr="00FC4ECA" w:rsidRDefault="00042D06" w:rsidP="00042D06">
      <w:pPr>
        <w:rPr>
          <w:sz w:val="24"/>
        </w:rPr>
      </w:pPr>
      <w:r w:rsidRPr="00FC4ECA">
        <w:rPr>
          <w:rFonts w:hint="eastAsia"/>
          <w:sz w:val="24"/>
        </w:rPr>
        <w:t>4</w:t>
      </w:r>
      <w:r w:rsidRPr="00FC4ECA">
        <w:rPr>
          <w:rFonts w:hint="eastAsia"/>
          <w:sz w:val="24"/>
        </w:rPr>
        <w:t>、</w:t>
      </w:r>
      <w:r w:rsidRPr="00FC4ECA">
        <w:rPr>
          <w:rFonts w:hint="eastAsia"/>
          <w:sz w:val="24"/>
        </w:rPr>
        <w:t>1949</w:t>
      </w:r>
      <w:r w:rsidRPr="00FC4ECA">
        <w:rPr>
          <w:rFonts w:hint="eastAsia"/>
          <w:sz w:val="24"/>
        </w:rPr>
        <w:t>年，世界医学会通过了国际医务道德准则，这一准则的基础为：</w:t>
      </w:r>
    </w:p>
    <w:p w:rsidR="00042D06" w:rsidRPr="00FC4ECA" w:rsidRDefault="00042D06" w:rsidP="00042D06">
      <w:pPr>
        <w:rPr>
          <w:sz w:val="24"/>
        </w:rPr>
      </w:pPr>
      <w:r w:rsidRPr="00FC4ECA">
        <w:rPr>
          <w:rFonts w:hint="eastAsia"/>
          <w:color w:val="FF0000"/>
          <w:sz w:val="24"/>
        </w:rPr>
        <w:t>A</w:t>
      </w:r>
      <w:r w:rsidRPr="00FC4ECA">
        <w:rPr>
          <w:rFonts w:hint="eastAsia"/>
          <w:color w:val="FF0000"/>
          <w:sz w:val="24"/>
        </w:rPr>
        <w:t>、希波克拉底誓言</w:t>
      </w:r>
      <w:r w:rsidRPr="00FC4ECA">
        <w:rPr>
          <w:rFonts w:hint="eastAsia"/>
          <w:sz w:val="24"/>
        </w:rPr>
        <w:t xml:space="preserve">  B</w:t>
      </w:r>
      <w:r w:rsidRPr="00FC4ECA">
        <w:rPr>
          <w:rFonts w:hint="eastAsia"/>
          <w:sz w:val="24"/>
        </w:rPr>
        <w:t>、南丁格尔誓言</w:t>
      </w:r>
      <w:r w:rsidRPr="00FC4ECA">
        <w:rPr>
          <w:rFonts w:hint="eastAsia"/>
          <w:sz w:val="24"/>
        </w:rPr>
        <w:t xml:space="preserve">   C</w:t>
      </w:r>
      <w:r w:rsidRPr="00FC4ECA">
        <w:rPr>
          <w:rFonts w:hint="eastAsia"/>
          <w:sz w:val="24"/>
        </w:rPr>
        <w:t>、悉尼宣言</w:t>
      </w:r>
      <w:r w:rsidRPr="00FC4ECA">
        <w:rPr>
          <w:rFonts w:hint="eastAsia"/>
          <w:sz w:val="24"/>
        </w:rPr>
        <w:t xml:space="preserve">   D</w:t>
      </w:r>
      <w:r w:rsidRPr="00FC4ECA">
        <w:rPr>
          <w:rFonts w:hint="eastAsia"/>
          <w:sz w:val="24"/>
        </w:rPr>
        <w:t>、东京宣言</w:t>
      </w:r>
      <w:r w:rsidRPr="00FC4ECA">
        <w:rPr>
          <w:rFonts w:hint="eastAsia"/>
          <w:sz w:val="24"/>
        </w:rPr>
        <w:t xml:space="preserve">   E</w:t>
      </w:r>
      <w:r w:rsidRPr="00FC4ECA">
        <w:rPr>
          <w:rFonts w:hint="eastAsia"/>
          <w:sz w:val="24"/>
        </w:rPr>
        <w:t>、夏威夷宣言</w:t>
      </w:r>
    </w:p>
    <w:p w:rsidR="00042D06" w:rsidRPr="00FC4ECA" w:rsidRDefault="00042D06" w:rsidP="00042D06">
      <w:pPr>
        <w:rPr>
          <w:sz w:val="24"/>
        </w:rPr>
      </w:pPr>
      <w:r w:rsidRPr="00FC4ECA">
        <w:rPr>
          <w:rFonts w:hint="eastAsia"/>
          <w:sz w:val="24"/>
        </w:rPr>
        <w:t>5</w:t>
      </w:r>
      <w:r w:rsidRPr="00FC4ECA">
        <w:rPr>
          <w:rFonts w:hint="eastAsia"/>
          <w:sz w:val="24"/>
        </w:rPr>
        <w:t>、“人命至重，有贵千金，一方济之。德逾于此。”此话出自：</w:t>
      </w:r>
      <w:r w:rsidRPr="00FC4ECA">
        <w:rPr>
          <w:rFonts w:hint="eastAsia"/>
          <w:sz w:val="24"/>
        </w:rPr>
        <w:t>D</w:t>
      </w:r>
    </w:p>
    <w:p w:rsidR="00042D06" w:rsidRPr="00FC4ECA" w:rsidRDefault="00042D06" w:rsidP="00042D06">
      <w:pPr>
        <w:rPr>
          <w:sz w:val="24"/>
        </w:rPr>
      </w:pPr>
      <w:r w:rsidRPr="00FC4ECA">
        <w:rPr>
          <w:rFonts w:hint="eastAsia"/>
          <w:sz w:val="24"/>
        </w:rPr>
        <w:t>A</w:t>
      </w:r>
      <w:r w:rsidRPr="00FC4ECA">
        <w:rPr>
          <w:rFonts w:hint="eastAsia"/>
          <w:sz w:val="24"/>
        </w:rPr>
        <w:t>、张仲景</w:t>
      </w:r>
      <w:r w:rsidRPr="00FC4ECA">
        <w:rPr>
          <w:rFonts w:hint="eastAsia"/>
          <w:sz w:val="24"/>
        </w:rPr>
        <w:t xml:space="preserve">  B</w:t>
      </w:r>
      <w:r w:rsidRPr="00FC4ECA">
        <w:rPr>
          <w:rFonts w:hint="eastAsia"/>
          <w:sz w:val="24"/>
        </w:rPr>
        <w:t>、李时珍</w:t>
      </w:r>
      <w:r w:rsidRPr="00FC4ECA">
        <w:rPr>
          <w:rFonts w:hint="eastAsia"/>
          <w:sz w:val="24"/>
        </w:rPr>
        <w:t xml:space="preserve">  C</w:t>
      </w:r>
      <w:r w:rsidRPr="00FC4ECA">
        <w:rPr>
          <w:rFonts w:hint="eastAsia"/>
          <w:sz w:val="24"/>
        </w:rPr>
        <w:t>、陈实功</w:t>
      </w:r>
      <w:r w:rsidRPr="00FC4ECA">
        <w:rPr>
          <w:rFonts w:hint="eastAsia"/>
          <w:sz w:val="24"/>
        </w:rPr>
        <w:t xml:space="preserve">  D</w:t>
      </w:r>
      <w:r w:rsidRPr="00FC4ECA">
        <w:rPr>
          <w:rFonts w:hint="eastAsia"/>
          <w:sz w:val="24"/>
        </w:rPr>
        <w:t>、孙思邈</w:t>
      </w:r>
      <w:r w:rsidRPr="00FC4ECA">
        <w:rPr>
          <w:rFonts w:hint="eastAsia"/>
          <w:sz w:val="24"/>
        </w:rPr>
        <w:t xml:space="preserve">  D</w:t>
      </w:r>
      <w:r w:rsidRPr="00FC4ECA">
        <w:rPr>
          <w:rFonts w:hint="eastAsia"/>
          <w:sz w:val="24"/>
        </w:rPr>
        <w:t>、钱乙</w:t>
      </w:r>
    </w:p>
    <w:p w:rsidR="00042D06" w:rsidRPr="00FC4ECA" w:rsidRDefault="00042D06" w:rsidP="00042D06">
      <w:pPr>
        <w:rPr>
          <w:sz w:val="24"/>
        </w:rPr>
      </w:pPr>
      <w:r w:rsidRPr="00FC4ECA">
        <w:rPr>
          <w:rFonts w:hint="eastAsia"/>
          <w:sz w:val="24"/>
        </w:rPr>
        <w:t>6</w:t>
      </w:r>
      <w:r w:rsidRPr="00FC4ECA">
        <w:rPr>
          <w:rFonts w:hint="eastAsia"/>
          <w:sz w:val="24"/>
        </w:rPr>
        <w:t>、《论大医精诚篇》的作者是</w:t>
      </w:r>
    </w:p>
    <w:p w:rsidR="00042D06" w:rsidRPr="00FC4ECA" w:rsidRDefault="00042D06" w:rsidP="00042D06">
      <w:pPr>
        <w:rPr>
          <w:sz w:val="24"/>
        </w:rPr>
      </w:pPr>
      <w:r w:rsidRPr="00FC4ECA">
        <w:rPr>
          <w:rFonts w:hint="eastAsia"/>
          <w:sz w:val="24"/>
        </w:rPr>
        <w:t>A</w:t>
      </w:r>
      <w:r w:rsidRPr="00FC4ECA">
        <w:rPr>
          <w:rFonts w:hint="eastAsia"/>
          <w:sz w:val="24"/>
        </w:rPr>
        <w:t>、张仲景</w:t>
      </w:r>
      <w:r w:rsidRPr="00FC4ECA">
        <w:rPr>
          <w:rFonts w:hint="eastAsia"/>
          <w:sz w:val="24"/>
        </w:rPr>
        <w:t xml:space="preserve">  B</w:t>
      </w:r>
      <w:r w:rsidRPr="00FC4ECA">
        <w:rPr>
          <w:rFonts w:hint="eastAsia"/>
          <w:sz w:val="24"/>
        </w:rPr>
        <w:t>、董奉</w:t>
      </w:r>
      <w:r w:rsidRPr="00FC4ECA">
        <w:rPr>
          <w:rFonts w:hint="eastAsia"/>
          <w:sz w:val="24"/>
        </w:rPr>
        <w:t xml:space="preserve">  C</w:t>
      </w:r>
      <w:r w:rsidRPr="00FC4ECA">
        <w:rPr>
          <w:rFonts w:hint="eastAsia"/>
          <w:sz w:val="24"/>
        </w:rPr>
        <w:t>、华佗</w:t>
      </w:r>
      <w:r w:rsidRPr="00FC4ECA">
        <w:rPr>
          <w:rFonts w:hint="eastAsia"/>
          <w:sz w:val="24"/>
        </w:rPr>
        <w:t xml:space="preserve"> </w:t>
      </w:r>
      <w:r w:rsidRPr="00FC4ECA">
        <w:rPr>
          <w:rFonts w:hint="eastAsia"/>
          <w:color w:val="FF0000"/>
          <w:sz w:val="24"/>
        </w:rPr>
        <w:t xml:space="preserve"> D</w:t>
      </w:r>
      <w:r w:rsidRPr="00FC4ECA">
        <w:rPr>
          <w:rFonts w:hint="eastAsia"/>
          <w:color w:val="FF0000"/>
          <w:sz w:val="24"/>
        </w:rPr>
        <w:t>、孙思邈</w:t>
      </w:r>
      <w:r w:rsidRPr="00FC4ECA">
        <w:rPr>
          <w:rFonts w:hint="eastAsia"/>
          <w:sz w:val="24"/>
        </w:rPr>
        <w:t xml:space="preserve">  E</w:t>
      </w:r>
      <w:r w:rsidRPr="00FC4ECA">
        <w:rPr>
          <w:rFonts w:hint="eastAsia"/>
          <w:sz w:val="24"/>
        </w:rPr>
        <w:t>、李时珍</w:t>
      </w:r>
    </w:p>
    <w:p w:rsidR="00042D06" w:rsidRPr="00FC4ECA" w:rsidRDefault="00042D06" w:rsidP="00042D06">
      <w:pPr>
        <w:rPr>
          <w:sz w:val="24"/>
        </w:rPr>
      </w:pPr>
      <w:r w:rsidRPr="00FC4ECA">
        <w:rPr>
          <w:rFonts w:hint="eastAsia"/>
          <w:sz w:val="24"/>
        </w:rPr>
        <w:t>7</w:t>
      </w:r>
      <w:r w:rsidRPr="00FC4ECA">
        <w:rPr>
          <w:rFonts w:hint="eastAsia"/>
          <w:sz w:val="24"/>
        </w:rPr>
        <w:t>、阿拉伯全盛时期被称为“医圣”的医学家是：</w:t>
      </w:r>
    </w:p>
    <w:p w:rsidR="00042D06" w:rsidRPr="00FC4ECA" w:rsidRDefault="00042D06" w:rsidP="00042D06">
      <w:pPr>
        <w:rPr>
          <w:sz w:val="24"/>
        </w:rPr>
      </w:pPr>
      <w:r w:rsidRPr="00FC4ECA">
        <w:rPr>
          <w:rFonts w:hint="eastAsia"/>
          <w:color w:val="FF0000"/>
          <w:sz w:val="24"/>
        </w:rPr>
        <w:t>A</w:t>
      </w:r>
      <w:r w:rsidRPr="00FC4ECA">
        <w:rPr>
          <w:rFonts w:hint="eastAsia"/>
          <w:color w:val="FF0000"/>
          <w:sz w:val="24"/>
        </w:rPr>
        <w:t>、迈蒙尼提斯</w:t>
      </w:r>
      <w:r w:rsidRPr="00FC4ECA">
        <w:rPr>
          <w:rFonts w:hint="eastAsia"/>
          <w:color w:val="FF0000"/>
          <w:sz w:val="24"/>
        </w:rPr>
        <w:t xml:space="preserve"> </w:t>
      </w:r>
      <w:r w:rsidRPr="00FC4ECA">
        <w:rPr>
          <w:rFonts w:hint="eastAsia"/>
          <w:sz w:val="24"/>
        </w:rPr>
        <w:t xml:space="preserve">  B</w:t>
      </w:r>
      <w:r w:rsidRPr="00FC4ECA">
        <w:rPr>
          <w:rFonts w:hint="eastAsia"/>
          <w:sz w:val="24"/>
        </w:rPr>
        <w:t>、阿维森纳</w:t>
      </w:r>
      <w:r w:rsidRPr="00FC4ECA">
        <w:rPr>
          <w:rFonts w:hint="eastAsia"/>
          <w:sz w:val="24"/>
        </w:rPr>
        <w:t xml:space="preserve">   C</w:t>
      </w:r>
      <w:r w:rsidRPr="00FC4ECA">
        <w:rPr>
          <w:rFonts w:hint="eastAsia"/>
          <w:sz w:val="24"/>
        </w:rPr>
        <w:t>、勃佐格达尔</w:t>
      </w:r>
      <w:r w:rsidRPr="00FC4ECA">
        <w:rPr>
          <w:rFonts w:hint="eastAsia"/>
          <w:sz w:val="24"/>
        </w:rPr>
        <w:t xml:space="preserve">  D</w:t>
      </w:r>
      <w:r w:rsidRPr="00FC4ECA">
        <w:rPr>
          <w:rFonts w:hint="eastAsia"/>
          <w:sz w:val="24"/>
        </w:rPr>
        <w:t>、维</w:t>
      </w:r>
      <w:proofErr w:type="gramStart"/>
      <w:r w:rsidRPr="00FC4ECA">
        <w:rPr>
          <w:rFonts w:hint="eastAsia"/>
          <w:sz w:val="24"/>
        </w:rPr>
        <w:t>萨</w:t>
      </w:r>
      <w:proofErr w:type="gramEnd"/>
      <w:r w:rsidRPr="00FC4ECA">
        <w:rPr>
          <w:rFonts w:hint="eastAsia"/>
          <w:sz w:val="24"/>
        </w:rPr>
        <w:t>里</w:t>
      </w:r>
      <w:r w:rsidRPr="00FC4ECA">
        <w:rPr>
          <w:rFonts w:hint="eastAsia"/>
          <w:sz w:val="24"/>
        </w:rPr>
        <w:t xml:space="preserve">  E</w:t>
      </w:r>
      <w:r w:rsidRPr="00FC4ECA">
        <w:rPr>
          <w:rFonts w:hint="eastAsia"/>
          <w:sz w:val="24"/>
        </w:rPr>
        <w:t>、以上均不是</w:t>
      </w:r>
    </w:p>
    <w:p w:rsidR="00042D06" w:rsidRPr="00FC4ECA" w:rsidRDefault="00042D06" w:rsidP="00042D06">
      <w:pPr>
        <w:rPr>
          <w:sz w:val="24"/>
        </w:rPr>
      </w:pPr>
      <w:r w:rsidRPr="00FC4ECA">
        <w:rPr>
          <w:rFonts w:hint="eastAsia"/>
          <w:sz w:val="24"/>
        </w:rPr>
        <w:t>8</w:t>
      </w:r>
      <w:r w:rsidRPr="00FC4ECA">
        <w:rPr>
          <w:rFonts w:hint="eastAsia"/>
          <w:sz w:val="24"/>
        </w:rPr>
        <w:t>、医生“五戒十要”是我国那位医生提出来的：</w:t>
      </w:r>
    </w:p>
    <w:p w:rsidR="00042D06" w:rsidRPr="00FC4ECA" w:rsidRDefault="00042D06" w:rsidP="00042D06">
      <w:pPr>
        <w:rPr>
          <w:sz w:val="24"/>
        </w:rPr>
      </w:pPr>
      <w:r w:rsidRPr="00FC4ECA">
        <w:rPr>
          <w:rFonts w:hint="eastAsia"/>
          <w:color w:val="FF0000"/>
          <w:sz w:val="24"/>
        </w:rPr>
        <w:t>A</w:t>
      </w:r>
      <w:r w:rsidRPr="00FC4ECA">
        <w:rPr>
          <w:rFonts w:hint="eastAsia"/>
          <w:color w:val="FF0000"/>
          <w:sz w:val="24"/>
        </w:rPr>
        <w:t>、陈实功</w:t>
      </w:r>
      <w:r w:rsidRPr="00FC4ECA">
        <w:rPr>
          <w:rFonts w:hint="eastAsia"/>
          <w:sz w:val="24"/>
        </w:rPr>
        <w:t xml:space="preserve">  B</w:t>
      </w:r>
      <w:r w:rsidRPr="00FC4ECA">
        <w:rPr>
          <w:rFonts w:hint="eastAsia"/>
          <w:sz w:val="24"/>
        </w:rPr>
        <w:t>、孙思邈</w:t>
      </w:r>
      <w:r w:rsidRPr="00FC4ECA">
        <w:rPr>
          <w:rFonts w:hint="eastAsia"/>
          <w:sz w:val="24"/>
        </w:rPr>
        <w:t xml:space="preserve">  C</w:t>
      </w:r>
      <w:r w:rsidRPr="00FC4ECA">
        <w:rPr>
          <w:rFonts w:hint="eastAsia"/>
          <w:sz w:val="24"/>
        </w:rPr>
        <w:t>、张仲景</w:t>
      </w:r>
      <w:r w:rsidRPr="00FC4ECA">
        <w:rPr>
          <w:rFonts w:hint="eastAsia"/>
          <w:sz w:val="24"/>
        </w:rPr>
        <w:t xml:space="preserve">   D</w:t>
      </w:r>
      <w:r w:rsidRPr="00FC4ECA">
        <w:rPr>
          <w:rFonts w:hint="eastAsia"/>
          <w:sz w:val="24"/>
        </w:rPr>
        <w:t>、扁鹊</w:t>
      </w:r>
      <w:r w:rsidRPr="00FC4ECA">
        <w:rPr>
          <w:rFonts w:hint="eastAsia"/>
          <w:sz w:val="24"/>
        </w:rPr>
        <w:t xml:space="preserve">   E</w:t>
      </w:r>
      <w:r w:rsidRPr="00FC4ECA">
        <w:rPr>
          <w:rFonts w:hint="eastAsia"/>
          <w:sz w:val="24"/>
        </w:rPr>
        <w:t>、潘楫</w:t>
      </w:r>
    </w:p>
    <w:p w:rsidR="00042D06" w:rsidRPr="00FC4ECA" w:rsidRDefault="00042D06" w:rsidP="00042D06">
      <w:pPr>
        <w:rPr>
          <w:color w:val="FF0000"/>
          <w:sz w:val="24"/>
        </w:rPr>
      </w:pPr>
      <w:r w:rsidRPr="00FC4ECA">
        <w:rPr>
          <w:rFonts w:hint="eastAsia"/>
          <w:sz w:val="24"/>
        </w:rPr>
        <w:t>9</w:t>
      </w:r>
      <w:r w:rsidRPr="00FC4ECA">
        <w:rPr>
          <w:rFonts w:hint="eastAsia"/>
          <w:sz w:val="24"/>
        </w:rPr>
        <w:t>、西方医学史上，医德的奠基人是：</w:t>
      </w:r>
      <w:r w:rsidRPr="00FC4ECA">
        <w:rPr>
          <w:rFonts w:hint="eastAsia"/>
          <w:sz w:val="24"/>
        </w:rPr>
        <w:t>B</w:t>
      </w:r>
    </w:p>
    <w:p w:rsidR="00042D06" w:rsidRPr="00FC4ECA" w:rsidRDefault="00042D06" w:rsidP="00042D06">
      <w:pPr>
        <w:rPr>
          <w:sz w:val="24"/>
        </w:rPr>
      </w:pPr>
      <w:r w:rsidRPr="00FC4ECA">
        <w:rPr>
          <w:rFonts w:hint="eastAsia"/>
          <w:sz w:val="24"/>
        </w:rPr>
        <w:t>A</w:t>
      </w:r>
      <w:r w:rsidRPr="00FC4ECA">
        <w:rPr>
          <w:rFonts w:hint="eastAsia"/>
          <w:sz w:val="24"/>
        </w:rPr>
        <w:t>、阇</w:t>
      </w:r>
      <w:proofErr w:type="gramStart"/>
      <w:r w:rsidRPr="00FC4ECA">
        <w:rPr>
          <w:rFonts w:hint="eastAsia"/>
          <w:sz w:val="24"/>
        </w:rPr>
        <w:t>逻迦</w:t>
      </w:r>
      <w:proofErr w:type="gramEnd"/>
      <w:r w:rsidRPr="00FC4ECA">
        <w:rPr>
          <w:rFonts w:hint="eastAsia"/>
          <w:sz w:val="24"/>
        </w:rPr>
        <w:t xml:space="preserve">  B</w:t>
      </w:r>
      <w:r w:rsidRPr="00FC4ECA">
        <w:rPr>
          <w:rFonts w:hint="eastAsia"/>
          <w:sz w:val="24"/>
        </w:rPr>
        <w:t>、希波克拉底</w:t>
      </w:r>
      <w:r w:rsidRPr="00FC4ECA">
        <w:rPr>
          <w:rFonts w:hint="eastAsia"/>
          <w:sz w:val="24"/>
        </w:rPr>
        <w:t xml:space="preserve">  C</w:t>
      </w:r>
      <w:r w:rsidRPr="00FC4ECA">
        <w:rPr>
          <w:rFonts w:hint="eastAsia"/>
          <w:sz w:val="24"/>
        </w:rPr>
        <w:t>、勃佐格达尔</w:t>
      </w:r>
      <w:r w:rsidRPr="00FC4ECA">
        <w:rPr>
          <w:rFonts w:hint="eastAsia"/>
          <w:sz w:val="24"/>
        </w:rPr>
        <w:t xml:space="preserve">  D</w:t>
      </w:r>
      <w:r w:rsidRPr="00FC4ECA">
        <w:rPr>
          <w:rFonts w:hint="eastAsia"/>
          <w:sz w:val="24"/>
        </w:rPr>
        <w:t>、迈蒙尼提斯</w:t>
      </w:r>
      <w:r w:rsidRPr="00FC4ECA">
        <w:rPr>
          <w:rFonts w:hint="eastAsia"/>
          <w:sz w:val="24"/>
        </w:rPr>
        <w:t xml:space="preserve">  E</w:t>
      </w:r>
      <w:r w:rsidRPr="00FC4ECA">
        <w:rPr>
          <w:rFonts w:hint="eastAsia"/>
          <w:sz w:val="24"/>
        </w:rPr>
        <w:t>、阿维森纳</w:t>
      </w:r>
    </w:p>
    <w:p w:rsidR="00042D06" w:rsidRPr="00FC4ECA" w:rsidRDefault="00042D06" w:rsidP="00042D06">
      <w:pPr>
        <w:rPr>
          <w:sz w:val="24"/>
        </w:rPr>
      </w:pPr>
      <w:r w:rsidRPr="00FC4ECA">
        <w:rPr>
          <w:rFonts w:hint="eastAsia"/>
          <w:sz w:val="24"/>
        </w:rPr>
        <w:t>10</w:t>
      </w:r>
      <w:r w:rsidRPr="00FC4ECA">
        <w:rPr>
          <w:rFonts w:hint="eastAsia"/>
          <w:sz w:val="24"/>
        </w:rPr>
        <w:t>、西方第一本医学伦理学的作者是</w:t>
      </w:r>
    </w:p>
    <w:p w:rsidR="00042D06" w:rsidRPr="00FC4ECA" w:rsidRDefault="00042D06" w:rsidP="00042D06">
      <w:pPr>
        <w:rPr>
          <w:sz w:val="24"/>
        </w:rPr>
      </w:pPr>
      <w:r w:rsidRPr="00FC4ECA">
        <w:rPr>
          <w:rFonts w:hint="eastAsia"/>
          <w:sz w:val="24"/>
        </w:rPr>
        <w:t>A</w:t>
      </w:r>
      <w:r w:rsidRPr="00FC4ECA">
        <w:rPr>
          <w:rFonts w:hint="eastAsia"/>
          <w:sz w:val="24"/>
        </w:rPr>
        <w:t>、希波克拉底</w:t>
      </w:r>
      <w:r w:rsidRPr="00FC4ECA">
        <w:rPr>
          <w:rFonts w:hint="eastAsia"/>
          <w:sz w:val="24"/>
        </w:rPr>
        <w:t xml:space="preserve"> </w:t>
      </w:r>
      <w:r w:rsidRPr="00FC4ECA">
        <w:rPr>
          <w:rFonts w:hint="eastAsia"/>
          <w:color w:val="FF0000"/>
          <w:sz w:val="24"/>
        </w:rPr>
        <w:t>B</w:t>
      </w:r>
      <w:r w:rsidRPr="00FC4ECA">
        <w:rPr>
          <w:rFonts w:hint="eastAsia"/>
          <w:color w:val="FF0000"/>
          <w:sz w:val="24"/>
        </w:rPr>
        <w:t>、帕茨瓦尔</w:t>
      </w:r>
      <w:r w:rsidRPr="00FC4ECA">
        <w:rPr>
          <w:rFonts w:hint="eastAsia"/>
          <w:sz w:val="24"/>
        </w:rPr>
        <w:t>C</w:t>
      </w:r>
      <w:r w:rsidRPr="00FC4ECA">
        <w:rPr>
          <w:rFonts w:hint="eastAsia"/>
          <w:sz w:val="24"/>
        </w:rPr>
        <w:t>、勃佐格达尔</w:t>
      </w:r>
      <w:r w:rsidRPr="00FC4ECA">
        <w:rPr>
          <w:rFonts w:hint="eastAsia"/>
          <w:sz w:val="24"/>
        </w:rPr>
        <w:t xml:space="preserve">  D</w:t>
      </w:r>
      <w:r w:rsidRPr="00FC4ECA">
        <w:rPr>
          <w:rFonts w:hint="eastAsia"/>
          <w:sz w:val="24"/>
        </w:rPr>
        <w:t>、维</w:t>
      </w:r>
      <w:proofErr w:type="gramStart"/>
      <w:r w:rsidRPr="00FC4ECA">
        <w:rPr>
          <w:rFonts w:hint="eastAsia"/>
          <w:sz w:val="24"/>
        </w:rPr>
        <w:t>萨</w:t>
      </w:r>
      <w:proofErr w:type="gramEnd"/>
      <w:r w:rsidRPr="00FC4ECA">
        <w:rPr>
          <w:rFonts w:hint="eastAsia"/>
          <w:sz w:val="24"/>
        </w:rPr>
        <w:t>里</w:t>
      </w:r>
      <w:r w:rsidRPr="00FC4ECA">
        <w:rPr>
          <w:rFonts w:hint="eastAsia"/>
          <w:sz w:val="24"/>
        </w:rPr>
        <w:t xml:space="preserve"> E</w:t>
      </w:r>
      <w:r w:rsidRPr="00FC4ECA">
        <w:rPr>
          <w:rFonts w:hint="eastAsia"/>
          <w:sz w:val="24"/>
        </w:rPr>
        <w:t>、阿维森纳</w:t>
      </w:r>
    </w:p>
    <w:p w:rsidR="00042D06" w:rsidRPr="00FC4ECA" w:rsidRDefault="00042D06" w:rsidP="00042D06">
      <w:pPr>
        <w:rPr>
          <w:color w:val="FF0000"/>
          <w:sz w:val="24"/>
        </w:rPr>
      </w:pPr>
      <w:r w:rsidRPr="00FC4ECA">
        <w:rPr>
          <w:rFonts w:hint="eastAsia"/>
          <w:sz w:val="24"/>
        </w:rPr>
        <w:t>11</w:t>
      </w:r>
      <w:r w:rsidRPr="00FC4ECA">
        <w:rPr>
          <w:rFonts w:hint="eastAsia"/>
          <w:sz w:val="24"/>
        </w:rPr>
        <w:t>、西方第一本伦理学的作者是</w:t>
      </w:r>
    </w:p>
    <w:p w:rsidR="00042D06" w:rsidRPr="00FC4ECA" w:rsidRDefault="00042D06" w:rsidP="00042D06">
      <w:pPr>
        <w:rPr>
          <w:sz w:val="24"/>
        </w:rPr>
      </w:pPr>
      <w:r w:rsidRPr="00FC4ECA">
        <w:rPr>
          <w:rFonts w:hint="eastAsia"/>
          <w:sz w:val="24"/>
        </w:rPr>
        <w:t>A</w:t>
      </w:r>
      <w:r w:rsidRPr="00FC4ECA">
        <w:rPr>
          <w:rFonts w:hint="eastAsia"/>
          <w:sz w:val="24"/>
        </w:rPr>
        <w:t>、希波克拉底</w:t>
      </w:r>
      <w:r w:rsidRPr="00FC4ECA">
        <w:rPr>
          <w:rFonts w:hint="eastAsia"/>
          <w:sz w:val="24"/>
        </w:rPr>
        <w:t xml:space="preserve"> B</w:t>
      </w:r>
      <w:r w:rsidRPr="00FC4ECA">
        <w:rPr>
          <w:rFonts w:hint="eastAsia"/>
          <w:sz w:val="24"/>
        </w:rPr>
        <w:t>、柏拉图</w:t>
      </w:r>
      <w:r w:rsidRPr="00FC4ECA">
        <w:rPr>
          <w:rFonts w:hint="eastAsia"/>
          <w:sz w:val="24"/>
        </w:rPr>
        <w:t xml:space="preserve">  C</w:t>
      </w:r>
      <w:r w:rsidRPr="00FC4ECA">
        <w:rPr>
          <w:rFonts w:hint="eastAsia"/>
          <w:sz w:val="24"/>
        </w:rPr>
        <w:t>、苏格拉底</w:t>
      </w:r>
      <w:r w:rsidRPr="00FC4ECA">
        <w:rPr>
          <w:rFonts w:hint="eastAsia"/>
          <w:sz w:val="24"/>
        </w:rPr>
        <w:t xml:space="preserve">  </w:t>
      </w:r>
      <w:r w:rsidRPr="00FC4ECA">
        <w:rPr>
          <w:rFonts w:hint="eastAsia"/>
          <w:color w:val="FF0000"/>
          <w:sz w:val="24"/>
        </w:rPr>
        <w:t>D</w:t>
      </w:r>
      <w:r w:rsidRPr="00FC4ECA">
        <w:rPr>
          <w:rFonts w:hint="eastAsia"/>
          <w:color w:val="FF0000"/>
          <w:sz w:val="24"/>
        </w:rPr>
        <w:t>、亚里士多德</w:t>
      </w:r>
      <w:r w:rsidRPr="00FC4ECA">
        <w:rPr>
          <w:rFonts w:hint="eastAsia"/>
          <w:sz w:val="24"/>
        </w:rPr>
        <w:t xml:space="preserve"> E</w:t>
      </w:r>
      <w:r w:rsidRPr="00FC4ECA">
        <w:rPr>
          <w:rFonts w:hint="eastAsia"/>
          <w:sz w:val="24"/>
        </w:rPr>
        <w:t>、盖伦</w:t>
      </w:r>
    </w:p>
    <w:p w:rsidR="00042D06" w:rsidRPr="00FC4ECA" w:rsidRDefault="00042D06" w:rsidP="00042D06">
      <w:pPr>
        <w:rPr>
          <w:sz w:val="24"/>
        </w:rPr>
      </w:pPr>
      <w:r w:rsidRPr="00FC4ECA">
        <w:rPr>
          <w:rFonts w:hint="eastAsia"/>
          <w:sz w:val="24"/>
        </w:rPr>
        <w:t>12</w:t>
      </w:r>
      <w:r w:rsidRPr="00FC4ECA">
        <w:rPr>
          <w:rFonts w:hint="eastAsia"/>
          <w:sz w:val="24"/>
        </w:rPr>
        <w:t>、中国第一本医学伦理学的作者是</w:t>
      </w:r>
    </w:p>
    <w:p w:rsidR="00042D06" w:rsidRPr="00FC4ECA" w:rsidRDefault="00042D06" w:rsidP="00042D06">
      <w:pPr>
        <w:rPr>
          <w:sz w:val="24"/>
        </w:rPr>
      </w:pPr>
      <w:r w:rsidRPr="00FC4ECA">
        <w:rPr>
          <w:rFonts w:hint="eastAsia"/>
          <w:sz w:val="24"/>
        </w:rPr>
        <w:t>A</w:t>
      </w:r>
      <w:r w:rsidRPr="00FC4ECA">
        <w:rPr>
          <w:rFonts w:hint="eastAsia"/>
          <w:sz w:val="24"/>
        </w:rPr>
        <w:t>、孔子</w:t>
      </w:r>
      <w:r w:rsidRPr="00FC4ECA">
        <w:rPr>
          <w:rFonts w:hint="eastAsia"/>
          <w:sz w:val="24"/>
        </w:rPr>
        <w:t xml:space="preserve"> B</w:t>
      </w:r>
      <w:r w:rsidRPr="00FC4ECA">
        <w:rPr>
          <w:rFonts w:hint="eastAsia"/>
          <w:sz w:val="24"/>
        </w:rPr>
        <w:t>、孟子</w:t>
      </w:r>
      <w:r w:rsidRPr="00FC4ECA">
        <w:rPr>
          <w:rFonts w:hint="eastAsia"/>
          <w:sz w:val="24"/>
        </w:rPr>
        <w:t xml:space="preserve">  C</w:t>
      </w:r>
      <w:r w:rsidRPr="00FC4ECA">
        <w:rPr>
          <w:rFonts w:hint="eastAsia"/>
          <w:sz w:val="24"/>
        </w:rPr>
        <w:t>、孙中山</w:t>
      </w:r>
      <w:r w:rsidRPr="00FC4ECA">
        <w:rPr>
          <w:rFonts w:hint="eastAsia"/>
          <w:sz w:val="24"/>
        </w:rPr>
        <w:t xml:space="preserve">  D</w:t>
      </w:r>
      <w:r w:rsidRPr="00FC4ECA">
        <w:rPr>
          <w:rFonts w:hint="eastAsia"/>
          <w:sz w:val="24"/>
        </w:rPr>
        <w:t>、鲁迅</w:t>
      </w:r>
      <w:r w:rsidRPr="00FC4ECA">
        <w:rPr>
          <w:rFonts w:hint="eastAsia"/>
          <w:sz w:val="24"/>
        </w:rPr>
        <w:t xml:space="preserve"> </w:t>
      </w:r>
      <w:r w:rsidRPr="00FC4ECA">
        <w:rPr>
          <w:rFonts w:hint="eastAsia"/>
          <w:color w:val="FF0000"/>
          <w:sz w:val="24"/>
        </w:rPr>
        <w:t>E</w:t>
      </w:r>
      <w:r w:rsidRPr="00FC4ECA">
        <w:rPr>
          <w:rFonts w:hint="eastAsia"/>
          <w:color w:val="FF0000"/>
          <w:sz w:val="24"/>
        </w:rPr>
        <w:t>、宋国</w:t>
      </w:r>
      <w:proofErr w:type="gramStart"/>
      <w:r w:rsidRPr="00FC4ECA">
        <w:rPr>
          <w:rFonts w:hint="eastAsia"/>
          <w:color w:val="FF0000"/>
          <w:sz w:val="24"/>
        </w:rPr>
        <w:t>宾</w:t>
      </w:r>
      <w:proofErr w:type="gramEnd"/>
    </w:p>
    <w:p w:rsidR="00042D06" w:rsidRPr="00FC4ECA" w:rsidRDefault="00042D06" w:rsidP="00042D06">
      <w:pPr>
        <w:rPr>
          <w:sz w:val="24"/>
        </w:rPr>
      </w:pPr>
    </w:p>
    <w:p w:rsidR="00042D06" w:rsidRPr="00FC4ECA" w:rsidRDefault="00042D06" w:rsidP="00042D06">
      <w:pPr>
        <w:rPr>
          <w:sz w:val="24"/>
        </w:rPr>
      </w:pPr>
      <w:r w:rsidRPr="00FC4ECA">
        <w:rPr>
          <w:rFonts w:hint="eastAsia"/>
          <w:sz w:val="24"/>
        </w:rPr>
        <w:t>B1</w:t>
      </w:r>
      <w:r w:rsidRPr="00FC4ECA">
        <w:rPr>
          <w:rFonts w:hint="eastAsia"/>
          <w:sz w:val="24"/>
        </w:rPr>
        <w:t>型题</w:t>
      </w:r>
    </w:p>
    <w:p w:rsidR="00042D06" w:rsidRPr="00FC4ECA" w:rsidRDefault="00042D06" w:rsidP="00307FB3">
      <w:pPr>
        <w:numPr>
          <w:ilvl w:val="0"/>
          <w:numId w:val="20"/>
        </w:numPr>
        <w:tabs>
          <w:tab w:val="num" w:pos="360"/>
        </w:tabs>
        <w:ind w:left="360" w:hanging="360"/>
        <w:rPr>
          <w:sz w:val="24"/>
        </w:rPr>
      </w:pPr>
      <w:r w:rsidRPr="00FC4ECA">
        <w:rPr>
          <w:rFonts w:hint="eastAsia"/>
          <w:sz w:val="24"/>
        </w:rPr>
        <w:t>张仲景</w:t>
      </w:r>
    </w:p>
    <w:p w:rsidR="00042D06" w:rsidRPr="00FC4ECA" w:rsidRDefault="00042D06" w:rsidP="00307FB3">
      <w:pPr>
        <w:numPr>
          <w:ilvl w:val="0"/>
          <w:numId w:val="20"/>
        </w:numPr>
        <w:tabs>
          <w:tab w:val="num" w:pos="360"/>
        </w:tabs>
        <w:ind w:left="360" w:hanging="360"/>
        <w:rPr>
          <w:sz w:val="24"/>
        </w:rPr>
      </w:pPr>
      <w:r w:rsidRPr="00FC4ECA">
        <w:rPr>
          <w:rFonts w:hint="eastAsia"/>
          <w:sz w:val="24"/>
        </w:rPr>
        <w:t>孙思邈</w:t>
      </w:r>
    </w:p>
    <w:p w:rsidR="00042D06" w:rsidRPr="00FC4ECA" w:rsidRDefault="00042D06" w:rsidP="00307FB3">
      <w:pPr>
        <w:numPr>
          <w:ilvl w:val="0"/>
          <w:numId w:val="20"/>
        </w:numPr>
        <w:tabs>
          <w:tab w:val="num" w:pos="360"/>
        </w:tabs>
        <w:ind w:left="360" w:hanging="360"/>
        <w:rPr>
          <w:sz w:val="24"/>
        </w:rPr>
      </w:pPr>
      <w:r w:rsidRPr="00FC4ECA">
        <w:rPr>
          <w:rFonts w:hint="eastAsia"/>
          <w:sz w:val="24"/>
        </w:rPr>
        <w:t>肖纲</w:t>
      </w:r>
    </w:p>
    <w:p w:rsidR="00042D06" w:rsidRPr="00FC4ECA" w:rsidRDefault="00042D06" w:rsidP="00307FB3">
      <w:pPr>
        <w:numPr>
          <w:ilvl w:val="0"/>
          <w:numId w:val="20"/>
        </w:numPr>
        <w:tabs>
          <w:tab w:val="num" w:pos="360"/>
        </w:tabs>
        <w:ind w:left="360" w:hanging="360"/>
        <w:rPr>
          <w:sz w:val="24"/>
        </w:rPr>
      </w:pPr>
      <w:r w:rsidRPr="00FC4ECA">
        <w:rPr>
          <w:rFonts w:hint="eastAsia"/>
          <w:sz w:val="24"/>
        </w:rPr>
        <w:t>华佗</w:t>
      </w:r>
    </w:p>
    <w:p w:rsidR="00042D06" w:rsidRPr="00FC4ECA" w:rsidRDefault="00042D06" w:rsidP="00307FB3">
      <w:pPr>
        <w:numPr>
          <w:ilvl w:val="0"/>
          <w:numId w:val="20"/>
        </w:numPr>
        <w:tabs>
          <w:tab w:val="num" w:pos="360"/>
        </w:tabs>
        <w:ind w:left="360" w:hanging="360"/>
        <w:rPr>
          <w:sz w:val="24"/>
        </w:rPr>
      </w:pPr>
      <w:r w:rsidRPr="00FC4ECA">
        <w:rPr>
          <w:rFonts w:hint="eastAsia"/>
          <w:sz w:val="24"/>
        </w:rPr>
        <w:t>扁鹊</w:t>
      </w:r>
    </w:p>
    <w:p w:rsidR="00042D06" w:rsidRPr="00FC4ECA" w:rsidRDefault="00042D06" w:rsidP="00307FB3">
      <w:pPr>
        <w:numPr>
          <w:ilvl w:val="0"/>
          <w:numId w:val="21"/>
        </w:numPr>
        <w:rPr>
          <w:sz w:val="24"/>
        </w:rPr>
      </w:pPr>
      <w:r w:rsidRPr="00FC4ECA">
        <w:rPr>
          <w:rFonts w:hint="eastAsia"/>
          <w:sz w:val="24"/>
        </w:rPr>
        <w:t>被称为“医圣”的是</w:t>
      </w:r>
      <w:r w:rsidRPr="00FC4ECA">
        <w:rPr>
          <w:rFonts w:hint="eastAsia"/>
          <w:sz w:val="24"/>
        </w:rPr>
        <w:t xml:space="preserve">            A</w:t>
      </w:r>
    </w:p>
    <w:p w:rsidR="00042D06" w:rsidRPr="00FC4ECA" w:rsidRDefault="00042D06" w:rsidP="00307FB3">
      <w:pPr>
        <w:numPr>
          <w:ilvl w:val="0"/>
          <w:numId w:val="21"/>
        </w:numPr>
        <w:rPr>
          <w:sz w:val="24"/>
        </w:rPr>
      </w:pPr>
      <w:r w:rsidRPr="00FC4ECA">
        <w:rPr>
          <w:rFonts w:hint="eastAsia"/>
          <w:sz w:val="24"/>
        </w:rPr>
        <w:t>被称为“药王”的是</w:t>
      </w:r>
      <w:r w:rsidRPr="00FC4ECA">
        <w:rPr>
          <w:rFonts w:hint="eastAsia"/>
          <w:sz w:val="24"/>
        </w:rPr>
        <w:t xml:space="preserve">            B</w:t>
      </w:r>
    </w:p>
    <w:p w:rsidR="00042D06" w:rsidRPr="00FC4ECA" w:rsidRDefault="00042D06" w:rsidP="00042D06">
      <w:pPr>
        <w:rPr>
          <w:sz w:val="24"/>
        </w:rPr>
      </w:pPr>
    </w:p>
    <w:p w:rsidR="00042D06" w:rsidRPr="00FC4ECA" w:rsidRDefault="00042D06" w:rsidP="00042D06">
      <w:pPr>
        <w:rPr>
          <w:sz w:val="24"/>
        </w:rPr>
      </w:pPr>
      <w:r w:rsidRPr="00FC4ECA">
        <w:rPr>
          <w:rFonts w:hint="eastAsia"/>
          <w:sz w:val="24"/>
        </w:rPr>
        <w:t>A</w:t>
      </w:r>
      <w:r w:rsidRPr="00FC4ECA">
        <w:rPr>
          <w:rFonts w:hint="eastAsia"/>
          <w:sz w:val="24"/>
        </w:rPr>
        <w:t>、《黄帝内经》</w:t>
      </w:r>
    </w:p>
    <w:p w:rsidR="00042D06" w:rsidRPr="00FC4ECA" w:rsidRDefault="00042D06" w:rsidP="00042D06">
      <w:pPr>
        <w:rPr>
          <w:sz w:val="24"/>
        </w:rPr>
      </w:pPr>
      <w:r w:rsidRPr="00FC4ECA">
        <w:rPr>
          <w:rFonts w:hint="eastAsia"/>
          <w:sz w:val="24"/>
        </w:rPr>
        <w:t>B</w:t>
      </w:r>
      <w:r w:rsidRPr="00FC4ECA">
        <w:rPr>
          <w:rFonts w:hint="eastAsia"/>
          <w:sz w:val="24"/>
        </w:rPr>
        <w:t>、《希波克拉底誓言》</w:t>
      </w:r>
    </w:p>
    <w:p w:rsidR="00042D06" w:rsidRPr="00FC4ECA" w:rsidRDefault="00042D06" w:rsidP="00042D06">
      <w:pPr>
        <w:rPr>
          <w:sz w:val="24"/>
        </w:rPr>
      </w:pPr>
      <w:r w:rsidRPr="00FC4ECA">
        <w:rPr>
          <w:rFonts w:hint="eastAsia"/>
          <w:sz w:val="24"/>
        </w:rPr>
        <w:t>C</w:t>
      </w:r>
      <w:r w:rsidRPr="00FC4ECA">
        <w:rPr>
          <w:rFonts w:hint="eastAsia"/>
          <w:sz w:val="24"/>
        </w:rPr>
        <w:t>、《迈蒙尼提斯祷文》</w:t>
      </w:r>
    </w:p>
    <w:p w:rsidR="00042D06" w:rsidRPr="00FC4ECA" w:rsidRDefault="00042D06" w:rsidP="00042D06">
      <w:pPr>
        <w:rPr>
          <w:sz w:val="24"/>
        </w:rPr>
      </w:pPr>
      <w:r w:rsidRPr="00FC4ECA">
        <w:rPr>
          <w:rFonts w:hint="eastAsia"/>
          <w:sz w:val="24"/>
        </w:rPr>
        <w:t>D</w:t>
      </w:r>
      <w:r w:rsidRPr="00FC4ECA">
        <w:rPr>
          <w:rFonts w:hint="eastAsia"/>
          <w:sz w:val="24"/>
        </w:rPr>
        <w:t>、《论大医精诚篇》</w:t>
      </w:r>
    </w:p>
    <w:p w:rsidR="00042D06" w:rsidRPr="00FC4ECA" w:rsidRDefault="00042D06" w:rsidP="00042D06">
      <w:pPr>
        <w:rPr>
          <w:sz w:val="24"/>
        </w:rPr>
      </w:pPr>
      <w:r w:rsidRPr="00FC4ECA">
        <w:rPr>
          <w:rFonts w:hint="eastAsia"/>
          <w:sz w:val="24"/>
        </w:rPr>
        <w:t>E</w:t>
      </w:r>
      <w:r w:rsidRPr="00FC4ECA">
        <w:rPr>
          <w:rFonts w:hint="eastAsia"/>
          <w:sz w:val="24"/>
        </w:rPr>
        <w:t>、《外科正宗》</w:t>
      </w:r>
    </w:p>
    <w:p w:rsidR="00042D06" w:rsidRPr="00FC4ECA" w:rsidRDefault="00042D06" w:rsidP="00042D06">
      <w:pPr>
        <w:rPr>
          <w:sz w:val="24"/>
        </w:rPr>
      </w:pPr>
      <w:r w:rsidRPr="00FC4ECA">
        <w:rPr>
          <w:rFonts w:hint="eastAsia"/>
          <w:sz w:val="24"/>
        </w:rPr>
        <w:t>3</w:t>
      </w:r>
      <w:r w:rsidRPr="00FC4ECA">
        <w:rPr>
          <w:rFonts w:hint="eastAsia"/>
          <w:sz w:val="24"/>
        </w:rPr>
        <w:t>、西方最早对医生的行为准则做了详细、具体说明的文献是</w:t>
      </w:r>
      <w:r w:rsidRPr="00FC4ECA">
        <w:rPr>
          <w:rFonts w:hint="eastAsia"/>
          <w:sz w:val="24"/>
        </w:rPr>
        <w:t xml:space="preserve">              B</w:t>
      </w:r>
    </w:p>
    <w:p w:rsidR="00042D06" w:rsidRPr="00FC4ECA" w:rsidRDefault="00042D06" w:rsidP="00042D06">
      <w:pPr>
        <w:rPr>
          <w:sz w:val="24"/>
        </w:rPr>
      </w:pPr>
      <w:r w:rsidRPr="00FC4ECA">
        <w:rPr>
          <w:rFonts w:hint="eastAsia"/>
          <w:sz w:val="24"/>
        </w:rPr>
        <w:t>4</w:t>
      </w:r>
      <w:r w:rsidRPr="00FC4ECA">
        <w:rPr>
          <w:rFonts w:hint="eastAsia"/>
          <w:sz w:val="24"/>
        </w:rPr>
        <w:t>、我国系统阐明医生对事业、病人及家属、同道的道德原则的是</w:t>
      </w:r>
      <w:r w:rsidRPr="00FC4ECA">
        <w:rPr>
          <w:rFonts w:hint="eastAsia"/>
          <w:sz w:val="24"/>
        </w:rPr>
        <w:t xml:space="preserve">          D</w:t>
      </w:r>
    </w:p>
    <w:p w:rsidR="00042D06" w:rsidRPr="00FC4ECA" w:rsidRDefault="00042D06" w:rsidP="00042D06">
      <w:pPr>
        <w:rPr>
          <w:sz w:val="24"/>
        </w:rPr>
      </w:pPr>
      <w:r w:rsidRPr="00FC4ECA">
        <w:rPr>
          <w:rFonts w:hint="eastAsia"/>
          <w:sz w:val="24"/>
        </w:rPr>
        <w:t>5</w:t>
      </w:r>
      <w:r w:rsidRPr="00FC4ECA">
        <w:rPr>
          <w:rFonts w:hint="eastAsia"/>
          <w:sz w:val="24"/>
        </w:rPr>
        <w:t>、提出医生应“先知儒理，后方知</w:t>
      </w:r>
      <w:proofErr w:type="gramStart"/>
      <w:r w:rsidRPr="00FC4ECA">
        <w:rPr>
          <w:rFonts w:hint="eastAsia"/>
          <w:sz w:val="24"/>
        </w:rPr>
        <w:t>医</w:t>
      </w:r>
      <w:proofErr w:type="gramEnd"/>
      <w:r w:rsidRPr="00FC4ECA">
        <w:rPr>
          <w:rFonts w:hint="eastAsia"/>
          <w:sz w:val="24"/>
        </w:rPr>
        <w:t>业”的著作是</w:t>
      </w:r>
      <w:r w:rsidRPr="00FC4ECA">
        <w:rPr>
          <w:rFonts w:hint="eastAsia"/>
          <w:sz w:val="24"/>
        </w:rPr>
        <w:t xml:space="preserve">                      E</w:t>
      </w:r>
    </w:p>
    <w:p w:rsidR="00042D06" w:rsidRPr="00FC4ECA" w:rsidRDefault="00042D06" w:rsidP="00042D06">
      <w:pPr>
        <w:rPr>
          <w:sz w:val="24"/>
        </w:rPr>
      </w:pPr>
      <w:r w:rsidRPr="00FC4ECA">
        <w:rPr>
          <w:rFonts w:hint="eastAsia"/>
          <w:sz w:val="24"/>
        </w:rPr>
        <w:t>6</w:t>
      </w:r>
      <w:r w:rsidRPr="00FC4ECA">
        <w:rPr>
          <w:rFonts w:hint="eastAsia"/>
          <w:sz w:val="24"/>
        </w:rPr>
        <w:t>、属于十二世纪阿拉伯的医学文献的是</w:t>
      </w:r>
      <w:r w:rsidRPr="00FC4ECA">
        <w:rPr>
          <w:rFonts w:hint="eastAsia"/>
          <w:sz w:val="24"/>
        </w:rPr>
        <w:t xml:space="preserve">                                C</w:t>
      </w:r>
    </w:p>
    <w:p w:rsidR="00042D06" w:rsidRPr="00FC4ECA" w:rsidRDefault="00042D06" w:rsidP="00042D06">
      <w:pPr>
        <w:rPr>
          <w:sz w:val="24"/>
        </w:rPr>
      </w:pPr>
    </w:p>
    <w:p w:rsidR="00042D06" w:rsidRPr="00FC4ECA" w:rsidRDefault="00042D06" w:rsidP="00042D06">
      <w:pPr>
        <w:rPr>
          <w:sz w:val="24"/>
        </w:rPr>
      </w:pPr>
      <w:r w:rsidRPr="00FC4ECA">
        <w:rPr>
          <w:rFonts w:hint="eastAsia"/>
          <w:sz w:val="24"/>
        </w:rPr>
        <w:t>A</w:t>
      </w:r>
      <w:r w:rsidRPr="00FC4ECA">
        <w:rPr>
          <w:rFonts w:hint="eastAsia"/>
          <w:sz w:val="24"/>
        </w:rPr>
        <w:t>、《劝医论》</w:t>
      </w:r>
    </w:p>
    <w:p w:rsidR="00042D06" w:rsidRPr="00FC4ECA" w:rsidRDefault="00042D06" w:rsidP="00042D06">
      <w:pPr>
        <w:rPr>
          <w:sz w:val="24"/>
        </w:rPr>
      </w:pPr>
      <w:r w:rsidRPr="00FC4ECA">
        <w:rPr>
          <w:rFonts w:hint="eastAsia"/>
          <w:sz w:val="24"/>
        </w:rPr>
        <w:lastRenderedPageBreak/>
        <w:t>B</w:t>
      </w:r>
      <w:r w:rsidRPr="00FC4ECA">
        <w:rPr>
          <w:rFonts w:hint="eastAsia"/>
          <w:sz w:val="24"/>
        </w:rPr>
        <w:t>、《迈蒙尼提斯祷文》</w:t>
      </w:r>
    </w:p>
    <w:p w:rsidR="00042D06" w:rsidRPr="00FC4ECA" w:rsidRDefault="00042D06" w:rsidP="00042D06">
      <w:pPr>
        <w:rPr>
          <w:sz w:val="24"/>
        </w:rPr>
      </w:pPr>
      <w:r w:rsidRPr="00FC4ECA">
        <w:rPr>
          <w:rFonts w:hint="eastAsia"/>
          <w:sz w:val="24"/>
        </w:rPr>
        <w:t>C</w:t>
      </w:r>
      <w:r w:rsidRPr="00FC4ECA">
        <w:rPr>
          <w:rFonts w:hint="eastAsia"/>
          <w:sz w:val="24"/>
        </w:rPr>
        <w:t>、《备急千金要方》</w:t>
      </w:r>
    </w:p>
    <w:p w:rsidR="00042D06" w:rsidRPr="00FC4ECA" w:rsidRDefault="00042D06" w:rsidP="00042D06">
      <w:pPr>
        <w:rPr>
          <w:sz w:val="24"/>
        </w:rPr>
      </w:pPr>
      <w:r w:rsidRPr="00FC4ECA">
        <w:rPr>
          <w:rFonts w:hint="eastAsia"/>
          <w:sz w:val="24"/>
        </w:rPr>
        <w:t>D</w:t>
      </w:r>
      <w:r w:rsidRPr="00FC4ECA">
        <w:rPr>
          <w:rFonts w:hint="eastAsia"/>
          <w:sz w:val="24"/>
        </w:rPr>
        <w:t>、《本草纲目》</w:t>
      </w:r>
    </w:p>
    <w:p w:rsidR="00042D06" w:rsidRPr="00FC4ECA" w:rsidRDefault="00042D06" w:rsidP="00042D06">
      <w:pPr>
        <w:rPr>
          <w:sz w:val="24"/>
        </w:rPr>
      </w:pPr>
      <w:r w:rsidRPr="00FC4ECA">
        <w:rPr>
          <w:rFonts w:hint="eastAsia"/>
          <w:sz w:val="24"/>
        </w:rPr>
        <w:t>E</w:t>
      </w:r>
      <w:r w:rsidRPr="00FC4ECA">
        <w:rPr>
          <w:rFonts w:hint="eastAsia"/>
          <w:sz w:val="24"/>
        </w:rPr>
        <w:t>、《外科正宗》</w:t>
      </w:r>
    </w:p>
    <w:p w:rsidR="00042D06" w:rsidRPr="00FC4ECA" w:rsidRDefault="00042D06" w:rsidP="00042D06">
      <w:pPr>
        <w:rPr>
          <w:sz w:val="24"/>
        </w:rPr>
      </w:pPr>
      <w:r w:rsidRPr="00FC4ECA">
        <w:rPr>
          <w:rFonts w:hint="eastAsia"/>
          <w:sz w:val="24"/>
        </w:rPr>
        <w:t>7</w:t>
      </w:r>
      <w:r w:rsidRPr="00FC4ECA">
        <w:rPr>
          <w:rFonts w:hint="eastAsia"/>
          <w:sz w:val="24"/>
        </w:rPr>
        <w:t>、我国古代著名的《论大医精诚篇》出自</w:t>
      </w:r>
      <w:r w:rsidRPr="00FC4ECA">
        <w:rPr>
          <w:rFonts w:hint="eastAsia"/>
          <w:sz w:val="24"/>
        </w:rPr>
        <w:t xml:space="preserve">                               C</w:t>
      </w:r>
    </w:p>
    <w:p w:rsidR="00042D06" w:rsidRPr="00FC4ECA" w:rsidRDefault="00042D06" w:rsidP="00042D06">
      <w:pPr>
        <w:rPr>
          <w:sz w:val="24"/>
        </w:rPr>
      </w:pPr>
      <w:r w:rsidRPr="00FC4ECA">
        <w:rPr>
          <w:rFonts w:hint="eastAsia"/>
          <w:sz w:val="24"/>
        </w:rPr>
        <w:t>8</w:t>
      </w:r>
      <w:r w:rsidRPr="00FC4ECA">
        <w:rPr>
          <w:rFonts w:hint="eastAsia"/>
          <w:sz w:val="24"/>
        </w:rPr>
        <w:t>、“天地之中，唯人最灵，人之最重，莫过于命。”出自</w:t>
      </w:r>
      <w:r w:rsidRPr="00FC4ECA">
        <w:rPr>
          <w:rFonts w:hint="eastAsia"/>
          <w:sz w:val="24"/>
        </w:rPr>
        <w:t xml:space="preserve">                   A</w:t>
      </w:r>
    </w:p>
    <w:p w:rsidR="00042D06" w:rsidRPr="00FC4ECA" w:rsidRDefault="00042D06" w:rsidP="00042D06">
      <w:pPr>
        <w:rPr>
          <w:sz w:val="24"/>
        </w:rPr>
      </w:pPr>
      <w:r w:rsidRPr="00FC4ECA">
        <w:rPr>
          <w:rFonts w:hint="eastAsia"/>
          <w:sz w:val="24"/>
        </w:rPr>
        <w:t>9</w:t>
      </w:r>
      <w:r w:rsidRPr="00FC4ECA">
        <w:rPr>
          <w:rFonts w:hint="eastAsia"/>
          <w:sz w:val="24"/>
        </w:rPr>
        <w:t>、“启我爱医术，复爱世间人，愿绝名利心，尽力为病人，无分爱与憎，不问富与贫，凡诸疾病者，</w:t>
      </w:r>
      <w:proofErr w:type="gramStart"/>
      <w:r w:rsidRPr="00FC4ECA">
        <w:rPr>
          <w:rFonts w:hint="eastAsia"/>
          <w:sz w:val="24"/>
        </w:rPr>
        <w:t>一</w:t>
      </w:r>
      <w:proofErr w:type="gramEnd"/>
      <w:r w:rsidRPr="00FC4ECA">
        <w:rPr>
          <w:rFonts w:hint="eastAsia"/>
          <w:sz w:val="24"/>
        </w:rPr>
        <w:t>视如同仁。”出自</w:t>
      </w:r>
      <w:r w:rsidRPr="00FC4ECA">
        <w:rPr>
          <w:rFonts w:hint="eastAsia"/>
          <w:sz w:val="24"/>
        </w:rPr>
        <w:t xml:space="preserve">                                           B</w:t>
      </w:r>
    </w:p>
    <w:p w:rsidR="00042D06" w:rsidRPr="00FC4ECA" w:rsidRDefault="00042D06" w:rsidP="00042D06">
      <w:pPr>
        <w:rPr>
          <w:sz w:val="24"/>
        </w:rPr>
      </w:pPr>
      <w:r w:rsidRPr="00FC4ECA">
        <w:rPr>
          <w:rFonts w:hint="eastAsia"/>
          <w:sz w:val="24"/>
        </w:rPr>
        <w:t>10</w:t>
      </w:r>
      <w:r w:rsidRPr="00FC4ECA">
        <w:rPr>
          <w:rFonts w:hint="eastAsia"/>
          <w:sz w:val="24"/>
        </w:rPr>
        <w:t>、“先知儒理，后方知</w:t>
      </w:r>
      <w:proofErr w:type="gramStart"/>
      <w:r w:rsidRPr="00FC4ECA">
        <w:rPr>
          <w:rFonts w:hint="eastAsia"/>
          <w:sz w:val="24"/>
        </w:rPr>
        <w:t>医</w:t>
      </w:r>
      <w:proofErr w:type="gramEnd"/>
      <w:r w:rsidRPr="00FC4ECA">
        <w:rPr>
          <w:rFonts w:hint="eastAsia"/>
          <w:sz w:val="24"/>
        </w:rPr>
        <w:t>业。”出自</w:t>
      </w:r>
      <w:r w:rsidRPr="00FC4ECA">
        <w:rPr>
          <w:rFonts w:hint="eastAsia"/>
          <w:sz w:val="24"/>
        </w:rPr>
        <w:t xml:space="preserve">                                    E</w:t>
      </w:r>
    </w:p>
    <w:p w:rsidR="00042D06" w:rsidRPr="00FC4ECA" w:rsidRDefault="00042D06" w:rsidP="00042D06">
      <w:pPr>
        <w:rPr>
          <w:sz w:val="24"/>
        </w:rPr>
      </w:pPr>
      <w:r w:rsidRPr="00FC4ECA">
        <w:rPr>
          <w:rFonts w:hint="eastAsia"/>
          <w:sz w:val="24"/>
        </w:rPr>
        <w:t>11</w:t>
      </w:r>
      <w:r w:rsidRPr="00FC4ECA">
        <w:rPr>
          <w:rFonts w:hint="eastAsia"/>
          <w:sz w:val="24"/>
        </w:rPr>
        <w:t>、医家“五戒十要”出自</w:t>
      </w:r>
      <w:r w:rsidRPr="00FC4ECA">
        <w:rPr>
          <w:rFonts w:hint="eastAsia"/>
          <w:sz w:val="24"/>
        </w:rPr>
        <w:t xml:space="preserve">                                            E</w:t>
      </w:r>
    </w:p>
    <w:p w:rsidR="00042D06" w:rsidRPr="00FC4ECA" w:rsidRDefault="00042D06" w:rsidP="00042D06">
      <w:pPr>
        <w:rPr>
          <w:sz w:val="24"/>
        </w:rPr>
      </w:pPr>
    </w:p>
    <w:p w:rsidR="00042D06" w:rsidRPr="00FC4ECA" w:rsidRDefault="00042D06" w:rsidP="00307FB3">
      <w:pPr>
        <w:numPr>
          <w:ilvl w:val="0"/>
          <w:numId w:val="22"/>
        </w:numPr>
        <w:rPr>
          <w:sz w:val="24"/>
        </w:rPr>
      </w:pPr>
      <w:r w:rsidRPr="00FC4ECA">
        <w:rPr>
          <w:rFonts w:hint="eastAsia"/>
          <w:sz w:val="24"/>
        </w:rPr>
        <w:t>孙思邈</w:t>
      </w:r>
    </w:p>
    <w:p w:rsidR="00042D06" w:rsidRPr="00FC4ECA" w:rsidRDefault="00042D06" w:rsidP="00307FB3">
      <w:pPr>
        <w:numPr>
          <w:ilvl w:val="0"/>
          <w:numId w:val="22"/>
        </w:numPr>
        <w:rPr>
          <w:sz w:val="24"/>
        </w:rPr>
      </w:pPr>
      <w:r w:rsidRPr="00FC4ECA">
        <w:rPr>
          <w:rFonts w:hint="eastAsia"/>
          <w:sz w:val="24"/>
        </w:rPr>
        <w:t>陈实功</w:t>
      </w:r>
    </w:p>
    <w:p w:rsidR="00042D06" w:rsidRPr="00FC4ECA" w:rsidRDefault="00042D06" w:rsidP="00307FB3">
      <w:pPr>
        <w:numPr>
          <w:ilvl w:val="0"/>
          <w:numId w:val="22"/>
        </w:numPr>
        <w:rPr>
          <w:sz w:val="24"/>
        </w:rPr>
      </w:pPr>
      <w:r w:rsidRPr="00FC4ECA">
        <w:rPr>
          <w:rFonts w:hint="eastAsia"/>
          <w:sz w:val="24"/>
        </w:rPr>
        <w:t>张仲景</w:t>
      </w:r>
    </w:p>
    <w:p w:rsidR="00042D06" w:rsidRPr="00FC4ECA" w:rsidRDefault="00042D06" w:rsidP="00307FB3">
      <w:pPr>
        <w:numPr>
          <w:ilvl w:val="0"/>
          <w:numId w:val="22"/>
        </w:numPr>
        <w:rPr>
          <w:sz w:val="24"/>
        </w:rPr>
      </w:pPr>
      <w:r w:rsidRPr="00FC4ECA">
        <w:rPr>
          <w:rFonts w:hint="eastAsia"/>
          <w:sz w:val="24"/>
        </w:rPr>
        <w:t>钱乙</w:t>
      </w:r>
    </w:p>
    <w:p w:rsidR="00042D06" w:rsidRPr="00FC4ECA" w:rsidRDefault="00042D06" w:rsidP="00307FB3">
      <w:pPr>
        <w:numPr>
          <w:ilvl w:val="0"/>
          <w:numId w:val="22"/>
        </w:numPr>
        <w:rPr>
          <w:sz w:val="24"/>
        </w:rPr>
      </w:pPr>
      <w:r w:rsidRPr="00FC4ECA">
        <w:rPr>
          <w:rFonts w:hint="eastAsia"/>
          <w:sz w:val="24"/>
        </w:rPr>
        <w:t>杨泉</w:t>
      </w:r>
    </w:p>
    <w:p w:rsidR="00042D06" w:rsidRPr="00FC4ECA" w:rsidRDefault="00042D06" w:rsidP="00307FB3">
      <w:pPr>
        <w:numPr>
          <w:ilvl w:val="0"/>
          <w:numId w:val="23"/>
        </w:numPr>
        <w:rPr>
          <w:sz w:val="24"/>
        </w:rPr>
      </w:pPr>
      <w:r w:rsidRPr="00FC4ECA">
        <w:rPr>
          <w:rFonts w:hint="eastAsia"/>
          <w:sz w:val="24"/>
        </w:rPr>
        <w:t>“夫</w:t>
      </w:r>
      <w:proofErr w:type="gramStart"/>
      <w:r w:rsidRPr="00FC4ECA">
        <w:rPr>
          <w:rFonts w:hint="eastAsia"/>
          <w:sz w:val="24"/>
        </w:rPr>
        <w:t>医</w:t>
      </w:r>
      <w:proofErr w:type="gramEnd"/>
      <w:r w:rsidRPr="00FC4ECA">
        <w:rPr>
          <w:rFonts w:hint="eastAsia"/>
          <w:sz w:val="24"/>
        </w:rPr>
        <w:t>者，非仁爱之士不可托也，非聪明达理不可任也，非廉洁淳良不可信也。”是说我国古代医生择徒甚严，此话出自</w:t>
      </w:r>
      <w:r w:rsidRPr="00FC4ECA">
        <w:rPr>
          <w:rFonts w:hint="eastAsia"/>
          <w:sz w:val="24"/>
        </w:rPr>
        <w:t xml:space="preserve">                                E </w:t>
      </w:r>
    </w:p>
    <w:p w:rsidR="00042D06" w:rsidRPr="00FC4ECA" w:rsidRDefault="00042D06" w:rsidP="00307FB3">
      <w:pPr>
        <w:numPr>
          <w:ilvl w:val="0"/>
          <w:numId w:val="23"/>
        </w:numPr>
        <w:rPr>
          <w:sz w:val="24"/>
        </w:rPr>
      </w:pPr>
      <w:r w:rsidRPr="00FC4ECA">
        <w:rPr>
          <w:rFonts w:hint="eastAsia"/>
          <w:sz w:val="24"/>
        </w:rPr>
        <w:t>“对有疾</w:t>
      </w:r>
      <w:proofErr w:type="gramStart"/>
      <w:r w:rsidRPr="00FC4ECA">
        <w:rPr>
          <w:rFonts w:hint="eastAsia"/>
          <w:sz w:val="24"/>
        </w:rPr>
        <w:t>厄</w:t>
      </w:r>
      <w:proofErr w:type="gramEnd"/>
      <w:r w:rsidRPr="00FC4ECA">
        <w:rPr>
          <w:rFonts w:hint="eastAsia"/>
          <w:sz w:val="24"/>
        </w:rPr>
        <w:t>来求救者，不得问其贵贱贫富，长幼妍媸，怨亲善友，华夷愚智，普同一等</w:t>
      </w:r>
      <w:r w:rsidRPr="00FC4ECA">
        <w:rPr>
          <w:rFonts w:hint="eastAsia"/>
          <w:sz w:val="24"/>
        </w:rPr>
        <w:t>......</w:t>
      </w:r>
      <w:r w:rsidRPr="00FC4ECA">
        <w:rPr>
          <w:rFonts w:hint="eastAsia"/>
          <w:sz w:val="24"/>
        </w:rPr>
        <w:t>”出自</w:t>
      </w:r>
      <w:r w:rsidRPr="00FC4ECA">
        <w:rPr>
          <w:rFonts w:hint="eastAsia"/>
          <w:sz w:val="24"/>
        </w:rPr>
        <w:t xml:space="preserve">                          A                                      </w:t>
      </w:r>
    </w:p>
    <w:p w:rsidR="00042D06" w:rsidRPr="00FC4ECA" w:rsidRDefault="00042D06" w:rsidP="00307FB3">
      <w:pPr>
        <w:numPr>
          <w:ilvl w:val="0"/>
          <w:numId w:val="23"/>
        </w:numPr>
        <w:rPr>
          <w:sz w:val="24"/>
        </w:rPr>
      </w:pPr>
      <w:r w:rsidRPr="00FC4ECA">
        <w:rPr>
          <w:rFonts w:hint="eastAsia"/>
          <w:sz w:val="24"/>
        </w:rPr>
        <w:t>“诸</w:t>
      </w:r>
      <w:proofErr w:type="gramStart"/>
      <w:r w:rsidRPr="00FC4ECA">
        <w:rPr>
          <w:rFonts w:hint="eastAsia"/>
          <w:sz w:val="24"/>
        </w:rPr>
        <w:t>医</w:t>
      </w:r>
      <w:proofErr w:type="gramEnd"/>
      <w:r w:rsidRPr="00FC4ECA">
        <w:rPr>
          <w:rFonts w:hint="eastAsia"/>
          <w:sz w:val="24"/>
        </w:rPr>
        <w:t>所治垂愈，小臣适当其愈？”出自</w:t>
      </w:r>
      <w:r w:rsidRPr="00FC4ECA">
        <w:rPr>
          <w:rFonts w:hint="eastAsia"/>
          <w:sz w:val="24"/>
        </w:rPr>
        <w:t xml:space="preserve">                            D</w:t>
      </w:r>
    </w:p>
    <w:p w:rsidR="00042D06" w:rsidRPr="00FC4ECA" w:rsidRDefault="00042D06" w:rsidP="00042D06">
      <w:pPr>
        <w:rPr>
          <w:sz w:val="24"/>
        </w:rPr>
      </w:pPr>
    </w:p>
    <w:p w:rsidR="00042D06" w:rsidRPr="00FC4ECA" w:rsidRDefault="00042D06" w:rsidP="00307FB3">
      <w:pPr>
        <w:numPr>
          <w:ilvl w:val="0"/>
          <w:numId w:val="24"/>
        </w:numPr>
        <w:rPr>
          <w:sz w:val="24"/>
        </w:rPr>
      </w:pPr>
      <w:r w:rsidRPr="00FC4ECA">
        <w:rPr>
          <w:rFonts w:hint="eastAsia"/>
          <w:sz w:val="24"/>
        </w:rPr>
        <w:t>希波克拉底</w:t>
      </w:r>
    </w:p>
    <w:p w:rsidR="00042D06" w:rsidRPr="00FC4ECA" w:rsidRDefault="00042D06" w:rsidP="00307FB3">
      <w:pPr>
        <w:numPr>
          <w:ilvl w:val="0"/>
          <w:numId w:val="24"/>
        </w:numPr>
        <w:rPr>
          <w:sz w:val="24"/>
        </w:rPr>
      </w:pPr>
      <w:proofErr w:type="gramStart"/>
      <w:r w:rsidRPr="00FC4ECA">
        <w:rPr>
          <w:rFonts w:hint="eastAsia"/>
          <w:sz w:val="24"/>
        </w:rPr>
        <w:t>迈蒙尼</w:t>
      </w:r>
      <w:proofErr w:type="gramEnd"/>
      <w:r w:rsidRPr="00FC4ECA">
        <w:rPr>
          <w:rFonts w:hint="eastAsia"/>
          <w:sz w:val="24"/>
        </w:rPr>
        <w:t>提斯</w:t>
      </w:r>
    </w:p>
    <w:p w:rsidR="00042D06" w:rsidRPr="00FC4ECA" w:rsidRDefault="00042D06" w:rsidP="00307FB3">
      <w:pPr>
        <w:numPr>
          <w:ilvl w:val="0"/>
          <w:numId w:val="24"/>
        </w:numPr>
        <w:rPr>
          <w:sz w:val="24"/>
        </w:rPr>
      </w:pPr>
      <w:r w:rsidRPr="00FC4ECA">
        <w:rPr>
          <w:rFonts w:hint="eastAsia"/>
          <w:sz w:val="24"/>
        </w:rPr>
        <w:t>张仲景</w:t>
      </w:r>
    </w:p>
    <w:p w:rsidR="00042D06" w:rsidRPr="00FC4ECA" w:rsidRDefault="00042D06" w:rsidP="00307FB3">
      <w:pPr>
        <w:numPr>
          <w:ilvl w:val="0"/>
          <w:numId w:val="24"/>
        </w:numPr>
        <w:rPr>
          <w:sz w:val="24"/>
        </w:rPr>
      </w:pPr>
      <w:r w:rsidRPr="00FC4ECA">
        <w:rPr>
          <w:rFonts w:hint="eastAsia"/>
          <w:sz w:val="24"/>
        </w:rPr>
        <w:t>钱乙</w:t>
      </w:r>
    </w:p>
    <w:p w:rsidR="00042D06" w:rsidRPr="00FC4ECA" w:rsidRDefault="00042D06" w:rsidP="00307FB3">
      <w:pPr>
        <w:numPr>
          <w:ilvl w:val="0"/>
          <w:numId w:val="24"/>
        </w:numPr>
        <w:rPr>
          <w:sz w:val="24"/>
        </w:rPr>
      </w:pPr>
      <w:proofErr w:type="gramStart"/>
      <w:r w:rsidRPr="00FC4ECA">
        <w:rPr>
          <w:rFonts w:hint="eastAsia"/>
          <w:sz w:val="24"/>
        </w:rPr>
        <w:t>勃佐格迈</w:t>
      </w:r>
      <w:proofErr w:type="gramEnd"/>
      <w:r w:rsidRPr="00FC4ECA">
        <w:rPr>
          <w:rFonts w:hint="eastAsia"/>
          <w:sz w:val="24"/>
        </w:rPr>
        <w:t>尔</w:t>
      </w:r>
    </w:p>
    <w:p w:rsidR="00042D06" w:rsidRPr="00FC4ECA" w:rsidRDefault="00042D06" w:rsidP="00307FB3">
      <w:pPr>
        <w:numPr>
          <w:ilvl w:val="0"/>
          <w:numId w:val="25"/>
        </w:numPr>
        <w:rPr>
          <w:sz w:val="24"/>
        </w:rPr>
      </w:pPr>
      <w:r w:rsidRPr="00FC4ECA">
        <w:rPr>
          <w:rFonts w:hint="eastAsia"/>
          <w:sz w:val="24"/>
        </w:rPr>
        <w:t>后世对其学术评价甚高，称其为“活之</w:t>
      </w:r>
      <w:proofErr w:type="gramStart"/>
      <w:r w:rsidRPr="00FC4ECA">
        <w:rPr>
          <w:rFonts w:hint="eastAsia"/>
          <w:sz w:val="24"/>
        </w:rPr>
        <w:t>筌谛</w:t>
      </w:r>
      <w:proofErr w:type="gramEnd"/>
      <w:r w:rsidRPr="00FC4ECA">
        <w:rPr>
          <w:rFonts w:hint="eastAsia"/>
          <w:sz w:val="24"/>
        </w:rPr>
        <w:t>，全婴之规范”的是</w:t>
      </w:r>
      <w:r w:rsidRPr="00FC4ECA">
        <w:rPr>
          <w:rFonts w:hint="eastAsia"/>
          <w:sz w:val="24"/>
        </w:rPr>
        <w:t xml:space="preserve">  D              </w:t>
      </w:r>
    </w:p>
    <w:p w:rsidR="00042D06" w:rsidRPr="00FC4ECA" w:rsidRDefault="00042D06" w:rsidP="00307FB3">
      <w:pPr>
        <w:numPr>
          <w:ilvl w:val="0"/>
          <w:numId w:val="25"/>
        </w:numPr>
        <w:rPr>
          <w:sz w:val="24"/>
        </w:rPr>
      </w:pPr>
      <w:r w:rsidRPr="00FC4ECA">
        <w:rPr>
          <w:rFonts w:hint="eastAsia"/>
          <w:sz w:val="24"/>
        </w:rPr>
        <w:t>“启我爱医术，复爱世间人，愿绝名利心，尽力为病人</w:t>
      </w:r>
      <w:r w:rsidRPr="00FC4ECA">
        <w:rPr>
          <w:rFonts w:hint="eastAsia"/>
          <w:sz w:val="24"/>
        </w:rPr>
        <w:t>......</w:t>
      </w:r>
      <w:r w:rsidRPr="00FC4ECA">
        <w:rPr>
          <w:rFonts w:hint="eastAsia"/>
          <w:sz w:val="24"/>
        </w:rPr>
        <w:t>”出自</w:t>
      </w:r>
      <w:r w:rsidRPr="00FC4ECA">
        <w:rPr>
          <w:rFonts w:hint="eastAsia"/>
          <w:sz w:val="24"/>
        </w:rPr>
        <w:t xml:space="preserve">     B            </w:t>
      </w:r>
    </w:p>
    <w:p w:rsidR="00042D06" w:rsidRPr="00FC4ECA" w:rsidRDefault="00042D06" w:rsidP="00307FB3">
      <w:pPr>
        <w:numPr>
          <w:ilvl w:val="0"/>
          <w:numId w:val="25"/>
        </w:numPr>
        <w:rPr>
          <w:sz w:val="24"/>
        </w:rPr>
      </w:pPr>
      <w:r w:rsidRPr="00FC4ECA">
        <w:rPr>
          <w:rFonts w:hint="eastAsia"/>
          <w:sz w:val="24"/>
        </w:rPr>
        <w:t>“我为救治病人尽责尽力，对于那些无法救治的病人，我不愿放弃任何能减轻他们痛苦的方法，无论何时我都要亲自照顾我的病人，永不索取金钱和报酬。”出自</w:t>
      </w:r>
      <w:r w:rsidRPr="00FC4ECA">
        <w:rPr>
          <w:rFonts w:hint="eastAsia"/>
          <w:sz w:val="24"/>
        </w:rPr>
        <w:t xml:space="preserve">    E        </w:t>
      </w:r>
    </w:p>
    <w:p w:rsidR="00042D06" w:rsidRPr="00FC4ECA" w:rsidRDefault="00042D06" w:rsidP="00307FB3">
      <w:pPr>
        <w:numPr>
          <w:ilvl w:val="0"/>
          <w:numId w:val="25"/>
        </w:numPr>
        <w:rPr>
          <w:sz w:val="24"/>
        </w:rPr>
      </w:pPr>
      <w:r w:rsidRPr="00FC4ECA">
        <w:rPr>
          <w:rFonts w:hint="eastAsia"/>
          <w:sz w:val="24"/>
        </w:rPr>
        <w:t>极力反对“孜孜汲汲，唯名利是</w:t>
      </w:r>
      <w:proofErr w:type="gramStart"/>
      <w:r w:rsidRPr="00FC4ECA">
        <w:rPr>
          <w:rFonts w:hint="eastAsia"/>
          <w:sz w:val="24"/>
        </w:rPr>
        <w:t>务</w:t>
      </w:r>
      <w:proofErr w:type="gramEnd"/>
      <w:r w:rsidRPr="00FC4ECA">
        <w:rPr>
          <w:rFonts w:hint="eastAsia"/>
          <w:sz w:val="24"/>
        </w:rPr>
        <w:t>”的风气的是</w:t>
      </w:r>
      <w:r w:rsidRPr="00FC4ECA">
        <w:rPr>
          <w:rFonts w:hint="eastAsia"/>
          <w:sz w:val="24"/>
        </w:rPr>
        <w:t xml:space="preserve">                              C  </w:t>
      </w: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r w:rsidRPr="00FC4ECA">
        <w:rPr>
          <w:rFonts w:hint="eastAsia"/>
          <w:sz w:val="24"/>
        </w:rPr>
        <w:t>医学伦理学的基本理论</w:t>
      </w:r>
    </w:p>
    <w:p w:rsidR="00042D06" w:rsidRPr="00FC4ECA" w:rsidRDefault="00042D06" w:rsidP="00042D06">
      <w:pPr>
        <w:rPr>
          <w:sz w:val="24"/>
        </w:rPr>
      </w:pPr>
      <w:r w:rsidRPr="00FC4ECA">
        <w:rPr>
          <w:rFonts w:hint="eastAsia"/>
          <w:sz w:val="24"/>
        </w:rPr>
        <w:t>A1</w:t>
      </w:r>
      <w:r w:rsidRPr="00FC4ECA">
        <w:rPr>
          <w:rFonts w:hint="eastAsia"/>
          <w:sz w:val="24"/>
        </w:rPr>
        <w:t>型题</w:t>
      </w:r>
    </w:p>
    <w:p w:rsidR="00042D06" w:rsidRPr="00FC4ECA" w:rsidRDefault="00042D06" w:rsidP="00307FB3">
      <w:pPr>
        <w:numPr>
          <w:ilvl w:val="0"/>
          <w:numId w:val="26"/>
        </w:numPr>
        <w:rPr>
          <w:sz w:val="24"/>
        </w:rPr>
      </w:pPr>
      <w:r w:rsidRPr="00FC4ECA">
        <w:rPr>
          <w:rFonts w:hint="eastAsia"/>
          <w:sz w:val="24"/>
        </w:rPr>
        <w:t>下面最能涵盖医患关系内容的是</w:t>
      </w:r>
    </w:p>
    <w:p w:rsidR="00042D06" w:rsidRPr="00FC4ECA" w:rsidRDefault="00042D06" w:rsidP="00042D06">
      <w:pPr>
        <w:rPr>
          <w:sz w:val="24"/>
        </w:rPr>
      </w:pPr>
      <w:r w:rsidRPr="00FC4ECA">
        <w:rPr>
          <w:rFonts w:hint="eastAsia"/>
          <w:sz w:val="24"/>
        </w:rPr>
        <w:t xml:space="preserve">   A</w:t>
      </w:r>
      <w:r w:rsidRPr="00FC4ECA">
        <w:rPr>
          <w:rFonts w:hint="eastAsia"/>
          <w:sz w:val="24"/>
        </w:rPr>
        <w:t>、政治、法律关系</w:t>
      </w:r>
    </w:p>
    <w:p w:rsidR="00042D06" w:rsidRPr="00FC4ECA" w:rsidRDefault="00042D06" w:rsidP="00042D06">
      <w:pPr>
        <w:rPr>
          <w:sz w:val="24"/>
        </w:rPr>
      </w:pPr>
      <w:r w:rsidRPr="00FC4ECA">
        <w:rPr>
          <w:rFonts w:hint="eastAsia"/>
          <w:sz w:val="24"/>
        </w:rPr>
        <w:t xml:space="preserve">   B</w:t>
      </w:r>
      <w:r w:rsidRPr="00FC4ECA">
        <w:rPr>
          <w:rFonts w:hint="eastAsia"/>
          <w:sz w:val="24"/>
        </w:rPr>
        <w:t>、经济、商品关系</w:t>
      </w:r>
    </w:p>
    <w:p w:rsidR="00042D06" w:rsidRPr="00FC4ECA" w:rsidRDefault="00042D06" w:rsidP="00042D06">
      <w:pPr>
        <w:rPr>
          <w:sz w:val="24"/>
        </w:rPr>
      </w:pPr>
      <w:r w:rsidRPr="00FC4ECA">
        <w:rPr>
          <w:rFonts w:hint="eastAsia"/>
          <w:sz w:val="24"/>
        </w:rPr>
        <w:t xml:space="preserve">   C</w:t>
      </w:r>
      <w:r w:rsidRPr="00FC4ECA">
        <w:rPr>
          <w:rFonts w:hint="eastAsia"/>
          <w:sz w:val="24"/>
        </w:rPr>
        <w:t>、道德、文化关系</w:t>
      </w:r>
    </w:p>
    <w:p w:rsidR="00042D06" w:rsidRPr="00FC4ECA" w:rsidRDefault="00042D06" w:rsidP="00042D06">
      <w:pPr>
        <w:rPr>
          <w:color w:val="FF0000"/>
          <w:sz w:val="24"/>
        </w:rPr>
      </w:pPr>
      <w:r w:rsidRPr="00FC4ECA">
        <w:rPr>
          <w:rFonts w:hint="eastAsia"/>
          <w:sz w:val="24"/>
        </w:rPr>
        <w:t xml:space="preserve"> </w:t>
      </w:r>
      <w:r w:rsidRPr="00FC4ECA">
        <w:rPr>
          <w:rFonts w:hint="eastAsia"/>
          <w:color w:val="FF0000"/>
          <w:sz w:val="24"/>
        </w:rPr>
        <w:t xml:space="preserve">  D</w:t>
      </w:r>
      <w:r w:rsidRPr="00FC4ECA">
        <w:rPr>
          <w:rFonts w:hint="eastAsia"/>
          <w:color w:val="FF0000"/>
          <w:sz w:val="24"/>
        </w:rPr>
        <w:t>、技术与非技术关系</w:t>
      </w:r>
    </w:p>
    <w:p w:rsidR="00042D06" w:rsidRPr="00FC4ECA" w:rsidRDefault="00042D06" w:rsidP="00042D06">
      <w:pPr>
        <w:rPr>
          <w:sz w:val="24"/>
        </w:rPr>
      </w:pPr>
      <w:r w:rsidRPr="00FC4ECA">
        <w:rPr>
          <w:rFonts w:hint="eastAsia"/>
          <w:sz w:val="24"/>
        </w:rPr>
        <w:t xml:space="preserve">   E</w:t>
      </w:r>
      <w:r w:rsidRPr="00FC4ECA">
        <w:rPr>
          <w:rFonts w:hint="eastAsia"/>
          <w:sz w:val="24"/>
        </w:rPr>
        <w:t>、以上都不是</w:t>
      </w:r>
    </w:p>
    <w:p w:rsidR="00042D06" w:rsidRPr="00FC4ECA" w:rsidRDefault="00042D06" w:rsidP="00307FB3">
      <w:pPr>
        <w:numPr>
          <w:ilvl w:val="0"/>
          <w:numId w:val="26"/>
        </w:numPr>
        <w:rPr>
          <w:sz w:val="24"/>
        </w:rPr>
      </w:pPr>
      <w:r w:rsidRPr="00FC4ECA">
        <w:rPr>
          <w:rFonts w:hint="eastAsia"/>
          <w:sz w:val="24"/>
        </w:rPr>
        <w:t>关于医患关系的内容，错误的是</w:t>
      </w:r>
      <w:r w:rsidRPr="00FC4ECA">
        <w:rPr>
          <w:rFonts w:hint="eastAsia"/>
          <w:sz w:val="24"/>
        </w:rPr>
        <w:t>E</w:t>
      </w:r>
    </w:p>
    <w:p w:rsidR="00042D06" w:rsidRPr="00FC4ECA" w:rsidRDefault="00042D06" w:rsidP="00042D06">
      <w:pPr>
        <w:rPr>
          <w:sz w:val="24"/>
        </w:rPr>
      </w:pPr>
      <w:r w:rsidRPr="00FC4ECA">
        <w:rPr>
          <w:rFonts w:hint="eastAsia"/>
          <w:sz w:val="24"/>
        </w:rPr>
        <w:t xml:space="preserve">   A</w:t>
      </w:r>
      <w:r w:rsidRPr="00FC4ECA">
        <w:rPr>
          <w:rFonts w:hint="eastAsia"/>
          <w:sz w:val="24"/>
        </w:rPr>
        <w:t>、技术关系</w:t>
      </w:r>
    </w:p>
    <w:p w:rsidR="00042D06" w:rsidRPr="00FC4ECA" w:rsidRDefault="00042D06" w:rsidP="00042D06">
      <w:pPr>
        <w:rPr>
          <w:sz w:val="24"/>
        </w:rPr>
      </w:pPr>
      <w:r w:rsidRPr="00FC4ECA">
        <w:rPr>
          <w:rFonts w:hint="eastAsia"/>
          <w:sz w:val="24"/>
        </w:rPr>
        <w:t xml:space="preserve">   B</w:t>
      </w:r>
      <w:r w:rsidRPr="00FC4ECA">
        <w:rPr>
          <w:rFonts w:hint="eastAsia"/>
          <w:sz w:val="24"/>
        </w:rPr>
        <w:t>、法律关系</w:t>
      </w:r>
    </w:p>
    <w:p w:rsidR="00042D06" w:rsidRPr="00FC4ECA" w:rsidRDefault="00042D06" w:rsidP="00042D06">
      <w:pPr>
        <w:rPr>
          <w:sz w:val="24"/>
        </w:rPr>
      </w:pPr>
      <w:r w:rsidRPr="00FC4ECA">
        <w:rPr>
          <w:rFonts w:hint="eastAsia"/>
          <w:sz w:val="24"/>
        </w:rPr>
        <w:t xml:space="preserve">   C</w:t>
      </w:r>
      <w:r w:rsidRPr="00FC4ECA">
        <w:rPr>
          <w:rFonts w:hint="eastAsia"/>
          <w:sz w:val="24"/>
        </w:rPr>
        <w:t>、经济关系</w:t>
      </w:r>
    </w:p>
    <w:p w:rsidR="00042D06" w:rsidRPr="00FC4ECA" w:rsidRDefault="00042D06" w:rsidP="00042D06">
      <w:pPr>
        <w:rPr>
          <w:sz w:val="24"/>
        </w:rPr>
      </w:pPr>
      <w:r w:rsidRPr="00FC4ECA">
        <w:rPr>
          <w:rFonts w:hint="eastAsia"/>
          <w:sz w:val="24"/>
        </w:rPr>
        <w:t xml:space="preserve">   D</w:t>
      </w:r>
      <w:r w:rsidRPr="00FC4ECA">
        <w:rPr>
          <w:rFonts w:hint="eastAsia"/>
          <w:sz w:val="24"/>
        </w:rPr>
        <w:t>、道德关系</w:t>
      </w:r>
    </w:p>
    <w:p w:rsidR="00042D06" w:rsidRPr="00FC4ECA" w:rsidRDefault="00042D06" w:rsidP="00042D06">
      <w:pPr>
        <w:rPr>
          <w:sz w:val="24"/>
        </w:rPr>
      </w:pPr>
      <w:r w:rsidRPr="00FC4ECA">
        <w:rPr>
          <w:rFonts w:hint="eastAsia"/>
          <w:sz w:val="24"/>
        </w:rPr>
        <w:lastRenderedPageBreak/>
        <w:t xml:space="preserve">   E</w:t>
      </w:r>
      <w:r w:rsidRPr="00FC4ECA">
        <w:rPr>
          <w:rFonts w:hint="eastAsia"/>
          <w:sz w:val="24"/>
        </w:rPr>
        <w:t>、以上都不是</w:t>
      </w:r>
    </w:p>
    <w:p w:rsidR="00042D06" w:rsidRPr="009C07E7" w:rsidRDefault="00042D06" w:rsidP="00307FB3">
      <w:pPr>
        <w:numPr>
          <w:ilvl w:val="0"/>
          <w:numId w:val="26"/>
        </w:numPr>
        <w:rPr>
          <w:sz w:val="24"/>
          <w:highlight w:val="yellow"/>
        </w:rPr>
      </w:pPr>
      <w:r w:rsidRPr="009C07E7">
        <w:rPr>
          <w:rFonts w:hint="eastAsia"/>
          <w:sz w:val="24"/>
          <w:highlight w:val="yellow"/>
        </w:rPr>
        <w:t>关于</w:t>
      </w:r>
      <w:proofErr w:type="gramStart"/>
      <w:r w:rsidRPr="009C07E7">
        <w:rPr>
          <w:rFonts w:hint="eastAsia"/>
          <w:sz w:val="24"/>
          <w:highlight w:val="yellow"/>
        </w:rPr>
        <w:t>医患技术</w:t>
      </w:r>
      <w:proofErr w:type="gramEnd"/>
      <w:r w:rsidRPr="009C07E7">
        <w:rPr>
          <w:rFonts w:hint="eastAsia"/>
          <w:sz w:val="24"/>
          <w:highlight w:val="yellow"/>
        </w:rPr>
        <w:t>关系三种模式的说法，错误的是</w:t>
      </w:r>
    </w:p>
    <w:p w:rsidR="00042D06" w:rsidRPr="009C07E7" w:rsidRDefault="00042D06" w:rsidP="00042D06">
      <w:pPr>
        <w:rPr>
          <w:sz w:val="24"/>
          <w:highlight w:val="yellow"/>
        </w:rPr>
      </w:pPr>
      <w:r w:rsidRPr="009C07E7">
        <w:rPr>
          <w:rFonts w:hint="eastAsia"/>
          <w:sz w:val="24"/>
          <w:highlight w:val="yellow"/>
        </w:rPr>
        <w:t xml:space="preserve">   A</w:t>
      </w:r>
      <w:r w:rsidRPr="009C07E7">
        <w:rPr>
          <w:rFonts w:hint="eastAsia"/>
          <w:sz w:val="24"/>
          <w:highlight w:val="yellow"/>
        </w:rPr>
        <w:t>、主动</w:t>
      </w:r>
      <w:r w:rsidRPr="009C07E7">
        <w:rPr>
          <w:rFonts w:hint="eastAsia"/>
          <w:sz w:val="24"/>
          <w:highlight w:val="yellow"/>
        </w:rPr>
        <w:t>-</w:t>
      </w:r>
      <w:r w:rsidRPr="009C07E7">
        <w:rPr>
          <w:rFonts w:hint="eastAsia"/>
          <w:sz w:val="24"/>
          <w:highlight w:val="yellow"/>
        </w:rPr>
        <w:t>被动型最先进</w:t>
      </w:r>
    </w:p>
    <w:p w:rsidR="00042D06" w:rsidRPr="009C07E7" w:rsidRDefault="00042D06" w:rsidP="00042D06">
      <w:pPr>
        <w:rPr>
          <w:sz w:val="24"/>
          <w:highlight w:val="yellow"/>
        </w:rPr>
      </w:pPr>
      <w:r w:rsidRPr="009C07E7">
        <w:rPr>
          <w:rFonts w:hint="eastAsia"/>
          <w:sz w:val="24"/>
          <w:highlight w:val="yellow"/>
        </w:rPr>
        <w:t xml:space="preserve">   B</w:t>
      </w:r>
      <w:r w:rsidRPr="009C07E7">
        <w:rPr>
          <w:rFonts w:hint="eastAsia"/>
          <w:sz w:val="24"/>
          <w:highlight w:val="yellow"/>
        </w:rPr>
        <w:t>、指导合作型最先进</w:t>
      </w:r>
    </w:p>
    <w:p w:rsidR="00042D06" w:rsidRPr="009C07E7" w:rsidRDefault="00042D06" w:rsidP="00042D06">
      <w:pPr>
        <w:rPr>
          <w:sz w:val="24"/>
          <w:highlight w:val="yellow"/>
        </w:rPr>
      </w:pPr>
      <w:r w:rsidRPr="009C07E7">
        <w:rPr>
          <w:rFonts w:hint="eastAsia"/>
          <w:sz w:val="24"/>
          <w:highlight w:val="yellow"/>
        </w:rPr>
        <w:t xml:space="preserve">   C</w:t>
      </w:r>
      <w:r w:rsidRPr="009C07E7">
        <w:rPr>
          <w:rFonts w:hint="eastAsia"/>
          <w:sz w:val="24"/>
          <w:highlight w:val="yellow"/>
        </w:rPr>
        <w:t>、没有先进与落后之分</w:t>
      </w:r>
    </w:p>
    <w:p w:rsidR="00042D06" w:rsidRPr="009C07E7" w:rsidRDefault="00042D06" w:rsidP="00042D06">
      <w:pPr>
        <w:rPr>
          <w:color w:val="FF0000"/>
          <w:sz w:val="24"/>
          <w:highlight w:val="yellow"/>
        </w:rPr>
      </w:pPr>
      <w:r w:rsidRPr="009C07E7">
        <w:rPr>
          <w:rFonts w:hint="eastAsia"/>
          <w:sz w:val="24"/>
          <w:highlight w:val="yellow"/>
        </w:rPr>
        <w:t xml:space="preserve"> </w:t>
      </w:r>
      <w:r w:rsidRPr="009C07E7">
        <w:rPr>
          <w:rFonts w:hint="eastAsia"/>
          <w:color w:val="FF0000"/>
          <w:sz w:val="24"/>
          <w:highlight w:val="yellow"/>
        </w:rPr>
        <w:t xml:space="preserve">  D</w:t>
      </w:r>
      <w:r w:rsidRPr="009C07E7">
        <w:rPr>
          <w:rFonts w:hint="eastAsia"/>
          <w:color w:val="FF0000"/>
          <w:sz w:val="24"/>
          <w:highlight w:val="yellow"/>
        </w:rPr>
        <w:t>、共同参与型最先进</w:t>
      </w:r>
    </w:p>
    <w:p w:rsidR="00042D06" w:rsidRPr="00FC4ECA" w:rsidRDefault="00042D06" w:rsidP="00042D06">
      <w:pPr>
        <w:rPr>
          <w:sz w:val="24"/>
        </w:rPr>
      </w:pPr>
      <w:r w:rsidRPr="009C07E7">
        <w:rPr>
          <w:rFonts w:hint="eastAsia"/>
          <w:sz w:val="24"/>
          <w:highlight w:val="yellow"/>
        </w:rPr>
        <w:t xml:space="preserve">   E</w:t>
      </w:r>
      <w:r w:rsidRPr="009C07E7">
        <w:rPr>
          <w:rFonts w:hint="eastAsia"/>
          <w:sz w:val="24"/>
          <w:highlight w:val="yellow"/>
        </w:rPr>
        <w:t>、以上都不是</w:t>
      </w:r>
    </w:p>
    <w:p w:rsidR="00042D06" w:rsidRPr="00FC4ECA" w:rsidRDefault="00042D06" w:rsidP="00307FB3">
      <w:pPr>
        <w:numPr>
          <w:ilvl w:val="0"/>
          <w:numId w:val="26"/>
        </w:numPr>
        <w:rPr>
          <w:sz w:val="24"/>
        </w:rPr>
      </w:pPr>
      <w:r w:rsidRPr="00FC4ECA">
        <w:rPr>
          <w:rFonts w:hint="eastAsia"/>
          <w:sz w:val="24"/>
        </w:rPr>
        <w:t>全面的医疗人际关系主要是指</w:t>
      </w:r>
    </w:p>
    <w:p w:rsidR="00042D06" w:rsidRPr="00FC4ECA" w:rsidRDefault="00042D06" w:rsidP="00042D06">
      <w:pPr>
        <w:rPr>
          <w:sz w:val="24"/>
        </w:rPr>
      </w:pPr>
      <w:r w:rsidRPr="00FC4ECA">
        <w:rPr>
          <w:rFonts w:hint="eastAsia"/>
          <w:sz w:val="24"/>
        </w:rPr>
        <w:t xml:space="preserve">   A</w:t>
      </w:r>
      <w:r w:rsidRPr="00FC4ECA">
        <w:rPr>
          <w:rFonts w:hint="eastAsia"/>
          <w:sz w:val="24"/>
        </w:rPr>
        <w:t>、医生和患者之间的关系</w:t>
      </w:r>
    </w:p>
    <w:p w:rsidR="00042D06" w:rsidRPr="00FC4ECA" w:rsidRDefault="00042D06" w:rsidP="00042D06">
      <w:pPr>
        <w:rPr>
          <w:sz w:val="24"/>
        </w:rPr>
      </w:pPr>
      <w:r w:rsidRPr="00FC4ECA">
        <w:rPr>
          <w:rFonts w:hint="eastAsia"/>
          <w:sz w:val="24"/>
        </w:rPr>
        <w:t xml:space="preserve">   B</w:t>
      </w:r>
      <w:r w:rsidRPr="00FC4ECA">
        <w:rPr>
          <w:rFonts w:hint="eastAsia"/>
          <w:sz w:val="24"/>
        </w:rPr>
        <w:t>、医务人员之间关系</w:t>
      </w:r>
    </w:p>
    <w:p w:rsidR="00042D06" w:rsidRPr="00FC4ECA" w:rsidRDefault="00042D06" w:rsidP="00042D06">
      <w:pPr>
        <w:rPr>
          <w:color w:val="FF0000"/>
          <w:sz w:val="24"/>
        </w:rPr>
      </w:pPr>
      <w:r w:rsidRPr="00FC4ECA">
        <w:rPr>
          <w:rFonts w:hint="eastAsia"/>
          <w:color w:val="FF0000"/>
          <w:sz w:val="24"/>
        </w:rPr>
        <w:t xml:space="preserve">   C</w:t>
      </w:r>
      <w:r w:rsidRPr="00FC4ECA">
        <w:rPr>
          <w:rFonts w:hint="eastAsia"/>
          <w:color w:val="FF0000"/>
          <w:sz w:val="24"/>
        </w:rPr>
        <w:t>、医患关系和</w:t>
      </w:r>
      <w:proofErr w:type="gramStart"/>
      <w:r w:rsidRPr="00FC4ECA">
        <w:rPr>
          <w:rFonts w:hint="eastAsia"/>
          <w:color w:val="FF0000"/>
          <w:sz w:val="24"/>
        </w:rPr>
        <w:t>医际</w:t>
      </w:r>
      <w:proofErr w:type="gramEnd"/>
      <w:r w:rsidRPr="00FC4ECA">
        <w:rPr>
          <w:rFonts w:hint="eastAsia"/>
          <w:color w:val="FF0000"/>
          <w:sz w:val="24"/>
        </w:rPr>
        <w:t>关系</w:t>
      </w:r>
    </w:p>
    <w:p w:rsidR="00042D06" w:rsidRPr="00FC4ECA" w:rsidRDefault="00042D06" w:rsidP="00042D06">
      <w:pPr>
        <w:rPr>
          <w:sz w:val="24"/>
        </w:rPr>
      </w:pPr>
      <w:r w:rsidRPr="00FC4ECA">
        <w:rPr>
          <w:rFonts w:hint="eastAsia"/>
          <w:sz w:val="24"/>
        </w:rPr>
        <w:t xml:space="preserve">   D</w:t>
      </w:r>
      <w:r w:rsidRPr="00FC4ECA">
        <w:rPr>
          <w:rFonts w:hint="eastAsia"/>
          <w:sz w:val="24"/>
        </w:rPr>
        <w:t>、医生和患者家属之间的关系</w:t>
      </w:r>
    </w:p>
    <w:p w:rsidR="00042D06" w:rsidRPr="00FC4ECA" w:rsidRDefault="00042D06" w:rsidP="00042D06">
      <w:pPr>
        <w:rPr>
          <w:sz w:val="24"/>
        </w:rPr>
      </w:pPr>
      <w:r w:rsidRPr="00FC4ECA">
        <w:rPr>
          <w:rFonts w:hint="eastAsia"/>
          <w:sz w:val="24"/>
        </w:rPr>
        <w:t xml:space="preserve">   E</w:t>
      </w:r>
      <w:r w:rsidRPr="00FC4ECA">
        <w:rPr>
          <w:rFonts w:hint="eastAsia"/>
          <w:sz w:val="24"/>
        </w:rPr>
        <w:t>、以上都不是</w:t>
      </w:r>
    </w:p>
    <w:p w:rsidR="00042D06" w:rsidRPr="00FC4ECA" w:rsidRDefault="00042D06" w:rsidP="00307FB3">
      <w:pPr>
        <w:numPr>
          <w:ilvl w:val="0"/>
          <w:numId w:val="26"/>
        </w:numPr>
        <w:rPr>
          <w:sz w:val="24"/>
        </w:rPr>
      </w:pPr>
      <w:r w:rsidRPr="00FC4ECA">
        <w:rPr>
          <w:rFonts w:hint="eastAsia"/>
          <w:sz w:val="24"/>
        </w:rPr>
        <w:t>医疗人际关系中，</w:t>
      </w:r>
      <w:r w:rsidRPr="009C07E7">
        <w:rPr>
          <w:rFonts w:hint="eastAsia"/>
          <w:b/>
          <w:sz w:val="24"/>
        </w:rPr>
        <w:t>最基本</w:t>
      </w:r>
      <w:r w:rsidRPr="00FC4ECA">
        <w:rPr>
          <w:rFonts w:hint="eastAsia"/>
          <w:sz w:val="24"/>
        </w:rPr>
        <w:t>的人际关系是：</w:t>
      </w:r>
    </w:p>
    <w:p w:rsidR="00042D06" w:rsidRPr="00FC4ECA" w:rsidRDefault="00042D06" w:rsidP="00042D06">
      <w:pPr>
        <w:rPr>
          <w:sz w:val="24"/>
        </w:rPr>
      </w:pPr>
      <w:r w:rsidRPr="00FC4ECA">
        <w:rPr>
          <w:rFonts w:hint="eastAsia"/>
          <w:sz w:val="24"/>
        </w:rPr>
        <w:t xml:space="preserve">   A</w:t>
      </w:r>
      <w:r w:rsidRPr="00FC4ECA">
        <w:rPr>
          <w:rFonts w:hint="eastAsia"/>
          <w:sz w:val="24"/>
        </w:rPr>
        <w:t>、医院与社会的关系</w:t>
      </w:r>
    </w:p>
    <w:p w:rsidR="00042D06" w:rsidRPr="00FC4ECA" w:rsidRDefault="00042D06" w:rsidP="00042D06">
      <w:pPr>
        <w:rPr>
          <w:sz w:val="24"/>
        </w:rPr>
      </w:pPr>
      <w:r w:rsidRPr="00FC4ECA">
        <w:rPr>
          <w:rFonts w:hint="eastAsia"/>
          <w:sz w:val="24"/>
        </w:rPr>
        <w:t xml:space="preserve">   B</w:t>
      </w:r>
      <w:r w:rsidRPr="00FC4ECA">
        <w:rPr>
          <w:rFonts w:hint="eastAsia"/>
          <w:sz w:val="24"/>
        </w:rPr>
        <w:t>、医院与患者家属之间的关系</w:t>
      </w:r>
    </w:p>
    <w:p w:rsidR="00042D06" w:rsidRPr="00FC4ECA" w:rsidRDefault="00042D06" w:rsidP="00042D06">
      <w:pPr>
        <w:rPr>
          <w:color w:val="FF0000"/>
          <w:sz w:val="24"/>
        </w:rPr>
      </w:pPr>
      <w:r w:rsidRPr="00FC4ECA">
        <w:rPr>
          <w:rFonts w:hint="eastAsia"/>
          <w:color w:val="FF0000"/>
          <w:sz w:val="24"/>
        </w:rPr>
        <w:t xml:space="preserve">   C</w:t>
      </w:r>
      <w:r w:rsidRPr="00FC4ECA">
        <w:rPr>
          <w:rFonts w:hint="eastAsia"/>
          <w:color w:val="FF0000"/>
          <w:sz w:val="24"/>
        </w:rPr>
        <w:t>、医务人员与患者的关系</w:t>
      </w:r>
    </w:p>
    <w:p w:rsidR="00042D06" w:rsidRPr="00FC4ECA" w:rsidRDefault="00042D06" w:rsidP="00042D06">
      <w:pPr>
        <w:rPr>
          <w:sz w:val="24"/>
        </w:rPr>
      </w:pPr>
      <w:r w:rsidRPr="00FC4ECA">
        <w:rPr>
          <w:rFonts w:hint="eastAsia"/>
          <w:sz w:val="24"/>
        </w:rPr>
        <w:t xml:space="preserve">   D</w:t>
      </w:r>
      <w:r w:rsidRPr="00FC4ECA">
        <w:rPr>
          <w:rFonts w:hint="eastAsia"/>
          <w:sz w:val="24"/>
        </w:rPr>
        <w:t>、医院与医务人员之间的关系</w:t>
      </w:r>
    </w:p>
    <w:p w:rsidR="00042D06" w:rsidRPr="00FC4ECA" w:rsidRDefault="00042D06" w:rsidP="00042D06">
      <w:pPr>
        <w:rPr>
          <w:sz w:val="24"/>
        </w:rPr>
      </w:pPr>
      <w:r w:rsidRPr="00FC4ECA">
        <w:rPr>
          <w:rFonts w:hint="eastAsia"/>
          <w:sz w:val="24"/>
        </w:rPr>
        <w:t xml:space="preserve">   E</w:t>
      </w:r>
      <w:r w:rsidRPr="00FC4ECA">
        <w:rPr>
          <w:rFonts w:hint="eastAsia"/>
          <w:sz w:val="24"/>
        </w:rPr>
        <w:t>、以上都不是</w:t>
      </w:r>
    </w:p>
    <w:p w:rsidR="00042D06" w:rsidRPr="00FC4ECA" w:rsidRDefault="00042D06" w:rsidP="00307FB3">
      <w:pPr>
        <w:numPr>
          <w:ilvl w:val="0"/>
          <w:numId w:val="26"/>
        </w:numPr>
        <w:rPr>
          <w:sz w:val="24"/>
        </w:rPr>
      </w:pPr>
      <w:r w:rsidRPr="00FC4ECA">
        <w:rPr>
          <w:rFonts w:hint="eastAsia"/>
          <w:sz w:val="24"/>
        </w:rPr>
        <w:t>关于下列处理</w:t>
      </w:r>
      <w:proofErr w:type="gramStart"/>
      <w:r w:rsidRPr="00FC4ECA">
        <w:rPr>
          <w:rFonts w:hint="eastAsia"/>
          <w:sz w:val="24"/>
        </w:rPr>
        <w:t>医</w:t>
      </w:r>
      <w:proofErr w:type="gramEnd"/>
      <w:r w:rsidRPr="00FC4ECA">
        <w:rPr>
          <w:rFonts w:hint="eastAsia"/>
          <w:sz w:val="24"/>
        </w:rPr>
        <w:t>际关系的原则，错误的是</w:t>
      </w:r>
    </w:p>
    <w:p w:rsidR="00042D06" w:rsidRPr="00FC4ECA" w:rsidRDefault="00042D06" w:rsidP="00042D06">
      <w:pPr>
        <w:rPr>
          <w:color w:val="FF0000"/>
          <w:sz w:val="24"/>
        </w:rPr>
      </w:pPr>
      <w:r w:rsidRPr="00FC4ECA">
        <w:rPr>
          <w:rFonts w:hint="eastAsia"/>
          <w:color w:val="FF0000"/>
          <w:sz w:val="24"/>
        </w:rPr>
        <w:t xml:space="preserve">   A</w:t>
      </w:r>
      <w:r w:rsidRPr="00FC4ECA">
        <w:rPr>
          <w:rFonts w:hint="eastAsia"/>
          <w:color w:val="FF0000"/>
          <w:sz w:val="24"/>
        </w:rPr>
        <w:t>、互不相干</w:t>
      </w:r>
    </w:p>
    <w:p w:rsidR="00042D06" w:rsidRPr="00FC4ECA" w:rsidRDefault="00042D06" w:rsidP="00042D06">
      <w:pPr>
        <w:rPr>
          <w:sz w:val="24"/>
        </w:rPr>
      </w:pPr>
      <w:r w:rsidRPr="00FC4ECA">
        <w:rPr>
          <w:rFonts w:hint="eastAsia"/>
          <w:sz w:val="24"/>
        </w:rPr>
        <w:t xml:space="preserve">   B</w:t>
      </w:r>
      <w:r w:rsidRPr="00FC4ECA">
        <w:rPr>
          <w:rFonts w:hint="eastAsia"/>
          <w:sz w:val="24"/>
        </w:rPr>
        <w:t>、相互尊重</w:t>
      </w:r>
    </w:p>
    <w:p w:rsidR="00042D06" w:rsidRPr="00FC4ECA" w:rsidRDefault="00042D06" w:rsidP="00042D06">
      <w:pPr>
        <w:rPr>
          <w:sz w:val="24"/>
        </w:rPr>
      </w:pPr>
      <w:r w:rsidRPr="00FC4ECA">
        <w:rPr>
          <w:rFonts w:hint="eastAsia"/>
          <w:sz w:val="24"/>
        </w:rPr>
        <w:t xml:space="preserve">   C</w:t>
      </w:r>
      <w:r w:rsidRPr="00FC4ECA">
        <w:rPr>
          <w:rFonts w:hint="eastAsia"/>
          <w:sz w:val="24"/>
        </w:rPr>
        <w:t>、密切配合</w:t>
      </w:r>
    </w:p>
    <w:p w:rsidR="00042D06" w:rsidRPr="00FC4ECA" w:rsidRDefault="00042D06" w:rsidP="00042D06">
      <w:pPr>
        <w:rPr>
          <w:sz w:val="24"/>
        </w:rPr>
      </w:pPr>
      <w:r w:rsidRPr="00FC4ECA">
        <w:rPr>
          <w:rFonts w:hint="eastAsia"/>
          <w:sz w:val="24"/>
        </w:rPr>
        <w:t xml:space="preserve">   D</w:t>
      </w:r>
      <w:r w:rsidRPr="00FC4ECA">
        <w:rPr>
          <w:rFonts w:hint="eastAsia"/>
          <w:sz w:val="24"/>
        </w:rPr>
        <w:t>、互相学习</w:t>
      </w:r>
    </w:p>
    <w:p w:rsidR="00042D06" w:rsidRPr="00FC4ECA" w:rsidRDefault="00042D06" w:rsidP="00042D06">
      <w:pPr>
        <w:rPr>
          <w:sz w:val="24"/>
        </w:rPr>
      </w:pPr>
      <w:r w:rsidRPr="00FC4ECA">
        <w:rPr>
          <w:rFonts w:hint="eastAsia"/>
          <w:sz w:val="24"/>
        </w:rPr>
        <w:t xml:space="preserve">   E</w:t>
      </w:r>
      <w:r w:rsidRPr="00FC4ECA">
        <w:rPr>
          <w:rFonts w:hint="eastAsia"/>
          <w:sz w:val="24"/>
        </w:rPr>
        <w:t>、平等协作</w:t>
      </w:r>
    </w:p>
    <w:p w:rsidR="00042D06" w:rsidRPr="00FC4ECA" w:rsidRDefault="00042D06" w:rsidP="00307FB3">
      <w:pPr>
        <w:numPr>
          <w:ilvl w:val="0"/>
          <w:numId w:val="26"/>
        </w:numPr>
        <w:rPr>
          <w:sz w:val="24"/>
        </w:rPr>
      </w:pPr>
      <w:r w:rsidRPr="00FC4ECA">
        <w:rPr>
          <w:rFonts w:hint="eastAsia"/>
          <w:sz w:val="24"/>
        </w:rPr>
        <w:t>医生的医疗人际关系不包括：</w:t>
      </w:r>
    </w:p>
    <w:p w:rsidR="00042D06" w:rsidRPr="00FC4ECA" w:rsidRDefault="00042D06" w:rsidP="00042D06">
      <w:pPr>
        <w:rPr>
          <w:sz w:val="24"/>
        </w:rPr>
      </w:pPr>
      <w:r w:rsidRPr="00FC4ECA">
        <w:rPr>
          <w:rFonts w:hint="eastAsia"/>
          <w:sz w:val="24"/>
        </w:rPr>
        <w:t xml:space="preserve">   A</w:t>
      </w:r>
      <w:r w:rsidRPr="00FC4ECA">
        <w:rPr>
          <w:rFonts w:hint="eastAsia"/>
          <w:sz w:val="24"/>
        </w:rPr>
        <w:t>、医生与患者的关系</w:t>
      </w:r>
    </w:p>
    <w:p w:rsidR="00042D06" w:rsidRPr="00FC4ECA" w:rsidRDefault="00042D06" w:rsidP="00042D06">
      <w:pPr>
        <w:rPr>
          <w:sz w:val="24"/>
        </w:rPr>
      </w:pPr>
      <w:r w:rsidRPr="00FC4ECA">
        <w:rPr>
          <w:rFonts w:hint="eastAsia"/>
          <w:sz w:val="24"/>
        </w:rPr>
        <w:t xml:space="preserve">   B</w:t>
      </w:r>
      <w:r w:rsidRPr="00FC4ECA">
        <w:rPr>
          <w:rFonts w:hint="eastAsia"/>
          <w:sz w:val="24"/>
        </w:rPr>
        <w:t>、医生与患者家属的关系</w:t>
      </w:r>
    </w:p>
    <w:p w:rsidR="00042D06" w:rsidRPr="00FC4ECA" w:rsidRDefault="00042D06" w:rsidP="00042D06">
      <w:pPr>
        <w:rPr>
          <w:sz w:val="24"/>
        </w:rPr>
      </w:pPr>
      <w:r w:rsidRPr="00FC4ECA">
        <w:rPr>
          <w:rFonts w:hint="eastAsia"/>
          <w:sz w:val="24"/>
        </w:rPr>
        <w:t xml:space="preserve">   C</w:t>
      </w:r>
      <w:r w:rsidRPr="00FC4ECA">
        <w:rPr>
          <w:rFonts w:hint="eastAsia"/>
          <w:sz w:val="24"/>
        </w:rPr>
        <w:t>、医生与医生之间的关系</w:t>
      </w:r>
    </w:p>
    <w:p w:rsidR="00042D06" w:rsidRPr="00FC4ECA" w:rsidRDefault="00042D06" w:rsidP="00042D06">
      <w:pPr>
        <w:rPr>
          <w:color w:val="FF0000"/>
          <w:sz w:val="24"/>
        </w:rPr>
      </w:pPr>
      <w:r w:rsidRPr="00FC4ECA">
        <w:rPr>
          <w:rFonts w:hint="eastAsia"/>
          <w:color w:val="FF0000"/>
          <w:sz w:val="24"/>
        </w:rPr>
        <w:t xml:space="preserve">   D</w:t>
      </w:r>
      <w:r w:rsidRPr="00FC4ECA">
        <w:rPr>
          <w:rFonts w:hint="eastAsia"/>
          <w:color w:val="FF0000"/>
          <w:sz w:val="24"/>
        </w:rPr>
        <w:t>、医生与社会上的人之间的关系</w:t>
      </w:r>
    </w:p>
    <w:p w:rsidR="00042D06" w:rsidRPr="00FC4ECA" w:rsidRDefault="00042D06" w:rsidP="00042D06">
      <w:pPr>
        <w:rPr>
          <w:sz w:val="24"/>
        </w:rPr>
      </w:pPr>
      <w:r w:rsidRPr="00FC4ECA">
        <w:rPr>
          <w:rFonts w:hint="eastAsia"/>
          <w:sz w:val="24"/>
        </w:rPr>
        <w:t xml:space="preserve">   E</w:t>
      </w:r>
      <w:r w:rsidRPr="00FC4ECA">
        <w:rPr>
          <w:rFonts w:hint="eastAsia"/>
          <w:sz w:val="24"/>
        </w:rPr>
        <w:t>、医生与护士之间的关系</w:t>
      </w:r>
    </w:p>
    <w:p w:rsidR="00042D06" w:rsidRPr="00FC4ECA" w:rsidRDefault="00042D06" w:rsidP="00307FB3">
      <w:pPr>
        <w:numPr>
          <w:ilvl w:val="0"/>
          <w:numId w:val="26"/>
        </w:numPr>
        <w:rPr>
          <w:sz w:val="24"/>
        </w:rPr>
      </w:pPr>
      <w:r w:rsidRPr="00FC4ECA">
        <w:rPr>
          <w:rFonts w:hint="eastAsia"/>
          <w:sz w:val="24"/>
        </w:rPr>
        <w:t>下列各项，不适用于处理</w:t>
      </w:r>
      <w:proofErr w:type="gramStart"/>
      <w:r w:rsidRPr="00FC4ECA">
        <w:rPr>
          <w:rFonts w:hint="eastAsia"/>
          <w:sz w:val="24"/>
        </w:rPr>
        <w:t>医</w:t>
      </w:r>
      <w:proofErr w:type="gramEnd"/>
      <w:r w:rsidRPr="00FC4ECA">
        <w:rPr>
          <w:rFonts w:hint="eastAsia"/>
          <w:sz w:val="24"/>
        </w:rPr>
        <w:t>际关系的原则是：</w:t>
      </w:r>
    </w:p>
    <w:p w:rsidR="00042D06" w:rsidRPr="00FC4ECA" w:rsidRDefault="00042D06" w:rsidP="00042D06">
      <w:pPr>
        <w:rPr>
          <w:sz w:val="24"/>
        </w:rPr>
      </w:pPr>
      <w:r w:rsidRPr="00FC4ECA">
        <w:rPr>
          <w:rFonts w:hint="eastAsia"/>
          <w:sz w:val="24"/>
        </w:rPr>
        <w:t xml:space="preserve">  A</w:t>
      </w:r>
      <w:r w:rsidRPr="00FC4ECA">
        <w:rPr>
          <w:rFonts w:hint="eastAsia"/>
          <w:sz w:val="24"/>
        </w:rPr>
        <w:t>、互相尊重</w:t>
      </w:r>
    </w:p>
    <w:p w:rsidR="00042D06" w:rsidRPr="00FC4ECA" w:rsidRDefault="00042D06" w:rsidP="00042D06">
      <w:pPr>
        <w:rPr>
          <w:sz w:val="24"/>
        </w:rPr>
      </w:pPr>
      <w:r w:rsidRPr="00FC4ECA">
        <w:rPr>
          <w:rFonts w:hint="eastAsia"/>
          <w:sz w:val="24"/>
        </w:rPr>
        <w:t xml:space="preserve">   B</w:t>
      </w:r>
      <w:r w:rsidRPr="00FC4ECA">
        <w:rPr>
          <w:rFonts w:hint="eastAsia"/>
          <w:sz w:val="24"/>
        </w:rPr>
        <w:t>、互相支持</w:t>
      </w:r>
    </w:p>
    <w:p w:rsidR="00042D06" w:rsidRPr="00FC4ECA" w:rsidRDefault="00042D06" w:rsidP="00042D06">
      <w:pPr>
        <w:rPr>
          <w:sz w:val="24"/>
        </w:rPr>
      </w:pPr>
      <w:r w:rsidRPr="00FC4ECA">
        <w:rPr>
          <w:rFonts w:hint="eastAsia"/>
          <w:sz w:val="24"/>
        </w:rPr>
        <w:t xml:space="preserve">   C</w:t>
      </w:r>
      <w:r w:rsidRPr="00FC4ECA">
        <w:rPr>
          <w:rFonts w:hint="eastAsia"/>
          <w:sz w:val="24"/>
        </w:rPr>
        <w:t>、互相学习</w:t>
      </w:r>
    </w:p>
    <w:p w:rsidR="00042D06" w:rsidRPr="00FC4ECA" w:rsidRDefault="00042D06" w:rsidP="00042D06">
      <w:pPr>
        <w:rPr>
          <w:sz w:val="24"/>
        </w:rPr>
      </w:pPr>
      <w:r w:rsidRPr="00FC4ECA">
        <w:rPr>
          <w:rFonts w:hint="eastAsia"/>
          <w:sz w:val="24"/>
        </w:rPr>
        <w:t xml:space="preserve">   D</w:t>
      </w:r>
      <w:r w:rsidRPr="00FC4ECA">
        <w:rPr>
          <w:rFonts w:hint="eastAsia"/>
          <w:sz w:val="24"/>
        </w:rPr>
        <w:t>、密切协作</w:t>
      </w:r>
    </w:p>
    <w:p w:rsidR="00042D06" w:rsidRPr="00FC4ECA" w:rsidRDefault="00042D06" w:rsidP="00042D06">
      <w:pPr>
        <w:rPr>
          <w:color w:val="FF0000"/>
          <w:sz w:val="24"/>
        </w:rPr>
      </w:pPr>
      <w:r w:rsidRPr="00FC4ECA">
        <w:rPr>
          <w:rFonts w:hint="eastAsia"/>
          <w:color w:val="FF0000"/>
          <w:sz w:val="24"/>
        </w:rPr>
        <w:t xml:space="preserve">   E</w:t>
      </w:r>
      <w:r w:rsidRPr="00FC4ECA">
        <w:rPr>
          <w:rFonts w:hint="eastAsia"/>
          <w:color w:val="FF0000"/>
          <w:sz w:val="24"/>
        </w:rPr>
        <w:t>、互不参与</w:t>
      </w:r>
    </w:p>
    <w:p w:rsidR="00042D06" w:rsidRPr="00FC4ECA" w:rsidRDefault="00042D06" w:rsidP="00307FB3">
      <w:pPr>
        <w:numPr>
          <w:ilvl w:val="0"/>
          <w:numId w:val="26"/>
        </w:numPr>
        <w:rPr>
          <w:sz w:val="24"/>
        </w:rPr>
      </w:pPr>
      <w:r w:rsidRPr="00FC4ECA">
        <w:rPr>
          <w:rFonts w:hint="eastAsia"/>
          <w:sz w:val="24"/>
        </w:rPr>
        <w:t>关于指导合作型，正确的是</w:t>
      </w:r>
    </w:p>
    <w:p w:rsidR="00042D06" w:rsidRPr="00FC4ECA" w:rsidRDefault="00042D06" w:rsidP="00042D06">
      <w:pPr>
        <w:rPr>
          <w:sz w:val="24"/>
        </w:rPr>
      </w:pPr>
      <w:r w:rsidRPr="00FC4ECA">
        <w:rPr>
          <w:rFonts w:hint="eastAsia"/>
          <w:sz w:val="24"/>
        </w:rPr>
        <w:t xml:space="preserve">   A</w:t>
      </w:r>
      <w:r w:rsidRPr="00FC4ECA">
        <w:rPr>
          <w:rFonts w:hint="eastAsia"/>
          <w:sz w:val="24"/>
        </w:rPr>
        <w:t>、医生有绝对权威，患者无条件配合医生的诊治</w:t>
      </w:r>
    </w:p>
    <w:p w:rsidR="00042D06" w:rsidRPr="00FC4ECA" w:rsidRDefault="00042D06" w:rsidP="00042D06">
      <w:pPr>
        <w:rPr>
          <w:sz w:val="24"/>
        </w:rPr>
      </w:pPr>
      <w:r w:rsidRPr="00FC4ECA">
        <w:rPr>
          <w:rFonts w:hint="eastAsia"/>
          <w:sz w:val="24"/>
        </w:rPr>
        <w:t xml:space="preserve">   B</w:t>
      </w:r>
      <w:r w:rsidRPr="00FC4ECA">
        <w:rPr>
          <w:rFonts w:hint="eastAsia"/>
          <w:sz w:val="24"/>
        </w:rPr>
        <w:t>、患者有充分的主观能动性</w:t>
      </w:r>
    </w:p>
    <w:p w:rsidR="00042D06" w:rsidRPr="00FC4ECA" w:rsidRDefault="00042D06" w:rsidP="00042D06">
      <w:pPr>
        <w:rPr>
          <w:sz w:val="24"/>
        </w:rPr>
      </w:pPr>
      <w:r w:rsidRPr="00FC4ECA">
        <w:rPr>
          <w:rFonts w:hint="eastAsia"/>
          <w:sz w:val="24"/>
        </w:rPr>
        <w:t xml:space="preserve">   C</w:t>
      </w:r>
      <w:r w:rsidRPr="00FC4ECA">
        <w:rPr>
          <w:rFonts w:hint="eastAsia"/>
          <w:sz w:val="24"/>
        </w:rPr>
        <w:t>、不是最常见的医患关系模式</w:t>
      </w:r>
    </w:p>
    <w:p w:rsidR="00042D06" w:rsidRPr="00FC4ECA" w:rsidRDefault="00042D06" w:rsidP="00042D06">
      <w:pPr>
        <w:rPr>
          <w:color w:val="FF0000"/>
          <w:sz w:val="24"/>
        </w:rPr>
      </w:pPr>
      <w:r w:rsidRPr="00FC4ECA">
        <w:rPr>
          <w:rFonts w:hint="eastAsia"/>
          <w:sz w:val="24"/>
        </w:rPr>
        <w:t xml:space="preserve">  </w:t>
      </w:r>
      <w:r w:rsidRPr="00FC4ECA">
        <w:rPr>
          <w:rFonts w:hint="eastAsia"/>
          <w:color w:val="FF0000"/>
          <w:sz w:val="24"/>
        </w:rPr>
        <w:t xml:space="preserve"> D</w:t>
      </w:r>
      <w:r w:rsidRPr="00FC4ECA">
        <w:rPr>
          <w:rFonts w:hint="eastAsia"/>
          <w:color w:val="FF0000"/>
          <w:sz w:val="24"/>
        </w:rPr>
        <w:t>、医生虽主动，但患者也有一定主动性</w:t>
      </w:r>
    </w:p>
    <w:p w:rsidR="00042D06" w:rsidRPr="00FC4ECA" w:rsidRDefault="00042D06" w:rsidP="00042D06">
      <w:pPr>
        <w:rPr>
          <w:sz w:val="24"/>
        </w:rPr>
      </w:pPr>
      <w:r w:rsidRPr="00FC4ECA">
        <w:rPr>
          <w:rFonts w:hint="eastAsia"/>
          <w:sz w:val="24"/>
        </w:rPr>
        <w:t xml:space="preserve">   E</w:t>
      </w:r>
      <w:r w:rsidRPr="00FC4ECA">
        <w:rPr>
          <w:rFonts w:hint="eastAsia"/>
          <w:sz w:val="24"/>
        </w:rPr>
        <w:t>、以上都不是</w:t>
      </w:r>
    </w:p>
    <w:p w:rsidR="00042D06" w:rsidRPr="009C07E7" w:rsidRDefault="00042D06" w:rsidP="00307FB3">
      <w:pPr>
        <w:numPr>
          <w:ilvl w:val="0"/>
          <w:numId w:val="26"/>
        </w:numPr>
        <w:rPr>
          <w:sz w:val="24"/>
          <w:highlight w:val="yellow"/>
        </w:rPr>
      </w:pPr>
      <w:r w:rsidRPr="009C07E7">
        <w:rPr>
          <w:rFonts w:hint="eastAsia"/>
          <w:sz w:val="24"/>
          <w:highlight w:val="yellow"/>
        </w:rPr>
        <w:t>关于共同参与型，正确的是</w:t>
      </w:r>
    </w:p>
    <w:p w:rsidR="00042D06" w:rsidRPr="009C07E7" w:rsidRDefault="00042D06" w:rsidP="00042D06">
      <w:pPr>
        <w:ind w:firstLineChars="200" w:firstLine="480"/>
        <w:rPr>
          <w:sz w:val="24"/>
          <w:highlight w:val="yellow"/>
        </w:rPr>
      </w:pPr>
      <w:r w:rsidRPr="009C07E7">
        <w:rPr>
          <w:rFonts w:hint="eastAsia"/>
          <w:sz w:val="24"/>
          <w:highlight w:val="yellow"/>
        </w:rPr>
        <w:t>A</w:t>
      </w:r>
      <w:r w:rsidRPr="009C07E7">
        <w:rPr>
          <w:rFonts w:hint="eastAsia"/>
          <w:sz w:val="24"/>
          <w:highlight w:val="yellow"/>
        </w:rPr>
        <w:t>、医生多数情况下是权威，患者无条件配合医生诊治</w:t>
      </w:r>
    </w:p>
    <w:p w:rsidR="00042D06" w:rsidRPr="009C07E7" w:rsidRDefault="00042D06" w:rsidP="00042D06">
      <w:pPr>
        <w:ind w:firstLineChars="200" w:firstLine="480"/>
        <w:rPr>
          <w:sz w:val="24"/>
          <w:highlight w:val="yellow"/>
        </w:rPr>
      </w:pPr>
      <w:r w:rsidRPr="009C07E7">
        <w:rPr>
          <w:rFonts w:hint="eastAsia"/>
          <w:sz w:val="24"/>
          <w:highlight w:val="yellow"/>
        </w:rPr>
        <w:t>B</w:t>
      </w:r>
      <w:r w:rsidRPr="009C07E7">
        <w:rPr>
          <w:rFonts w:hint="eastAsia"/>
          <w:sz w:val="24"/>
          <w:highlight w:val="yellow"/>
        </w:rPr>
        <w:t>、患者有充分的主动能动性</w:t>
      </w:r>
    </w:p>
    <w:p w:rsidR="00042D06" w:rsidRPr="009C07E7" w:rsidRDefault="00042D06" w:rsidP="00042D06">
      <w:pPr>
        <w:ind w:firstLineChars="200" w:firstLine="480"/>
        <w:rPr>
          <w:sz w:val="24"/>
          <w:highlight w:val="yellow"/>
        </w:rPr>
      </w:pPr>
      <w:r w:rsidRPr="009C07E7">
        <w:rPr>
          <w:rFonts w:hint="eastAsia"/>
          <w:sz w:val="24"/>
          <w:highlight w:val="yellow"/>
        </w:rPr>
        <w:t>C</w:t>
      </w:r>
      <w:r w:rsidRPr="009C07E7">
        <w:rPr>
          <w:rFonts w:hint="eastAsia"/>
          <w:sz w:val="24"/>
          <w:highlight w:val="yellow"/>
        </w:rPr>
        <w:t>、医生虽主动，但患者也有一定的主动性</w:t>
      </w:r>
    </w:p>
    <w:p w:rsidR="00042D06" w:rsidRPr="009C07E7" w:rsidRDefault="00042D06" w:rsidP="00042D06">
      <w:pPr>
        <w:ind w:firstLineChars="200" w:firstLine="480"/>
        <w:rPr>
          <w:color w:val="FF0000"/>
          <w:sz w:val="24"/>
          <w:highlight w:val="yellow"/>
        </w:rPr>
      </w:pPr>
      <w:r w:rsidRPr="009C07E7">
        <w:rPr>
          <w:rFonts w:hint="eastAsia"/>
          <w:color w:val="FF0000"/>
          <w:sz w:val="24"/>
          <w:highlight w:val="yellow"/>
        </w:rPr>
        <w:t>D</w:t>
      </w:r>
      <w:r w:rsidRPr="009C07E7">
        <w:rPr>
          <w:rFonts w:hint="eastAsia"/>
          <w:color w:val="FF0000"/>
          <w:sz w:val="24"/>
          <w:highlight w:val="yellow"/>
        </w:rPr>
        <w:t>、不是最常见的医患关系模式</w:t>
      </w:r>
    </w:p>
    <w:p w:rsidR="00042D06" w:rsidRPr="00FC4ECA" w:rsidRDefault="00042D06" w:rsidP="00042D06">
      <w:pPr>
        <w:ind w:firstLineChars="200" w:firstLine="480"/>
        <w:rPr>
          <w:sz w:val="24"/>
        </w:rPr>
      </w:pPr>
      <w:r w:rsidRPr="009C07E7">
        <w:rPr>
          <w:rFonts w:hint="eastAsia"/>
          <w:sz w:val="24"/>
          <w:highlight w:val="yellow"/>
        </w:rPr>
        <w:t>E\</w:t>
      </w:r>
      <w:r w:rsidRPr="009C07E7">
        <w:rPr>
          <w:rFonts w:hint="eastAsia"/>
          <w:sz w:val="24"/>
          <w:highlight w:val="yellow"/>
        </w:rPr>
        <w:t>、以上都不是</w:t>
      </w:r>
    </w:p>
    <w:p w:rsidR="00042D06" w:rsidRPr="00FC4ECA" w:rsidRDefault="00042D06" w:rsidP="00307FB3">
      <w:pPr>
        <w:numPr>
          <w:ilvl w:val="0"/>
          <w:numId w:val="26"/>
        </w:numPr>
        <w:rPr>
          <w:sz w:val="24"/>
        </w:rPr>
      </w:pPr>
      <w:r w:rsidRPr="00FC4ECA">
        <w:rPr>
          <w:rFonts w:hint="eastAsia"/>
          <w:sz w:val="24"/>
        </w:rPr>
        <w:lastRenderedPageBreak/>
        <w:t>在医疗活动中，医患关系的技术方面非技术方面是</w:t>
      </w:r>
    </w:p>
    <w:p w:rsidR="00042D06" w:rsidRPr="00FC4ECA" w:rsidRDefault="00042D06" w:rsidP="00042D06">
      <w:pPr>
        <w:ind w:firstLineChars="200" w:firstLine="480"/>
        <w:rPr>
          <w:sz w:val="24"/>
        </w:rPr>
      </w:pPr>
      <w:r w:rsidRPr="00FC4ECA">
        <w:rPr>
          <w:rFonts w:hint="eastAsia"/>
          <w:sz w:val="24"/>
        </w:rPr>
        <w:t>A</w:t>
      </w:r>
      <w:r w:rsidRPr="00FC4ECA">
        <w:rPr>
          <w:rFonts w:hint="eastAsia"/>
          <w:sz w:val="24"/>
        </w:rPr>
        <w:t>、各自独立的</w:t>
      </w:r>
    </w:p>
    <w:p w:rsidR="00042D06" w:rsidRPr="00FC4ECA" w:rsidRDefault="00042D06" w:rsidP="00042D06">
      <w:pPr>
        <w:ind w:firstLineChars="200" w:firstLine="480"/>
        <w:rPr>
          <w:color w:val="FF0000"/>
          <w:sz w:val="24"/>
        </w:rPr>
      </w:pPr>
      <w:r w:rsidRPr="00FC4ECA">
        <w:rPr>
          <w:rFonts w:hint="eastAsia"/>
          <w:color w:val="FF0000"/>
          <w:sz w:val="24"/>
        </w:rPr>
        <w:t>B</w:t>
      </w:r>
      <w:r w:rsidRPr="00FC4ECA">
        <w:rPr>
          <w:rFonts w:hint="eastAsia"/>
          <w:color w:val="FF0000"/>
          <w:sz w:val="24"/>
        </w:rPr>
        <w:t>、相互统一的</w:t>
      </w:r>
    </w:p>
    <w:p w:rsidR="00042D06" w:rsidRPr="00FC4ECA" w:rsidRDefault="00042D06" w:rsidP="00042D06">
      <w:pPr>
        <w:ind w:firstLineChars="200" w:firstLine="480"/>
        <w:rPr>
          <w:sz w:val="24"/>
        </w:rPr>
      </w:pPr>
      <w:r w:rsidRPr="00FC4ECA">
        <w:rPr>
          <w:rFonts w:hint="eastAsia"/>
          <w:sz w:val="24"/>
        </w:rPr>
        <w:t>C</w:t>
      </w:r>
      <w:r w:rsidRPr="00FC4ECA">
        <w:rPr>
          <w:rFonts w:hint="eastAsia"/>
          <w:sz w:val="24"/>
        </w:rPr>
        <w:t>、抽象存在的</w:t>
      </w:r>
    </w:p>
    <w:p w:rsidR="00042D06" w:rsidRPr="00FC4ECA" w:rsidRDefault="00042D06" w:rsidP="00042D06">
      <w:pPr>
        <w:ind w:firstLineChars="200" w:firstLine="480"/>
        <w:rPr>
          <w:sz w:val="24"/>
        </w:rPr>
      </w:pPr>
      <w:r w:rsidRPr="00FC4ECA">
        <w:rPr>
          <w:rFonts w:hint="eastAsia"/>
          <w:sz w:val="24"/>
        </w:rPr>
        <w:t>D</w:t>
      </w:r>
      <w:r w:rsidRPr="00FC4ECA">
        <w:rPr>
          <w:rFonts w:hint="eastAsia"/>
          <w:sz w:val="24"/>
        </w:rPr>
        <w:t>、无法区分的</w:t>
      </w:r>
    </w:p>
    <w:p w:rsidR="00042D06" w:rsidRPr="00FC4ECA" w:rsidRDefault="00042D06" w:rsidP="00042D06">
      <w:pPr>
        <w:ind w:firstLineChars="200" w:firstLine="480"/>
        <w:rPr>
          <w:sz w:val="24"/>
        </w:rPr>
      </w:pPr>
      <w:r w:rsidRPr="00FC4ECA">
        <w:rPr>
          <w:rFonts w:hint="eastAsia"/>
          <w:sz w:val="24"/>
        </w:rPr>
        <w:t>E</w:t>
      </w:r>
      <w:r w:rsidRPr="00FC4ECA">
        <w:rPr>
          <w:rFonts w:hint="eastAsia"/>
          <w:sz w:val="24"/>
        </w:rPr>
        <w:t>、以上都不是</w:t>
      </w:r>
    </w:p>
    <w:p w:rsidR="00042D06" w:rsidRPr="00FC4ECA" w:rsidRDefault="00042D06" w:rsidP="00307FB3">
      <w:pPr>
        <w:numPr>
          <w:ilvl w:val="0"/>
          <w:numId w:val="26"/>
        </w:numPr>
        <w:rPr>
          <w:sz w:val="24"/>
        </w:rPr>
      </w:pPr>
      <w:r w:rsidRPr="00FC4ECA">
        <w:rPr>
          <w:rFonts w:hint="eastAsia"/>
          <w:sz w:val="24"/>
        </w:rPr>
        <w:t>和谐医患关系的前提是</w:t>
      </w:r>
    </w:p>
    <w:p w:rsidR="00042D06" w:rsidRPr="00FC4ECA" w:rsidRDefault="00042D06" w:rsidP="00042D06">
      <w:pPr>
        <w:ind w:firstLineChars="200" w:firstLine="480"/>
        <w:rPr>
          <w:sz w:val="24"/>
        </w:rPr>
      </w:pPr>
      <w:r w:rsidRPr="00FC4ECA">
        <w:rPr>
          <w:rFonts w:hint="eastAsia"/>
          <w:sz w:val="24"/>
        </w:rPr>
        <w:t>A</w:t>
      </w:r>
      <w:r w:rsidRPr="00FC4ECA">
        <w:rPr>
          <w:rFonts w:hint="eastAsia"/>
          <w:sz w:val="24"/>
        </w:rPr>
        <w:t>、相互理解</w:t>
      </w:r>
      <w:r w:rsidRPr="00FC4ECA">
        <w:rPr>
          <w:rFonts w:hint="eastAsia"/>
          <w:sz w:val="24"/>
        </w:rPr>
        <w:t xml:space="preserve">  B</w:t>
      </w:r>
      <w:r w:rsidRPr="00FC4ECA">
        <w:rPr>
          <w:rFonts w:hint="eastAsia"/>
          <w:sz w:val="24"/>
        </w:rPr>
        <w:t>、相互配合</w:t>
      </w:r>
      <w:r w:rsidRPr="00FC4ECA">
        <w:rPr>
          <w:rFonts w:hint="eastAsia"/>
          <w:sz w:val="24"/>
        </w:rPr>
        <w:t xml:space="preserve">  </w:t>
      </w:r>
      <w:r w:rsidRPr="00FC4ECA">
        <w:rPr>
          <w:rFonts w:hint="eastAsia"/>
          <w:color w:val="FF0000"/>
          <w:sz w:val="24"/>
        </w:rPr>
        <w:t>C</w:t>
      </w:r>
      <w:r w:rsidRPr="00FC4ECA">
        <w:rPr>
          <w:rFonts w:hint="eastAsia"/>
          <w:color w:val="FF0000"/>
          <w:sz w:val="24"/>
        </w:rPr>
        <w:t>、相互尊重</w:t>
      </w:r>
      <w:r w:rsidRPr="00FC4ECA">
        <w:rPr>
          <w:rFonts w:hint="eastAsia"/>
          <w:color w:val="FF0000"/>
          <w:sz w:val="24"/>
        </w:rPr>
        <w:t xml:space="preserve"> </w:t>
      </w:r>
      <w:r w:rsidRPr="00FC4ECA">
        <w:rPr>
          <w:rFonts w:hint="eastAsia"/>
          <w:sz w:val="24"/>
        </w:rPr>
        <w:t xml:space="preserve"> D</w:t>
      </w:r>
      <w:r w:rsidRPr="00FC4ECA">
        <w:rPr>
          <w:rFonts w:hint="eastAsia"/>
          <w:sz w:val="24"/>
        </w:rPr>
        <w:t>、相互同情</w:t>
      </w:r>
      <w:r w:rsidRPr="00FC4ECA">
        <w:rPr>
          <w:rFonts w:hint="eastAsia"/>
          <w:sz w:val="24"/>
        </w:rPr>
        <w:t xml:space="preserve">  E</w:t>
      </w:r>
      <w:r w:rsidRPr="00FC4ECA">
        <w:rPr>
          <w:rFonts w:hint="eastAsia"/>
          <w:sz w:val="24"/>
        </w:rPr>
        <w:t>、相互交流</w:t>
      </w:r>
    </w:p>
    <w:p w:rsidR="00042D06" w:rsidRPr="00FC4ECA" w:rsidRDefault="00042D06" w:rsidP="00042D06">
      <w:pPr>
        <w:rPr>
          <w:sz w:val="24"/>
        </w:rPr>
      </w:pPr>
      <w:r w:rsidRPr="00FC4ECA">
        <w:rPr>
          <w:rFonts w:hint="eastAsia"/>
          <w:sz w:val="24"/>
        </w:rPr>
        <w:t>13</w:t>
      </w:r>
      <w:r w:rsidRPr="00FC4ECA">
        <w:rPr>
          <w:rFonts w:hint="eastAsia"/>
          <w:sz w:val="24"/>
        </w:rPr>
        <w:t>、下列医患关系模式中不属于双向的是</w:t>
      </w:r>
    </w:p>
    <w:p w:rsidR="00042D06" w:rsidRPr="00FC4ECA" w:rsidRDefault="00042D06" w:rsidP="00042D06">
      <w:pPr>
        <w:ind w:firstLineChars="200" w:firstLine="480"/>
        <w:rPr>
          <w:color w:val="FF0000"/>
          <w:sz w:val="24"/>
        </w:rPr>
      </w:pPr>
      <w:r w:rsidRPr="00FC4ECA">
        <w:rPr>
          <w:rFonts w:hint="eastAsia"/>
          <w:color w:val="FF0000"/>
          <w:sz w:val="24"/>
        </w:rPr>
        <w:t>A</w:t>
      </w:r>
      <w:r w:rsidRPr="00FC4ECA">
        <w:rPr>
          <w:rFonts w:hint="eastAsia"/>
          <w:color w:val="FF0000"/>
          <w:sz w:val="24"/>
        </w:rPr>
        <w:t>、主动</w:t>
      </w:r>
      <w:r w:rsidRPr="00FC4ECA">
        <w:rPr>
          <w:rFonts w:hint="eastAsia"/>
          <w:color w:val="FF0000"/>
          <w:sz w:val="24"/>
        </w:rPr>
        <w:t>-</w:t>
      </w:r>
      <w:r w:rsidRPr="00FC4ECA">
        <w:rPr>
          <w:rFonts w:hint="eastAsia"/>
          <w:color w:val="FF0000"/>
          <w:sz w:val="24"/>
        </w:rPr>
        <w:t>被动型</w:t>
      </w:r>
    </w:p>
    <w:p w:rsidR="00042D06" w:rsidRPr="00FC4ECA" w:rsidRDefault="00042D06" w:rsidP="00042D06">
      <w:pPr>
        <w:ind w:firstLineChars="200" w:firstLine="480"/>
        <w:rPr>
          <w:sz w:val="24"/>
        </w:rPr>
      </w:pPr>
      <w:r w:rsidRPr="00FC4ECA">
        <w:rPr>
          <w:rFonts w:hint="eastAsia"/>
          <w:sz w:val="24"/>
        </w:rPr>
        <w:t>B</w:t>
      </w:r>
      <w:r w:rsidRPr="00FC4ECA">
        <w:rPr>
          <w:rFonts w:hint="eastAsia"/>
          <w:sz w:val="24"/>
        </w:rPr>
        <w:t>、指导</w:t>
      </w:r>
      <w:r w:rsidRPr="00FC4ECA">
        <w:rPr>
          <w:rFonts w:hint="eastAsia"/>
          <w:sz w:val="24"/>
        </w:rPr>
        <w:t>-</w:t>
      </w:r>
      <w:r w:rsidRPr="00FC4ECA">
        <w:rPr>
          <w:rFonts w:hint="eastAsia"/>
          <w:sz w:val="24"/>
        </w:rPr>
        <w:t>合作关系</w:t>
      </w:r>
    </w:p>
    <w:p w:rsidR="00042D06" w:rsidRPr="00FC4ECA" w:rsidRDefault="00042D06" w:rsidP="00042D06">
      <w:pPr>
        <w:ind w:firstLineChars="200" w:firstLine="480"/>
        <w:rPr>
          <w:sz w:val="24"/>
        </w:rPr>
      </w:pPr>
      <w:r w:rsidRPr="00FC4ECA">
        <w:rPr>
          <w:rFonts w:hint="eastAsia"/>
          <w:sz w:val="24"/>
        </w:rPr>
        <w:t>C</w:t>
      </w:r>
      <w:r w:rsidRPr="00FC4ECA">
        <w:rPr>
          <w:rFonts w:hint="eastAsia"/>
          <w:sz w:val="24"/>
        </w:rPr>
        <w:t>、共同参与型</w:t>
      </w:r>
    </w:p>
    <w:p w:rsidR="00042D06" w:rsidRPr="00FC4ECA" w:rsidRDefault="00042D06" w:rsidP="00042D06">
      <w:pPr>
        <w:ind w:firstLineChars="200" w:firstLine="480"/>
        <w:rPr>
          <w:sz w:val="24"/>
        </w:rPr>
      </w:pPr>
      <w:r w:rsidRPr="00FC4ECA">
        <w:rPr>
          <w:rFonts w:hint="eastAsia"/>
          <w:sz w:val="24"/>
        </w:rPr>
        <w:t>D</w:t>
      </w:r>
      <w:r w:rsidRPr="00FC4ECA">
        <w:rPr>
          <w:rFonts w:hint="eastAsia"/>
          <w:sz w:val="24"/>
        </w:rPr>
        <w:t>、指导合作型与参与型</w:t>
      </w:r>
    </w:p>
    <w:p w:rsidR="00042D06" w:rsidRPr="00FC4ECA" w:rsidRDefault="00042D06" w:rsidP="00042D06">
      <w:pPr>
        <w:ind w:firstLineChars="200" w:firstLine="480"/>
        <w:rPr>
          <w:sz w:val="24"/>
        </w:rPr>
      </w:pPr>
      <w:r w:rsidRPr="00FC4ECA">
        <w:rPr>
          <w:rFonts w:hint="eastAsia"/>
          <w:sz w:val="24"/>
        </w:rPr>
        <w:t>E</w:t>
      </w:r>
      <w:r w:rsidRPr="00FC4ECA">
        <w:rPr>
          <w:rFonts w:hint="eastAsia"/>
          <w:sz w:val="24"/>
        </w:rPr>
        <w:t>、以上均不是</w:t>
      </w:r>
    </w:p>
    <w:p w:rsidR="00042D06" w:rsidRPr="00FC4ECA" w:rsidRDefault="00042D06" w:rsidP="00307FB3">
      <w:pPr>
        <w:numPr>
          <w:ilvl w:val="0"/>
          <w:numId w:val="27"/>
        </w:numPr>
        <w:rPr>
          <w:sz w:val="24"/>
        </w:rPr>
      </w:pPr>
      <w:r w:rsidRPr="00FC4ECA">
        <w:rPr>
          <w:rFonts w:hint="eastAsia"/>
          <w:sz w:val="24"/>
        </w:rPr>
        <w:t>在下列医患关系模式中，患者可以参与医疗方案的制定和实施的是</w:t>
      </w:r>
    </w:p>
    <w:p w:rsidR="00042D06" w:rsidRPr="00FC4ECA" w:rsidRDefault="00042D06" w:rsidP="00042D06">
      <w:pPr>
        <w:ind w:firstLineChars="200" w:firstLine="480"/>
        <w:rPr>
          <w:sz w:val="24"/>
        </w:rPr>
      </w:pPr>
      <w:r w:rsidRPr="00FC4ECA">
        <w:rPr>
          <w:rFonts w:hint="eastAsia"/>
          <w:sz w:val="24"/>
        </w:rPr>
        <w:t>A</w:t>
      </w:r>
      <w:r w:rsidRPr="00FC4ECA">
        <w:rPr>
          <w:rFonts w:hint="eastAsia"/>
          <w:sz w:val="24"/>
        </w:rPr>
        <w:t>、主动</w:t>
      </w:r>
      <w:r w:rsidRPr="00FC4ECA">
        <w:rPr>
          <w:rFonts w:hint="eastAsia"/>
          <w:sz w:val="24"/>
        </w:rPr>
        <w:t>-</w:t>
      </w:r>
      <w:r w:rsidRPr="00FC4ECA">
        <w:rPr>
          <w:rFonts w:hint="eastAsia"/>
          <w:sz w:val="24"/>
        </w:rPr>
        <w:t>被动型</w:t>
      </w:r>
    </w:p>
    <w:p w:rsidR="00042D06" w:rsidRPr="00FC4ECA" w:rsidRDefault="00042D06" w:rsidP="00042D06">
      <w:pPr>
        <w:ind w:firstLineChars="200" w:firstLine="480"/>
        <w:rPr>
          <w:sz w:val="24"/>
        </w:rPr>
      </w:pPr>
      <w:r w:rsidRPr="00FC4ECA">
        <w:rPr>
          <w:rFonts w:hint="eastAsia"/>
          <w:sz w:val="24"/>
        </w:rPr>
        <w:t>B</w:t>
      </w:r>
      <w:r w:rsidRPr="00FC4ECA">
        <w:rPr>
          <w:rFonts w:hint="eastAsia"/>
          <w:sz w:val="24"/>
        </w:rPr>
        <w:t>、指导</w:t>
      </w:r>
      <w:r w:rsidRPr="00FC4ECA">
        <w:rPr>
          <w:rFonts w:hint="eastAsia"/>
          <w:sz w:val="24"/>
        </w:rPr>
        <w:t>-</w:t>
      </w:r>
      <w:r w:rsidRPr="00FC4ECA">
        <w:rPr>
          <w:rFonts w:hint="eastAsia"/>
          <w:sz w:val="24"/>
        </w:rPr>
        <w:t>合作关系</w:t>
      </w:r>
    </w:p>
    <w:p w:rsidR="00042D06" w:rsidRPr="00FC4ECA" w:rsidRDefault="00042D06" w:rsidP="00042D06">
      <w:pPr>
        <w:ind w:firstLineChars="200" w:firstLine="480"/>
        <w:rPr>
          <w:color w:val="FF0000"/>
          <w:sz w:val="24"/>
        </w:rPr>
      </w:pPr>
      <w:r w:rsidRPr="00FC4ECA">
        <w:rPr>
          <w:rFonts w:hint="eastAsia"/>
          <w:color w:val="FF0000"/>
          <w:sz w:val="24"/>
        </w:rPr>
        <w:t>C</w:t>
      </w:r>
      <w:r w:rsidRPr="00FC4ECA">
        <w:rPr>
          <w:rFonts w:hint="eastAsia"/>
          <w:color w:val="FF0000"/>
          <w:sz w:val="24"/>
        </w:rPr>
        <w:t>、共同参与型</w:t>
      </w:r>
    </w:p>
    <w:p w:rsidR="00042D06" w:rsidRPr="00FC4ECA" w:rsidRDefault="00042D06" w:rsidP="00042D06">
      <w:pPr>
        <w:ind w:firstLineChars="200" w:firstLine="480"/>
        <w:rPr>
          <w:sz w:val="24"/>
        </w:rPr>
      </w:pPr>
      <w:r w:rsidRPr="00FC4ECA">
        <w:rPr>
          <w:rFonts w:hint="eastAsia"/>
          <w:sz w:val="24"/>
        </w:rPr>
        <w:t>D</w:t>
      </w:r>
      <w:r w:rsidRPr="00FC4ECA">
        <w:rPr>
          <w:rFonts w:hint="eastAsia"/>
          <w:sz w:val="24"/>
        </w:rPr>
        <w:t>、指导合作型与参与型</w:t>
      </w:r>
    </w:p>
    <w:p w:rsidR="00042D06" w:rsidRPr="00FC4ECA" w:rsidRDefault="00042D06" w:rsidP="00042D06">
      <w:pPr>
        <w:ind w:firstLineChars="200" w:firstLine="480"/>
        <w:rPr>
          <w:sz w:val="24"/>
        </w:rPr>
      </w:pPr>
      <w:r w:rsidRPr="00FC4ECA">
        <w:rPr>
          <w:rFonts w:hint="eastAsia"/>
          <w:sz w:val="24"/>
        </w:rPr>
        <w:t>E</w:t>
      </w:r>
      <w:r w:rsidRPr="00FC4ECA">
        <w:rPr>
          <w:rFonts w:hint="eastAsia"/>
          <w:sz w:val="24"/>
        </w:rPr>
        <w:t>、以上均不是</w:t>
      </w:r>
    </w:p>
    <w:p w:rsidR="00042D06" w:rsidRPr="00FC4ECA" w:rsidRDefault="00042D06" w:rsidP="00307FB3">
      <w:pPr>
        <w:numPr>
          <w:ilvl w:val="0"/>
          <w:numId w:val="27"/>
        </w:numPr>
        <w:rPr>
          <w:sz w:val="24"/>
        </w:rPr>
      </w:pPr>
      <w:r w:rsidRPr="00FC4ECA">
        <w:rPr>
          <w:rFonts w:hint="eastAsia"/>
          <w:sz w:val="24"/>
        </w:rPr>
        <w:t>下列医患关系中</w:t>
      </w:r>
      <w:proofErr w:type="gramStart"/>
      <w:r w:rsidRPr="00FC4ECA">
        <w:rPr>
          <w:rFonts w:hint="eastAsia"/>
          <w:sz w:val="24"/>
        </w:rPr>
        <w:t>不</w:t>
      </w:r>
      <w:proofErr w:type="gramEnd"/>
      <w:r w:rsidRPr="00FC4ECA">
        <w:rPr>
          <w:rFonts w:hint="eastAsia"/>
          <w:sz w:val="24"/>
        </w:rPr>
        <w:t>是非技术关系的是</w:t>
      </w:r>
    </w:p>
    <w:p w:rsidR="00042D06" w:rsidRPr="00FC4ECA" w:rsidRDefault="00042D06" w:rsidP="00042D06">
      <w:pPr>
        <w:ind w:firstLineChars="200" w:firstLine="480"/>
        <w:rPr>
          <w:sz w:val="24"/>
        </w:rPr>
      </w:pPr>
      <w:r w:rsidRPr="00FC4ECA">
        <w:rPr>
          <w:rFonts w:hint="eastAsia"/>
          <w:sz w:val="24"/>
        </w:rPr>
        <w:t>A</w:t>
      </w:r>
      <w:r w:rsidRPr="00FC4ECA">
        <w:rPr>
          <w:rFonts w:hint="eastAsia"/>
          <w:sz w:val="24"/>
        </w:rPr>
        <w:t>、医务人员对病人良好的服务态度</w:t>
      </w:r>
    </w:p>
    <w:p w:rsidR="00042D06" w:rsidRPr="00FC4ECA" w:rsidRDefault="00042D06" w:rsidP="00042D06">
      <w:pPr>
        <w:ind w:firstLineChars="200" w:firstLine="480"/>
        <w:rPr>
          <w:sz w:val="24"/>
        </w:rPr>
      </w:pPr>
      <w:r w:rsidRPr="00FC4ECA">
        <w:rPr>
          <w:rFonts w:hint="eastAsia"/>
          <w:sz w:val="24"/>
        </w:rPr>
        <w:t>B</w:t>
      </w:r>
      <w:r w:rsidRPr="00FC4ECA">
        <w:rPr>
          <w:rFonts w:hint="eastAsia"/>
          <w:sz w:val="24"/>
        </w:rPr>
        <w:t>、医务人员对病人高度的责任心</w:t>
      </w:r>
    </w:p>
    <w:p w:rsidR="00042D06" w:rsidRPr="00FC4ECA" w:rsidRDefault="00042D06" w:rsidP="00042D06">
      <w:pPr>
        <w:ind w:firstLineChars="200" w:firstLine="480"/>
        <w:rPr>
          <w:color w:val="FF0000"/>
          <w:sz w:val="24"/>
        </w:rPr>
      </w:pPr>
      <w:r w:rsidRPr="00FC4ECA">
        <w:rPr>
          <w:rFonts w:hint="eastAsia"/>
          <w:color w:val="FF0000"/>
          <w:sz w:val="24"/>
        </w:rPr>
        <w:t>C</w:t>
      </w:r>
      <w:r w:rsidRPr="00FC4ECA">
        <w:rPr>
          <w:rFonts w:hint="eastAsia"/>
          <w:color w:val="FF0000"/>
          <w:sz w:val="24"/>
        </w:rPr>
        <w:t>、医务人员对病人的过硬技能</w:t>
      </w:r>
    </w:p>
    <w:p w:rsidR="00042D06" w:rsidRPr="00FC4ECA" w:rsidRDefault="00042D06" w:rsidP="00042D06">
      <w:pPr>
        <w:ind w:firstLineChars="200" w:firstLine="480"/>
        <w:rPr>
          <w:sz w:val="24"/>
        </w:rPr>
      </w:pPr>
      <w:r w:rsidRPr="00FC4ECA">
        <w:rPr>
          <w:rFonts w:hint="eastAsia"/>
          <w:sz w:val="24"/>
        </w:rPr>
        <w:t>D</w:t>
      </w:r>
      <w:r w:rsidRPr="00FC4ECA">
        <w:rPr>
          <w:rFonts w:hint="eastAsia"/>
          <w:sz w:val="24"/>
        </w:rPr>
        <w:t>、医务人员对病人的隐私保护</w:t>
      </w:r>
    </w:p>
    <w:p w:rsidR="00042D06" w:rsidRPr="00FC4ECA" w:rsidRDefault="00042D06" w:rsidP="00042D06">
      <w:pPr>
        <w:ind w:firstLineChars="200" w:firstLine="480"/>
        <w:rPr>
          <w:sz w:val="24"/>
        </w:rPr>
      </w:pPr>
      <w:r w:rsidRPr="00FC4ECA">
        <w:rPr>
          <w:rFonts w:hint="eastAsia"/>
          <w:sz w:val="24"/>
        </w:rPr>
        <w:t>E</w:t>
      </w:r>
      <w:r w:rsidRPr="00FC4ECA">
        <w:rPr>
          <w:rFonts w:hint="eastAsia"/>
          <w:sz w:val="24"/>
        </w:rPr>
        <w:t>、医务人员对病人权利的尊重</w:t>
      </w:r>
    </w:p>
    <w:p w:rsidR="00042D06" w:rsidRPr="00FC4ECA" w:rsidRDefault="00042D06" w:rsidP="00307FB3">
      <w:pPr>
        <w:numPr>
          <w:ilvl w:val="0"/>
          <w:numId w:val="27"/>
        </w:numPr>
        <w:rPr>
          <w:sz w:val="24"/>
        </w:rPr>
      </w:pPr>
      <w:r w:rsidRPr="00FC4ECA">
        <w:rPr>
          <w:rFonts w:hint="eastAsia"/>
          <w:sz w:val="24"/>
        </w:rPr>
        <w:t>下列保障医患关系和谐的条件中，不正确的是</w:t>
      </w:r>
      <w:r w:rsidRPr="00FC4ECA">
        <w:rPr>
          <w:rFonts w:hint="eastAsia"/>
          <w:sz w:val="24"/>
        </w:rPr>
        <w:t>D</w:t>
      </w:r>
    </w:p>
    <w:p w:rsidR="00042D06" w:rsidRPr="00FC4ECA" w:rsidRDefault="00042D06" w:rsidP="00042D06">
      <w:pPr>
        <w:ind w:firstLineChars="200" w:firstLine="480"/>
        <w:rPr>
          <w:sz w:val="24"/>
        </w:rPr>
      </w:pPr>
      <w:r w:rsidRPr="00FC4ECA">
        <w:rPr>
          <w:rFonts w:hint="eastAsia"/>
          <w:sz w:val="24"/>
        </w:rPr>
        <w:t>A</w:t>
      </w:r>
      <w:r w:rsidRPr="00FC4ECA">
        <w:rPr>
          <w:rFonts w:hint="eastAsia"/>
          <w:sz w:val="24"/>
        </w:rPr>
        <w:t>、必须相互平等</w:t>
      </w:r>
    </w:p>
    <w:p w:rsidR="00042D06" w:rsidRPr="00FC4ECA" w:rsidRDefault="00042D06" w:rsidP="00042D06">
      <w:pPr>
        <w:ind w:firstLineChars="200" w:firstLine="480"/>
        <w:rPr>
          <w:sz w:val="24"/>
        </w:rPr>
      </w:pPr>
      <w:r w:rsidRPr="00FC4ECA">
        <w:rPr>
          <w:rFonts w:hint="eastAsia"/>
          <w:sz w:val="24"/>
        </w:rPr>
        <w:t>B</w:t>
      </w:r>
      <w:r w:rsidRPr="00FC4ECA">
        <w:rPr>
          <w:rFonts w:hint="eastAsia"/>
          <w:sz w:val="24"/>
        </w:rPr>
        <w:t>、双方共同努力</w:t>
      </w:r>
    </w:p>
    <w:p w:rsidR="00042D06" w:rsidRPr="00FC4ECA" w:rsidRDefault="00042D06" w:rsidP="00042D06">
      <w:pPr>
        <w:ind w:firstLineChars="200" w:firstLine="480"/>
        <w:rPr>
          <w:sz w:val="24"/>
        </w:rPr>
      </w:pPr>
      <w:r w:rsidRPr="00FC4ECA">
        <w:rPr>
          <w:rFonts w:hint="eastAsia"/>
          <w:sz w:val="24"/>
        </w:rPr>
        <w:t>C</w:t>
      </w:r>
      <w:r w:rsidRPr="00FC4ECA">
        <w:rPr>
          <w:rFonts w:hint="eastAsia"/>
          <w:sz w:val="24"/>
        </w:rPr>
        <w:t>、医务人员处于主导地位，承担重要责任</w:t>
      </w:r>
    </w:p>
    <w:p w:rsidR="00042D06" w:rsidRPr="00FC4ECA" w:rsidRDefault="00042D06" w:rsidP="00042D06">
      <w:pPr>
        <w:ind w:firstLineChars="200" w:firstLine="480"/>
        <w:rPr>
          <w:sz w:val="24"/>
        </w:rPr>
      </w:pPr>
      <w:r w:rsidRPr="00FC4ECA">
        <w:rPr>
          <w:rFonts w:hint="eastAsia"/>
          <w:sz w:val="24"/>
        </w:rPr>
        <w:t>D</w:t>
      </w:r>
      <w:r w:rsidRPr="00FC4ECA">
        <w:rPr>
          <w:rFonts w:hint="eastAsia"/>
          <w:sz w:val="24"/>
        </w:rPr>
        <w:t>、以非技术关系为基础、为前提</w:t>
      </w:r>
    </w:p>
    <w:p w:rsidR="00042D06" w:rsidRPr="00FC4ECA" w:rsidRDefault="00042D06" w:rsidP="00042D06">
      <w:pPr>
        <w:ind w:firstLineChars="200" w:firstLine="480"/>
        <w:rPr>
          <w:sz w:val="24"/>
        </w:rPr>
      </w:pPr>
      <w:r w:rsidRPr="00FC4ECA">
        <w:rPr>
          <w:rFonts w:hint="eastAsia"/>
          <w:sz w:val="24"/>
        </w:rPr>
        <w:t>E</w:t>
      </w:r>
      <w:r w:rsidRPr="00FC4ECA">
        <w:rPr>
          <w:rFonts w:hint="eastAsia"/>
          <w:sz w:val="24"/>
        </w:rPr>
        <w:t>、以上都不是</w:t>
      </w:r>
    </w:p>
    <w:p w:rsidR="00042D06" w:rsidRPr="00FC4ECA" w:rsidRDefault="00042D06" w:rsidP="00307FB3">
      <w:pPr>
        <w:numPr>
          <w:ilvl w:val="0"/>
          <w:numId w:val="27"/>
        </w:numPr>
        <w:rPr>
          <w:sz w:val="24"/>
        </w:rPr>
      </w:pPr>
      <w:r w:rsidRPr="00FC4ECA">
        <w:rPr>
          <w:rFonts w:hint="eastAsia"/>
          <w:sz w:val="24"/>
        </w:rPr>
        <w:t>下列关于</w:t>
      </w:r>
      <w:proofErr w:type="gramStart"/>
      <w:r w:rsidRPr="00FC4ECA">
        <w:rPr>
          <w:rFonts w:hint="eastAsia"/>
          <w:sz w:val="24"/>
        </w:rPr>
        <w:t>医</w:t>
      </w:r>
      <w:proofErr w:type="gramEnd"/>
      <w:r w:rsidRPr="00FC4ECA">
        <w:rPr>
          <w:rFonts w:hint="eastAsia"/>
          <w:sz w:val="24"/>
        </w:rPr>
        <w:t>际关系与医患关系联系的表述，不正确的是</w:t>
      </w:r>
      <w:r w:rsidRPr="00FC4ECA">
        <w:rPr>
          <w:rFonts w:hint="eastAsia"/>
          <w:color w:val="FF0000"/>
          <w:sz w:val="24"/>
        </w:rPr>
        <w:t>E</w:t>
      </w:r>
    </w:p>
    <w:p w:rsidR="00042D06" w:rsidRPr="00FC4ECA" w:rsidRDefault="00042D06" w:rsidP="00042D06">
      <w:pPr>
        <w:ind w:firstLineChars="200" w:firstLine="480"/>
        <w:rPr>
          <w:sz w:val="24"/>
        </w:rPr>
      </w:pPr>
      <w:r w:rsidRPr="00FC4ECA">
        <w:rPr>
          <w:rFonts w:hint="eastAsia"/>
          <w:sz w:val="24"/>
        </w:rPr>
        <w:t>A</w:t>
      </w:r>
      <w:r w:rsidRPr="00FC4ECA">
        <w:rPr>
          <w:rFonts w:hint="eastAsia"/>
          <w:sz w:val="24"/>
        </w:rPr>
        <w:t>、</w:t>
      </w:r>
      <w:proofErr w:type="gramStart"/>
      <w:r w:rsidRPr="00FC4ECA">
        <w:rPr>
          <w:rFonts w:hint="eastAsia"/>
          <w:sz w:val="24"/>
        </w:rPr>
        <w:t>医</w:t>
      </w:r>
      <w:proofErr w:type="gramEnd"/>
      <w:r w:rsidRPr="00FC4ECA">
        <w:rPr>
          <w:rFonts w:hint="eastAsia"/>
          <w:sz w:val="24"/>
        </w:rPr>
        <w:t>际关系以医患关系为中心</w:t>
      </w:r>
    </w:p>
    <w:p w:rsidR="00042D06" w:rsidRPr="00FC4ECA" w:rsidRDefault="00042D06" w:rsidP="00042D06">
      <w:pPr>
        <w:ind w:firstLineChars="200" w:firstLine="480"/>
        <w:rPr>
          <w:sz w:val="24"/>
        </w:rPr>
      </w:pPr>
      <w:r w:rsidRPr="00FC4ECA">
        <w:rPr>
          <w:rFonts w:hint="eastAsia"/>
          <w:sz w:val="24"/>
        </w:rPr>
        <w:t>B</w:t>
      </w:r>
      <w:r w:rsidRPr="00FC4ECA">
        <w:rPr>
          <w:rFonts w:hint="eastAsia"/>
          <w:sz w:val="24"/>
        </w:rPr>
        <w:t>、良好的</w:t>
      </w:r>
      <w:proofErr w:type="gramStart"/>
      <w:r w:rsidRPr="00FC4ECA">
        <w:rPr>
          <w:rFonts w:hint="eastAsia"/>
          <w:sz w:val="24"/>
        </w:rPr>
        <w:t>医</w:t>
      </w:r>
      <w:proofErr w:type="gramEnd"/>
      <w:r w:rsidRPr="00FC4ECA">
        <w:rPr>
          <w:rFonts w:hint="eastAsia"/>
          <w:sz w:val="24"/>
        </w:rPr>
        <w:t>际关系有助于医患关系的和谐</w:t>
      </w:r>
    </w:p>
    <w:p w:rsidR="00042D06" w:rsidRPr="00FC4ECA" w:rsidRDefault="00042D06" w:rsidP="00042D06">
      <w:pPr>
        <w:ind w:firstLineChars="200" w:firstLine="480"/>
        <w:rPr>
          <w:sz w:val="24"/>
        </w:rPr>
      </w:pPr>
      <w:r w:rsidRPr="00FC4ECA">
        <w:rPr>
          <w:rFonts w:hint="eastAsia"/>
          <w:sz w:val="24"/>
        </w:rPr>
        <w:t>C</w:t>
      </w:r>
      <w:r w:rsidRPr="00FC4ECA">
        <w:rPr>
          <w:rFonts w:hint="eastAsia"/>
          <w:sz w:val="24"/>
        </w:rPr>
        <w:t>、</w:t>
      </w:r>
      <w:proofErr w:type="gramStart"/>
      <w:r w:rsidRPr="00FC4ECA">
        <w:rPr>
          <w:rFonts w:hint="eastAsia"/>
          <w:sz w:val="24"/>
        </w:rPr>
        <w:t>医</w:t>
      </w:r>
      <w:proofErr w:type="gramEnd"/>
      <w:r w:rsidRPr="00FC4ECA">
        <w:rPr>
          <w:rFonts w:hint="eastAsia"/>
          <w:sz w:val="24"/>
        </w:rPr>
        <w:t>际关系的恶化在一定程度上将危及医患关系</w:t>
      </w:r>
    </w:p>
    <w:p w:rsidR="00042D06" w:rsidRPr="009C07E7" w:rsidRDefault="00042D06" w:rsidP="00042D06">
      <w:pPr>
        <w:ind w:firstLineChars="200" w:firstLine="480"/>
        <w:rPr>
          <w:color w:val="FF0000"/>
          <w:sz w:val="24"/>
        </w:rPr>
      </w:pPr>
      <w:r w:rsidRPr="009C07E7">
        <w:rPr>
          <w:rFonts w:hint="eastAsia"/>
          <w:color w:val="FF0000"/>
          <w:sz w:val="24"/>
        </w:rPr>
        <w:t>D</w:t>
      </w:r>
      <w:r w:rsidRPr="009C07E7">
        <w:rPr>
          <w:rFonts w:hint="eastAsia"/>
          <w:color w:val="FF0000"/>
          <w:sz w:val="24"/>
        </w:rPr>
        <w:t>、以上都不是</w:t>
      </w:r>
    </w:p>
    <w:p w:rsidR="00042D06" w:rsidRPr="009C07E7" w:rsidRDefault="00042D06" w:rsidP="00307FB3">
      <w:pPr>
        <w:numPr>
          <w:ilvl w:val="0"/>
          <w:numId w:val="27"/>
        </w:numPr>
        <w:rPr>
          <w:sz w:val="24"/>
          <w:highlight w:val="yellow"/>
        </w:rPr>
      </w:pPr>
      <w:r w:rsidRPr="009C07E7">
        <w:rPr>
          <w:rFonts w:hint="eastAsia"/>
          <w:sz w:val="24"/>
          <w:highlight w:val="yellow"/>
        </w:rPr>
        <w:t>关于医疗群体公益，错误的是</w:t>
      </w:r>
    </w:p>
    <w:p w:rsidR="00042D06" w:rsidRPr="009C07E7" w:rsidRDefault="00042D06" w:rsidP="00042D06">
      <w:pPr>
        <w:ind w:firstLineChars="200" w:firstLine="480"/>
        <w:rPr>
          <w:sz w:val="24"/>
          <w:highlight w:val="yellow"/>
        </w:rPr>
      </w:pPr>
      <w:r w:rsidRPr="009C07E7">
        <w:rPr>
          <w:rFonts w:hint="eastAsia"/>
          <w:sz w:val="24"/>
          <w:highlight w:val="yellow"/>
        </w:rPr>
        <w:t>A</w:t>
      </w:r>
      <w:r w:rsidRPr="009C07E7">
        <w:rPr>
          <w:rFonts w:hint="eastAsia"/>
          <w:sz w:val="24"/>
          <w:highlight w:val="yellow"/>
        </w:rPr>
        <w:t>、医疗</w:t>
      </w:r>
      <w:proofErr w:type="gramStart"/>
      <w:r w:rsidRPr="009C07E7">
        <w:rPr>
          <w:rFonts w:hint="eastAsia"/>
          <w:sz w:val="24"/>
          <w:highlight w:val="yellow"/>
        </w:rPr>
        <w:t>群体公益</w:t>
      </w:r>
      <w:proofErr w:type="gramEnd"/>
      <w:r w:rsidRPr="009C07E7">
        <w:rPr>
          <w:rFonts w:hint="eastAsia"/>
          <w:sz w:val="24"/>
          <w:highlight w:val="yellow"/>
        </w:rPr>
        <w:t>寓于科学、后代等公益之中</w:t>
      </w:r>
    </w:p>
    <w:p w:rsidR="00042D06" w:rsidRPr="009C07E7" w:rsidRDefault="00042D06" w:rsidP="00042D06">
      <w:pPr>
        <w:ind w:firstLineChars="200" w:firstLine="480"/>
        <w:rPr>
          <w:sz w:val="24"/>
          <w:highlight w:val="yellow"/>
        </w:rPr>
      </w:pPr>
      <w:r w:rsidRPr="009C07E7">
        <w:rPr>
          <w:rFonts w:hint="eastAsia"/>
          <w:sz w:val="24"/>
          <w:highlight w:val="yellow"/>
        </w:rPr>
        <w:t>B</w:t>
      </w:r>
      <w:r w:rsidRPr="009C07E7">
        <w:rPr>
          <w:rFonts w:hint="eastAsia"/>
          <w:sz w:val="24"/>
          <w:highlight w:val="yellow"/>
        </w:rPr>
        <w:t>、在以科学公益为中心时，坚固医疗群体公益</w:t>
      </w:r>
    </w:p>
    <w:p w:rsidR="00042D06" w:rsidRPr="009C07E7" w:rsidRDefault="00042D06" w:rsidP="00042D06">
      <w:pPr>
        <w:ind w:firstLineChars="200" w:firstLine="480"/>
        <w:rPr>
          <w:sz w:val="24"/>
          <w:highlight w:val="yellow"/>
        </w:rPr>
      </w:pPr>
      <w:r w:rsidRPr="009C07E7">
        <w:rPr>
          <w:rFonts w:hint="eastAsia"/>
          <w:sz w:val="24"/>
          <w:highlight w:val="yellow"/>
        </w:rPr>
        <w:t>C</w:t>
      </w:r>
      <w:r w:rsidRPr="009C07E7">
        <w:rPr>
          <w:rFonts w:hint="eastAsia"/>
          <w:sz w:val="24"/>
          <w:highlight w:val="yellow"/>
        </w:rPr>
        <w:t>、过分重视医疗</w:t>
      </w:r>
      <w:proofErr w:type="gramStart"/>
      <w:r w:rsidRPr="009C07E7">
        <w:rPr>
          <w:rFonts w:hint="eastAsia"/>
          <w:sz w:val="24"/>
          <w:highlight w:val="yellow"/>
        </w:rPr>
        <w:t>群体公益</w:t>
      </w:r>
      <w:proofErr w:type="gramEnd"/>
      <w:r w:rsidRPr="009C07E7">
        <w:rPr>
          <w:rFonts w:hint="eastAsia"/>
          <w:sz w:val="24"/>
          <w:highlight w:val="yellow"/>
        </w:rPr>
        <w:t>不利于其他公益</w:t>
      </w:r>
    </w:p>
    <w:p w:rsidR="00042D06" w:rsidRPr="009C07E7" w:rsidRDefault="00042D06" w:rsidP="00042D06">
      <w:pPr>
        <w:ind w:firstLineChars="200" w:firstLine="480"/>
        <w:rPr>
          <w:sz w:val="24"/>
          <w:highlight w:val="yellow"/>
        </w:rPr>
      </w:pPr>
      <w:r w:rsidRPr="009C07E7">
        <w:rPr>
          <w:rFonts w:hint="eastAsia"/>
          <w:sz w:val="24"/>
          <w:highlight w:val="yellow"/>
        </w:rPr>
        <w:t>D</w:t>
      </w:r>
      <w:r w:rsidRPr="009C07E7">
        <w:rPr>
          <w:rFonts w:hint="eastAsia"/>
          <w:sz w:val="24"/>
          <w:highlight w:val="yellow"/>
        </w:rPr>
        <w:t>、重视医疗</w:t>
      </w:r>
      <w:proofErr w:type="gramStart"/>
      <w:r w:rsidRPr="009C07E7">
        <w:rPr>
          <w:rFonts w:hint="eastAsia"/>
          <w:sz w:val="24"/>
          <w:highlight w:val="yellow"/>
        </w:rPr>
        <w:t>群体公益</w:t>
      </w:r>
      <w:proofErr w:type="gramEnd"/>
      <w:r w:rsidRPr="009C07E7">
        <w:rPr>
          <w:rFonts w:hint="eastAsia"/>
          <w:sz w:val="24"/>
          <w:highlight w:val="yellow"/>
        </w:rPr>
        <w:t>可以有利于调动医务人员工作的积极性</w:t>
      </w:r>
    </w:p>
    <w:p w:rsidR="00042D06" w:rsidRPr="00FC4ECA" w:rsidRDefault="00042D06" w:rsidP="00042D06">
      <w:pPr>
        <w:ind w:firstLineChars="200" w:firstLine="480"/>
        <w:rPr>
          <w:color w:val="FF0000"/>
          <w:sz w:val="24"/>
        </w:rPr>
      </w:pPr>
      <w:r w:rsidRPr="009C07E7">
        <w:rPr>
          <w:rFonts w:hint="eastAsia"/>
          <w:color w:val="FF0000"/>
          <w:sz w:val="24"/>
          <w:highlight w:val="yellow"/>
        </w:rPr>
        <w:t>E</w:t>
      </w:r>
      <w:r w:rsidRPr="009C07E7">
        <w:rPr>
          <w:rFonts w:hint="eastAsia"/>
          <w:color w:val="FF0000"/>
          <w:sz w:val="24"/>
          <w:highlight w:val="yellow"/>
        </w:rPr>
        <w:t>、只有重视医疗</w:t>
      </w:r>
      <w:proofErr w:type="gramStart"/>
      <w:r w:rsidRPr="009C07E7">
        <w:rPr>
          <w:rFonts w:hint="eastAsia"/>
          <w:color w:val="FF0000"/>
          <w:sz w:val="24"/>
          <w:highlight w:val="yellow"/>
        </w:rPr>
        <w:t>群体公益</w:t>
      </w:r>
      <w:proofErr w:type="gramEnd"/>
      <w:r w:rsidRPr="009C07E7">
        <w:rPr>
          <w:rFonts w:hint="eastAsia"/>
          <w:color w:val="FF0000"/>
          <w:sz w:val="24"/>
          <w:highlight w:val="yellow"/>
        </w:rPr>
        <w:t>才能实现“全心全意为患者服务”。</w:t>
      </w:r>
      <w:r w:rsidR="009C07E7">
        <w:rPr>
          <w:rFonts w:hint="eastAsia"/>
          <w:color w:val="FF0000"/>
          <w:sz w:val="24"/>
        </w:rPr>
        <w:t xml:space="preserve">  </w:t>
      </w:r>
      <w:r w:rsidR="009C07E7">
        <w:rPr>
          <w:rFonts w:hint="eastAsia"/>
          <w:color w:val="FF0000"/>
          <w:sz w:val="24"/>
          <w:highlight w:val="yellow"/>
        </w:rPr>
        <w:t>-</w:t>
      </w:r>
      <w:r w:rsidR="009C07E7">
        <w:rPr>
          <w:rFonts w:hint="eastAsia"/>
          <w:color w:val="FF0000"/>
          <w:sz w:val="24"/>
          <w:highlight w:val="yellow"/>
        </w:rPr>
        <w:t>医生不买你账</w:t>
      </w:r>
    </w:p>
    <w:p w:rsidR="00042D06" w:rsidRPr="00FC4ECA" w:rsidRDefault="00042D06" w:rsidP="00307FB3">
      <w:pPr>
        <w:numPr>
          <w:ilvl w:val="0"/>
          <w:numId w:val="27"/>
        </w:numPr>
        <w:rPr>
          <w:sz w:val="24"/>
        </w:rPr>
      </w:pPr>
      <w:r w:rsidRPr="00FC4ECA">
        <w:rPr>
          <w:rFonts w:hint="eastAsia"/>
          <w:sz w:val="24"/>
        </w:rPr>
        <w:t>下列各项对医疗公正的正确描述，除了</w:t>
      </w:r>
    </w:p>
    <w:p w:rsidR="00042D06" w:rsidRPr="00FC4ECA" w:rsidRDefault="00042D06" w:rsidP="00042D06">
      <w:pPr>
        <w:ind w:firstLineChars="200" w:firstLine="480"/>
        <w:rPr>
          <w:sz w:val="24"/>
        </w:rPr>
      </w:pPr>
      <w:r w:rsidRPr="00FC4ECA">
        <w:rPr>
          <w:rFonts w:hint="eastAsia"/>
          <w:sz w:val="24"/>
        </w:rPr>
        <w:t>A</w:t>
      </w:r>
      <w:r w:rsidRPr="00FC4ECA">
        <w:rPr>
          <w:rFonts w:hint="eastAsia"/>
          <w:sz w:val="24"/>
        </w:rPr>
        <w:t>、社会每个成员在需要基本医疗服务是，有及时得到治疗的权利</w:t>
      </w:r>
    </w:p>
    <w:p w:rsidR="00042D06" w:rsidRPr="00FC4ECA" w:rsidRDefault="00042D06" w:rsidP="00042D06">
      <w:pPr>
        <w:ind w:firstLineChars="200" w:firstLine="480"/>
        <w:rPr>
          <w:sz w:val="24"/>
        </w:rPr>
      </w:pPr>
      <w:r w:rsidRPr="00FC4ECA">
        <w:rPr>
          <w:rFonts w:hint="eastAsia"/>
          <w:sz w:val="24"/>
        </w:rPr>
        <w:t>B</w:t>
      </w:r>
      <w:r w:rsidRPr="00FC4ECA">
        <w:rPr>
          <w:rFonts w:hint="eastAsia"/>
          <w:sz w:val="24"/>
        </w:rPr>
        <w:t>、社会每个成员不受种族、性别的限制</w:t>
      </w:r>
    </w:p>
    <w:p w:rsidR="00042D06" w:rsidRPr="00FC4ECA" w:rsidRDefault="00042D06" w:rsidP="00042D06">
      <w:pPr>
        <w:ind w:firstLineChars="200" w:firstLine="480"/>
        <w:rPr>
          <w:sz w:val="24"/>
        </w:rPr>
      </w:pPr>
      <w:r w:rsidRPr="00FC4ECA">
        <w:rPr>
          <w:rFonts w:hint="eastAsia"/>
          <w:sz w:val="24"/>
        </w:rPr>
        <w:t>C</w:t>
      </w:r>
      <w:r w:rsidRPr="00FC4ECA">
        <w:rPr>
          <w:rFonts w:hint="eastAsia"/>
          <w:sz w:val="24"/>
        </w:rPr>
        <w:t>、社会每个成员不受职业、年龄的限制</w:t>
      </w:r>
    </w:p>
    <w:p w:rsidR="00042D06" w:rsidRPr="00FC4ECA" w:rsidRDefault="00042D06" w:rsidP="00042D06">
      <w:pPr>
        <w:ind w:firstLineChars="200" w:firstLine="480"/>
        <w:rPr>
          <w:color w:val="FF0000"/>
          <w:sz w:val="24"/>
        </w:rPr>
      </w:pPr>
      <w:r w:rsidRPr="00FC4ECA">
        <w:rPr>
          <w:rFonts w:hint="eastAsia"/>
          <w:color w:val="FF0000"/>
          <w:sz w:val="24"/>
        </w:rPr>
        <w:t>D</w:t>
      </w:r>
      <w:r w:rsidRPr="00FC4ECA">
        <w:rPr>
          <w:rFonts w:hint="eastAsia"/>
          <w:color w:val="FF0000"/>
          <w:sz w:val="24"/>
        </w:rPr>
        <w:t>、社会每个成员在需要任何医疗服务时都能得到满足</w:t>
      </w:r>
    </w:p>
    <w:p w:rsidR="00042D06" w:rsidRPr="00FC4ECA" w:rsidRDefault="00042D06" w:rsidP="00042D06">
      <w:pPr>
        <w:ind w:firstLineChars="200" w:firstLine="480"/>
        <w:rPr>
          <w:sz w:val="24"/>
        </w:rPr>
      </w:pPr>
      <w:r w:rsidRPr="00FC4ECA">
        <w:rPr>
          <w:rFonts w:hint="eastAsia"/>
          <w:sz w:val="24"/>
        </w:rPr>
        <w:t>E</w:t>
      </w:r>
      <w:r w:rsidRPr="00FC4ECA">
        <w:rPr>
          <w:rFonts w:hint="eastAsia"/>
          <w:sz w:val="24"/>
        </w:rPr>
        <w:t>、社会每个成员有平等享受基本医疗的权利</w:t>
      </w:r>
    </w:p>
    <w:p w:rsidR="00042D06" w:rsidRPr="009C07E7" w:rsidRDefault="00042D06" w:rsidP="00307FB3">
      <w:pPr>
        <w:numPr>
          <w:ilvl w:val="0"/>
          <w:numId w:val="27"/>
        </w:numPr>
        <w:rPr>
          <w:sz w:val="24"/>
          <w:highlight w:val="yellow"/>
        </w:rPr>
      </w:pPr>
      <w:r w:rsidRPr="009C07E7">
        <w:rPr>
          <w:rFonts w:hint="eastAsia"/>
          <w:sz w:val="24"/>
          <w:highlight w:val="yellow"/>
        </w:rPr>
        <w:lastRenderedPageBreak/>
        <w:t>关于公益原则，错误的是</w:t>
      </w:r>
    </w:p>
    <w:p w:rsidR="00042D06" w:rsidRPr="009C07E7" w:rsidRDefault="00042D06" w:rsidP="00042D06">
      <w:pPr>
        <w:ind w:firstLineChars="200" w:firstLine="480"/>
        <w:rPr>
          <w:sz w:val="24"/>
          <w:highlight w:val="yellow"/>
        </w:rPr>
      </w:pPr>
      <w:r w:rsidRPr="009C07E7">
        <w:rPr>
          <w:rFonts w:hint="eastAsia"/>
          <w:sz w:val="24"/>
          <w:highlight w:val="yellow"/>
        </w:rPr>
        <w:t>A</w:t>
      </w:r>
      <w:r w:rsidRPr="009C07E7">
        <w:rPr>
          <w:rFonts w:hint="eastAsia"/>
          <w:sz w:val="24"/>
          <w:highlight w:val="yellow"/>
        </w:rPr>
        <w:t>、当前利益与长远利益兼顾</w:t>
      </w:r>
    </w:p>
    <w:p w:rsidR="00042D06" w:rsidRPr="009C07E7" w:rsidRDefault="00042D06" w:rsidP="00042D06">
      <w:pPr>
        <w:ind w:firstLineChars="200" w:firstLine="480"/>
        <w:rPr>
          <w:color w:val="FF0000"/>
          <w:sz w:val="24"/>
          <w:highlight w:val="yellow"/>
        </w:rPr>
      </w:pPr>
      <w:r w:rsidRPr="009C07E7">
        <w:rPr>
          <w:rFonts w:hint="eastAsia"/>
          <w:color w:val="FF0000"/>
          <w:sz w:val="24"/>
          <w:highlight w:val="yellow"/>
        </w:rPr>
        <w:t>B</w:t>
      </w:r>
      <w:r w:rsidRPr="009C07E7">
        <w:rPr>
          <w:rFonts w:hint="eastAsia"/>
          <w:color w:val="FF0000"/>
          <w:sz w:val="24"/>
          <w:highlight w:val="yellow"/>
        </w:rPr>
        <w:t>、局部利益与个体利益兼顾</w:t>
      </w:r>
      <w:r w:rsidR="00973838">
        <w:rPr>
          <w:rFonts w:hint="eastAsia"/>
          <w:color w:val="FF0000"/>
          <w:sz w:val="24"/>
          <w:highlight w:val="yellow"/>
        </w:rPr>
        <w:t xml:space="preserve"> </w:t>
      </w:r>
      <w:r w:rsidR="00973838">
        <w:rPr>
          <w:color w:val="FF0000"/>
          <w:sz w:val="24"/>
          <w:highlight w:val="yellow"/>
        </w:rPr>
        <w:t>–</w:t>
      </w:r>
      <w:r w:rsidR="00973838">
        <w:rPr>
          <w:rFonts w:hint="eastAsia"/>
          <w:color w:val="FF0000"/>
          <w:sz w:val="24"/>
          <w:highlight w:val="yellow"/>
        </w:rPr>
        <w:t>局部和整体</w:t>
      </w:r>
      <w:r w:rsidR="00973838">
        <w:rPr>
          <w:rFonts w:hint="eastAsia"/>
          <w:color w:val="FF0000"/>
          <w:sz w:val="24"/>
          <w:highlight w:val="yellow"/>
        </w:rPr>
        <w:t xml:space="preserve"> </w:t>
      </w:r>
      <w:r w:rsidR="00973838">
        <w:rPr>
          <w:rFonts w:hint="eastAsia"/>
          <w:color w:val="FF0000"/>
          <w:sz w:val="24"/>
          <w:highlight w:val="yellow"/>
        </w:rPr>
        <w:t>群体和个人</w:t>
      </w:r>
      <w:r w:rsidR="00973838">
        <w:rPr>
          <w:rFonts w:hint="eastAsia"/>
          <w:color w:val="FF0000"/>
          <w:sz w:val="24"/>
          <w:highlight w:val="yellow"/>
        </w:rPr>
        <w:t>T22</w:t>
      </w:r>
    </w:p>
    <w:p w:rsidR="00042D06" w:rsidRPr="009C07E7" w:rsidRDefault="00042D06" w:rsidP="00042D06">
      <w:pPr>
        <w:ind w:firstLineChars="200" w:firstLine="480"/>
        <w:rPr>
          <w:sz w:val="24"/>
          <w:highlight w:val="yellow"/>
        </w:rPr>
      </w:pPr>
      <w:r w:rsidRPr="009C07E7">
        <w:rPr>
          <w:rFonts w:hint="eastAsia"/>
          <w:sz w:val="24"/>
          <w:highlight w:val="yellow"/>
        </w:rPr>
        <w:t>C</w:t>
      </w:r>
      <w:r w:rsidRPr="009C07E7">
        <w:rPr>
          <w:rFonts w:hint="eastAsia"/>
          <w:sz w:val="24"/>
          <w:highlight w:val="yellow"/>
        </w:rPr>
        <w:t>、与公正原则相辅相成</w:t>
      </w:r>
    </w:p>
    <w:p w:rsidR="00042D06" w:rsidRPr="009C07E7" w:rsidRDefault="00042D06" w:rsidP="00042D06">
      <w:pPr>
        <w:ind w:firstLineChars="200" w:firstLine="480"/>
        <w:rPr>
          <w:sz w:val="24"/>
          <w:highlight w:val="yellow"/>
        </w:rPr>
      </w:pPr>
      <w:r w:rsidRPr="009C07E7">
        <w:rPr>
          <w:rFonts w:hint="eastAsia"/>
          <w:sz w:val="24"/>
          <w:highlight w:val="yellow"/>
        </w:rPr>
        <w:t>D</w:t>
      </w:r>
      <w:r w:rsidRPr="009C07E7">
        <w:rPr>
          <w:rFonts w:hint="eastAsia"/>
          <w:sz w:val="24"/>
          <w:highlight w:val="yellow"/>
        </w:rPr>
        <w:t>、以公共利益不受损害为前提</w:t>
      </w:r>
    </w:p>
    <w:p w:rsidR="00042D06" w:rsidRPr="00FC4ECA" w:rsidRDefault="00042D06" w:rsidP="00042D06">
      <w:pPr>
        <w:ind w:firstLineChars="200" w:firstLine="480"/>
        <w:rPr>
          <w:sz w:val="24"/>
        </w:rPr>
      </w:pPr>
      <w:r w:rsidRPr="009C07E7">
        <w:rPr>
          <w:rFonts w:hint="eastAsia"/>
          <w:sz w:val="24"/>
          <w:highlight w:val="yellow"/>
        </w:rPr>
        <w:t>E</w:t>
      </w:r>
      <w:r w:rsidRPr="009C07E7">
        <w:rPr>
          <w:rFonts w:hint="eastAsia"/>
          <w:sz w:val="24"/>
          <w:highlight w:val="yellow"/>
        </w:rPr>
        <w:t>、也可以理解为公平原则</w:t>
      </w:r>
    </w:p>
    <w:p w:rsidR="00042D06" w:rsidRPr="00FC4ECA" w:rsidRDefault="00042D06" w:rsidP="00307FB3">
      <w:pPr>
        <w:numPr>
          <w:ilvl w:val="0"/>
          <w:numId w:val="27"/>
        </w:numPr>
        <w:rPr>
          <w:sz w:val="24"/>
        </w:rPr>
      </w:pPr>
      <w:r w:rsidRPr="00FC4ECA">
        <w:rPr>
          <w:rFonts w:hint="eastAsia"/>
          <w:sz w:val="24"/>
        </w:rPr>
        <w:t>下列各有关公益轮的表述，不正确的是</w:t>
      </w:r>
    </w:p>
    <w:p w:rsidR="00042D06" w:rsidRPr="00FC4ECA" w:rsidRDefault="00042D06" w:rsidP="00042D06">
      <w:pPr>
        <w:ind w:firstLineChars="200" w:firstLine="480"/>
        <w:rPr>
          <w:sz w:val="24"/>
        </w:rPr>
      </w:pPr>
      <w:r w:rsidRPr="00FC4ECA">
        <w:rPr>
          <w:rFonts w:hint="eastAsia"/>
          <w:sz w:val="24"/>
        </w:rPr>
        <w:t>A</w:t>
      </w:r>
      <w:r w:rsidRPr="00FC4ECA">
        <w:rPr>
          <w:rFonts w:hint="eastAsia"/>
          <w:sz w:val="24"/>
        </w:rPr>
        <w:t>、科学公益</w:t>
      </w:r>
      <w:r w:rsidRPr="00FC4ECA">
        <w:rPr>
          <w:rFonts w:hint="eastAsia"/>
          <w:sz w:val="24"/>
        </w:rPr>
        <w:t xml:space="preserve">  B</w:t>
      </w:r>
      <w:r w:rsidRPr="00FC4ECA">
        <w:rPr>
          <w:rFonts w:hint="eastAsia"/>
          <w:sz w:val="24"/>
        </w:rPr>
        <w:t>、</w:t>
      </w:r>
      <w:proofErr w:type="gramStart"/>
      <w:r w:rsidRPr="00FC4ECA">
        <w:rPr>
          <w:rFonts w:hint="eastAsia"/>
          <w:sz w:val="24"/>
        </w:rPr>
        <w:t>后代公益</w:t>
      </w:r>
      <w:proofErr w:type="gramEnd"/>
      <w:r w:rsidRPr="00FC4ECA">
        <w:rPr>
          <w:rFonts w:hint="eastAsia"/>
          <w:sz w:val="24"/>
        </w:rPr>
        <w:t xml:space="preserve">  C</w:t>
      </w:r>
      <w:r w:rsidRPr="00FC4ECA">
        <w:rPr>
          <w:rFonts w:hint="eastAsia"/>
          <w:sz w:val="24"/>
        </w:rPr>
        <w:t>、医疗</w:t>
      </w:r>
      <w:proofErr w:type="gramStart"/>
      <w:r w:rsidRPr="00FC4ECA">
        <w:rPr>
          <w:rFonts w:hint="eastAsia"/>
          <w:sz w:val="24"/>
        </w:rPr>
        <w:t>群体公益</w:t>
      </w:r>
      <w:proofErr w:type="gramEnd"/>
      <w:r w:rsidRPr="00FC4ECA">
        <w:rPr>
          <w:rFonts w:hint="eastAsia"/>
          <w:sz w:val="24"/>
        </w:rPr>
        <w:t xml:space="preserve">  D</w:t>
      </w:r>
      <w:r w:rsidRPr="00FC4ECA">
        <w:rPr>
          <w:rFonts w:hint="eastAsia"/>
          <w:sz w:val="24"/>
        </w:rPr>
        <w:t>、绝大多数人的利益</w:t>
      </w:r>
    </w:p>
    <w:p w:rsidR="00042D06" w:rsidRPr="00FC4ECA" w:rsidRDefault="00042D06" w:rsidP="00042D06">
      <w:pPr>
        <w:ind w:firstLineChars="200" w:firstLine="480"/>
        <w:rPr>
          <w:color w:val="FF0000"/>
          <w:sz w:val="24"/>
        </w:rPr>
      </w:pPr>
      <w:r w:rsidRPr="00FC4ECA">
        <w:rPr>
          <w:rFonts w:hint="eastAsia"/>
          <w:color w:val="FF0000"/>
          <w:sz w:val="24"/>
        </w:rPr>
        <w:t>E</w:t>
      </w:r>
      <w:r w:rsidR="00973838">
        <w:rPr>
          <w:rFonts w:hint="eastAsia"/>
          <w:color w:val="FF0000"/>
          <w:sz w:val="24"/>
        </w:rPr>
        <w:t>、少数人的</w:t>
      </w:r>
      <w:r w:rsidRPr="00FC4ECA">
        <w:rPr>
          <w:rFonts w:hint="eastAsia"/>
          <w:color w:val="FF0000"/>
          <w:sz w:val="24"/>
        </w:rPr>
        <w:t>利益</w:t>
      </w:r>
    </w:p>
    <w:p w:rsidR="00042D06" w:rsidRPr="00FC4ECA" w:rsidRDefault="00042D06" w:rsidP="00307FB3">
      <w:pPr>
        <w:numPr>
          <w:ilvl w:val="0"/>
          <w:numId w:val="27"/>
        </w:numPr>
        <w:rPr>
          <w:sz w:val="24"/>
        </w:rPr>
      </w:pPr>
      <w:r w:rsidRPr="00FC4ECA">
        <w:rPr>
          <w:rFonts w:hint="eastAsia"/>
          <w:sz w:val="24"/>
        </w:rPr>
        <w:t>下面关于</w:t>
      </w:r>
      <w:r w:rsidRPr="00973838">
        <w:rPr>
          <w:rFonts w:hint="eastAsia"/>
          <w:b/>
          <w:sz w:val="24"/>
        </w:rPr>
        <w:t>公益论基本原则</w:t>
      </w:r>
      <w:r w:rsidRPr="00FC4ECA">
        <w:rPr>
          <w:rFonts w:hint="eastAsia"/>
          <w:sz w:val="24"/>
        </w:rPr>
        <w:t>的表述，不正确的是</w:t>
      </w:r>
    </w:p>
    <w:p w:rsidR="00042D06" w:rsidRPr="00973838" w:rsidRDefault="00042D06" w:rsidP="00973838">
      <w:pPr>
        <w:ind w:firstLineChars="200" w:firstLine="482"/>
        <w:rPr>
          <w:b/>
          <w:sz w:val="24"/>
        </w:rPr>
      </w:pPr>
      <w:r w:rsidRPr="00973838">
        <w:rPr>
          <w:rFonts w:hint="eastAsia"/>
          <w:b/>
          <w:sz w:val="24"/>
        </w:rPr>
        <w:t>A</w:t>
      </w:r>
      <w:r w:rsidRPr="00973838">
        <w:rPr>
          <w:rFonts w:hint="eastAsia"/>
          <w:b/>
          <w:sz w:val="24"/>
        </w:rPr>
        <w:t>、个人利益与群体利益兼顾，以群体利益为重</w:t>
      </w:r>
    </w:p>
    <w:p w:rsidR="00042D06" w:rsidRPr="00973838" w:rsidRDefault="00042D06" w:rsidP="00973838">
      <w:pPr>
        <w:ind w:firstLineChars="200" w:firstLine="482"/>
        <w:rPr>
          <w:b/>
          <w:sz w:val="24"/>
        </w:rPr>
      </w:pPr>
      <w:r w:rsidRPr="00973838">
        <w:rPr>
          <w:rFonts w:hint="eastAsia"/>
          <w:b/>
          <w:sz w:val="24"/>
        </w:rPr>
        <w:t>B</w:t>
      </w:r>
      <w:r w:rsidRPr="00973838">
        <w:rPr>
          <w:rFonts w:hint="eastAsia"/>
          <w:b/>
          <w:sz w:val="24"/>
        </w:rPr>
        <w:t>、局部利益与整体利益兼顾，以整体利益为重</w:t>
      </w:r>
    </w:p>
    <w:p w:rsidR="00042D06" w:rsidRPr="00973838" w:rsidRDefault="00042D06" w:rsidP="00973838">
      <w:pPr>
        <w:ind w:firstLineChars="200" w:firstLine="482"/>
        <w:rPr>
          <w:b/>
          <w:sz w:val="24"/>
        </w:rPr>
      </w:pPr>
      <w:r w:rsidRPr="00973838">
        <w:rPr>
          <w:rFonts w:hint="eastAsia"/>
          <w:b/>
          <w:sz w:val="24"/>
        </w:rPr>
        <w:t>C</w:t>
      </w:r>
      <w:r w:rsidRPr="00973838">
        <w:rPr>
          <w:rFonts w:hint="eastAsia"/>
          <w:b/>
          <w:sz w:val="24"/>
        </w:rPr>
        <w:t>、当前利益与长远利益兼顾，以长远利益为重</w:t>
      </w:r>
    </w:p>
    <w:p w:rsidR="00042D06" w:rsidRPr="00973838" w:rsidRDefault="00042D06" w:rsidP="00973838">
      <w:pPr>
        <w:ind w:firstLineChars="200" w:firstLine="482"/>
        <w:rPr>
          <w:b/>
          <w:sz w:val="24"/>
        </w:rPr>
      </w:pPr>
      <w:r w:rsidRPr="00973838">
        <w:rPr>
          <w:rFonts w:hint="eastAsia"/>
          <w:b/>
          <w:sz w:val="24"/>
        </w:rPr>
        <w:t>D</w:t>
      </w:r>
      <w:r w:rsidRPr="00973838">
        <w:rPr>
          <w:rFonts w:hint="eastAsia"/>
          <w:b/>
          <w:sz w:val="24"/>
        </w:rPr>
        <w:t>、群体利益以公平为依托，以长远利益为重</w:t>
      </w:r>
    </w:p>
    <w:p w:rsidR="00042D06" w:rsidRPr="00973838" w:rsidRDefault="00042D06" w:rsidP="00973838">
      <w:pPr>
        <w:ind w:firstLineChars="200" w:firstLine="482"/>
        <w:rPr>
          <w:b/>
          <w:sz w:val="24"/>
        </w:rPr>
      </w:pPr>
      <w:r w:rsidRPr="00973838">
        <w:rPr>
          <w:rFonts w:hint="eastAsia"/>
          <w:b/>
          <w:sz w:val="24"/>
        </w:rPr>
        <w:t>E</w:t>
      </w:r>
      <w:r w:rsidRPr="00973838">
        <w:rPr>
          <w:rFonts w:hint="eastAsia"/>
          <w:b/>
          <w:sz w:val="24"/>
        </w:rPr>
        <w:t>、群体利益与公平为依托，人人享有最基本的医疗权利</w:t>
      </w:r>
    </w:p>
    <w:p w:rsidR="00042D06" w:rsidRPr="00FC4ECA" w:rsidRDefault="00042D06" w:rsidP="00042D06">
      <w:pPr>
        <w:ind w:firstLineChars="200" w:firstLine="480"/>
        <w:rPr>
          <w:color w:val="FF0000"/>
          <w:sz w:val="24"/>
        </w:rPr>
      </w:pPr>
      <w:r w:rsidRPr="00FC4ECA">
        <w:rPr>
          <w:rFonts w:hint="eastAsia"/>
          <w:color w:val="FF0000"/>
          <w:sz w:val="24"/>
        </w:rPr>
        <w:t>E</w:t>
      </w:r>
      <w:r w:rsidRPr="00FC4ECA">
        <w:rPr>
          <w:rFonts w:hint="eastAsia"/>
          <w:color w:val="FF0000"/>
          <w:sz w:val="24"/>
        </w:rPr>
        <w:t>、以上均不是</w:t>
      </w:r>
    </w:p>
    <w:p w:rsidR="00042D06" w:rsidRPr="00FC4ECA" w:rsidRDefault="00042D06" w:rsidP="00307FB3">
      <w:pPr>
        <w:numPr>
          <w:ilvl w:val="0"/>
          <w:numId w:val="27"/>
        </w:numPr>
        <w:rPr>
          <w:sz w:val="24"/>
        </w:rPr>
      </w:pPr>
      <w:r w:rsidRPr="00FC4ECA">
        <w:rPr>
          <w:rFonts w:hint="eastAsia"/>
          <w:sz w:val="24"/>
        </w:rPr>
        <w:t>下面关于公益轮作用的表述，不正确的是：</w:t>
      </w:r>
    </w:p>
    <w:p w:rsidR="00042D06" w:rsidRPr="00FC4ECA" w:rsidRDefault="00042D06" w:rsidP="00042D06">
      <w:pPr>
        <w:ind w:firstLineChars="200" w:firstLine="480"/>
        <w:rPr>
          <w:sz w:val="24"/>
        </w:rPr>
      </w:pPr>
      <w:r w:rsidRPr="00FC4ECA">
        <w:rPr>
          <w:rFonts w:hint="eastAsia"/>
          <w:sz w:val="24"/>
        </w:rPr>
        <w:t>A</w:t>
      </w:r>
      <w:r w:rsidRPr="00FC4ECA">
        <w:rPr>
          <w:rFonts w:hint="eastAsia"/>
          <w:sz w:val="24"/>
        </w:rPr>
        <w:t>、公正合理地解决医疗活动中出现的各种利益矛盾</w:t>
      </w:r>
    </w:p>
    <w:p w:rsidR="00042D06" w:rsidRPr="00FC4ECA" w:rsidRDefault="00042D06" w:rsidP="00042D06">
      <w:pPr>
        <w:ind w:firstLineChars="200" w:firstLine="480"/>
        <w:rPr>
          <w:sz w:val="24"/>
        </w:rPr>
      </w:pPr>
      <w:r w:rsidRPr="00FC4ECA">
        <w:rPr>
          <w:rFonts w:hint="eastAsia"/>
          <w:sz w:val="24"/>
        </w:rPr>
        <w:t>B</w:t>
      </w:r>
      <w:r w:rsidRPr="00FC4ECA">
        <w:rPr>
          <w:rFonts w:hint="eastAsia"/>
          <w:sz w:val="24"/>
        </w:rPr>
        <w:t>、使医疗活动为人类的整体利益服务</w:t>
      </w:r>
    </w:p>
    <w:p w:rsidR="00042D06" w:rsidRPr="00FC4ECA" w:rsidRDefault="00042D06" w:rsidP="00042D06">
      <w:pPr>
        <w:ind w:firstLineChars="200" w:firstLine="480"/>
        <w:rPr>
          <w:sz w:val="24"/>
        </w:rPr>
      </w:pPr>
      <w:r w:rsidRPr="00FC4ECA">
        <w:rPr>
          <w:rFonts w:hint="eastAsia"/>
          <w:sz w:val="24"/>
        </w:rPr>
        <w:t>C</w:t>
      </w:r>
      <w:r w:rsidRPr="00FC4ECA">
        <w:rPr>
          <w:rFonts w:hint="eastAsia"/>
          <w:sz w:val="24"/>
        </w:rPr>
        <w:t>、改善人体的生存环境</w:t>
      </w:r>
    </w:p>
    <w:p w:rsidR="00042D06" w:rsidRPr="00FC4ECA" w:rsidRDefault="00042D06" w:rsidP="00042D06">
      <w:pPr>
        <w:ind w:firstLineChars="200" w:firstLine="480"/>
        <w:rPr>
          <w:sz w:val="24"/>
        </w:rPr>
      </w:pPr>
      <w:r w:rsidRPr="00FC4ECA">
        <w:rPr>
          <w:rFonts w:hint="eastAsia"/>
          <w:sz w:val="24"/>
        </w:rPr>
        <w:t>D</w:t>
      </w:r>
      <w:r w:rsidRPr="00FC4ECA">
        <w:rPr>
          <w:rFonts w:hint="eastAsia"/>
          <w:sz w:val="24"/>
        </w:rPr>
        <w:t>、促进医学科学的发展</w:t>
      </w:r>
    </w:p>
    <w:p w:rsidR="00042D06" w:rsidRPr="00FC4ECA" w:rsidRDefault="00042D06" w:rsidP="00042D06">
      <w:pPr>
        <w:ind w:firstLineChars="200" w:firstLine="480"/>
        <w:rPr>
          <w:color w:val="FF0000"/>
          <w:sz w:val="24"/>
        </w:rPr>
      </w:pPr>
      <w:r w:rsidRPr="00FC4ECA">
        <w:rPr>
          <w:rFonts w:hint="eastAsia"/>
          <w:color w:val="FF0000"/>
          <w:sz w:val="24"/>
        </w:rPr>
        <w:t>E</w:t>
      </w:r>
      <w:r w:rsidRPr="00FC4ECA">
        <w:rPr>
          <w:rFonts w:hint="eastAsia"/>
          <w:color w:val="FF0000"/>
          <w:sz w:val="24"/>
        </w:rPr>
        <w:t>、消除卫生资源的浪费现象</w:t>
      </w:r>
    </w:p>
    <w:p w:rsidR="00042D06" w:rsidRPr="00FC4ECA" w:rsidRDefault="00042D06" w:rsidP="00042D06">
      <w:pPr>
        <w:rPr>
          <w:sz w:val="24"/>
        </w:rPr>
      </w:pPr>
    </w:p>
    <w:p w:rsidR="00042D06" w:rsidRPr="00FC4ECA" w:rsidRDefault="00042D06" w:rsidP="00042D06">
      <w:pPr>
        <w:rPr>
          <w:sz w:val="24"/>
        </w:rPr>
      </w:pPr>
      <w:r w:rsidRPr="00FC4ECA">
        <w:rPr>
          <w:rFonts w:hint="eastAsia"/>
          <w:sz w:val="24"/>
        </w:rPr>
        <w:t>A2</w:t>
      </w:r>
      <w:r w:rsidRPr="00FC4ECA">
        <w:rPr>
          <w:rFonts w:hint="eastAsia"/>
          <w:sz w:val="24"/>
        </w:rPr>
        <w:t>型题</w:t>
      </w:r>
    </w:p>
    <w:p w:rsidR="00042D06" w:rsidRPr="00FC4ECA" w:rsidRDefault="00042D06" w:rsidP="00307FB3">
      <w:pPr>
        <w:numPr>
          <w:ilvl w:val="0"/>
          <w:numId w:val="28"/>
        </w:numPr>
        <w:rPr>
          <w:sz w:val="24"/>
        </w:rPr>
      </w:pPr>
      <w:r w:rsidRPr="00FC4ECA">
        <w:rPr>
          <w:rFonts w:hint="eastAsia"/>
          <w:sz w:val="24"/>
        </w:rPr>
        <w:t>患者王某，男，</w:t>
      </w:r>
      <w:r w:rsidRPr="00FC4ECA">
        <w:rPr>
          <w:rFonts w:hint="eastAsia"/>
          <w:sz w:val="24"/>
        </w:rPr>
        <w:t>76</w:t>
      </w:r>
      <w:r w:rsidRPr="00FC4ECA">
        <w:rPr>
          <w:rFonts w:hint="eastAsia"/>
          <w:sz w:val="24"/>
        </w:rPr>
        <w:t>岁，离休干部。因与家属争吵过度激愤而突然昏迷，被立即送至某医院急诊。经医院检查仅有不规则的微弱心跳，瞳孔对光反应、角膜反应均已迟钝或消失，血压</w:t>
      </w:r>
      <w:r w:rsidRPr="00FC4ECA">
        <w:rPr>
          <w:rFonts w:hint="eastAsia"/>
          <w:sz w:val="24"/>
        </w:rPr>
        <w:t>200-150HG</w:t>
      </w:r>
      <w:r w:rsidRPr="00FC4ECA">
        <w:rPr>
          <w:rFonts w:hint="eastAsia"/>
          <w:sz w:val="24"/>
        </w:rPr>
        <w:t>，大小便失禁，面色通红，口角歪斜，诊断为脑溢血。经过三天三夜的抢救，病人仍昏迷不醒，且自主呼吸困难，各种反射几乎消失。医生认为即使抢救过来，生活质量也不会太高，且会给家庭带来沉重的负担。但是家属坚决要求不惜一切代价地抢救，从伦理学的角度分析，医院应该如何做在道德上最佳：</w:t>
      </w:r>
    </w:p>
    <w:p w:rsidR="00042D06" w:rsidRPr="00FC4ECA" w:rsidRDefault="00042D06" w:rsidP="00307FB3">
      <w:pPr>
        <w:numPr>
          <w:ilvl w:val="0"/>
          <w:numId w:val="29"/>
        </w:numPr>
        <w:rPr>
          <w:sz w:val="24"/>
        </w:rPr>
      </w:pPr>
      <w:r w:rsidRPr="00FC4ECA">
        <w:rPr>
          <w:rFonts w:hint="eastAsia"/>
          <w:sz w:val="24"/>
        </w:rPr>
        <w:t>从公益论的角度分析，医院不应该抢救已没有生命价值的患者</w:t>
      </w:r>
    </w:p>
    <w:p w:rsidR="00042D06" w:rsidRPr="00FC4ECA" w:rsidRDefault="00042D06" w:rsidP="00307FB3">
      <w:pPr>
        <w:numPr>
          <w:ilvl w:val="0"/>
          <w:numId w:val="29"/>
        </w:numPr>
        <w:rPr>
          <w:sz w:val="24"/>
        </w:rPr>
      </w:pPr>
      <w:r w:rsidRPr="00FC4ECA">
        <w:rPr>
          <w:rFonts w:hint="eastAsia"/>
          <w:sz w:val="24"/>
        </w:rPr>
        <w:t>该患者已处于濒死状态，对该患者医院已没有抢救的必要</w:t>
      </w:r>
    </w:p>
    <w:p w:rsidR="00042D06" w:rsidRPr="00FC4ECA" w:rsidRDefault="00042D06" w:rsidP="00307FB3">
      <w:pPr>
        <w:numPr>
          <w:ilvl w:val="0"/>
          <w:numId w:val="29"/>
        </w:numPr>
        <w:rPr>
          <w:sz w:val="24"/>
        </w:rPr>
      </w:pPr>
      <w:r w:rsidRPr="00FC4ECA">
        <w:rPr>
          <w:rFonts w:hint="eastAsia"/>
          <w:sz w:val="24"/>
        </w:rPr>
        <w:t>医院完全按照患者家属的意见办，不惜一切代价地抢救</w:t>
      </w:r>
    </w:p>
    <w:p w:rsidR="00042D06" w:rsidRPr="00FC4ECA" w:rsidRDefault="00042D06" w:rsidP="00307FB3">
      <w:pPr>
        <w:numPr>
          <w:ilvl w:val="0"/>
          <w:numId w:val="29"/>
        </w:numPr>
        <w:rPr>
          <w:color w:val="FF0000"/>
          <w:sz w:val="24"/>
        </w:rPr>
      </w:pPr>
      <w:r w:rsidRPr="00FC4ECA">
        <w:rPr>
          <w:rFonts w:hint="eastAsia"/>
          <w:color w:val="FF0000"/>
          <w:sz w:val="24"/>
        </w:rPr>
        <w:t>向家属说明实情，表明态度，若家属仍坚持抢救，医院应尽心尽力的抢救</w:t>
      </w:r>
    </w:p>
    <w:p w:rsidR="00042D06" w:rsidRPr="00FC4ECA" w:rsidRDefault="00042D06" w:rsidP="00307FB3">
      <w:pPr>
        <w:numPr>
          <w:ilvl w:val="0"/>
          <w:numId w:val="29"/>
        </w:numPr>
        <w:rPr>
          <w:sz w:val="24"/>
        </w:rPr>
      </w:pPr>
      <w:r w:rsidRPr="00FC4ECA">
        <w:rPr>
          <w:rFonts w:hint="eastAsia"/>
          <w:sz w:val="24"/>
        </w:rPr>
        <w:t>以上均不是</w:t>
      </w:r>
    </w:p>
    <w:p w:rsidR="00042D06" w:rsidRPr="00FC4ECA" w:rsidRDefault="00042D06" w:rsidP="00307FB3">
      <w:pPr>
        <w:numPr>
          <w:ilvl w:val="0"/>
          <w:numId w:val="30"/>
        </w:numPr>
        <w:rPr>
          <w:sz w:val="24"/>
        </w:rPr>
      </w:pPr>
      <w:r w:rsidRPr="00FC4ECA">
        <w:rPr>
          <w:rFonts w:hint="eastAsia"/>
          <w:sz w:val="24"/>
        </w:rPr>
        <w:t>患者程某，男，</w:t>
      </w:r>
      <w:r w:rsidRPr="00FC4ECA">
        <w:rPr>
          <w:rFonts w:hint="eastAsia"/>
          <w:sz w:val="24"/>
        </w:rPr>
        <w:t>67</w:t>
      </w:r>
      <w:r w:rsidRPr="00FC4ECA">
        <w:rPr>
          <w:rFonts w:hint="eastAsia"/>
          <w:sz w:val="24"/>
        </w:rPr>
        <w:t>岁，知识分子。因胸透发现左下肺阴影，进一步</w:t>
      </w:r>
      <w:r w:rsidRPr="00FC4ECA">
        <w:rPr>
          <w:rFonts w:hint="eastAsia"/>
          <w:sz w:val="24"/>
        </w:rPr>
        <w:t>CT</w:t>
      </w:r>
      <w:r w:rsidRPr="00FC4ECA">
        <w:rPr>
          <w:rFonts w:hint="eastAsia"/>
          <w:sz w:val="24"/>
        </w:rPr>
        <w:t>检查，结果为肺左下</w:t>
      </w:r>
      <w:proofErr w:type="gramStart"/>
      <w:r w:rsidRPr="00FC4ECA">
        <w:rPr>
          <w:rFonts w:hint="eastAsia"/>
          <w:sz w:val="24"/>
        </w:rPr>
        <w:t>叶右段</w:t>
      </w:r>
      <w:proofErr w:type="gramEnd"/>
      <w:r w:rsidRPr="00FC4ECA">
        <w:rPr>
          <w:rFonts w:hint="eastAsia"/>
          <w:sz w:val="24"/>
        </w:rPr>
        <w:t>胸膜下结节，恶性可能性大，故医生</w:t>
      </w:r>
      <w:proofErr w:type="gramStart"/>
      <w:r w:rsidRPr="00FC4ECA">
        <w:rPr>
          <w:rFonts w:hint="eastAsia"/>
          <w:sz w:val="24"/>
        </w:rPr>
        <w:t>疑</w:t>
      </w:r>
      <w:proofErr w:type="gramEnd"/>
      <w:r w:rsidRPr="00FC4ECA">
        <w:rPr>
          <w:rFonts w:hint="eastAsia"/>
          <w:sz w:val="24"/>
        </w:rPr>
        <w:t>肺癌收入院。住院后，主管的胸科医生告知患者准备在</w:t>
      </w:r>
      <w:r w:rsidRPr="00FC4ECA">
        <w:rPr>
          <w:rFonts w:hint="eastAsia"/>
          <w:sz w:val="24"/>
        </w:rPr>
        <w:t>B</w:t>
      </w:r>
      <w:r w:rsidRPr="00FC4ECA">
        <w:rPr>
          <w:rFonts w:hint="eastAsia"/>
          <w:sz w:val="24"/>
        </w:rPr>
        <w:t>超引导下进行肿物穿刺以确定诊断和制定下一步治疗方案。患者也告知医生自己无儿无女，仅与</w:t>
      </w:r>
      <w:r w:rsidRPr="00FC4ECA">
        <w:rPr>
          <w:rFonts w:hint="eastAsia"/>
          <w:sz w:val="24"/>
        </w:rPr>
        <w:t>66</w:t>
      </w:r>
      <w:r w:rsidRPr="00FC4ECA">
        <w:rPr>
          <w:rFonts w:hint="eastAsia"/>
          <w:sz w:val="24"/>
        </w:rPr>
        <w:t>岁的老伴相依为命。如果确诊为肺癌千万不要告诉老伴，免得她冠心病发作，自己有充分的思想准备，手术前可以自己签字。肿物穿刺结果为低分化腺癌，准备开胸手术。术前医生怎样做在道德上最佳？</w:t>
      </w:r>
    </w:p>
    <w:p w:rsidR="00042D06" w:rsidRPr="00FC4ECA" w:rsidRDefault="00042D06" w:rsidP="00307FB3">
      <w:pPr>
        <w:numPr>
          <w:ilvl w:val="0"/>
          <w:numId w:val="31"/>
        </w:numPr>
        <w:rPr>
          <w:sz w:val="24"/>
        </w:rPr>
      </w:pPr>
      <w:r w:rsidRPr="00FC4ECA">
        <w:rPr>
          <w:rFonts w:hint="eastAsia"/>
          <w:sz w:val="24"/>
        </w:rPr>
        <w:t>在与患者本人商量后，由医生决定如何告诉患者家属</w:t>
      </w:r>
    </w:p>
    <w:p w:rsidR="00042D06" w:rsidRPr="00FC4ECA" w:rsidRDefault="00042D06" w:rsidP="00307FB3">
      <w:pPr>
        <w:numPr>
          <w:ilvl w:val="0"/>
          <w:numId w:val="31"/>
        </w:numPr>
        <w:rPr>
          <w:color w:val="FF0000"/>
          <w:sz w:val="24"/>
        </w:rPr>
      </w:pPr>
      <w:r w:rsidRPr="00FC4ECA">
        <w:rPr>
          <w:rFonts w:hint="eastAsia"/>
          <w:color w:val="FF0000"/>
          <w:sz w:val="24"/>
        </w:rPr>
        <w:t>让</w:t>
      </w:r>
      <w:r w:rsidRPr="00973838">
        <w:rPr>
          <w:rFonts w:hint="eastAsia"/>
          <w:b/>
          <w:color w:val="FF0000"/>
          <w:sz w:val="24"/>
        </w:rPr>
        <w:t>患者自己决定</w:t>
      </w:r>
      <w:r w:rsidRPr="00FC4ECA">
        <w:rPr>
          <w:rFonts w:hint="eastAsia"/>
          <w:color w:val="FF0000"/>
          <w:sz w:val="24"/>
        </w:rPr>
        <w:t>如何告知家属</w:t>
      </w:r>
    </w:p>
    <w:p w:rsidR="00042D06" w:rsidRPr="00FC4ECA" w:rsidRDefault="00042D06" w:rsidP="00307FB3">
      <w:pPr>
        <w:numPr>
          <w:ilvl w:val="0"/>
          <w:numId w:val="31"/>
        </w:numPr>
        <w:rPr>
          <w:sz w:val="24"/>
        </w:rPr>
      </w:pPr>
      <w:r w:rsidRPr="00FC4ECA">
        <w:rPr>
          <w:rFonts w:hint="eastAsia"/>
          <w:sz w:val="24"/>
        </w:rPr>
        <w:t>对患者家属保密</w:t>
      </w:r>
    </w:p>
    <w:p w:rsidR="00042D06" w:rsidRPr="00FC4ECA" w:rsidRDefault="00042D06" w:rsidP="00307FB3">
      <w:pPr>
        <w:numPr>
          <w:ilvl w:val="0"/>
          <w:numId w:val="31"/>
        </w:numPr>
        <w:rPr>
          <w:sz w:val="24"/>
        </w:rPr>
      </w:pPr>
      <w:r w:rsidRPr="00FC4ECA">
        <w:rPr>
          <w:rFonts w:hint="eastAsia"/>
          <w:sz w:val="24"/>
        </w:rPr>
        <w:t>医生不必参与此事，让患者自己协调。因医生和家属之间不存在医患关系</w:t>
      </w:r>
    </w:p>
    <w:p w:rsidR="00042D06" w:rsidRPr="00FC4ECA" w:rsidRDefault="00042D06" w:rsidP="00307FB3">
      <w:pPr>
        <w:numPr>
          <w:ilvl w:val="0"/>
          <w:numId w:val="31"/>
        </w:numPr>
        <w:rPr>
          <w:sz w:val="24"/>
        </w:rPr>
      </w:pPr>
      <w:r w:rsidRPr="00FC4ECA">
        <w:rPr>
          <w:rFonts w:hint="eastAsia"/>
          <w:sz w:val="24"/>
        </w:rPr>
        <w:t>为了让家属配合治疗，医生应告知家属实情</w:t>
      </w:r>
    </w:p>
    <w:p w:rsidR="00042D06" w:rsidRPr="00FC4ECA" w:rsidRDefault="00042D06" w:rsidP="00307FB3">
      <w:pPr>
        <w:numPr>
          <w:ilvl w:val="0"/>
          <w:numId w:val="32"/>
        </w:numPr>
        <w:rPr>
          <w:sz w:val="24"/>
        </w:rPr>
      </w:pPr>
      <w:r w:rsidRPr="00FC4ECA">
        <w:rPr>
          <w:rFonts w:hint="eastAsia"/>
          <w:sz w:val="24"/>
        </w:rPr>
        <w:t>患者张某，女，</w:t>
      </w:r>
      <w:r w:rsidRPr="00FC4ECA">
        <w:rPr>
          <w:rFonts w:hint="eastAsia"/>
          <w:sz w:val="24"/>
        </w:rPr>
        <w:t>29</w:t>
      </w:r>
      <w:r w:rsidRPr="00FC4ECA">
        <w:rPr>
          <w:rFonts w:hint="eastAsia"/>
          <w:sz w:val="24"/>
        </w:rPr>
        <w:t>岁。曾因妄想型精神分裂入院治疗，一年前出院回家。现患者以怀孕</w:t>
      </w:r>
      <w:r w:rsidRPr="00FC4ECA">
        <w:rPr>
          <w:rFonts w:hint="eastAsia"/>
          <w:sz w:val="24"/>
        </w:rPr>
        <w:t>7</w:t>
      </w:r>
      <w:r w:rsidRPr="00FC4ECA">
        <w:rPr>
          <w:rFonts w:hint="eastAsia"/>
          <w:sz w:val="24"/>
        </w:rPr>
        <w:t>周，其母亲</w:t>
      </w:r>
      <w:proofErr w:type="gramStart"/>
      <w:r w:rsidRPr="00FC4ECA">
        <w:rPr>
          <w:rFonts w:hint="eastAsia"/>
          <w:sz w:val="24"/>
        </w:rPr>
        <w:t>河丈夫</w:t>
      </w:r>
      <w:proofErr w:type="gramEnd"/>
      <w:r w:rsidRPr="00FC4ECA">
        <w:rPr>
          <w:rFonts w:hint="eastAsia"/>
          <w:sz w:val="24"/>
        </w:rPr>
        <w:t>担心怀孕和分娩对她有不良影响，于是劝她去医院流产。但张某坚决要求继续妊娠。当患者和家属前来医院咨询是，医生怎样做在道德上</w:t>
      </w:r>
      <w:r w:rsidRPr="00973838">
        <w:rPr>
          <w:rFonts w:hint="eastAsia"/>
          <w:b/>
          <w:sz w:val="24"/>
        </w:rPr>
        <w:t>最佳</w:t>
      </w:r>
      <w:r w:rsidRPr="00FC4ECA">
        <w:rPr>
          <w:rFonts w:hint="eastAsia"/>
          <w:sz w:val="24"/>
        </w:rPr>
        <w:t>？</w:t>
      </w:r>
      <w:r w:rsidRPr="00FC4ECA">
        <w:rPr>
          <w:rFonts w:hint="eastAsia"/>
          <w:sz w:val="24"/>
        </w:rPr>
        <w:t>E</w:t>
      </w:r>
      <w:r w:rsidR="00973838">
        <w:rPr>
          <w:rFonts w:hint="eastAsia"/>
          <w:sz w:val="24"/>
        </w:rPr>
        <w:t>-</w:t>
      </w:r>
      <w:r w:rsidR="00973838" w:rsidRPr="00973838">
        <w:rPr>
          <w:rFonts w:hint="eastAsia"/>
          <w:color w:val="FF0000"/>
          <w:sz w:val="24"/>
          <w:highlight w:val="yellow"/>
        </w:rPr>
        <w:t>A</w:t>
      </w:r>
    </w:p>
    <w:p w:rsidR="00042D06" w:rsidRDefault="00042D06" w:rsidP="00307FB3">
      <w:pPr>
        <w:numPr>
          <w:ilvl w:val="0"/>
          <w:numId w:val="33"/>
        </w:numPr>
        <w:rPr>
          <w:color w:val="FF0000"/>
          <w:sz w:val="24"/>
          <w:highlight w:val="yellow"/>
        </w:rPr>
      </w:pPr>
      <w:r w:rsidRPr="00973838">
        <w:rPr>
          <w:rFonts w:hint="eastAsia"/>
          <w:color w:val="FF0000"/>
          <w:sz w:val="24"/>
          <w:highlight w:val="yellow"/>
        </w:rPr>
        <w:t>尊重患者的自主权，严密观察</w:t>
      </w:r>
      <w:proofErr w:type="gramStart"/>
      <w:r w:rsidRPr="00973838">
        <w:rPr>
          <w:rFonts w:hint="eastAsia"/>
          <w:color w:val="FF0000"/>
          <w:sz w:val="24"/>
          <w:highlight w:val="yellow"/>
        </w:rPr>
        <w:t>期身体</w:t>
      </w:r>
      <w:proofErr w:type="gramEnd"/>
      <w:r w:rsidRPr="00973838">
        <w:rPr>
          <w:rFonts w:hint="eastAsia"/>
          <w:color w:val="FF0000"/>
          <w:sz w:val="24"/>
          <w:highlight w:val="yellow"/>
        </w:rPr>
        <w:t>和精神状况</w:t>
      </w:r>
    </w:p>
    <w:p w:rsidR="00973838" w:rsidRPr="00973838" w:rsidRDefault="00973838" w:rsidP="00973838">
      <w:pPr>
        <w:rPr>
          <w:color w:val="FF0000"/>
          <w:sz w:val="24"/>
          <w:highlight w:val="yellow"/>
        </w:rPr>
      </w:pPr>
      <w:r>
        <w:rPr>
          <w:rFonts w:hint="eastAsia"/>
          <w:color w:val="FF0000"/>
          <w:sz w:val="24"/>
          <w:highlight w:val="yellow"/>
        </w:rPr>
        <w:t xml:space="preserve">   </w:t>
      </w:r>
      <w:r>
        <w:rPr>
          <w:rFonts w:hint="eastAsia"/>
          <w:color w:val="FF0000"/>
          <w:sz w:val="24"/>
          <w:highlight w:val="yellow"/>
        </w:rPr>
        <w:t>稳定期的精神病人自主权还是要尊重</w:t>
      </w:r>
    </w:p>
    <w:p w:rsidR="00042D06" w:rsidRPr="00FC4ECA" w:rsidRDefault="00042D06" w:rsidP="00307FB3">
      <w:pPr>
        <w:numPr>
          <w:ilvl w:val="0"/>
          <w:numId w:val="33"/>
        </w:numPr>
        <w:rPr>
          <w:sz w:val="24"/>
        </w:rPr>
      </w:pPr>
      <w:r w:rsidRPr="00FC4ECA">
        <w:rPr>
          <w:rFonts w:hint="eastAsia"/>
          <w:sz w:val="24"/>
        </w:rPr>
        <w:lastRenderedPageBreak/>
        <w:t>从公益论出发，为了后代的质量，劝说患者终止妊娠</w:t>
      </w:r>
    </w:p>
    <w:p w:rsidR="00042D06" w:rsidRPr="00FC4ECA" w:rsidRDefault="00042D06" w:rsidP="00307FB3">
      <w:pPr>
        <w:numPr>
          <w:ilvl w:val="0"/>
          <w:numId w:val="33"/>
        </w:numPr>
        <w:rPr>
          <w:sz w:val="24"/>
        </w:rPr>
      </w:pPr>
      <w:r w:rsidRPr="00FC4ECA">
        <w:rPr>
          <w:rFonts w:hint="eastAsia"/>
          <w:sz w:val="24"/>
        </w:rPr>
        <w:t>不参与家庭矛盾，不给任何建议</w:t>
      </w:r>
    </w:p>
    <w:p w:rsidR="00042D06" w:rsidRPr="00FC4ECA" w:rsidRDefault="00042D06" w:rsidP="00307FB3">
      <w:pPr>
        <w:numPr>
          <w:ilvl w:val="0"/>
          <w:numId w:val="33"/>
        </w:numPr>
        <w:rPr>
          <w:sz w:val="24"/>
        </w:rPr>
      </w:pPr>
      <w:r w:rsidRPr="00FC4ECA">
        <w:rPr>
          <w:rFonts w:hint="eastAsia"/>
          <w:sz w:val="24"/>
        </w:rPr>
        <w:t>鉴于患者曾是精神病患者，行使特殊干涉权，令患者终止妊娠</w:t>
      </w:r>
    </w:p>
    <w:p w:rsidR="00042D06" w:rsidRPr="00973838" w:rsidRDefault="00042D06" w:rsidP="00307FB3">
      <w:pPr>
        <w:numPr>
          <w:ilvl w:val="0"/>
          <w:numId w:val="33"/>
        </w:numPr>
        <w:rPr>
          <w:color w:val="FF0000"/>
          <w:sz w:val="24"/>
        </w:rPr>
      </w:pPr>
      <w:r w:rsidRPr="00973838">
        <w:rPr>
          <w:rFonts w:hint="eastAsia"/>
          <w:color w:val="FF0000"/>
          <w:sz w:val="24"/>
        </w:rPr>
        <w:t>请患者去咨询精神科医生，并让精神科医生决定</w:t>
      </w:r>
      <w:r w:rsidR="00973838">
        <w:rPr>
          <w:rFonts w:hint="eastAsia"/>
          <w:color w:val="FF0000"/>
          <w:sz w:val="24"/>
        </w:rPr>
        <w:t>-</w:t>
      </w:r>
      <w:r w:rsidR="00973838">
        <w:rPr>
          <w:rFonts w:hint="eastAsia"/>
          <w:color w:val="FF0000"/>
          <w:sz w:val="24"/>
        </w:rPr>
        <w:t>推诿</w:t>
      </w:r>
    </w:p>
    <w:p w:rsidR="00042D06" w:rsidRPr="00FC4ECA" w:rsidRDefault="00042D06" w:rsidP="00307FB3">
      <w:pPr>
        <w:numPr>
          <w:ilvl w:val="0"/>
          <w:numId w:val="34"/>
        </w:numPr>
        <w:rPr>
          <w:sz w:val="24"/>
        </w:rPr>
      </w:pPr>
      <w:r w:rsidRPr="00FC4ECA">
        <w:rPr>
          <w:rFonts w:hint="eastAsia"/>
          <w:sz w:val="24"/>
        </w:rPr>
        <w:t>某身负盈亏的集体工厂职工张某，男，</w:t>
      </w:r>
      <w:r w:rsidRPr="00FC4ECA">
        <w:rPr>
          <w:rFonts w:hint="eastAsia"/>
          <w:sz w:val="24"/>
        </w:rPr>
        <w:t>34</w:t>
      </w:r>
      <w:r w:rsidRPr="00FC4ECA">
        <w:rPr>
          <w:rFonts w:hint="eastAsia"/>
          <w:sz w:val="24"/>
        </w:rPr>
        <w:t>岁。因慢性肾炎、尿毒症需要肾移植，但住院押金要交</w:t>
      </w:r>
      <w:r w:rsidRPr="00FC4ECA">
        <w:rPr>
          <w:rFonts w:hint="eastAsia"/>
          <w:sz w:val="24"/>
        </w:rPr>
        <w:t>6</w:t>
      </w:r>
      <w:r w:rsidRPr="00FC4ECA">
        <w:rPr>
          <w:rFonts w:hint="eastAsia"/>
          <w:sz w:val="24"/>
        </w:rPr>
        <w:t>万元。该厂累计亏损</w:t>
      </w:r>
      <w:r w:rsidRPr="00FC4ECA">
        <w:rPr>
          <w:rFonts w:hint="eastAsia"/>
          <w:sz w:val="24"/>
        </w:rPr>
        <w:t>100</w:t>
      </w:r>
      <w:r w:rsidRPr="00FC4ECA">
        <w:rPr>
          <w:rFonts w:hint="eastAsia"/>
          <w:sz w:val="24"/>
        </w:rPr>
        <w:t>万元，每月工厂支付职工</w:t>
      </w:r>
      <w:r w:rsidRPr="00FC4ECA">
        <w:rPr>
          <w:rFonts w:hint="eastAsia"/>
          <w:sz w:val="24"/>
        </w:rPr>
        <w:t>70%</w:t>
      </w:r>
      <w:r w:rsidRPr="00FC4ECA">
        <w:rPr>
          <w:rFonts w:hint="eastAsia"/>
          <w:sz w:val="24"/>
        </w:rPr>
        <w:t>的工资，难以支付</w:t>
      </w:r>
      <w:r w:rsidRPr="00FC4ECA">
        <w:rPr>
          <w:rFonts w:hint="eastAsia"/>
          <w:sz w:val="24"/>
        </w:rPr>
        <w:t>6</w:t>
      </w:r>
      <w:r w:rsidRPr="00FC4ECA">
        <w:rPr>
          <w:rFonts w:hint="eastAsia"/>
          <w:sz w:val="24"/>
        </w:rPr>
        <w:t>万元的押金，而且病人的家庭生活也比较困难。因此，让不让病人做肾移植厂长很是为难。在这种情况下，医务人员怎么做最佳：</w:t>
      </w:r>
    </w:p>
    <w:p w:rsidR="00042D06" w:rsidRPr="00FC4ECA" w:rsidRDefault="00042D06" w:rsidP="00307FB3">
      <w:pPr>
        <w:numPr>
          <w:ilvl w:val="0"/>
          <w:numId w:val="35"/>
        </w:numPr>
        <w:rPr>
          <w:color w:val="FF0000"/>
          <w:sz w:val="24"/>
        </w:rPr>
      </w:pPr>
      <w:r w:rsidRPr="00FC4ECA">
        <w:rPr>
          <w:rFonts w:hint="eastAsia"/>
          <w:color w:val="FF0000"/>
          <w:sz w:val="24"/>
        </w:rPr>
        <w:t>让患者自己找肾源，等找到时在做肾移植</w:t>
      </w:r>
    </w:p>
    <w:p w:rsidR="00042D06" w:rsidRPr="00FC4ECA" w:rsidRDefault="00042D06" w:rsidP="00307FB3">
      <w:pPr>
        <w:numPr>
          <w:ilvl w:val="0"/>
          <w:numId w:val="35"/>
        </w:numPr>
        <w:rPr>
          <w:sz w:val="24"/>
        </w:rPr>
      </w:pPr>
      <w:r w:rsidRPr="00FC4ECA">
        <w:rPr>
          <w:rFonts w:hint="eastAsia"/>
          <w:sz w:val="24"/>
        </w:rPr>
        <w:t>应从公益论出发，不为患者做肾移植</w:t>
      </w:r>
    </w:p>
    <w:p w:rsidR="00042D06" w:rsidRPr="00FC4ECA" w:rsidRDefault="00042D06" w:rsidP="00307FB3">
      <w:pPr>
        <w:numPr>
          <w:ilvl w:val="0"/>
          <w:numId w:val="35"/>
        </w:numPr>
        <w:rPr>
          <w:sz w:val="24"/>
        </w:rPr>
      </w:pPr>
      <w:r w:rsidRPr="00FC4ECA">
        <w:rPr>
          <w:rFonts w:hint="eastAsia"/>
          <w:sz w:val="24"/>
        </w:rPr>
        <w:t>先做肾透析，等筹到钱时再做肾移植</w:t>
      </w:r>
    </w:p>
    <w:p w:rsidR="00042D06" w:rsidRPr="00FC4ECA" w:rsidRDefault="00042D06" w:rsidP="00307FB3">
      <w:pPr>
        <w:numPr>
          <w:ilvl w:val="0"/>
          <w:numId w:val="35"/>
        </w:numPr>
        <w:rPr>
          <w:sz w:val="24"/>
        </w:rPr>
      </w:pPr>
      <w:r w:rsidRPr="00FC4ECA">
        <w:rPr>
          <w:rFonts w:hint="eastAsia"/>
          <w:sz w:val="24"/>
        </w:rPr>
        <w:t>应为患者做肾移植，这符合医学人道主义的要求</w:t>
      </w:r>
    </w:p>
    <w:p w:rsidR="00042D06" w:rsidRPr="00FC4ECA" w:rsidRDefault="00042D06" w:rsidP="00307FB3">
      <w:pPr>
        <w:numPr>
          <w:ilvl w:val="0"/>
          <w:numId w:val="35"/>
        </w:numPr>
        <w:rPr>
          <w:sz w:val="24"/>
        </w:rPr>
      </w:pPr>
      <w:r w:rsidRPr="00FC4ECA">
        <w:rPr>
          <w:rFonts w:hint="eastAsia"/>
          <w:sz w:val="24"/>
        </w:rPr>
        <w:t>从医院的经济效益出发，等患者何时筹到钱何时给患者做肾移植</w:t>
      </w:r>
    </w:p>
    <w:p w:rsidR="00042D06" w:rsidRPr="00FC4ECA" w:rsidRDefault="00042D06" w:rsidP="00307FB3">
      <w:pPr>
        <w:numPr>
          <w:ilvl w:val="0"/>
          <w:numId w:val="36"/>
        </w:numPr>
        <w:rPr>
          <w:sz w:val="24"/>
        </w:rPr>
      </w:pPr>
      <w:r w:rsidRPr="00FC4ECA">
        <w:rPr>
          <w:rFonts w:hint="eastAsia"/>
          <w:sz w:val="24"/>
        </w:rPr>
        <w:t>孕妇李某自郊区农村到城市医院做产前检查。经产前检查，一切情况均好。因李某的第一胎是女儿，</w:t>
      </w:r>
      <w:proofErr w:type="gramStart"/>
      <w:r w:rsidRPr="00FC4ECA">
        <w:rPr>
          <w:rFonts w:hint="eastAsia"/>
          <w:sz w:val="24"/>
        </w:rPr>
        <w:t>故苦求医</w:t>
      </w:r>
      <w:proofErr w:type="gramEnd"/>
      <w:r w:rsidRPr="00FC4ECA">
        <w:rPr>
          <w:rFonts w:hint="eastAsia"/>
          <w:sz w:val="24"/>
        </w:rPr>
        <w:t>生为其做</w:t>
      </w:r>
      <w:r w:rsidRPr="00FC4ECA">
        <w:rPr>
          <w:rFonts w:hint="eastAsia"/>
          <w:sz w:val="24"/>
        </w:rPr>
        <w:t>B</w:t>
      </w:r>
      <w:r w:rsidRPr="00FC4ECA">
        <w:rPr>
          <w:rFonts w:hint="eastAsia"/>
          <w:sz w:val="24"/>
        </w:rPr>
        <w:t>超检查以得知是男是女。若是女孩，则终止妊娠，否则家中缺乏劳力。医生怎样做在道德上最佳：</w:t>
      </w:r>
    </w:p>
    <w:p w:rsidR="00042D06" w:rsidRPr="00FC4ECA" w:rsidRDefault="00042D06" w:rsidP="00307FB3">
      <w:pPr>
        <w:numPr>
          <w:ilvl w:val="0"/>
          <w:numId w:val="37"/>
        </w:numPr>
        <w:rPr>
          <w:sz w:val="24"/>
        </w:rPr>
      </w:pPr>
      <w:r w:rsidRPr="00FC4ECA">
        <w:rPr>
          <w:rFonts w:hint="eastAsia"/>
          <w:sz w:val="24"/>
        </w:rPr>
        <w:t>处于对患者的深切同情，为其做</w:t>
      </w:r>
      <w:r w:rsidRPr="00FC4ECA">
        <w:rPr>
          <w:rFonts w:hint="eastAsia"/>
          <w:sz w:val="24"/>
        </w:rPr>
        <w:t>B</w:t>
      </w:r>
      <w:r w:rsidRPr="00FC4ECA">
        <w:rPr>
          <w:rFonts w:hint="eastAsia"/>
          <w:sz w:val="24"/>
        </w:rPr>
        <w:t>超检查</w:t>
      </w:r>
    </w:p>
    <w:p w:rsidR="00042D06" w:rsidRPr="00FC4ECA" w:rsidRDefault="00042D06" w:rsidP="00307FB3">
      <w:pPr>
        <w:numPr>
          <w:ilvl w:val="0"/>
          <w:numId w:val="37"/>
        </w:numPr>
        <w:rPr>
          <w:color w:val="FF0000"/>
          <w:sz w:val="24"/>
        </w:rPr>
      </w:pPr>
      <w:r w:rsidRPr="00FC4ECA">
        <w:rPr>
          <w:rFonts w:hint="eastAsia"/>
          <w:color w:val="FF0000"/>
          <w:sz w:val="24"/>
        </w:rPr>
        <w:t>没有</w:t>
      </w:r>
      <w:r w:rsidRPr="00FC4ECA">
        <w:rPr>
          <w:rFonts w:hint="eastAsia"/>
          <w:color w:val="FF0000"/>
          <w:sz w:val="24"/>
        </w:rPr>
        <w:t>B</w:t>
      </w:r>
      <w:r w:rsidRPr="00FC4ECA">
        <w:rPr>
          <w:rFonts w:hint="eastAsia"/>
          <w:color w:val="FF0000"/>
          <w:sz w:val="24"/>
        </w:rPr>
        <w:t>超指针，不做没有必要的检查</w:t>
      </w:r>
    </w:p>
    <w:p w:rsidR="00042D06" w:rsidRPr="00FC4ECA" w:rsidRDefault="00042D06" w:rsidP="00307FB3">
      <w:pPr>
        <w:numPr>
          <w:ilvl w:val="0"/>
          <w:numId w:val="37"/>
        </w:numPr>
        <w:rPr>
          <w:sz w:val="24"/>
        </w:rPr>
      </w:pPr>
      <w:r w:rsidRPr="00FC4ECA">
        <w:rPr>
          <w:rFonts w:hint="eastAsia"/>
          <w:sz w:val="24"/>
        </w:rPr>
        <w:t>尊重病人的自主权，为其做</w:t>
      </w:r>
      <w:r w:rsidRPr="00FC4ECA">
        <w:rPr>
          <w:rFonts w:hint="eastAsia"/>
          <w:sz w:val="24"/>
        </w:rPr>
        <w:t>B</w:t>
      </w:r>
      <w:r w:rsidRPr="00FC4ECA">
        <w:rPr>
          <w:rFonts w:hint="eastAsia"/>
          <w:sz w:val="24"/>
        </w:rPr>
        <w:t>超检查</w:t>
      </w:r>
    </w:p>
    <w:p w:rsidR="00042D06" w:rsidRPr="00FC4ECA" w:rsidRDefault="00042D06" w:rsidP="00307FB3">
      <w:pPr>
        <w:numPr>
          <w:ilvl w:val="0"/>
          <w:numId w:val="37"/>
        </w:numPr>
        <w:rPr>
          <w:sz w:val="24"/>
        </w:rPr>
      </w:pPr>
      <w:r w:rsidRPr="00FC4ECA">
        <w:rPr>
          <w:rFonts w:hint="eastAsia"/>
          <w:sz w:val="24"/>
        </w:rPr>
        <w:t>出自医院的经济效益，为患者做</w:t>
      </w:r>
      <w:r w:rsidRPr="00FC4ECA">
        <w:rPr>
          <w:rFonts w:hint="eastAsia"/>
          <w:sz w:val="24"/>
        </w:rPr>
        <w:t>B</w:t>
      </w:r>
      <w:r w:rsidRPr="00FC4ECA">
        <w:rPr>
          <w:rFonts w:hint="eastAsia"/>
          <w:sz w:val="24"/>
        </w:rPr>
        <w:t>超检查</w:t>
      </w:r>
    </w:p>
    <w:p w:rsidR="00042D06" w:rsidRPr="00FC4ECA" w:rsidRDefault="00042D06" w:rsidP="00307FB3">
      <w:pPr>
        <w:numPr>
          <w:ilvl w:val="0"/>
          <w:numId w:val="37"/>
        </w:numPr>
        <w:rPr>
          <w:sz w:val="24"/>
        </w:rPr>
      </w:pPr>
      <w:r w:rsidRPr="00FC4ECA">
        <w:rPr>
          <w:rFonts w:hint="eastAsia"/>
          <w:sz w:val="24"/>
        </w:rPr>
        <w:t>以上均不是</w:t>
      </w:r>
    </w:p>
    <w:p w:rsidR="00042D06" w:rsidRPr="00FC4ECA" w:rsidRDefault="00042D06" w:rsidP="00307FB3">
      <w:pPr>
        <w:numPr>
          <w:ilvl w:val="0"/>
          <w:numId w:val="38"/>
        </w:numPr>
        <w:rPr>
          <w:sz w:val="24"/>
        </w:rPr>
      </w:pPr>
      <w:r w:rsidRPr="00FC4ECA">
        <w:rPr>
          <w:rFonts w:hint="eastAsia"/>
          <w:sz w:val="24"/>
        </w:rPr>
        <w:t>患者李某，男，</w:t>
      </w:r>
      <w:r w:rsidRPr="00FC4ECA">
        <w:rPr>
          <w:rFonts w:hint="eastAsia"/>
          <w:sz w:val="24"/>
        </w:rPr>
        <w:t>84</w:t>
      </w:r>
      <w:r w:rsidRPr="00FC4ECA">
        <w:rPr>
          <w:rFonts w:hint="eastAsia"/>
          <w:sz w:val="24"/>
        </w:rPr>
        <w:t>岁。因肺部</w:t>
      </w:r>
      <w:proofErr w:type="gramStart"/>
      <w:r w:rsidRPr="00FC4ECA">
        <w:rPr>
          <w:rFonts w:hint="eastAsia"/>
          <w:sz w:val="24"/>
        </w:rPr>
        <w:t>感染注某医院</w:t>
      </w:r>
      <w:proofErr w:type="gramEnd"/>
      <w:r w:rsidRPr="00FC4ECA">
        <w:rPr>
          <w:rFonts w:hint="eastAsia"/>
          <w:sz w:val="24"/>
        </w:rPr>
        <w:t>内科，既往有糖尿病需用胰岛素治疗，并有多发性下肢溃疡及陈旧性左股骨颈骨折。住院</w:t>
      </w:r>
      <w:r w:rsidRPr="00FC4ECA">
        <w:rPr>
          <w:rFonts w:hint="eastAsia"/>
          <w:sz w:val="24"/>
        </w:rPr>
        <w:t>3</w:t>
      </w:r>
      <w:r w:rsidRPr="00FC4ECA">
        <w:rPr>
          <w:rFonts w:hint="eastAsia"/>
          <w:sz w:val="24"/>
        </w:rPr>
        <w:t>周后肺部感染已控制，通知病人出院，但家属提出因患者行动不便且家离医院较远，隔天来院换药十分困难，故提出转往外科治疗下肢溃疡。经请外科会诊后认为患者糖尿病较重，下肢溃疡治疗困难，加之左股骨颈陈旧骨折活动不便，对其溃疡愈合也不利，特别是左足根部溃疡较深较大，应请烧伤科治疗。烧伤科会诊后也认为患者年龄大，有较重的糖尿病，左足根部溃疡植皮</w:t>
      </w:r>
      <w:r w:rsidRPr="00FC4ECA">
        <w:rPr>
          <w:rFonts w:hint="eastAsia"/>
          <w:sz w:val="24"/>
        </w:rPr>
        <w:t xml:space="preserve"> </w:t>
      </w:r>
      <w:r w:rsidRPr="00FC4ECA">
        <w:rPr>
          <w:rFonts w:hint="eastAsia"/>
          <w:sz w:val="24"/>
        </w:rPr>
        <w:t>也难以成活，仍建议由外科换药治疗。因此，病人</w:t>
      </w:r>
      <w:proofErr w:type="gramStart"/>
      <w:r w:rsidRPr="00FC4ECA">
        <w:rPr>
          <w:rFonts w:hint="eastAsia"/>
          <w:sz w:val="24"/>
        </w:rPr>
        <w:t>只能仍</w:t>
      </w:r>
      <w:proofErr w:type="gramEnd"/>
      <w:r w:rsidRPr="00FC4ECA">
        <w:rPr>
          <w:rFonts w:hint="eastAsia"/>
          <w:sz w:val="24"/>
        </w:rPr>
        <w:t>留在内科达</w:t>
      </w:r>
      <w:r w:rsidRPr="00FC4ECA">
        <w:rPr>
          <w:rFonts w:hint="eastAsia"/>
          <w:sz w:val="24"/>
        </w:rPr>
        <w:t>4</w:t>
      </w:r>
      <w:r w:rsidRPr="00FC4ECA">
        <w:rPr>
          <w:rFonts w:hint="eastAsia"/>
          <w:sz w:val="24"/>
        </w:rPr>
        <w:t>个月之久，最终因下肢溃疡感染后败血症死亡。此案例本质上说明了：</w:t>
      </w:r>
    </w:p>
    <w:p w:rsidR="00042D06" w:rsidRPr="00FC4ECA" w:rsidRDefault="00042D06" w:rsidP="00307FB3">
      <w:pPr>
        <w:numPr>
          <w:ilvl w:val="0"/>
          <w:numId w:val="39"/>
        </w:numPr>
        <w:rPr>
          <w:sz w:val="24"/>
        </w:rPr>
      </w:pPr>
      <w:r w:rsidRPr="00FC4ECA">
        <w:rPr>
          <w:rFonts w:hint="eastAsia"/>
          <w:sz w:val="24"/>
        </w:rPr>
        <w:t>对如此高龄的患者从节约卫生资源的角度出发，不必转科，而且这也符合收诊负责制</w:t>
      </w:r>
    </w:p>
    <w:p w:rsidR="00042D06" w:rsidRPr="00FC4ECA" w:rsidRDefault="00042D06" w:rsidP="00307FB3">
      <w:pPr>
        <w:numPr>
          <w:ilvl w:val="0"/>
          <w:numId w:val="39"/>
        </w:numPr>
        <w:rPr>
          <w:sz w:val="24"/>
        </w:rPr>
      </w:pPr>
      <w:r w:rsidRPr="00FC4ECA">
        <w:rPr>
          <w:rFonts w:hint="eastAsia"/>
          <w:sz w:val="24"/>
        </w:rPr>
        <w:t>各科室之间互相推诿，将直接影响医院的经济效益</w:t>
      </w:r>
    </w:p>
    <w:p w:rsidR="00042D06" w:rsidRPr="00FC4ECA" w:rsidRDefault="00042D06" w:rsidP="00307FB3">
      <w:pPr>
        <w:numPr>
          <w:ilvl w:val="0"/>
          <w:numId w:val="39"/>
        </w:numPr>
        <w:rPr>
          <w:sz w:val="24"/>
        </w:rPr>
      </w:pPr>
      <w:r w:rsidRPr="00FC4ECA">
        <w:rPr>
          <w:rFonts w:hint="eastAsia"/>
          <w:sz w:val="24"/>
        </w:rPr>
        <w:t>其他科室与患者之间不存在医患关系，所以不用从此患者的利益出发</w:t>
      </w:r>
    </w:p>
    <w:p w:rsidR="00042D06" w:rsidRPr="00FC4ECA" w:rsidRDefault="00042D06" w:rsidP="00307FB3">
      <w:pPr>
        <w:numPr>
          <w:ilvl w:val="0"/>
          <w:numId w:val="39"/>
        </w:numPr>
        <w:rPr>
          <w:color w:val="FF0000"/>
          <w:sz w:val="24"/>
        </w:rPr>
      </w:pPr>
      <w:r w:rsidRPr="00FC4ECA">
        <w:rPr>
          <w:rFonts w:hint="eastAsia"/>
          <w:color w:val="FF0000"/>
          <w:sz w:val="24"/>
        </w:rPr>
        <w:t>不遵守</w:t>
      </w:r>
      <w:proofErr w:type="gramStart"/>
      <w:r w:rsidRPr="00FC4ECA">
        <w:rPr>
          <w:rFonts w:hint="eastAsia"/>
          <w:color w:val="FF0000"/>
          <w:sz w:val="24"/>
        </w:rPr>
        <w:t>医</w:t>
      </w:r>
      <w:proofErr w:type="gramEnd"/>
      <w:r w:rsidRPr="00FC4ECA">
        <w:rPr>
          <w:rFonts w:hint="eastAsia"/>
          <w:color w:val="FF0000"/>
          <w:sz w:val="24"/>
        </w:rPr>
        <w:t>际关系中密切配合、相互协调的道德规范，最终直接损害患者的利益</w:t>
      </w:r>
    </w:p>
    <w:p w:rsidR="00042D06" w:rsidRPr="00FC4ECA" w:rsidRDefault="00042D06" w:rsidP="00307FB3">
      <w:pPr>
        <w:numPr>
          <w:ilvl w:val="0"/>
          <w:numId w:val="39"/>
        </w:numPr>
        <w:rPr>
          <w:sz w:val="24"/>
        </w:rPr>
      </w:pPr>
      <w:r w:rsidRPr="00FC4ECA">
        <w:rPr>
          <w:rFonts w:hint="eastAsia"/>
          <w:sz w:val="24"/>
        </w:rPr>
        <w:t>不遵守以及关系中互相尊重、平等合作的道德规范，最终直接损害患者的利益</w:t>
      </w:r>
    </w:p>
    <w:p w:rsidR="00042D06" w:rsidRPr="00FC4ECA" w:rsidRDefault="00042D06" w:rsidP="00042D06">
      <w:pPr>
        <w:rPr>
          <w:sz w:val="24"/>
        </w:rPr>
      </w:pPr>
    </w:p>
    <w:p w:rsidR="00042D06" w:rsidRPr="00FC4ECA" w:rsidRDefault="00042D06" w:rsidP="00042D06">
      <w:pPr>
        <w:rPr>
          <w:sz w:val="24"/>
        </w:rPr>
      </w:pPr>
      <w:r w:rsidRPr="00FC4ECA">
        <w:rPr>
          <w:rFonts w:hint="eastAsia"/>
          <w:sz w:val="24"/>
        </w:rPr>
        <w:t>A3</w:t>
      </w:r>
      <w:r w:rsidRPr="00FC4ECA">
        <w:rPr>
          <w:rFonts w:hint="eastAsia"/>
          <w:sz w:val="24"/>
        </w:rPr>
        <w:t>型题</w:t>
      </w:r>
    </w:p>
    <w:p w:rsidR="00042D06" w:rsidRPr="00FC4ECA" w:rsidRDefault="00042D06" w:rsidP="00042D06">
      <w:pPr>
        <w:rPr>
          <w:sz w:val="24"/>
        </w:rPr>
      </w:pPr>
      <w:r w:rsidRPr="00FC4ECA">
        <w:rPr>
          <w:rFonts w:hint="eastAsia"/>
          <w:sz w:val="24"/>
        </w:rPr>
        <w:t>患者李某，男，</w:t>
      </w:r>
      <w:r w:rsidRPr="00FC4ECA">
        <w:rPr>
          <w:rFonts w:hint="eastAsia"/>
          <w:sz w:val="24"/>
        </w:rPr>
        <w:t>16</w:t>
      </w:r>
      <w:r w:rsidRPr="00FC4ECA">
        <w:rPr>
          <w:rFonts w:hint="eastAsia"/>
          <w:sz w:val="24"/>
        </w:rPr>
        <w:t>岁，左大腿肿大，经医生确证为骨瘤，需截肢。从病历中得知患者半年前曾来院就诊并拍过片子，但因当时病灶不很明显，</w:t>
      </w:r>
      <w:proofErr w:type="gramStart"/>
      <w:r w:rsidRPr="00FC4ECA">
        <w:rPr>
          <w:rFonts w:hint="eastAsia"/>
          <w:sz w:val="24"/>
        </w:rPr>
        <w:t>甲医生</w:t>
      </w:r>
      <w:proofErr w:type="gramEnd"/>
      <w:r w:rsidRPr="00FC4ECA">
        <w:rPr>
          <w:rFonts w:hint="eastAsia"/>
          <w:sz w:val="24"/>
        </w:rPr>
        <w:t>未能诊断出来，所以此次患者将遭截肢之苦。</w:t>
      </w:r>
      <w:proofErr w:type="gramStart"/>
      <w:r w:rsidRPr="00FC4ECA">
        <w:rPr>
          <w:rFonts w:hint="eastAsia"/>
          <w:sz w:val="24"/>
        </w:rPr>
        <w:t>乙医生</w:t>
      </w:r>
      <w:proofErr w:type="gramEnd"/>
      <w:r w:rsidRPr="00FC4ECA">
        <w:rPr>
          <w:rFonts w:hint="eastAsia"/>
          <w:sz w:val="24"/>
        </w:rPr>
        <w:t>在与患者家属谈话时把此时透露出去，使</w:t>
      </w:r>
      <w:proofErr w:type="gramStart"/>
      <w:r w:rsidRPr="00FC4ECA">
        <w:rPr>
          <w:rFonts w:hint="eastAsia"/>
          <w:sz w:val="24"/>
        </w:rPr>
        <w:t>甲医生</w:t>
      </w:r>
      <w:proofErr w:type="gramEnd"/>
      <w:r w:rsidRPr="00FC4ECA">
        <w:rPr>
          <w:rFonts w:hint="eastAsia"/>
          <w:sz w:val="24"/>
        </w:rPr>
        <w:t>和患者家属关系急剧恶化，也使甲乙医生之间关系僵持</w:t>
      </w:r>
    </w:p>
    <w:p w:rsidR="00042D06" w:rsidRPr="00FC4ECA" w:rsidRDefault="00042D06" w:rsidP="00042D06">
      <w:pPr>
        <w:rPr>
          <w:sz w:val="24"/>
        </w:rPr>
      </w:pPr>
      <w:r w:rsidRPr="00FC4ECA">
        <w:rPr>
          <w:rFonts w:hint="eastAsia"/>
          <w:sz w:val="24"/>
        </w:rPr>
        <w:t>1</w:t>
      </w:r>
      <w:r w:rsidRPr="00FC4ECA">
        <w:rPr>
          <w:rFonts w:hint="eastAsia"/>
          <w:sz w:val="24"/>
        </w:rPr>
        <w:t>、从医患关系角度，关于</w:t>
      </w:r>
      <w:proofErr w:type="gramStart"/>
      <w:r w:rsidRPr="00FC4ECA">
        <w:rPr>
          <w:rFonts w:hint="eastAsia"/>
          <w:sz w:val="24"/>
        </w:rPr>
        <w:t>甲医生</w:t>
      </w:r>
      <w:proofErr w:type="gramEnd"/>
      <w:r w:rsidRPr="00FC4ECA">
        <w:rPr>
          <w:rFonts w:hint="eastAsia"/>
          <w:sz w:val="24"/>
        </w:rPr>
        <w:t>和患者家属关系恶化的原因，最正确的是：</w:t>
      </w:r>
    </w:p>
    <w:p w:rsidR="00042D06" w:rsidRPr="00FC4ECA" w:rsidRDefault="00042D06" w:rsidP="00307FB3">
      <w:pPr>
        <w:numPr>
          <w:ilvl w:val="0"/>
          <w:numId w:val="40"/>
        </w:numPr>
        <w:rPr>
          <w:color w:val="FF0000"/>
          <w:sz w:val="24"/>
        </w:rPr>
      </w:pPr>
      <w:r w:rsidRPr="00FC4ECA">
        <w:rPr>
          <w:rFonts w:hint="eastAsia"/>
          <w:color w:val="FF0000"/>
          <w:sz w:val="24"/>
        </w:rPr>
        <w:t>根本原因</w:t>
      </w:r>
      <w:proofErr w:type="gramStart"/>
      <w:r w:rsidRPr="00FC4ECA">
        <w:rPr>
          <w:rFonts w:hint="eastAsia"/>
          <w:color w:val="FF0000"/>
          <w:sz w:val="24"/>
        </w:rPr>
        <w:t>在于甲医生</w:t>
      </w:r>
      <w:proofErr w:type="gramEnd"/>
      <w:r w:rsidRPr="00FC4ECA">
        <w:rPr>
          <w:rFonts w:hint="eastAsia"/>
          <w:color w:val="FF0000"/>
          <w:sz w:val="24"/>
        </w:rPr>
        <w:t>没有向患者说明实情</w:t>
      </w:r>
    </w:p>
    <w:p w:rsidR="00042D06" w:rsidRPr="00FC4ECA" w:rsidRDefault="00042D06" w:rsidP="00307FB3">
      <w:pPr>
        <w:numPr>
          <w:ilvl w:val="0"/>
          <w:numId w:val="40"/>
        </w:numPr>
        <w:rPr>
          <w:sz w:val="24"/>
        </w:rPr>
      </w:pPr>
      <w:r w:rsidRPr="00FC4ECA">
        <w:rPr>
          <w:rFonts w:hint="eastAsia"/>
          <w:sz w:val="24"/>
        </w:rPr>
        <w:t>根本原因在于甲乙医生关系不好</w:t>
      </w:r>
    </w:p>
    <w:p w:rsidR="00042D06" w:rsidRPr="00FC4ECA" w:rsidRDefault="00042D06" w:rsidP="00307FB3">
      <w:pPr>
        <w:numPr>
          <w:ilvl w:val="0"/>
          <w:numId w:val="40"/>
        </w:numPr>
        <w:rPr>
          <w:sz w:val="24"/>
        </w:rPr>
      </w:pPr>
      <w:r w:rsidRPr="00FC4ECA">
        <w:rPr>
          <w:rFonts w:hint="eastAsia"/>
          <w:sz w:val="24"/>
        </w:rPr>
        <w:t>根本原因在于患者家属与</w:t>
      </w:r>
      <w:proofErr w:type="gramStart"/>
      <w:r w:rsidRPr="00FC4ECA">
        <w:rPr>
          <w:rFonts w:hint="eastAsia"/>
          <w:sz w:val="24"/>
        </w:rPr>
        <w:t>甲医生</w:t>
      </w:r>
      <w:proofErr w:type="gramEnd"/>
      <w:r w:rsidRPr="00FC4ECA">
        <w:rPr>
          <w:rFonts w:hint="eastAsia"/>
          <w:sz w:val="24"/>
        </w:rPr>
        <w:t>之间存在误解，因为病变不明显，未诊断出来不是</w:t>
      </w:r>
      <w:proofErr w:type="gramStart"/>
      <w:r w:rsidRPr="00FC4ECA">
        <w:rPr>
          <w:rFonts w:hint="eastAsia"/>
          <w:sz w:val="24"/>
        </w:rPr>
        <w:t>甲医生</w:t>
      </w:r>
      <w:proofErr w:type="gramEnd"/>
      <w:r w:rsidRPr="00FC4ECA">
        <w:rPr>
          <w:rFonts w:hint="eastAsia"/>
          <w:sz w:val="24"/>
        </w:rPr>
        <w:t>的过错</w:t>
      </w:r>
    </w:p>
    <w:p w:rsidR="00042D06" w:rsidRPr="00FC4ECA" w:rsidRDefault="00042D06" w:rsidP="00307FB3">
      <w:pPr>
        <w:numPr>
          <w:ilvl w:val="0"/>
          <w:numId w:val="40"/>
        </w:numPr>
        <w:rPr>
          <w:sz w:val="24"/>
        </w:rPr>
      </w:pPr>
      <w:r w:rsidRPr="00FC4ECA">
        <w:rPr>
          <w:rFonts w:hint="eastAsia"/>
          <w:sz w:val="24"/>
        </w:rPr>
        <w:t>根本原因</w:t>
      </w:r>
      <w:proofErr w:type="gramStart"/>
      <w:r w:rsidRPr="00FC4ECA">
        <w:rPr>
          <w:rFonts w:hint="eastAsia"/>
          <w:sz w:val="24"/>
        </w:rPr>
        <w:t>在于甲医生未</w:t>
      </w:r>
      <w:proofErr w:type="gramEnd"/>
      <w:r w:rsidRPr="00FC4ECA">
        <w:rPr>
          <w:rFonts w:hint="eastAsia"/>
          <w:sz w:val="24"/>
        </w:rPr>
        <w:t>先主动向患者和家属解释，取得起谅解</w:t>
      </w:r>
    </w:p>
    <w:p w:rsidR="00042D06" w:rsidRPr="00FC4ECA" w:rsidRDefault="00042D06" w:rsidP="00307FB3">
      <w:pPr>
        <w:numPr>
          <w:ilvl w:val="0"/>
          <w:numId w:val="40"/>
        </w:numPr>
        <w:rPr>
          <w:sz w:val="24"/>
        </w:rPr>
      </w:pPr>
      <w:r w:rsidRPr="00FC4ECA">
        <w:rPr>
          <w:rFonts w:hint="eastAsia"/>
          <w:sz w:val="24"/>
        </w:rPr>
        <w:t>根本原因在于患者缺乏就医道德</w:t>
      </w:r>
    </w:p>
    <w:p w:rsidR="00042D06" w:rsidRPr="00FC4ECA" w:rsidRDefault="00042D06" w:rsidP="00042D06">
      <w:pPr>
        <w:rPr>
          <w:sz w:val="24"/>
        </w:rPr>
      </w:pPr>
      <w:r w:rsidRPr="00FC4ECA">
        <w:rPr>
          <w:rFonts w:hint="eastAsia"/>
          <w:sz w:val="24"/>
        </w:rPr>
        <w:t>2</w:t>
      </w:r>
      <w:r w:rsidRPr="00FC4ECA">
        <w:rPr>
          <w:rFonts w:hint="eastAsia"/>
          <w:sz w:val="24"/>
        </w:rPr>
        <w:t>、从医际关系角度对</w:t>
      </w:r>
      <w:proofErr w:type="gramStart"/>
      <w:r w:rsidRPr="00FC4ECA">
        <w:rPr>
          <w:rFonts w:hint="eastAsia"/>
          <w:sz w:val="24"/>
        </w:rPr>
        <w:t>乙医生</w:t>
      </w:r>
      <w:proofErr w:type="gramEnd"/>
      <w:r w:rsidRPr="00FC4ECA">
        <w:rPr>
          <w:rFonts w:hint="eastAsia"/>
          <w:sz w:val="24"/>
        </w:rPr>
        <w:t>进行评价，下面说法错误的是：</w:t>
      </w:r>
    </w:p>
    <w:p w:rsidR="00042D06" w:rsidRPr="00FC4ECA" w:rsidRDefault="00042D06" w:rsidP="00042D06">
      <w:pPr>
        <w:rPr>
          <w:sz w:val="24"/>
        </w:rPr>
      </w:pPr>
      <w:r w:rsidRPr="00FC4ECA">
        <w:rPr>
          <w:rFonts w:hint="eastAsia"/>
          <w:sz w:val="24"/>
        </w:rPr>
        <w:t>A</w:t>
      </w:r>
      <w:r w:rsidRPr="00FC4ECA">
        <w:rPr>
          <w:rFonts w:hint="eastAsia"/>
          <w:sz w:val="24"/>
        </w:rPr>
        <w:t>、</w:t>
      </w:r>
      <w:proofErr w:type="gramStart"/>
      <w:r w:rsidRPr="00FC4ECA">
        <w:rPr>
          <w:rFonts w:hint="eastAsia"/>
          <w:sz w:val="24"/>
        </w:rPr>
        <w:t>乙医生</w:t>
      </w:r>
      <w:proofErr w:type="gramEnd"/>
      <w:r w:rsidRPr="00FC4ECA">
        <w:rPr>
          <w:rFonts w:hint="eastAsia"/>
          <w:sz w:val="24"/>
        </w:rPr>
        <w:t>违背了</w:t>
      </w:r>
      <w:proofErr w:type="gramStart"/>
      <w:r w:rsidRPr="00FC4ECA">
        <w:rPr>
          <w:rFonts w:hint="eastAsia"/>
          <w:sz w:val="24"/>
        </w:rPr>
        <w:t>医</w:t>
      </w:r>
      <w:proofErr w:type="gramEnd"/>
      <w:r w:rsidRPr="00FC4ECA">
        <w:rPr>
          <w:rFonts w:hint="eastAsia"/>
          <w:sz w:val="24"/>
        </w:rPr>
        <w:t>际之间互相尊重的道德规范</w:t>
      </w:r>
    </w:p>
    <w:p w:rsidR="00042D06" w:rsidRPr="00FC4ECA" w:rsidRDefault="00042D06" w:rsidP="00042D06">
      <w:pPr>
        <w:rPr>
          <w:color w:val="FF0000"/>
          <w:sz w:val="24"/>
        </w:rPr>
      </w:pPr>
      <w:r w:rsidRPr="00FC4ECA">
        <w:rPr>
          <w:rFonts w:hint="eastAsia"/>
          <w:color w:val="FF0000"/>
          <w:sz w:val="24"/>
        </w:rPr>
        <w:t>B</w:t>
      </w:r>
      <w:r w:rsidRPr="00FC4ECA">
        <w:rPr>
          <w:rFonts w:hint="eastAsia"/>
          <w:color w:val="FF0000"/>
          <w:sz w:val="24"/>
        </w:rPr>
        <w:t>、</w:t>
      </w:r>
      <w:proofErr w:type="gramStart"/>
      <w:r w:rsidRPr="00FC4ECA">
        <w:rPr>
          <w:rFonts w:hint="eastAsia"/>
          <w:color w:val="FF0000"/>
          <w:sz w:val="24"/>
        </w:rPr>
        <w:t>乙医生</w:t>
      </w:r>
      <w:proofErr w:type="gramEnd"/>
      <w:r w:rsidRPr="00FC4ECA">
        <w:rPr>
          <w:rFonts w:hint="eastAsia"/>
          <w:color w:val="FF0000"/>
          <w:sz w:val="24"/>
        </w:rPr>
        <w:t>违背了</w:t>
      </w:r>
      <w:proofErr w:type="gramStart"/>
      <w:r w:rsidRPr="00FC4ECA">
        <w:rPr>
          <w:rFonts w:hint="eastAsia"/>
          <w:color w:val="FF0000"/>
          <w:sz w:val="24"/>
        </w:rPr>
        <w:t>医</w:t>
      </w:r>
      <w:proofErr w:type="gramEnd"/>
      <w:r w:rsidRPr="00FC4ECA">
        <w:rPr>
          <w:rFonts w:hint="eastAsia"/>
          <w:color w:val="FF0000"/>
          <w:sz w:val="24"/>
        </w:rPr>
        <w:t>际之间密切配合的道德规范</w:t>
      </w:r>
    </w:p>
    <w:p w:rsidR="00042D06" w:rsidRPr="00FC4ECA" w:rsidRDefault="00042D06" w:rsidP="00042D06">
      <w:pPr>
        <w:rPr>
          <w:sz w:val="24"/>
        </w:rPr>
      </w:pPr>
      <w:r w:rsidRPr="00FC4ECA">
        <w:rPr>
          <w:rFonts w:hint="eastAsia"/>
          <w:sz w:val="24"/>
        </w:rPr>
        <w:t>C</w:t>
      </w:r>
      <w:r w:rsidRPr="00FC4ECA">
        <w:rPr>
          <w:rFonts w:hint="eastAsia"/>
          <w:sz w:val="24"/>
        </w:rPr>
        <w:t>、</w:t>
      </w:r>
      <w:proofErr w:type="gramStart"/>
      <w:r w:rsidRPr="00FC4ECA">
        <w:rPr>
          <w:rFonts w:hint="eastAsia"/>
          <w:sz w:val="24"/>
        </w:rPr>
        <w:t>乙医生</w:t>
      </w:r>
      <w:proofErr w:type="gramEnd"/>
      <w:r w:rsidRPr="00FC4ECA">
        <w:rPr>
          <w:rFonts w:hint="eastAsia"/>
          <w:sz w:val="24"/>
        </w:rPr>
        <w:t>的做法不利于良好的</w:t>
      </w:r>
      <w:proofErr w:type="gramStart"/>
      <w:r w:rsidRPr="00FC4ECA">
        <w:rPr>
          <w:rFonts w:hint="eastAsia"/>
          <w:sz w:val="24"/>
        </w:rPr>
        <w:t>医</w:t>
      </w:r>
      <w:proofErr w:type="gramEnd"/>
      <w:r w:rsidRPr="00FC4ECA">
        <w:rPr>
          <w:rFonts w:hint="eastAsia"/>
          <w:sz w:val="24"/>
        </w:rPr>
        <w:t>际关系</w:t>
      </w:r>
    </w:p>
    <w:p w:rsidR="00042D06" w:rsidRPr="00FC4ECA" w:rsidRDefault="00042D06" w:rsidP="00042D06">
      <w:pPr>
        <w:rPr>
          <w:sz w:val="24"/>
        </w:rPr>
      </w:pPr>
      <w:r w:rsidRPr="00FC4ECA">
        <w:rPr>
          <w:rFonts w:hint="eastAsia"/>
          <w:sz w:val="24"/>
        </w:rPr>
        <w:lastRenderedPageBreak/>
        <w:t>D</w:t>
      </w:r>
      <w:r w:rsidRPr="00FC4ECA">
        <w:rPr>
          <w:rFonts w:hint="eastAsia"/>
          <w:sz w:val="24"/>
        </w:rPr>
        <w:t>、</w:t>
      </w:r>
      <w:proofErr w:type="gramStart"/>
      <w:r w:rsidRPr="00FC4ECA">
        <w:rPr>
          <w:rFonts w:hint="eastAsia"/>
          <w:sz w:val="24"/>
        </w:rPr>
        <w:t>乙医生</w:t>
      </w:r>
      <w:proofErr w:type="gramEnd"/>
      <w:r w:rsidRPr="00FC4ECA">
        <w:rPr>
          <w:rFonts w:hint="eastAsia"/>
          <w:sz w:val="24"/>
        </w:rPr>
        <w:t>的做法正确，因为不应该欺骗患者</w:t>
      </w:r>
    </w:p>
    <w:p w:rsidR="00042D06" w:rsidRPr="00FC4ECA" w:rsidRDefault="00042D06" w:rsidP="00042D06">
      <w:pPr>
        <w:rPr>
          <w:sz w:val="24"/>
        </w:rPr>
      </w:pPr>
      <w:r w:rsidRPr="00FC4ECA">
        <w:rPr>
          <w:rFonts w:hint="eastAsia"/>
          <w:sz w:val="24"/>
        </w:rPr>
        <w:t>E</w:t>
      </w:r>
      <w:r w:rsidRPr="00FC4ECA">
        <w:rPr>
          <w:rFonts w:hint="eastAsia"/>
          <w:sz w:val="24"/>
        </w:rPr>
        <w:t>、</w:t>
      </w:r>
      <w:proofErr w:type="gramStart"/>
      <w:r w:rsidRPr="00FC4ECA">
        <w:rPr>
          <w:rFonts w:hint="eastAsia"/>
          <w:sz w:val="24"/>
        </w:rPr>
        <w:t>乙医生未</w:t>
      </w:r>
      <w:proofErr w:type="gramEnd"/>
      <w:r w:rsidRPr="00FC4ECA">
        <w:rPr>
          <w:rFonts w:hint="eastAsia"/>
          <w:sz w:val="24"/>
        </w:rPr>
        <w:t>意识到良好的</w:t>
      </w:r>
      <w:proofErr w:type="gramStart"/>
      <w:r w:rsidRPr="00FC4ECA">
        <w:rPr>
          <w:rFonts w:hint="eastAsia"/>
          <w:sz w:val="24"/>
        </w:rPr>
        <w:t>医</w:t>
      </w:r>
      <w:proofErr w:type="gramEnd"/>
      <w:r w:rsidRPr="00FC4ECA">
        <w:rPr>
          <w:rFonts w:hint="eastAsia"/>
          <w:sz w:val="24"/>
        </w:rPr>
        <w:t>际关系是医患关系的基础</w:t>
      </w:r>
    </w:p>
    <w:p w:rsidR="00042D06" w:rsidRPr="00FC4ECA" w:rsidRDefault="00042D06" w:rsidP="00042D06">
      <w:pPr>
        <w:rPr>
          <w:sz w:val="24"/>
        </w:rPr>
      </w:pPr>
    </w:p>
    <w:p w:rsidR="00042D06" w:rsidRPr="00FC4ECA" w:rsidRDefault="00042D06" w:rsidP="00042D06">
      <w:pPr>
        <w:rPr>
          <w:sz w:val="24"/>
        </w:rPr>
      </w:pPr>
      <w:r w:rsidRPr="00FC4ECA">
        <w:rPr>
          <w:rFonts w:hint="eastAsia"/>
          <w:sz w:val="24"/>
        </w:rPr>
        <w:t>患者周某，男，</w:t>
      </w:r>
      <w:r w:rsidRPr="00FC4ECA">
        <w:rPr>
          <w:rFonts w:hint="eastAsia"/>
          <w:sz w:val="24"/>
        </w:rPr>
        <w:t>76</w:t>
      </w:r>
      <w:r w:rsidRPr="00FC4ECA">
        <w:rPr>
          <w:rFonts w:hint="eastAsia"/>
          <w:sz w:val="24"/>
        </w:rPr>
        <w:t>岁，工人。因患结肠癌在某医院住院手术，术中因血压低需用多巴胺维持，当多巴胺输入</w:t>
      </w:r>
      <w:r w:rsidRPr="00FC4ECA">
        <w:rPr>
          <w:rFonts w:hint="eastAsia"/>
          <w:sz w:val="24"/>
        </w:rPr>
        <w:t>30ML</w:t>
      </w:r>
      <w:r w:rsidRPr="00FC4ECA">
        <w:rPr>
          <w:rFonts w:hint="eastAsia"/>
          <w:sz w:val="24"/>
        </w:rPr>
        <w:t>时血压回升，</w:t>
      </w:r>
      <w:r w:rsidRPr="00FC4ECA">
        <w:rPr>
          <w:rFonts w:hint="eastAsia"/>
          <w:sz w:val="24"/>
        </w:rPr>
        <w:t>2</w:t>
      </w:r>
      <w:r w:rsidRPr="00FC4ECA">
        <w:rPr>
          <w:rFonts w:hint="eastAsia"/>
          <w:sz w:val="24"/>
        </w:rPr>
        <w:t>小时候血压平稳（</w:t>
      </w:r>
      <w:r w:rsidRPr="00FC4ECA">
        <w:rPr>
          <w:rFonts w:hint="eastAsia"/>
          <w:sz w:val="24"/>
        </w:rPr>
        <w:t>140/80ML)</w:t>
      </w:r>
      <w:r w:rsidRPr="00FC4ECA">
        <w:rPr>
          <w:rFonts w:hint="eastAsia"/>
          <w:sz w:val="24"/>
        </w:rPr>
        <w:t>。医生</w:t>
      </w:r>
      <w:proofErr w:type="gramStart"/>
      <w:r w:rsidRPr="00FC4ECA">
        <w:rPr>
          <w:rFonts w:hint="eastAsia"/>
          <w:sz w:val="24"/>
        </w:rPr>
        <w:t>欲减少</w:t>
      </w:r>
      <w:proofErr w:type="gramEnd"/>
      <w:r w:rsidRPr="00FC4ECA">
        <w:rPr>
          <w:rFonts w:hint="eastAsia"/>
          <w:sz w:val="24"/>
        </w:rPr>
        <w:t>多巴胺浓度时，护士发现多巴胺是从硬膜外管输入的，此时多巴胺已经进入</w:t>
      </w:r>
      <w:r w:rsidRPr="00FC4ECA">
        <w:rPr>
          <w:rFonts w:hint="eastAsia"/>
          <w:sz w:val="24"/>
        </w:rPr>
        <w:t>80ml</w:t>
      </w:r>
      <w:r w:rsidRPr="00FC4ECA">
        <w:rPr>
          <w:rFonts w:hint="eastAsia"/>
          <w:sz w:val="24"/>
        </w:rPr>
        <w:t>（</w:t>
      </w:r>
      <w:r w:rsidRPr="00FC4ECA">
        <w:rPr>
          <w:rFonts w:hint="eastAsia"/>
          <w:sz w:val="24"/>
        </w:rPr>
        <w:t>64mg)</w:t>
      </w:r>
      <w:r w:rsidRPr="00FC4ECA">
        <w:rPr>
          <w:rFonts w:hint="eastAsia"/>
          <w:sz w:val="24"/>
        </w:rPr>
        <w:t>。医生得知后，在家属在场的情况下批评了该护士。因此家属认为是医疗事故。</w:t>
      </w:r>
    </w:p>
    <w:p w:rsidR="00042D06" w:rsidRPr="00FC4ECA" w:rsidRDefault="00042D06" w:rsidP="00307FB3">
      <w:pPr>
        <w:numPr>
          <w:ilvl w:val="0"/>
          <w:numId w:val="41"/>
        </w:numPr>
        <w:rPr>
          <w:sz w:val="24"/>
        </w:rPr>
      </w:pPr>
      <w:r w:rsidRPr="00FC4ECA">
        <w:rPr>
          <w:rFonts w:hint="eastAsia"/>
          <w:sz w:val="24"/>
        </w:rPr>
        <w:t>对护士行为进行评价，正确的说法是：</w:t>
      </w:r>
    </w:p>
    <w:p w:rsidR="00042D06" w:rsidRPr="00FC4ECA" w:rsidRDefault="00042D06" w:rsidP="00307FB3">
      <w:pPr>
        <w:numPr>
          <w:ilvl w:val="0"/>
          <w:numId w:val="42"/>
        </w:numPr>
        <w:rPr>
          <w:sz w:val="24"/>
        </w:rPr>
      </w:pPr>
      <w:r w:rsidRPr="00FC4ECA">
        <w:rPr>
          <w:rFonts w:hint="eastAsia"/>
          <w:sz w:val="24"/>
        </w:rPr>
        <w:t>这是技术事故，护士违背了医学伦理学中的审慎原则</w:t>
      </w:r>
    </w:p>
    <w:p w:rsidR="00042D06" w:rsidRPr="00FC4ECA" w:rsidRDefault="00042D06" w:rsidP="00307FB3">
      <w:pPr>
        <w:numPr>
          <w:ilvl w:val="0"/>
          <w:numId w:val="42"/>
        </w:numPr>
        <w:rPr>
          <w:sz w:val="24"/>
        </w:rPr>
      </w:pPr>
      <w:r w:rsidRPr="00FC4ECA">
        <w:rPr>
          <w:rFonts w:hint="eastAsia"/>
          <w:sz w:val="24"/>
        </w:rPr>
        <w:t>这只是技术差错，护士没有违背医学伦理学中的审慎原则</w:t>
      </w:r>
    </w:p>
    <w:p w:rsidR="00042D06" w:rsidRPr="00FC4ECA" w:rsidRDefault="00042D06" w:rsidP="00307FB3">
      <w:pPr>
        <w:numPr>
          <w:ilvl w:val="0"/>
          <w:numId w:val="42"/>
        </w:numPr>
        <w:rPr>
          <w:color w:val="FF0000"/>
          <w:sz w:val="24"/>
        </w:rPr>
      </w:pPr>
      <w:r w:rsidRPr="00FC4ECA">
        <w:rPr>
          <w:rFonts w:hint="eastAsia"/>
          <w:color w:val="FF0000"/>
          <w:sz w:val="24"/>
        </w:rPr>
        <w:t>护士行为不审慎是案例中其他问题的起因</w:t>
      </w:r>
    </w:p>
    <w:p w:rsidR="00042D06" w:rsidRPr="00FC4ECA" w:rsidRDefault="00042D06" w:rsidP="00307FB3">
      <w:pPr>
        <w:numPr>
          <w:ilvl w:val="0"/>
          <w:numId w:val="42"/>
        </w:numPr>
        <w:rPr>
          <w:sz w:val="24"/>
        </w:rPr>
      </w:pPr>
      <w:r w:rsidRPr="00FC4ECA">
        <w:rPr>
          <w:rFonts w:hint="eastAsia"/>
          <w:sz w:val="24"/>
        </w:rPr>
        <w:t>案例中医患关系产生矛盾与护士行为没有本质的联系</w:t>
      </w:r>
    </w:p>
    <w:p w:rsidR="00042D06" w:rsidRPr="00FC4ECA" w:rsidRDefault="00042D06" w:rsidP="00307FB3">
      <w:pPr>
        <w:numPr>
          <w:ilvl w:val="0"/>
          <w:numId w:val="42"/>
        </w:numPr>
        <w:rPr>
          <w:sz w:val="24"/>
        </w:rPr>
      </w:pPr>
      <w:r w:rsidRPr="00FC4ECA">
        <w:rPr>
          <w:rFonts w:hint="eastAsia"/>
          <w:sz w:val="24"/>
        </w:rPr>
        <w:t>以上均不是</w:t>
      </w:r>
    </w:p>
    <w:p w:rsidR="00042D06" w:rsidRPr="00FC4ECA" w:rsidRDefault="00042D06" w:rsidP="00307FB3">
      <w:pPr>
        <w:numPr>
          <w:ilvl w:val="0"/>
          <w:numId w:val="43"/>
        </w:numPr>
        <w:rPr>
          <w:sz w:val="24"/>
        </w:rPr>
      </w:pPr>
      <w:r w:rsidRPr="00FC4ECA">
        <w:rPr>
          <w:rFonts w:hint="eastAsia"/>
          <w:sz w:val="24"/>
        </w:rPr>
        <w:t>关于医护关系，以下说法不正确的是</w:t>
      </w:r>
    </w:p>
    <w:p w:rsidR="00042D06" w:rsidRPr="00FC4ECA" w:rsidRDefault="00042D06" w:rsidP="00307FB3">
      <w:pPr>
        <w:numPr>
          <w:ilvl w:val="0"/>
          <w:numId w:val="44"/>
        </w:numPr>
        <w:rPr>
          <w:sz w:val="24"/>
        </w:rPr>
      </w:pPr>
      <w:r w:rsidRPr="00FC4ECA">
        <w:rPr>
          <w:rFonts w:hint="eastAsia"/>
          <w:sz w:val="24"/>
        </w:rPr>
        <w:t>医生当着患者的面批评护士违背了</w:t>
      </w:r>
      <w:proofErr w:type="gramStart"/>
      <w:r w:rsidRPr="00FC4ECA">
        <w:rPr>
          <w:rFonts w:hint="eastAsia"/>
          <w:sz w:val="24"/>
        </w:rPr>
        <w:t>医</w:t>
      </w:r>
      <w:proofErr w:type="gramEnd"/>
      <w:r w:rsidRPr="00FC4ECA">
        <w:rPr>
          <w:rFonts w:hint="eastAsia"/>
          <w:sz w:val="24"/>
        </w:rPr>
        <w:t>际关系中互相尊重、密切合作的道德规范</w:t>
      </w:r>
    </w:p>
    <w:p w:rsidR="00042D06" w:rsidRPr="00FC4ECA" w:rsidRDefault="00042D06" w:rsidP="00307FB3">
      <w:pPr>
        <w:numPr>
          <w:ilvl w:val="0"/>
          <w:numId w:val="44"/>
        </w:numPr>
        <w:rPr>
          <w:sz w:val="24"/>
        </w:rPr>
      </w:pPr>
      <w:r w:rsidRPr="00FC4ECA">
        <w:rPr>
          <w:rFonts w:hint="eastAsia"/>
          <w:sz w:val="24"/>
        </w:rPr>
        <w:t>医生批评护士本身没有错误</w:t>
      </w:r>
    </w:p>
    <w:p w:rsidR="00042D06" w:rsidRPr="00FC4ECA" w:rsidRDefault="00042D06" w:rsidP="00307FB3">
      <w:pPr>
        <w:numPr>
          <w:ilvl w:val="0"/>
          <w:numId w:val="44"/>
        </w:numPr>
        <w:rPr>
          <w:color w:val="FF0000"/>
          <w:sz w:val="24"/>
        </w:rPr>
      </w:pPr>
      <w:r w:rsidRPr="00FC4ECA">
        <w:rPr>
          <w:rFonts w:hint="eastAsia"/>
          <w:color w:val="FF0000"/>
          <w:sz w:val="24"/>
        </w:rPr>
        <w:t>医生当着患者的面批评护士是应该的，这可以使医患关系增加信任度</w:t>
      </w:r>
    </w:p>
    <w:p w:rsidR="00042D06" w:rsidRPr="00FC4ECA" w:rsidRDefault="00F42770" w:rsidP="00307FB3">
      <w:pPr>
        <w:numPr>
          <w:ilvl w:val="0"/>
          <w:numId w:val="44"/>
        </w:numPr>
        <w:rPr>
          <w:sz w:val="24"/>
        </w:rPr>
      </w:pPr>
      <w:r>
        <w:rPr>
          <w:rFonts w:hint="eastAsia"/>
          <w:sz w:val="24"/>
        </w:rPr>
        <w:t>不尊重</w:t>
      </w:r>
      <w:proofErr w:type="gramStart"/>
      <w:r>
        <w:rPr>
          <w:rFonts w:hint="eastAsia"/>
          <w:sz w:val="24"/>
        </w:rPr>
        <w:t>医</w:t>
      </w:r>
      <w:proofErr w:type="gramEnd"/>
      <w:r>
        <w:rPr>
          <w:rFonts w:hint="eastAsia"/>
          <w:sz w:val="24"/>
        </w:rPr>
        <w:t>际关系中的相互尊重、密切合作的</w:t>
      </w:r>
      <w:r w:rsidR="00042D06" w:rsidRPr="00FC4ECA">
        <w:rPr>
          <w:rFonts w:hint="eastAsia"/>
          <w:sz w:val="24"/>
        </w:rPr>
        <w:t>道德规范，最终将直接影响医患关系</w:t>
      </w:r>
    </w:p>
    <w:p w:rsidR="00042D06" w:rsidRPr="00FC4ECA" w:rsidRDefault="00042D06" w:rsidP="00307FB3">
      <w:pPr>
        <w:numPr>
          <w:ilvl w:val="0"/>
          <w:numId w:val="44"/>
        </w:numPr>
        <w:rPr>
          <w:sz w:val="24"/>
        </w:rPr>
      </w:pPr>
      <w:r w:rsidRPr="00FC4ECA">
        <w:rPr>
          <w:rFonts w:hint="eastAsia"/>
          <w:sz w:val="24"/>
        </w:rPr>
        <w:t>医护关系作为一种</w:t>
      </w:r>
      <w:proofErr w:type="gramStart"/>
      <w:r w:rsidRPr="00FC4ECA">
        <w:rPr>
          <w:rFonts w:hint="eastAsia"/>
          <w:sz w:val="24"/>
        </w:rPr>
        <w:t>医</w:t>
      </w:r>
      <w:proofErr w:type="gramEnd"/>
      <w:r w:rsidRPr="00FC4ECA">
        <w:rPr>
          <w:rFonts w:hint="eastAsia"/>
          <w:sz w:val="24"/>
        </w:rPr>
        <w:t>际关系，对医患关系起着至关重要的作用</w:t>
      </w:r>
    </w:p>
    <w:p w:rsidR="00042D06" w:rsidRPr="00FC4ECA" w:rsidRDefault="00042D06" w:rsidP="00042D06">
      <w:pPr>
        <w:rPr>
          <w:sz w:val="24"/>
        </w:rPr>
      </w:pPr>
    </w:p>
    <w:p w:rsidR="00042D06" w:rsidRPr="00FC4ECA" w:rsidRDefault="00042D06" w:rsidP="00042D06">
      <w:pPr>
        <w:rPr>
          <w:sz w:val="24"/>
        </w:rPr>
      </w:pPr>
      <w:r w:rsidRPr="00FC4ECA">
        <w:rPr>
          <w:rFonts w:hint="eastAsia"/>
          <w:sz w:val="24"/>
        </w:rPr>
        <w:t>B1</w:t>
      </w:r>
      <w:r w:rsidRPr="00FC4ECA">
        <w:rPr>
          <w:rFonts w:hint="eastAsia"/>
          <w:sz w:val="24"/>
        </w:rPr>
        <w:t>型题</w:t>
      </w:r>
    </w:p>
    <w:p w:rsidR="00042D06" w:rsidRPr="00FC4ECA" w:rsidRDefault="00042D06" w:rsidP="00042D06">
      <w:pPr>
        <w:ind w:firstLineChars="200" w:firstLine="480"/>
        <w:rPr>
          <w:sz w:val="24"/>
        </w:rPr>
      </w:pPr>
      <w:r w:rsidRPr="00FC4ECA">
        <w:rPr>
          <w:rFonts w:hint="eastAsia"/>
          <w:sz w:val="24"/>
        </w:rPr>
        <w:t>A</w:t>
      </w:r>
      <w:r w:rsidRPr="00FC4ECA">
        <w:rPr>
          <w:rFonts w:hint="eastAsia"/>
          <w:sz w:val="24"/>
        </w:rPr>
        <w:t>、主动</w:t>
      </w:r>
      <w:r w:rsidRPr="00FC4ECA">
        <w:rPr>
          <w:rFonts w:hint="eastAsia"/>
          <w:sz w:val="24"/>
        </w:rPr>
        <w:t>-</w:t>
      </w:r>
      <w:r w:rsidRPr="00FC4ECA">
        <w:rPr>
          <w:rFonts w:hint="eastAsia"/>
          <w:sz w:val="24"/>
        </w:rPr>
        <w:t>被动型</w:t>
      </w:r>
    </w:p>
    <w:p w:rsidR="00042D06" w:rsidRPr="00FC4ECA" w:rsidRDefault="00042D06" w:rsidP="00042D06">
      <w:pPr>
        <w:ind w:firstLineChars="200" w:firstLine="480"/>
        <w:rPr>
          <w:sz w:val="24"/>
        </w:rPr>
      </w:pPr>
      <w:r w:rsidRPr="00FC4ECA">
        <w:rPr>
          <w:rFonts w:hint="eastAsia"/>
          <w:sz w:val="24"/>
        </w:rPr>
        <w:t>B</w:t>
      </w:r>
      <w:r w:rsidRPr="00FC4ECA">
        <w:rPr>
          <w:rFonts w:hint="eastAsia"/>
          <w:sz w:val="24"/>
        </w:rPr>
        <w:t>、指导</w:t>
      </w:r>
      <w:r w:rsidRPr="00FC4ECA">
        <w:rPr>
          <w:rFonts w:hint="eastAsia"/>
          <w:sz w:val="24"/>
        </w:rPr>
        <w:t>-</w:t>
      </w:r>
      <w:r w:rsidRPr="00FC4ECA">
        <w:rPr>
          <w:rFonts w:hint="eastAsia"/>
          <w:sz w:val="24"/>
        </w:rPr>
        <w:t>合作型</w:t>
      </w:r>
    </w:p>
    <w:p w:rsidR="00042D06" w:rsidRPr="00FC4ECA" w:rsidRDefault="00042D06" w:rsidP="00042D06">
      <w:pPr>
        <w:ind w:firstLineChars="200" w:firstLine="480"/>
        <w:rPr>
          <w:sz w:val="24"/>
        </w:rPr>
      </w:pPr>
      <w:r w:rsidRPr="00FC4ECA">
        <w:rPr>
          <w:rFonts w:hint="eastAsia"/>
          <w:sz w:val="24"/>
        </w:rPr>
        <w:t>C</w:t>
      </w:r>
      <w:r w:rsidRPr="00FC4ECA">
        <w:rPr>
          <w:rFonts w:hint="eastAsia"/>
          <w:sz w:val="24"/>
        </w:rPr>
        <w:t>、共同参与型</w:t>
      </w:r>
    </w:p>
    <w:p w:rsidR="00042D06" w:rsidRPr="00FC4ECA" w:rsidRDefault="00042D06" w:rsidP="00042D06">
      <w:pPr>
        <w:ind w:firstLineChars="200" w:firstLine="480"/>
        <w:rPr>
          <w:sz w:val="24"/>
        </w:rPr>
      </w:pPr>
      <w:r w:rsidRPr="00FC4ECA">
        <w:rPr>
          <w:rFonts w:hint="eastAsia"/>
          <w:sz w:val="24"/>
        </w:rPr>
        <w:t>D</w:t>
      </w:r>
      <w:r w:rsidRPr="00FC4ECA">
        <w:rPr>
          <w:rFonts w:hint="eastAsia"/>
          <w:sz w:val="24"/>
        </w:rPr>
        <w:t>、并列互补型</w:t>
      </w:r>
    </w:p>
    <w:p w:rsidR="00042D06" w:rsidRPr="00FC4ECA" w:rsidRDefault="00042D06" w:rsidP="00042D06">
      <w:pPr>
        <w:ind w:firstLineChars="200" w:firstLine="480"/>
        <w:rPr>
          <w:sz w:val="24"/>
        </w:rPr>
      </w:pPr>
      <w:r w:rsidRPr="00FC4ECA">
        <w:rPr>
          <w:rFonts w:hint="eastAsia"/>
          <w:sz w:val="24"/>
        </w:rPr>
        <w:t>E</w:t>
      </w:r>
      <w:r w:rsidRPr="00FC4ECA">
        <w:rPr>
          <w:rFonts w:hint="eastAsia"/>
          <w:sz w:val="24"/>
        </w:rPr>
        <w:t>、互不干扰型</w:t>
      </w:r>
    </w:p>
    <w:p w:rsidR="00042D06" w:rsidRPr="00FC4ECA" w:rsidRDefault="00042D06" w:rsidP="00307FB3">
      <w:pPr>
        <w:numPr>
          <w:ilvl w:val="0"/>
          <w:numId w:val="45"/>
        </w:numPr>
        <w:rPr>
          <w:sz w:val="24"/>
        </w:rPr>
      </w:pPr>
      <w:r w:rsidRPr="00FC4ECA">
        <w:rPr>
          <w:rFonts w:hint="eastAsia"/>
          <w:sz w:val="24"/>
        </w:rPr>
        <w:t>适用于儿科患者的医患关系模式是</w:t>
      </w:r>
      <w:r w:rsidRPr="00FC4ECA">
        <w:rPr>
          <w:rFonts w:hint="eastAsia"/>
          <w:sz w:val="24"/>
        </w:rPr>
        <w:t xml:space="preserve">        A</w:t>
      </w:r>
    </w:p>
    <w:p w:rsidR="00042D06" w:rsidRPr="00FC4ECA" w:rsidRDefault="00042D06" w:rsidP="00307FB3">
      <w:pPr>
        <w:numPr>
          <w:ilvl w:val="0"/>
          <w:numId w:val="45"/>
        </w:numPr>
        <w:rPr>
          <w:sz w:val="24"/>
        </w:rPr>
      </w:pPr>
      <w:r w:rsidRPr="00FC4ECA">
        <w:rPr>
          <w:rFonts w:hint="eastAsia"/>
          <w:sz w:val="24"/>
        </w:rPr>
        <w:t>适用于急诊患者的医患关系模式是</w:t>
      </w:r>
      <w:r w:rsidRPr="00FC4ECA">
        <w:rPr>
          <w:rFonts w:hint="eastAsia"/>
          <w:sz w:val="24"/>
        </w:rPr>
        <w:t xml:space="preserve">        B</w:t>
      </w:r>
    </w:p>
    <w:p w:rsidR="00042D06" w:rsidRPr="00FC4ECA" w:rsidRDefault="00042D06" w:rsidP="00307FB3">
      <w:pPr>
        <w:numPr>
          <w:ilvl w:val="0"/>
          <w:numId w:val="45"/>
        </w:numPr>
        <w:rPr>
          <w:sz w:val="24"/>
        </w:rPr>
      </w:pPr>
      <w:r w:rsidRPr="00FC4ECA">
        <w:rPr>
          <w:rFonts w:hint="eastAsia"/>
          <w:sz w:val="24"/>
        </w:rPr>
        <w:t>适用于慢性病人的医患关系模式是</w:t>
      </w:r>
      <w:r w:rsidRPr="00FC4ECA">
        <w:rPr>
          <w:rFonts w:hint="eastAsia"/>
          <w:sz w:val="24"/>
        </w:rPr>
        <w:t xml:space="preserve">        C</w:t>
      </w:r>
    </w:p>
    <w:p w:rsidR="00042D06" w:rsidRPr="00FC4ECA" w:rsidRDefault="00042D06" w:rsidP="00307FB3">
      <w:pPr>
        <w:numPr>
          <w:ilvl w:val="0"/>
          <w:numId w:val="45"/>
        </w:numPr>
        <w:rPr>
          <w:sz w:val="24"/>
        </w:rPr>
      </w:pPr>
      <w:r w:rsidRPr="00FC4ECA">
        <w:rPr>
          <w:rFonts w:hint="eastAsia"/>
          <w:sz w:val="24"/>
        </w:rPr>
        <w:t>适用于医护之间关系模式是</w:t>
      </w:r>
      <w:r w:rsidRPr="00FC4ECA">
        <w:rPr>
          <w:rFonts w:hint="eastAsia"/>
          <w:sz w:val="24"/>
        </w:rPr>
        <w:t xml:space="preserve">              D</w:t>
      </w:r>
    </w:p>
    <w:p w:rsidR="00042D06" w:rsidRPr="00FC4ECA" w:rsidRDefault="00042D06" w:rsidP="00042D06">
      <w:pPr>
        <w:rPr>
          <w:sz w:val="24"/>
        </w:rPr>
      </w:pPr>
    </w:p>
    <w:p w:rsidR="00042D06" w:rsidRPr="00FC4ECA" w:rsidRDefault="00042D06" w:rsidP="00042D06">
      <w:pPr>
        <w:rPr>
          <w:sz w:val="24"/>
        </w:rPr>
      </w:pPr>
    </w:p>
    <w:p w:rsidR="00042D06" w:rsidRPr="00F42770" w:rsidRDefault="00042D06" w:rsidP="00307FB3">
      <w:pPr>
        <w:numPr>
          <w:ilvl w:val="0"/>
          <w:numId w:val="46"/>
        </w:numPr>
        <w:rPr>
          <w:sz w:val="24"/>
          <w:highlight w:val="yellow"/>
        </w:rPr>
      </w:pPr>
      <w:r w:rsidRPr="00F42770">
        <w:rPr>
          <w:rFonts w:hint="eastAsia"/>
          <w:sz w:val="24"/>
          <w:highlight w:val="yellow"/>
        </w:rPr>
        <w:t>群体公益</w:t>
      </w:r>
    </w:p>
    <w:p w:rsidR="00042D06" w:rsidRPr="00F42770" w:rsidRDefault="00042D06" w:rsidP="00307FB3">
      <w:pPr>
        <w:numPr>
          <w:ilvl w:val="0"/>
          <w:numId w:val="46"/>
        </w:numPr>
        <w:rPr>
          <w:b/>
          <w:sz w:val="24"/>
          <w:highlight w:val="yellow"/>
          <w:u w:val="single"/>
        </w:rPr>
      </w:pPr>
      <w:r w:rsidRPr="00F42770">
        <w:rPr>
          <w:rFonts w:hint="eastAsia"/>
          <w:b/>
          <w:sz w:val="24"/>
          <w:highlight w:val="yellow"/>
          <w:u w:val="single"/>
        </w:rPr>
        <w:t>科学公益</w:t>
      </w:r>
    </w:p>
    <w:p w:rsidR="00042D06" w:rsidRPr="00F42770" w:rsidRDefault="00042D06" w:rsidP="00307FB3">
      <w:pPr>
        <w:numPr>
          <w:ilvl w:val="0"/>
          <w:numId w:val="46"/>
        </w:numPr>
        <w:rPr>
          <w:sz w:val="24"/>
          <w:highlight w:val="yellow"/>
        </w:rPr>
      </w:pPr>
      <w:r w:rsidRPr="00F42770">
        <w:rPr>
          <w:rFonts w:hint="eastAsia"/>
          <w:sz w:val="24"/>
          <w:highlight w:val="yellow"/>
        </w:rPr>
        <w:t>后代公益</w:t>
      </w:r>
    </w:p>
    <w:p w:rsidR="00042D06" w:rsidRPr="00F42770" w:rsidRDefault="00042D06" w:rsidP="00307FB3">
      <w:pPr>
        <w:numPr>
          <w:ilvl w:val="0"/>
          <w:numId w:val="46"/>
        </w:numPr>
        <w:rPr>
          <w:sz w:val="24"/>
          <w:highlight w:val="yellow"/>
        </w:rPr>
      </w:pPr>
      <w:r w:rsidRPr="00F42770">
        <w:rPr>
          <w:rFonts w:hint="eastAsia"/>
          <w:sz w:val="24"/>
          <w:highlight w:val="yellow"/>
        </w:rPr>
        <w:t>医疗群体公益</w:t>
      </w:r>
    </w:p>
    <w:p w:rsidR="00042D06" w:rsidRPr="00F42770" w:rsidRDefault="00042D06" w:rsidP="00307FB3">
      <w:pPr>
        <w:numPr>
          <w:ilvl w:val="0"/>
          <w:numId w:val="46"/>
        </w:numPr>
        <w:rPr>
          <w:sz w:val="24"/>
          <w:highlight w:val="yellow"/>
        </w:rPr>
      </w:pPr>
      <w:r w:rsidRPr="00F42770">
        <w:rPr>
          <w:rFonts w:hint="eastAsia"/>
          <w:sz w:val="24"/>
          <w:highlight w:val="yellow"/>
        </w:rPr>
        <w:t>人类生存公益</w:t>
      </w:r>
    </w:p>
    <w:p w:rsidR="00042D06" w:rsidRPr="00F42770" w:rsidRDefault="00042D06" w:rsidP="00307FB3">
      <w:pPr>
        <w:numPr>
          <w:ilvl w:val="0"/>
          <w:numId w:val="47"/>
        </w:numPr>
        <w:rPr>
          <w:sz w:val="24"/>
          <w:highlight w:val="yellow"/>
        </w:rPr>
      </w:pPr>
      <w:r w:rsidRPr="00F42770">
        <w:rPr>
          <w:rFonts w:hint="eastAsia"/>
          <w:b/>
          <w:sz w:val="24"/>
          <w:highlight w:val="yellow"/>
        </w:rPr>
        <w:t>优生优育</w:t>
      </w:r>
      <w:r w:rsidRPr="00F42770">
        <w:rPr>
          <w:rFonts w:hint="eastAsia"/>
          <w:sz w:val="24"/>
          <w:highlight w:val="yellow"/>
        </w:rPr>
        <w:t>政策主要体现的是</w:t>
      </w:r>
      <w:r w:rsidRPr="00F42770">
        <w:rPr>
          <w:rFonts w:hint="eastAsia"/>
          <w:sz w:val="24"/>
          <w:highlight w:val="yellow"/>
        </w:rPr>
        <w:t xml:space="preserve">                                              C</w:t>
      </w:r>
    </w:p>
    <w:p w:rsidR="00042D06" w:rsidRPr="00F42770" w:rsidRDefault="00042D06" w:rsidP="00307FB3">
      <w:pPr>
        <w:numPr>
          <w:ilvl w:val="0"/>
          <w:numId w:val="47"/>
        </w:numPr>
        <w:rPr>
          <w:sz w:val="24"/>
          <w:highlight w:val="yellow"/>
        </w:rPr>
      </w:pPr>
      <w:r w:rsidRPr="00F42770">
        <w:rPr>
          <w:rFonts w:hint="eastAsia"/>
          <w:sz w:val="24"/>
          <w:highlight w:val="yellow"/>
        </w:rPr>
        <w:t>世界卫生组织提出的“</w:t>
      </w:r>
      <w:r w:rsidRPr="00F42770">
        <w:rPr>
          <w:rFonts w:hint="eastAsia"/>
          <w:sz w:val="24"/>
          <w:highlight w:val="yellow"/>
        </w:rPr>
        <w:t>2000</w:t>
      </w:r>
      <w:r w:rsidRPr="00F42770">
        <w:rPr>
          <w:rFonts w:hint="eastAsia"/>
          <w:sz w:val="24"/>
          <w:highlight w:val="yellow"/>
        </w:rPr>
        <w:t>年</w:t>
      </w:r>
      <w:r w:rsidRPr="00F42770">
        <w:rPr>
          <w:rFonts w:hint="eastAsia"/>
          <w:b/>
          <w:sz w:val="24"/>
          <w:highlight w:val="yellow"/>
        </w:rPr>
        <w:t>人人</w:t>
      </w:r>
      <w:r w:rsidRPr="00F42770">
        <w:rPr>
          <w:rFonts w:hint="eastAsia"/>
          <w:sz w:val="24"/>
          <w:highlight w:val="yellow"/>
        </w:rPr>
        <w:t>享有健康保健”主要体现的是</w:t>
      </w:r>
      <w:r w:rsidRPr="00F42770">
        <w:rPr>
          <w:rFonts w:hint="eastAsia"/>
          <w:sz w:val="24"/>
          <w:highlight w:val="yellow"/>
        </w:rPr>
        <w:t xml:space="preserve">             A</w:t>
      </w:r>
    </w:p>
    <w:p w:rsidR="00042D06" w:rsidRPr="00F42770" w:rsidRDefault="00042D06" w:rsidP="00307FB3">
      <w:pPr>
        <w:numPr>
          <w:ilvl w:val="0"/>
          <w:numId w:val="47"/>
        </w:numPr>
        <w:rPr>
          <w:sz w:val="24"/>
          <w:highlight w:val="yellow"/>
        </w:rPr>
      </w:pPr>
      <w:r w:rsidRPr="00F42770">
        <w:rPr>
          <w:rFonts w:hint="eastAsia"/>
          <w:sz w:val="24"/>
          <w:highlight w:val="yellow"/>
        </w:rPr>
        <w:t>医疗活动中的</w:t>
      </w:r>
      <w:r w:rsidRPr="00F42770">
        <w:rPr>
          <w:rFonts w:hint="eastAsia"/>
          <w:b/>
          <w:sz w:val="24"/>
          <w:highlight w:val="yellow"/>
          <w:u w:val="single"/>
        </w:rPr>
        <w:t>人体实验</w:t>
      </w:r>
      <w:r w:rsidRPr="00F42770">
        <w:rPr>
          <w:rFonts w:hint="eastAsia"/>
          <w:sz w:val="24"/>
          <w:highlight w:val="yellow"/>
        </w:rPr>
        <w:t>主要体现的是</w:t>
      </w:r>
      <w:r w:rsidRPr="00F42770">
        <w:rPr>
          <w:rFonts w:hint="eastAsia"/>
          <w:sz w:val="24"/>
          <w:highlight w:val="yellow"/>
        </w:rPr>
        <w:t xml:space="preserve">                                      B</w:t>
      </w: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r w:rsidRPr="00FC4ECA">
        <w:rPr>
          <w:rFonts w:hint="eastAsia"/>
          <w:sz w:val="24"/>
        </w:rPr>
        <w:t>医学伦理学的基本范畴</w:t>
      </w:r>
    </w:p>
    <w:p w:rsidR="00042D06" w:rsidRPr="00FC4ECA" w:rsidRDefault="00042D06" w:rsidP="00042D06">
      <w:pPr>
        <w:rPr>
          <w:sz w:val="24"/>
        </w:rPr>
      </w:pPr>
      <w:r w:rsidRPr="00FC4ECA">
        <w:rPr>
          <w:rFonts w:hint="eastAsia"/>
          <w:sz w:val="24"/>
        </w:rPr>
        <w:t>A1</w:t>
      </w:r>
      <w:r w:rsidRPr="00FC4ECA">
        <w:rPr>
          <w:rFonts w:hint="eastAsia"/>
          <w:sz w:val="24"/>
        </w:rPr>
        <w:t>型题</w:t>
      </w:r>
    </w:p>
    <w:p w:rsidR="00042D06" w:rsidRPr="00FC4ECA" w:rsidRDefault="00042D06" w:rsidP="00307FB3">
      <w:pPr>
        <w:numPr>
          <w:ilvl w:val="0"/>
          <w:numId w:val="48"/>
        </w:numPr>
        <w:rPr>
          <w:sz w:val="24"/>
        </w:rPr>
      </w:pPr>
      <w:r w:rsidRPr="00FC4ECA">
        <w:rPr>
          <w:rFonts w:hint="eastAsia"/>
          <w:sz w:val="24"/>
        </w:rPr>
        <w:t>下面对道德义务的理解，不正确的是</w:t>
      </w:r>
    </w:p>
    <w:p w:rsidR="00042D06" w:rsidRPr="00FC4ECA" w:rsidRDefault="00042D06" w:rsidP="00307FB3">
      <w:pPr>
        <w:numPr>
          <w:ilvl w:val="0"/>
          <w:numId w:val="49"/>
        </w:numPr>
        <w:rPr>
          <w:sz w:val="24"/>
        </w:rPr>
      </w:pPr>
      <w:r w:rsidRPr="00FC4ECA">
        <w:rPr>
          <w:rFonts w:hint="eastAsia"/>
          <w:sz w:val="24"/>
        </w:rPr>
        <w:t>道德义务是各人对他人、社会所负的道德责任</w:t>
      </w:r>
    </w:p>
    <w:p w:rsidR="00042D06" w:rsidRPr="00FC4ECA" w:rsidRDefault="00042D06" w:rsidP="00307FB3">
      <w:pPr>
        <w:numPr>
          <w:ilvl w:val="0"/>
          <w:numId w:val="49"/>
        </w:numPr>
        <w:rPr>
          <w:sz w:val="24"/>
        </w:rPr>
      </w:pPr>
      <w:r w:rsidRPr="00FC4ECA">
        <w:rPr>
          <w:rFonts w:hint="eastAsia"/>
          <w:sz w:val="24"/>
        </w:rPr>
        <w:t>道德义务不以道德权利为前提</w:t>
      </w:r>
    </w:p>
    <w:p w:rsidR="00042D06" w:rsidRPr="00FC4ECA" w:rsidRDefault="00042D06" w:rsidP="00307FB3">
      <w:pPr>
        <w:numPr>
          <w:ilvl w:val="0"/>
          <w:numId w:val="49"/>
        </w:numPr>
        <w:rPr>
          <w:sz w:val="24"/>
        </w:rPr>
      </w:pPr>
      <w:r w:rsidRPr="00FC4ECA">
        <w:rPr>
          <w:rFonts w:hint="eastAsia"/>
          <w:sz w:val="24"/>
        </w:rPr>
        <w:t>道德义务是非强制性、自觉履行的义务</w:t>
      </w:r>
    </w:p>
    <w:p w:rsidR="00042D06" w:rsidRPr="00FC4ECA" w:rsidRDefault="00042D06" w:rsidP="00307FB3">
      <w:pPr>
        <w:numPr>
          <w:ilvl w:val="0"/>
          <w:numId w:val="49"/>
        </w:numPr>
        <w:rPr>
          <w:sz w:val="24"/>
        </w:rPr>
      </w:pPr>
      <w:r w:rsidRPr="00FC4ECA">
        <w:rPr>
          <w:rFonts w:hint="eastAsia"/>
          <w:sz w:val="24"/>
        </w:rPr>
        <w:t>道德义务与道德权利向对应</w:t>
      </w:r>
    </w:p>
    <w:p w:rsidR="00042D06" w:rsidRPr="00FC4ECA" w:rsidRDefault="00042D06" w:rsidP="00307FB3">
      <w:pPr>
        <w:numPr>
          <w:ilvl w:val="0"/>
          <w:numId w:val="49"/>
        </w:numPr>
        <w:rPr>
          <w:color w:val="FF0000"/>
          <w:sz w:val="24"/>
        </w:rPr>
      </w:pPr>
      <w:r w:rsidRPr="00FC4ECA">
        <w:rPr>
          <w:rFonts w:hint="eastAsia"/>
          <w:color w:val="FF0000"/>
          <w:sz w:val="24"/>
        </w:rPr>
        <w:t>不尽道德义务就不能获得道德权利</w:t>
      </w:r>
    </w:p>
    <w:p w:rsidR="00042D06" w:rsidRPr="00FC4ECA" w:rsidRDefault="00042D06" w:rsidP="00307FB3">
      <w:pPr>
        <w:numPr>
          <w:ilvl w:val="0"/>
          <w:numId w:val="50"/>
        </w:numPr>
        <w:rPr>
          <w:sz w:val="24"/>
        </w:rPr>
      </w:pPr>
      <w:r w:rsidRPr="00FC4ECA">
        <w:rPr>
          <w:rFonts w:hint="eastAsia"/>
          <w:sz w:val="24"/>
        </w:rPr>
        <w:t>下列表述中，不属于病人道德权利的是</w:t>
      </w:r>
      <w:r w:rsidRPr="00FC4ECA">
        <w:rPr>
          <w:rFonts w:hint="eastAsia"/>
          <w:sz w:val="24"/>
        </w:rPr>
        <w:t>D</w:t>
      </w:r>
    </w:p>
    <w:p w:rsidR="00042D06" w:rsidRPr="00FC4ECA" w:rsidRDefault="00042D06" w:rsidP="00042D06">
      <w:pPr>
        <w:rPr>
          <w:sz w:val="24"/>
        </w:rPr>
      </w:pPr>
      <w:r w:rsidRPr="00FC4ECA">
        <w:rPr>
          <w:rFonts w:hint="eastAsia"/>
          <w:sz w:val="24"/>
        </w:rPr>
        <w:t>A\</w:t>
      </w:r>
      <w:r w:rsidRPr="00FC4ECA">
        <w:rPr>
          <w:rFonts w:hint="eastAsia"/>
          <w:sz w:val="24"/>
        </w:rPr>
        <w:t>、享受医疗服务的权利</w:t>
      </w:r>
    </w:p>
    <w:p w:rsidR="00042D06" w:rsidRPr="00FC4ECA" w:rsidRDefault="00042D06" w:rsidP="00042D06">
      <w:pPr>
        <w:rPr>
          <w:sz w:val="24"/>
        </w:rPr>
      </w:pPr>
      <w:r w:rsidRPr="00FC4ECA">
        <w:rPr>
          <w:rFonts w:hint="eastAsia"/>
          <w:sz w:val="24"/>
        </w:rPr>
        <w:t>B</w:t>
      </w:r>
      <w:r w:rsidRPr="00FC4ECA">
        <w:rPr>
          <w:rFonts w:hint="eastAsia"/>
          <w:sz w:val="24"/>
        </w:rPr>
        <w:t>、获得所患病情实况的权利</w:t>
      </w:r>
    </w:p>
    <w:p w:rsidR="00042D06" w:rsidRPr="00FC4ECA" w:rsidRDefault="00042D06" w:rsidP="00042D06">
      <w:pPr>
        <w:rPr>
          <w:sz w:val="24"/>
        </w:rPr>
      </w:pPr>
      <w:r w:rsidRPr="00FC4ECA">
        <w:rPr>
          <w:rFonts w:hint="eastAsia"/>
          <w:sz w:val="24"/>
        </w:rPr>
        <w:t>C</w:t>
      </w:r>
      <w:r w:rsidRPr="00FC4ECA">
        <w:rPr>
          <w:rFonts w:hint="eastAsia"/>
          <w:sz w:val="24"/>
        </w:rPr>
        <w:t>、监督医疗过程的权利</w:t>
      </w:r>
    </w:p>
    <w:p w:rsidR="00042D06" w:rsidRPr="00FC4ECA" w:rsidRDefault="00042D06" w:rsidP="00042D06">
      <w:pPr>
        <w:rPr>
          <w:sz w:val="24"/>
        </w:rPr>
      </w:pPr>
      <w:r w:rsidRPr="00FC4ECA">
        <w:rPr>
          <w:rFonts w:hint="eastAsia"/>
          <w:sz w:val="24"/>
        </w:rPr>
        <w:t>D</w:t>
      </w:r>
      <w:r w:rsidRPr="00FC4ECA">
        <w:rPr>
          <w:rFonts w:hint="eastAsia"/>
          <w:sz w:val="24"/>
        </w:rPr>
        <w:t>、要求保守个人任何隐私的权利</w:t>
      </w:r>
    </w:p>
    <w:p w:rsidR="00042D06" w:rsidRPr="00FC4ECA" w:rsidRDefault="00042D06" w:rsidP="00042D06">
      <w:pPr>
        <w:rPr>
          <w:sz w:val="24"/>
        </w:rPr>
      </w:pPr>
      <w:r w:rsidRPr="00FC4ECA">
        <w:rPr>
          <w:rFonts w:hint="eastAsia"/>
          <w:sz w:val="24"/>
        </w:rPr>
        <w:t>E</w:t>
      </w:r>
      <w:r w:rsidRPr="00FC4ECA">
        <w:rPr>
          <w:rFonts w:hint="eastAsia"/>
          <w:sz w:val="24"/>
        </w:rPr>
        <w:t>、拒绝治疗和人体实验的权利</w:t>
      </w:r>
    </w:p>
    <w:p w:rsidR="00042D06" w:rsidRPr="00FC4ECA" w:rsidRDefault="00042D06" w:rsidP="00307FB3">
      <w:pPr>
        <w:numPr>
          <w:ilvl w:val="0"/>
          <w:numId w:val="50"/>
        </w:numPr>
        <w:rPr>
          <w:sz w:val="24"/>
        </w:rPr>
      </w:pPr>
      <w:r w:rsidRPr="00FC4ECA">
        <w:rPr>
          <w:rFonts w:hint="eastAsia"/>
          <w:sz w:val="24"/>
        </w:rPr>
        <w:t>下列表述，不是病人应尽的道德义务的是：</w:t>
      </w:r>
    </w:p>
    <w:p w:rsidR="00042D06" w:rsidRPr="00FC4ECA" w:rsidRDefault="00042D06" w:rsidP="00307FB3">
      <w:pPr>
        <w:numPr>
          <w:ilvl w:val="0"/>
          <w:numId w:val="51"/>
        </w:numPr>
        <w:rPr>
          <w:sz w:val="24"/>
        </w:rPr>
      </w:pPr>
      <w:r w:rsidRPr="00FC4ECA">
        <w:rPr>
          <w:rFonts w:hint="eastAsia"/>
          <w:sz w:val="24"/>
        </w:rPr>
        <w:t>积极配合治疗的义务</w:t>
      </w:r>
    </w:p>
    <w:p w:rsidR="00042D06" w:rsidRPr="00FC4ECA" w:rsidRDefault="00042D06" w:rsidP="00307FB3">
      <w:pPr>
        <w:numPr>
          <w:ilvl w:val="0"/>
          <w:numId w:val="51"/>
        </w:numPr>
        <w:rPr>
          <w:sz w:val="24"/>
        </w:rPr>
      </w:pPr>
      <w:r w:rsidRPr="00FC4ECA">
        <w:rPr>
          <w:rFonts w:hint="eastAsia"/>
          <w:sz w:val="24"/>
        </w:rPr>
        <w:t>尊重医务人员劳动的义务</w:t>
      </w:r>
    </w:p>
    <w:p w:rsidR="00042D06" w:rsidRPr="00FC4ECA" w:rsidRDefault="00042D06" w:rsidP="00307FB3">
      <w:pPr>
        <w:numPr>
          <w:ilvl w:val="0"/>
          <w:numId w:val="51"/>
        </w:numPr>
        <w:rPr>
          <w:sz w:val="24"/>
        </w:rPr>
      </w:pPr>
      <w:r w:rsidRPr="00FC4ECA">
        <w:rPr>
          <w:rFonts w:hint="eastAsia"/>
          <w:sz w:val="24"/>
        </w:rPr>
        <w:t>遵守医院规章制度的义务</w:t>
      </w:r>
    </w:p>
    <w:p w:rsidR="00042D06" w:rsidRPr="00FC4ECA" w:rsidRDefault="00042D06" w:rsidP="00307FB3">
      <w:pPr>
        <w:numPr>
          <w:ilvl w:val="0"/>
          <w:numId w:val="51"/>
        </w:numPr>
        <w:rPr>
          <w:color w:val="FF0000"/>
          <w:sz w:val="24"/>
        </w:rPr>
      </w:pPr>
      <w:r w:rsidRPr="00FC4ECA">
        <w:rPr>
          <w:rFonts w:hint="eastAsia"/>
          <w:color w:val="FF0000"/>
          <w:sz w:val="24"/>
        </w:rPr>
        <w:t>保守医疗差错事故秘密的义务</w:t>
      </w:r>
    </w:p>
    <w:p w:rsidR="00042D06" w:rsidRPr="00FC4ECA" w:rsidRDefault="00042D06" w:rsidP="00307FB3">
      <w:pPr>
        <w:numPr>
          <w:ilvl w:val="0"/>
          <w:numId w:val="51"/>
        </w:numPr>
        <w:rPr>
          <w:sz w:val="24"/>
        </w:rPr>
      </w:pPr>
      <w:r w:rsidRPr="00FC4ECA">
        <w:rPr>
          <w:rFonts w:hint="eastAsia"/>
          <w:sz w:val="24"/>
        </w:rPr>
        <w:t>支持医学科学研究的义务</w:t>
      </w:r>
    </w:p>
    <w:p w:rsidR="00042D06" w:rsidRPr="00FC4ECA" w:rsidRDefault="00042D06" w:rsidP="00307FB3">
      <w:pPr>
        <w:numPr>
          <w:ilvl w:val="0"/>
          <w:numId w:val="52"/>
        </w:numPr>
        <w:rPr>
          <w:sz w:val="24"/>
        </w:rPr>
      </w:pPr>
      <w:r w:rsidRPr="00FC4ECA">
        <w:rPr>
          <w:rFonts w:hint="eastAsia"/>
          <w:sz w:val="24"/>
        </w:rPr>
        <w:t>下面关于医务人员权利的理解，不正确的是</w:t>
      </w:r>
    </w:p>
    <w:p w:rsidR="00042D06" w:rsidRPr="00FC4ECA" w:rsidRDefault="00042D06" w:rsidP="00307FB3">
      <w:pPr>
        <w:numPr>
          <w:ilvl w:val="0"/>
          <w:numId w:val="53"/>
        </w:numPr>
        <w:rPr>
          <w:sz w:val="24"/>
        </w:rPr>
      </w:pPr>
      <w:r w:rsidRPr="00FC4ECA">
        <w:rPr>
          <w:rFonts w:hint="eastAsia"/>
          <w:sz w:val="24"/>
        </w:rPr>
        <w:t>医务人员享受权利的前提是履行自己的义务</w:t>
      </w:r>
    </w:p>
    <w:p w:rsidR="00042D06" w:rsidRPr="00FC4ECA" w:rsidRDefault="00042D06" w:rsidP="00307FB3">
      <w:pPr>
        <w:numPr>
          <w:ilvl w:val="0"/>
          <w:numId w:val="53"/>
        </w:numPr>
        <w:rPr>
          <w:sz w:val="24"/>
        </w:rPr>
      </w:pPr>
      <w:r w:rsidRPr="00FC4ECA">
        <w:rPr>
          <w:rFonts w:hint="eastAsia"/>
          <w:sz w:val="24"/>
        </w:rPr>
        <w:t>医务人员权利的范围是维护病人平等权利的实现，促进病人身心健康</w:t>
      </w:r>
    </w:p>
    <w:p w:rsidR="00042D06" w:rsidRPr="00FC4ECA" w:rsidRDefault="00042D06" w:rsidP="00307FB3">
      <w:pPr>
        <w:numPr>
          <w:ilvl w:val="0"/>
          <w:numId w:val="53"/>
        </w:numPr>
        <w:rPr>
          <w:sz w:val="24"/>
        </w:rPr>
      </w:pPr>
      <w:r w:rsidRPr="00FC4ECA">
        <w:rPr>
          <w:rFonts w:hint="eastAsia"/>
          <w:sz w:val="24"/>
        </w:rPr>
        <w:t>医务人员享有的职业权利是其必须履行的义务</w:t>
      </w:r>
    </w:p>
    <w:p w:rsidR="00042D06" w:rsidRPr="00FC4ECA" w:rsidRDefault="00042D06" w:rsidP="00307FB3">
      <w:pPr>
        <w:numPr>
          <w:ilvl w:val="0"/>
          <w:numId w:val="53"/>
        </w:numPr>
        <w:rPr>
          <w:sz w:val="24"/>
        </w:rPr>
      </w:pPr>
      <w:r w:rsidRPr="00FC4ECA">
        <w:rPr>
          <w:rFonts w:hint="eastAsia"/>
          <w:sz w:val="24"/>
        </w:rPr>
        <w:t>医务人员享有的权力是病人实现自己医疗权利的义务</w:t>
      </w:r>
    </w:p>
    <w:p w:rsidR="00042D06" w:rsidRPr="00FC4ECA" w:rsidRDefault="00042D06" w:rsidP="00307FB3">
      <w:pPr>
        <w:numPr>
          <w:ilvl w:val="0"/>
          <w:numId w:val="53"/>
        </w:numPr>
        <w:rPr>
          <w:color w:val="FF0000"/>
          <w:sz w:val="24"/>
        </w:rPr>
      </w:pPr>
      <w:r w:rsidRPr="00FC4ECA">
        <w:rPr>
          <w:rFonts w:hint="eastAsia"/>
          <w:color w:val="FF0000"/>
          <w:sz w:val="24"/>
        </w:rPr>
        <w:t>医务人员的权利与病人权利发生矛盾时，要求医务人员放弃权利而服从病人的权利</w:t>
      </w:r>
    </w:p>
    <w:p w:rsidR="00042D06" w:rsidRPr="00FC4ECA" w:rsidRDefault="00042D06" w:rsidP="00307FB3">
      <w:pPr>
        <w:numPr>
          <w:ilvl w:val="0"/>
          <w:numId w:val="54"/>
        </w:numPr>
        <w:rPr>
          <w:sz w:val="24"/>
        </w:rPr>
      </w:pPr>
      <w:r w:rsidRPr="00FC4ECA">
        <w:rPr>
          <w:rFonts w:hint="eastAsia"/>
          <w:sz w:val="24"/>
        </w:rPr>
        <w:t>下列叙述，不属于医务人员的自主性的内容的是：</w:t>
      </w:r>
    </w:p>
    <w:p w:rsidR="00042D06" w:rsidRPr="00FC4ECA" w:rsidRDefault="00042D06" w:rsidP="00307FB3">
      <w:pPr>
        <w:numPr>
          <w:ilvl w:val="0"/>
          <w:numId w:val="55"/>
        </w:numPr>
        <w:rPr>
          <w:sz w:val="24"/>
        </w:rPr>
      </w:pPr>
      <w:r w:rsidRPr="00FC4ECA">
        <w:rPr>
          <w:rFonts w:hint="eastAsia"/>
          <w:sz w:val="24"/>
        </w:rPr>
        <w:t>有权对病人的疾病做出判断，并依据临床经验采取必要的治疗措施</w:t>
      </w:r>
    </w:p>
    <w:p w:rsidR="00042D06" w:rsidRPr="00FC4ECA" w:rsidRDefault="00042D06" w:rsidP="00307FB3">
      <w:pPr>
        <w:numPr>
          <w:ilvl w:val="0"/>
          <w:numId w:val="55"/>
        </w:numPr>
        <w:rPr>
          <w:sz w:val="24"/>
        </w:rPr>
      </w:pPr>
      <w:r w:rsidRPr="00FC4ECA">
        <w:rPr>
          <w:rFonts w:hint="eastAsia"/>
          <w:sz w:val="24"/>
        </w:rPr>
        <w:t>有权根据病情需要开具诊断证明，并依据临床经验采取必要的治疗措施</w:t>
      </w:r>
    </w:p>
    <w:p w:rsidR="00042D06" w:rsidRPr="00FC4ECA" w:rsidRDefault="00042D06" w:rsidP="00307FB3">
      <w:pPr>
        <w:numPr>
          <w:ilvl w:val="0"/>
          <w:numId w:val="55"/>
        </w:numPr>
        <w:rPr>
          <w:sz w:val="24"/>
        </w:rPr>
      </w:pPr>
      <w:r w:rsidRPr="00FC4ECA">
        <w:rPr>
          <w:rFonts w:hint="eastAsia"/>
          <w:sz w:val="24"/>
        </w:rPr>
        <w:t>有权要求病人和家属配合治疗</w:t>
      </w:r>
    </w:p>
    <w:p w:rsidR="00042D06" w:rsidRPr="00FC4ECA" w:rsidRDefault="00042D06" w:rsidP="00307FB3">
      <w:pPr>
        <w:numPr>
          <w:ilvl w:val="0"/>
          <w:numId w:val="55"/>
        </w:numPr>
        <w:rPr>
          <w:color w:val="FF0000"/>
          <w:sz w:val="24"/>
        </w:rPr>
      </w:pPr>
      <w:r w:rsidRPr="00FC4ECA">
        <w:rPr>
          <w:rFonts w:hint="eastAsia"/>
          <w:color w:val="FF0000"/>
          <w:sz w:val="24"/>
        </w:rPr>
        <w:t>医生在为病人考虑的情况下，有权不经病人同意替其做出和实施重大医疗决策</w:t>
      </w:r>
    </w:p>
    <w:p w:rsidR="00042D06" w:rsidRPr="00FC4ECA" w:rsidRDefault="00042D06" w:rsidP="00307FB3">
      <w:pPr>
        <w:numPr>
          <w:ilvl w:val="0"/>
          <w:numId w:val="55"/>
        </w:numPr>
        <w:rPr>
          <w:sz w:val="24"/>
        </w:rPr>
      </w:pPr>
      <w:r w:rsidRPr="00FC4ECA">
        <w:rPr>
          <w:rFonts w:hint="eastAsia"/>
          <w:sz w:val="24"/>
        </w:rPr>
        <w:t>在特殊情况下，医务人员享有对病人的干涉权</w:t>
      </w:r>
    </w:p>
    <w:p w:rsidR="00042D06" w:rsidRPr="00FC4ECA" w:rsidRDefault="00042D06" w:rsidP="00307FB3">
      <w:pPr>
        <w:numPr>
          <w:ilvl w:val="0"/>
          <w:numId w:val="56"/>
        </w:numPr>
        <w:rPr>
          <w:sz w:val="24"/>
        </w:rPr>
      </w:pPr>
      <w:r w:rsidRPr="00FC4ECA">
        <w:rPr>
          <w:rFonts w:hint="eastAsia"/>
          <w:sz w:val="24"/>
        </w:rPr>
        <w:t>下面关于医务人员对病人的医务，不正确的是</w:t>
      </w:r>
    </w:p>
    <w:p w:rsidR="00042D06" w:rsidRPr="00FC4ECA" w:rsidRDefault="00042D06" w:rsidP="00307FB3">
      <w:pPr>
        <w:numPr>
          <w:ilvl w:val="0"/>
          <w:numId w:val="57"/>
        </w:numPr>
        <w:rPr>
          <w:sz w:val="24"/>
        </w:rPr>
      </w:pPr>
      <w:r w:rsidRPr="00FC4ECA">
        <w:rPr>
          <w:rFonts w:hint="eastAsia"/>
          <w:sz w:val="24"/>
        </w:rPr>
        <w:t>治愈病人的疾病史医务人员的基本道德义务</w:t>
      </w:r>
    </w:p>
    <w:p w:rsidR="00042D06" w:rsidRPr="00FC4ECA" w:rsidRDefault="00042D06" w:rsidP="00307FB3">
      <w:pPr>
        <w:numPr>
          <w:ilvl w:val="0"/>
          <w:numId w:val="57"/>
        </w:numPr>
        <w:rPr>
          <w:color w:val="FF0000"/>
          <w:sz w:val="24"/>
        </w:rPr>
      </w:pPr>
      <w:r w:rsidRPr="00FC4ECA">
        <w:rPr>
          <w:rFonts w:hint="eastAsia"/>
          <w:color w:val="FF0000"/>
          <w:sz w:val="24"/>
        </w:rPr>
        <w:t>只解除病人去躯体痛苦的义务</w:t>
      </w:r>
    </w:p>
    <w:p w:rsidR="00042D06" w:rsidRPr="00FC4ECA" w:rsidRDefault="00042D06" w:rsidP="00307FB3">
      <w:pPr>
        <w:numPr>
          <w:ilvl w:val="0"/>
          <w:numId w:val="57"/>
        </w:numPr>
        <w:rPr>
          <w:sz w:val="24"/>
        </w:rPr>
      </w:pPr>
      <w:r w:rsidRPr="00FC4ECA">
        <w:rPr>
          <w:rFonts w:hint="eastAsia"/>
          <w:sz w:val="24"/>
        </w:rPr>
        <w:t>解除病人心理的、精神的痛苦的义务</w:t>
      </w:r>
    </w:p>
    <w:p w:rsidR="00042D06" w:rsidRPr="00FC4ECA" w:rsidRDefault="00042D06" w:rsidP="00307FB3">
      <w:pPr>
        <w:numPr>
          <w:ilvl w:val="0"/>
          <w:numId w:val="57"/>
        </w:numPr>
        <w:rPr>
          <w:sz w:val="24"/>
        </w:rPr>
      </w:pPr>
      <w:r w:rsidRPr="00FC4ECA">
        <w:rPr>
          <w:rFonts w:hint="eastAsia"/>
          <w:sz w:val="24"/>
        </w:rPr>
        <w:t>对病人所患基本进行解释的义务</w:t>
      </w:r>
    </w:p>
    <w:p w:rsidR="00042D06" w:rsidRPr="00FC4ECA" w:rsidRDefault="00042D06" w:rsidP="00307FB3">
      <w:pPr>
        <w:numPr>
          <w:ilvl w:val="0"/>
          <w:numId w:val="57"/>
        </w:numPr>
        <w:rPr>
          <w:sz w:val="24"/>
        </w:rPr>
      </w:pPr>
      <w:r w:rsidRPr="00FC4ECA">
        <w:rPr>
          <w:rFonts w:hint="eastAsia"/>
          <w:sz w:val="24"/>
        </w:rPr>
        <w:t>只解除患者躯体痛苦的医务</w:t>
      </w:r>
    </w:p>
    <w:p w:rsidR="00042D06" w:rsidRPr="00FC4ECA" w:rsidRDefault="00042D06" w:rsidP="00307FB3">
      <w:pPr>
        <w:numPr>
          <w:ilvl w:val="0"/>
          <w:numId w:val="58"/>
        </w:numPr>
        <w:rPr>
          <w:sz w:val="24"/>
        </w:rPr>
      </w:pPr>
      <w:r w:rsidRPr="00FC4ECA">
        <w:rPr>
          <w:rFonts w:hint="eastAsia"/>
          <w:sz w:val="24"/>
        </w:rPr>
        <w:t>下列各项不属于病人权利的是：</w:t>
      </w:r>
    </w:p>
    <w:p w:rsidR="00042D06" w:rsidRPr="00FC4ECA" w:rsidRDefault="00042D06" w:rsidP="00307FB3">
      <w:pPr>
        <w:numPr>
          <w:ilvl w:val="0"/>
          <w:numId w:val="59"/>
        </w:numPr>
        <w:rPr>
          <w:sz w:val="24"/>
        </w:rPr>
      </w:pPr>
      <w:r w:rsidRPr="00FC4ECA">
        <w:rPr>
          <w:rFonts w:hint="eastAsia"/>
          <w:sz w:val="24"/>
        </w:rPr>
        <w:t>在任何时候退出人体实验</w:t>
      </w:r>
    </w:p>
    <w:p w:rsidR="00042D06" w:rsidRPr="00FC4ECA" w:rsidRDefault="00042D06" w:rsidP="00307FB3">
      <w:pPr>
        <w:numPr>
          <w:ilvl w:val="0"/>
          <w:numId w:val="59"/>
        </w:numPr>
        <w:rPr>
          <w:sz w:val="24"/>
        </w:rPr>
      </w:pPr>
      <w:r w:rsidRPr="00FC4ECA">
        <w:rPr>
          <w:rFonts w:hint="eastAsia"/>
          <w:sz w:val="24"/>
        </w:rPr>
        <w:t>拒绝疾病的治疗、</w:t>
      </w:r>
    </w:p>
    <w:p w:rsidR="00042D06" w:rsidRPr="00FC4ECA" w:rsidRDefault="00042D06" w:rsidP="00307FB3">
      <w:pPr>
        <w:numPr>
          <w:ilvl w:val="0"/>
          <w:numId w:val="59"/>
        </w:numPr>
        <w:rPr>
          <w:sz w:val="24"/>
        </w:rPr>
      </w:pPr>
      <w:r w:rsidRPr="00FC4ECA">
        <w:rPr>
          <w:rFonts w:hint="eastAsia"/>
          <w:sz w:val="24"/>
        </w:rPr>
        <w:t>监督医疗过程</w:t>
      </w:r>
    </w:p>
    <w:p w:rsidR="00042D06" w:rsidRPr="00FC4ECA" w:rsidRDefault="00042D06" w:rsidP="00307FB3">
      <w:pPr>
        <w:numPr>
          <w:ilvl w:val="0"/>
          <w:numId w:val="59"/>
        </w:numPr>
        <w:rPr>
          <w:sz w:val="24"/>
        </w:rPr>
      </w:pPr>
      <w:r w:rsidRPr="00FC4ECA">
        <w:rPr>
          <w:rFonts w:hint="eastAsia"/>
          <w:sz w:val="24"/>
        </w:rPr>
        <w:t>获悉病情</w:t>
      </w:r>
    </w:p>
    <w:p w:rsidR="00042D06" w:rsidRPr="00FC4ECA" w:rsidRDefault="00042D06" w:rsidP="00307FB3">
      <w:pPr>
        <w:numPr>
          <w:ilvl w:val="0"/>
          <w:numId w:val="59"/>
        </w:numPr>
        <w:rPr>
          <w:color w:val="FF0000"/>
          <w:sz w:val="24"/>
        </w:rPr>
      </w:pPr>
      <w:r w:rsidRPr="00FC4ECA">
        <w:rPr>
          <w:rFonts w:hint="eastAsia"/>
          <w:color w:val="FF0000"/>
          <w:sz w:val="24"/>
        </w:rPr>
        <w:t>以上都不是</w:t>
      </w:r>
    </w:p>
    <w:p w:rsidR="00042D06" w:rsidRPr="00FC4ECA" w:rsidRDefault="00042D06" w:rsidP="00307FB3">
      <w:pPr>
        <w:numPr>
          <w:ilvl w:val="0"/>
          <w:numId w:val="60"/>
        </w:numPr>
        <w:rPr>
          <w:sz w:val="24"/>
        </w:rPr>
      </w:pPr>
      <w:r w:rsidRPr="00FC4ECA">
        <w:rPr>
          <w:rFonts w:hint="eastAsia"/>
          <w:sz w:val="24"/>
        </w:rPr>
        <w:t>下列关于病人的义务，错误的是</w:t>
      </w:r>
    </w:p>
    <w:p w:rsidR="00042D06" w:rsidRPr="00FC4ECA" w:rsidRDefault="00042D06" w:rsidP="00307FB3">
      <w:pPr>
        <w:numPr>
          <w:ilvl w:val="0"/>
          <w:numId w:val="61"/>
        </w:numPr>
        <w:rPr>
          <w:color w:val="FF0000"/>
          <w:sz w:val="24"/>
        </w:rPr>
      </w:pPr>
      <w:r w:rsidRPr="00FC4ECA">
        <w:rPr>
          <w:rFonts w:hint="eastAsia"/>
          <w:color w:val="FF0000"/>
          <w:sz w:val="24"/>
        </w:rPr>
        <w:t>不能怀疑医生的诊断</w:t>
      </w:r>
    </w:p>
    <w:p w:rsidR="00042D06" w:rsidRPr="00FC4ECA" w:rsidRDefault="00042D06" w:rsidP="00307FB3">
      <w:pPr>
        <w:numPr>
          <w:ilvl w:val="0"/>
          <w:numId w:val="61"/>
        </w:numPr>
        <w:rPr>
          <w:sz w:val="24"/>
        </w:rPr>
      </w:pPr>
      <w:r w:rsidRPr="00FC4ECA">
        <w:rPr>
          <w:rFonts w:hint="eastAsia"/>
          <w:sz w:val="24"/>
        </w:rPr>
        <w:lastRenderedPageBreak/>
        <w:t>为支持医学教学而为学生做示范</w:t>
      </w:r>
    </w:p>
    <w:p w:rsidR="00042D06" w:rsidRPr="00FC4ECA" w:rsidRDefault="00042D06" w:rsidP="00307FB3">
      <w:pPr>
        <w:numPr>
          <w:ilvl w:val="0"/>
          <w:numId w:val="61"/>
        </w:numPr>
        <w:rPr>
          <w:sz w:val="24"/>
        </w:rPr>
      </w:pPr>
      <w:r w:rsidRPr="00FC4ECA">
        <w:rPr>
          <w:rFonts w:hint="eastAsia"/>
          <w:sz w:val="24"/>
        </w:rPr>
        <w:t>为支持医学科研而做人体实验</w:t>
      </w:r>
    </w:p>
    <w:p w:rsidR="00042D06" w:rsidRPr="00FC4ECA" w:rsidRDefault="00042D06" w:rsidP="00307FB3">
      <w:pPr>
        <w:numPr>
          <w:ilvl w:val="0"/>
          <w:numId w:val="61"/>
        </w:numPr>
        <w:rPr>
          <w:sz w:val="24"/>
        </w:rPr>
      </w:pPr>
      <w:r w:rsidRPr="00FC4ECA">
        <w:rPr>
          <w:rFonts w:hint="eastAsia"/>
          <w:sz w:val="24"/>
        </w:rPr>
        <w:t>尊重医务人员的劳动</w:t>
      </w:r>
    </w:p>
    <w:p w:rsidR="00042D06" w:rsidRPr="00FC4ECA" w:rsidRDefault="00042D06" w:rsidP="00307FB3">
      <w:pPr>
        <w:numPr>
          <w:ilvl w:val="0"/>
          <w:numId w:val="61"/>
        </w:numPr>
        <w:rPr>
          <w:sz w:val="24"/>
        </w:rPr>
      </w:pPr>
      <w:r w:rsidRPr="00FC4ECA">
        <w:rPr>
          <w:rFonts w:hint="eastAsia"/>
          <w:sz w:val="24"/>
        </w:rPr>
        <w:t>支付医疗费用</w:t>
      </w:r>
    </w:p>
    <w:p w:rsidR="00042D06" w:rsidRPr="00FC4ECA" w:rsidRDefault="00042D06" w:rsidP="00307FB3">
      <w:pPr>
        <w:numPr>
          <w:ilvl w:val="0"/>
          <w:numId w:val="62"/>
        </w:numPr>
        <w:rPr>
          <w:sz w:val="24"/>
        </w:rPr>
      </w:pPr>
      <w:r w:rsidRPr="00FC4ECA">
        <w:rPr>
          <w:rFonts w:hint="eastAsia"/>
          <w:sz w:val="24"/>
        </w:rPr>
        <w:t>下列</w:t>
      </w:r>
      <w:smartTag w:uri="urn:schemas-microsoft-com:office:smarttags" w:element="PersonName">
        <w:smartTagPr>
          <w:attr w:name="ProductID" w:val="关于"/>
        </w:smartTagPr>
        <w:r w:rsidRPr="00FC4ECA">
          <w:rPr>
            <w:rFonts w:hint="eastAsia"/>
            <w:sz w:val="24"/>
          </w:rPr>
          <w:t>关于</w:t>
        </w:r>
      </w:smartTag>
      <w:r w:rsidRPr="00FC4ECA">
        <w:rPr>
          <w:rFonts w:hint="eastAsia"/>
          <w:sz w:val="24"/>
        </w:rPr>
        <w:t>医师的义务，错误的是</w:t>
      </w:r>
    </w:p>
    <w:p w:rsidR="00042D06" w:rsidRPr="00FC4ECA" w:rsidRDefault="00042D06" w:rsidP="00307FB3">
      <w:pPr>
        <w:numPr>
          <w:ilvl w:val="0"/>
          <w:numId w:val="63"/>
        </w:numPr>
        <w:rPr>
          <w:sz w:val="24"/>
        </w:rPr>
      </w:pPr>
      <w:r w:rsidRPr="00FC4ECA">
        <w:rPr>
          <w:rFonts w:hint="eastAsia"/>
          <w:sz w:val="24"/>
        </w:rPr>
        <w:t>对生命垂危病人救治时，要敢于承担风险</w:t>
      </w:r>
    </w:p>
    <w:p w:rsidR="00042D06" w:rsidRPr="00FC4ECA" w:rsidRDefault="00042D06" w:rsidP="00307FB3">
      <w:pPr>
        <w:numPr>
          <w:ilvl w:val="0"/>
          <w:numId w:val="63"/>
        </w:numPr>
        <w:rPr>
          <w:sz w:val="24"/>
        </w:rPr>
      </w:pPr>
      <w:r w:rsidRPr="00FC4ECA">
        <w:rPr>
          <w:rFonts w:hint="eastAsia"/>
          <w:sz w:val="24"/>
        </w:rPr>
        <w:t>对病人进行医学科普知识宣传和健康教育</w:t>
      </w:r>
    </w:p>
    <w:p w:rsidR="00042D06" w:rsidRPr="00FC4ECA" w:rsidRDefault="00042D06" w:rsidP="00307FB3">
      <w:pPr>
        <w:numPr>
          <w:ilvl w:val="0"/>
          <w:numId w:val="63"/>
        </w:numPr>
        <w:rPr>
          <w:sz w:val="24"/>
        </w:rPr>
      </w:pPr>
      <w:r w:rsidRPr="00FC4ECA">
        <w:rPr>
          <w:rFonts w:hint="eastAsia"/>
          <w:sz w:val="24"/>
        </w:rPr>
        <w:t>毫不犹豫地进入灾区、疫区</w:t>
      </w:r>
    </w:p>
    <w:p w:rsidR="00042D06" w:rsidRPr="00FC4ECA" w:rsidRDefault="00042D06" w:rsidP="00307FB3">
      <w:pPr>
        <w:numPr>
          <w:ilvl w:val="0"/>
          <w:numId w:val="63"/>
        </w:numPr>
        <w:rPr>
          <w:sz w:val="24"/>
        </w:rPr>
      </w:pPr>
      <w:r w:rsidRPr="00FC4ECA">
        <w:rPr>
          <w:rFonts w:hint="eastAsia"/>
          <w:sz w:val="24"/>
        </w:rPr>
        <w:t>尊重患者的任何宗教信仰</w:t>
      </w:r>
    </w:p>
    <w:p w:rsidR="00042D06" w:rsidRPr="00FC4ECA" w:rsidRDefault="00042D06" w:rsidP="00307FB3">
      <w:pPr>
        <w:numPr>
          <w:ilvl w:val="0"/>
          <w:numId w:val="63"/>
        </w:numPr>
        <w:rPr>
          <w:color w:val="FF0000"/>
          <w:sz w:val="24"/>
        </w:rPr>
      </w:pPr>
      <w:r w:rsidRPr="00FC4ECA">
        <w:rPr>
          <w:rFonts w:hint="eastAsia"/>
          <w:color w:val="FF0000"/>
          <w:sz w:val="24"/>
        </w:rPr>
        <w:t>以上都不是</w:t>
      </w:r>
    </w:p>
    <w:p w:rsidR="00042D06" w:rsidRPr="00FC4ECA" w:rsidRDefault="00042D06" w:rsidP="00307FB3">
      <w:pPr>
        <w:numPr>
          <w:ilvl w:val="0"/>
          <w:numId w:val="64"/>
        </w:numPr>
        <w:rPr>
          <w:sz w:val="24"/>
        </w:rPr>
      </w:pPr>
      <w:r w:rsidRPr="00FC4ECA">
        <w:rPr>
          <w:rFonts w:hint="eastAsia"/>
          <w:sz w:val="24"/>
        </w:rPr>
        <w:t>下列</w:t>
      </w:r>
      <w:smartTag w:uri="urn:schemas-microsoft-com:office:smarttags" w:element="PersonName">
        <w:smartTagPr>
          <w:attr w:name="ProductID" w:val="关于"/>
        </w:smartTagPr>
        <w:r w:rsidRPr="00FC4ECA">
          <w:rPr>
            <w:rFonts w:hint="eastAsia"/>
            <w:sz w:val="24"/>
          </w:rPr>
          <w:t>关于</w:t>
        </w:r>
      </w:smartTag>
      <w:r w:rsidRPr="00FC4ECA">
        <w:rPr>
          <w:rFonts w:hint="eastAsia"/>
          <w:sz w:val="24"/>
        </w:rPr>
        <w:t>医师的权利，错误的是</w:t>
      </w:r>
    </w:p>
    <w:p w:rsidR="00042D06" w:rsidRPr="00FC4ECA" w:rsidRDefault="00042D06" w:rsidP="00307FB3">
      <w:pPr>
        <w:numPr>
          <w:ilvl w:val="0"/>
          <w:numId w:val="65"/>
        </w:numPr>
        <w:rPr>
          <w:sz w:val="24"/>
        </w:rPr>
      </w:pPr>
      <w:r w:rsidRPr="00FC4ECA">
        <w:rPr>
          <w:rFonts w:hint="eastAsia"/>
          <w:sz w:val="24"/>
        </w:rPr>
        <w:t>医师的权力必须服从病人的权利</w:t>
      </w:r>
    </w:p>
    <w:p w:rsidR="00042D06" w:rsidRPr="00FC4ECA" w:rsidRDefault="00042D06" w:rsidP="00307FB3">
      <w:pPr>
        <w:numPr>
          <w:ilvl w:val="0"/>
          <w:numId w:val="65"/>
        </w:numPr>
        <w:rPr>
          <w:color w:val="FF0000"/>
          <w:sz w:val="24"/>
        </w:rPr>
      </w:pPr>
      <w:r w:rsidRPr="00FC4ECA">
        <w:rPr>
          <w:rFonts w:hint="eastAsia"/>
          <w:color w:val="FF0000"/>
          <w:sz w:val="24"/>
        </w:rPr>
        <w:t>医师的权利必须服从病人的权利</w:t>
      </w:r>
    </w:p>
    <w:p w:rsidR="00042D06" w:rsidRPr="00FC4ECA" w:rsidRDefault="00042D06" w:rsidP="00307FB3">
      <w:pPr>
        <w:numPr>
          <w:ilvl w:val="0"/>
          <w:numId w:val="65"/>
        </w:numPr>
        <w:rPr>
          <w:sz w:val="24"/>
        </w:rPr>
      </w:pPr>
      <w:r w:rsidRPr="00FC4ECA">
        <w:rPr>
          <w:rFonts w:hint="eastAsia"/>
          <w:sz w:val="24"/>
        </w:rPr>
        <w:t>医师权利的前提是履行自己的义务</w:t>
      </w:r>
    </w:p>
    <w:p w:rsidR="00042D06" w:rsidRPr="00FC4ECA" w:rsidRDefault="00042D06" w:rsidP="00307FB3">
      <w:pPr>
        <w:numPr>
          <w:ilvl w:val="0"/>
          <w:numId w:val="65"/>
        </w:numPr>
        <w:rPr>
          <w:sz w:val="24"/>
        </w:rPr>
      </w:pPr>
      <w:r w:rsidRPr="00FC4ECA">
        <w:rPr>
          <w:rFonts w:hint="eastAsia"/>
          <w:sz w:val="24"/>
        </w:rPr>
        <w:t>医师的权利具有一定的自主性</w:t>
      </w:r>
    </w:p>
    <w:p w:rsidR="00042D06" w:rsidRPr="00FC4ECA" w:rsidRDefault="00042D06" w:rsidP="00307FB3">
      <w:pPr>
        <w:numPr>
          <w:ilvl w:val="0"/>
          <w:numId w:val="65"/>
        </w:numPr>
        <w:rPr>
          <w:sz w:val="24"/>
        </w:rPr>
      </w:pPr>
      <w:r w:rsidRPr="00FC4ECA">
        <w:rPr>
          <w:rFonts w:hint="eastAsia"/>
          <w:sz w:val="24"/>
        </w:rPr>
        <w:t>医师有特殊干涉权</w:t>
      </w:r>
    </w:p>
    <w:p w:rsidR="00042D06" w:rsidRPr="00FC4ECA" w:rsidRDefault="00042D06" w:rsidP="00307FB3">
      <w:pPr>
        <w:numPr>
          <w:ilvl w:val="0"/>
          <w:numId w:val="66"/>
        </w:numPr>
        <w:rPr>
          <w:color w:val="FF0000"/>
          <w:sz w:val="24"/>
        </w:rPr>
      </w:pPr>
      <w:smartTag w:uri="urn:schemas-microsoft-com:office:smarttags" w:element="PersonName">
        <w:smartTagPr>
          <w:attr w:name="ProductID" w:val="关于"/>
        </w:smartTagPr>
        <w:r w:rsidRPr="00FC4ECA">
          <w:rPr>
            <w:rFonts w:hint="eastAsia"/>
            <w:color w:val="FF0000"/>
            <w:sz w:val="24"/>
          </w:rPr>
          <w:t>关于</w:t>
        </w:r>
      </w:smartTag>
      <w:r w:rsidRPr="00FC4ECA">
        <w:rPr>
          <w:rFonts w:hint="eastAsia"/>
          <w:color w:val="FF0000"/>
          <w:sz w:val="24"/>
        </w:rPr>
        <w:t>医师的特殊干涉权，正确的是</w:t>
      </w:r>
      <w:r w:rsidRPr="00FC4ECA">
        <w:rPr>
          <w:rFonts w:hint="eastAsia"/>
          <w:color w:val="FF0000"/>
          <w:sz w:val="24"/>
        </w:rPr>
        <w:t>C</w:t>
      </w:r>
    </w:p>
    <w:p w:rsidR="00042D06" w:rsidRPr="00FC4ECA" w:rsidRDefault="00042D06" w:rsidP="00307FB3">
      <w:pPr>
        <w:numPr>
          <w:ilvl w:val="0"/>
          <w:numId w:val="67"/>
        </w:numPr>
        <w:rPr>
          <w:sz w:val="24"/>
        </w:rPr>
      </w:pPr>
      <w:r w:rsidRPr="00FC4ECA">
        <w:rPr>
          <w:rFonts w:hint="eastAsia"/>
          <w:sz w:val="24"/>
        </w:rPr>
        <w:t>是医师特殊的职业权力，不具有自主性</w:t>
      </w:r>
    </w:p>
    <w:p w:rsidR="00042D06" w:rsidRPr="00FC4ECA" w:rsidRDefault="00042D06" w:rsidP="00307FB3">
      <w:pPr>
        <w:numPr>
          <w:ilvl w:val="0"/>
          <w:numId w:val="67"/>
        </w:numPr>
        <w:rPr>
          <w:sz w:val="24"/>
        </w:rPr>
      </w:pPr>
      <w:r w:rsidRPr="00FC4ECA">
        <w:rPr>
          <w:rFonts w:hint="eastAsia"/>
          <w:sz w:val="24"/>
        </w:rPr>
        <w:t>是医师特殊的职业权力，</w:t>
      </w:r>
      <w:r w:rsidRPr="00F42770">
        <w:rPr>
          <w:rFonts w:hint="eastAsia"/>
          <w:b/>
          <w:sz w:val="24"/>
        </w:rPr>
        <w:t>具有普遍性</w:t>
      </w:r>
    </w:p>
    <w:p w:rsidR="00042D06" w:rsidRPr="00FC4ECA" w:rsidRDefault="00042D06" w:rsidP="00307FB3">
      <w:pPr>
        <w:numPr>
          <w:ilvl w:val="0"/>
          <w:numId w:val="67"/>
        </w:numPr>
        <w:rPr>
          <w:sz w:val="24"/>
        </w:rPr>
      </w:pPr>
      <w:r w:rsidRPr="00FC4ECA">
        <w:rPr>
          <w:rFonts w:hint="eastAsia"/>
          <w:sz w:val="24"/>
        </w:rPr>
        <w:t>应服从于社会利益</w:t>
      </w:r>
    </w:p>
    <w:p w:rsidR="00042D06" w:rsidRPr="00FC4ECA" w:rsidRDefault="00042D06" w:rsidP="00307FB3">
      <w:pPr>
        <w:numPr>
          <w:ilvl w:val="0"/>
          <w:numId w:val="67"/>
        </w:numPr>
        <w:rPr>
          <w:sz w:val="24"/>
        </w:rPr>
      </w:pPr>
      <w:r w:rsidRPr="00FC4ECA">
        <w:rPr>
          <w:rFonts w:hint="eastAsia"/>
          <w:sz w:val="24"/>
        </w:rPr>
        <w:t>应服从于病人的权利</w:t>
      </w:r>
    </w:p>
    <w:p w:rsidR="00042D06" w:rsidRPr="00FC4ECA" w:rsidRDefault="00042D06" w:rsidP="00307FB3">
      <w:pPr>
        <w:numPr>
          <w:ilvl w:val="0"/>
          <w:numId w:val="67"/>
        </w:numPr>
        <w:rPr>
          <w:sz w:val="24"/>
        </w:rPr>
      </w:pPr>
      <w:r w:rsidRPr="00FC4ECA">
        <w:rPr>
          <w:rFonts w:hint="eastAsia"/>
          <w:sz w:val="24"/>
        </w:rPr>
        <w:t>与病人的利益相冲突</w:t>
      </w:r>
    </w:p>
    <w:p w:rsidR="00042D06" w:rsidRPr="00FC4ECA" w:rsidRDefault="00042D06" w:rsidP="00307FB3">
      <w:pPr>
        <w:numPr>
          <w:ilvl w:val="0"/>
          <w:numId w:val="68"/>
        </w:numPr>
        <w:rPr>
          <w:color w:val="FF0000"/>
          <w:sz w:val="24"/>
        </w:rPr>
      </w:pPr>
      <w:r w:rsidRPr="00FC4ECA">
        <w:rPr>
          <w:rFonts w:hint="eastAsia"/>
          <w:color w:val="FF0000"/>
          <w:sz w:val="24"/>
        </w:rPr>
        <w:t>病人的自主权在下列哪种情况下有效</w:t>
      </w:r>
      <w:r w:rsidRPr="00FC4ECA">
        <w:rPr>
          <w:rFonts w:hint="eastAsia"/>
          <w:color w:val="FF0000"/>
          <w:sz w:val="24"/>
        </w:rPr>
        <w:t>E</w:t>
      </w:r>
    </w:p>
    <w:p w:rsidR="00042D06" w:rsidRPr="00FC4ECA" w:rsidRDefault="00042D06" w:rsidP="00307FB3">
      <w:pPr>
        <w:numPr>
          <w:ilvl w:val="0"/>
          <w:numId w:val="69"/>
        </w:numPr>
        <w:rPr>
          <w:sz w:val="24"/>
        </w:rPr>
      </w:pPr>
      <w:r w:rsidRPr="00FC4ECA">
        <w:rPr>
          <w:rFonts w:hint="eastAsia"/>
          <w:sz w:val="24"/>
        </w:rPr>
        <w:t>患精神疾病时</w:t>
      </w:r>
    </w:p>
    <w:p w:rsidR="00042D06" w:rsidRPr="00FC4ECA" w:rsidRDefault="00042D06" w:rsidP="00307FB3">
      <w:pPr>
        <w:numPr>
          <w:ilvl w:val="0"/>
          <w:numId w:val="69"/>
        </w:numPr>
        <w:rPr>
          <w:sz w:val="24"/>
        </w:rPr>
      </w:pPr>
      <w:r w:rsidRPr="00FC4ECA">
        <w:rPr>
          <w:rFonts w:hint="eastAsia"/>
          <w:sz w:val="24"/>
        </w:rPr>
        <w:t>医生的特使干涉权面前、</w:t>
      </w:r>
    </w:p>
    <w:p w:rsidR="00042D06" w:rsidRPr="00FC4ECA" w:rsidRDefault="00042D06" w:rsidP="00307FB3">
      <w:pPr>
        <w:numPr>
          <w:ilvl w:val="0"/>
          <w:numId w:val="69"/>
        </w:numPr>
        <w:rPr>
          <w:sz w:val="24"/>
        </w:rPr>
      </w:pPr>
      <w:r w:rsidRPr="00FC4ECA">
        <w:rPr>
          <w:rFonts w:hint="eastAsia"/>
          <w:sz w:val="24"/>
        </w:rPr>
        <w:t>与某个病人的利益冲突时</w:t>
      </w:r>
    </w:p>
    <w:p w:rsidR="00042D06" w:rsidRPr="00FC4ECA" w:rsidRDefault="00042D06" w:rsidP="00307FB3">
      <w:pPr>
        <w:numPr>
          <w:ilvl w:val="0"/>
          <w:numId w:val="69"/>
        </w:numPr>
        <w:rPr>
          <w:sz w:val="24"/>
        </w:rPr>
      </w:pPr>
      <w:r w:rsidRPr="00FC4ECA">
        <w:rPr>
          <w:rFonts w:hint="eastAsia"/>
          <w:sz w:val="24"/>
        </w:rPr>
        <w:t>与自我根本利益冲突时</w:t>
      </w:r>
    </w:p>
    <w:p w:rsidR="00042D06" w:rsidRPr="00FC4ECA" w:rsidRDefault="00042D06" w:rsidP="00307FB3">
      <w:pPr>
        <w:numPr>
          <w:ilvl w:val="0"/>
          <w:numId w:val="69"/>
        </w:numPr>
        <w:rPr>
          <w:sz w:val="24"/>
        </w:rPr>
      </w:pPr>
      <w:r w:rsidRPr="00FC4ECA">
        <w:rPr>
          <w:rFonts w:hint="eastAsia"/>
          <w:sz w:val="24"/>
        </w:rPr>
        <w:t>以上均不是</w:t>
      </w:r>
    </w:p>
    <w:p w:rsidR="00042D06" w:rsidRPr="00FC4ECA" w:rsidRDefault="00042D06" w:rsidP="00307FB3">
      <w:pPr>
        <w:numPr>
          <w:ilvl w:val="0"/>
          <w:numId w:val="70"/>
        </w:numPr>
        <w:rPr>
          <w:sz w:val="24"/>
        </w:rPr>
      </w:pPr>
      <w:r w:rsidRPr="00FC4ECA">
        <w:rPr>
          <w:rFonts w:hint="eastAsia"/>
          <w:sz w:val="24"/>
        </w:rPr>
        <w:t>下列关于审慎的说法中，错误的是</w:t>
      </w:r>
    </w:p>
    <w:p w:rsidR="00042D06" w:rsidRPr="00FC4ECA" w:rsidRDefault="00042D06" w:rsidP="00307FB3">
      <w:pPr>
        <w:numPr>
          <w:ilvl w:val="0"/>
          <w:numId w:val="71"/>
        </w:numPr>
        <w:rPr>
          <w:color w:val="FF0000"/>
          <w:sz w:val="24"/>
        </w:rPr>
      </w:pPr>
      <w:r w:rsidRPr="00FC4ECA">
        <w:rPr>
          <w:rFonts w:hint="eastAsia"/>
          <w:color w:val="FF0000"/>
          <w:sz w:val="24"/>
        </w:rPr>
        <w:t>是医学伦理学的特有的道德规范</w:t>
      </w:r>
    </w:p>
    <w:p w:rsidR="00042D06" w:rsidRPr="00FC4ECA" w:rsidRDefault="00042D06" w:rsidP="00307FB3">
      <w:pPr>
        <w:numPr>
          <w:ilvl w:val="0"/>
          <w:numId w:val="71"/>
        </w:numPr>
        <w:rPr>
          <w:sz w:val="24"/>
        </w:rPr>
      </w:pPr>
      <w:r w:rsidRPr="00FC4ECA">
        <w:rPr>
          <w:rFonts w:hint="eastAsia"/>
          <w:sz w:val="24"/>
        </w:rPr>
        <w:t>是一种医疗作风</w:t>
      </w:r>
    </w:p>
    <w:p w:rsidR="00042D06" w:rsidRPr="00FC4ECA" w:rsidRDefault="00042D06" w:rsidP="00307FB3">
      <w:pPr>
        <w:numPr>
          <w:ilvl w:val="0"/>
          <w:numId w:val="71"/>
        </w:numPr>
        <w:rPr>
          <w:sz w:val="24"/>
        </w:rPr>
      </w:pPr>
      <w:r w:rsidRPr="00FC4ECA">
        <w:rPr>
          <w:rFonts w:hint="eastAsia"/>
          <w:sz w:val="24"/>
        </w:rPr>
        <w:t>可以使医疗质量得到提高</w:t>
      </w:r>
    </w:p>
    <w:p w:rsidR="00042D06" w:rsidRPr="00FC4ECA" w:rsidRDefault="00042D06" w:rsidP="00307FB3">
      <w:pPr>
        <w:numPr>
          <w:ilvl w:val="0"/>
          <w:numId w:val="71"/>
        </w:numPr>
        <w:rPr>
          <w:sz w:val="24"/>
        </w:rPr>
      </w:pPr>
      <w:r w:rsidRPr="00FC4ECA">
        <w:rPr>
          <w:rFonts w:hint="eastAsia"/>
          <w:sz w:val="24"/>
        </w:rPr>
        <w:t>有利于良好的职业道德的培养</w:t>
      </w:r>
    </w:p>
    <w:p w:rsidR="00042D06" w:rsidRPr="00FC4ECA" w:rsidRDefault="00042D06" w:rsidP="00307FB3">
      <w:pPr>
        <w:numPr>
          <w:ilvl w:val="0"/>
          <w:numId w:val="71"/>
        </w:numPr>
        <w:rPr>
          <w:sz w:val="24"/>
        </w:rPr>
      </w:pPr>
      <w:r w:rsidRPr="00FC4ECA">
        <w:rPr>
          <w:rFonts w:hint="eastAsia"/>
          <w:sz w:val="24"/>
        </w:rPr>
        <w:t>可促使业务能力和技术水平的提高</w:t>
      </w:r>
    </w:p>
    <w:p w:rsidR="00042D06" w:rsidRPr="00FC4ECA" w:rsidRDefault="00042D06" w:rsidP="00307FB3">
      <w:pPr>
        <w:numPr>
          <w:ilvl w:val="0"/>
          <w:numId w:val="72"/>
        </w:numPr>
        <w:rPr>
          <w:color w:val="FF0000"/>
          <w:sz w:val="24"/>
        </w:rPr>
      </w:pPr>
      <w:r w:rsidRPr="00FC4ECA">
        <w:rPr>
          <w:rFonts w:hint="eastAsia"/>
          <w:color w:val="FF0000"/>
          <w:sz w:val="24"/>
        </w:rPr>
        <w:t>下列关于保密的说法中，错误的是</w:t>
      </w:r>
      <w:r w:rsidRPr="00FC4ECA">
        <w:rPr>
          <w:rFonts w:hint="eastAsia"/>
          <w:color w:val="FF0000"/>
          <w:sz w:val="24"/>
        </w:rPr>
        <w:t>E</w:t>
      </w:r>
    </w:p>
    <w:p w:rsidR="00042D06" w:rsidRPr="00FC4ECA" w:rsidRDefault="00042D06" w:rsidP="00307FB3">
      <w:pPr>
        <w:numPr>
          <w:ilvl w:val="0"/>
          <w:numId w:val="73"/>
        </w:numPr>
        <w:rPr>
          <w:sz w:val="24"/>
        </w:rPr>
      </w:pPr>
      <w:r w:rsidRPr="00FC4ECA">
        <w:rPr>
          <w:rFonts w:hint="eastAsia"/>
          <w:sz w:val="24"/>
        </w:rPr>
        <w:t>对他人和社会有害的医疗秘密不属于保密的范围</w:t>
      </w:r>
    </w:p>
    <w:p w:rsidR="00042D06" w:rsidRPr="00FC4ECA" w:rsidRDefault="00042D06" w:rsidP="00307FB3">
      <w:pPr>
        <w:numPr>
          <w:ilvl w:val="0"/>
          <w:numId w:val="73"/>
        </w:numPr>
        <w:rPr>
          <w:sz w:val="24"/>
        </w:rPr>
      </w:pPr>
      <w:r w:rsidRPr="00FC4ECA">
        <w:rPr>
          <w:rFonts w:hint="eastAsia"/>
          <w:sz w:val="24"/>
        </w:rPr>
        <w:t>医师对病人的不良诊断保密</w:t>
      </w:r>
    </w:p>
    <w:p w:rsidR="00042D06" w:rsidRPr="00FC4ECA" w:rsidRDefault="00042D06" w:rsidP="00307FB3">
      <w:pPr>
        <w:numPr>
          <w:ilvl w:val="0"/>
          <w:numId w:val="73"/>
        </w:numPr>
        <w:rPr>
          <w:sz w:val="24"/>
        </w:rPr>
      </w:pPr>
      <w:r w:rsidRPr="00FC4ECA">
        <w:rPr>
          <w:rFonts w:hint="eastAsia"/>
          <w:sz w:val="24"/>
        </w:rPr>
        <w:t>医师应为病人的病史保密</w:t>
      </w:r>
    </w:p>
    <w:p w:rsidR="00042D06" w:rsidRPr="00FC4ECA" w:rsidRDefault="00042D06" w:rsidP="00307FB3">
      <w:pPr>
        <w:numPr>
          <w:ilvl w:val="0"/>
          <w:numId w:val="73"/>
        </w:numPr>
        <w:rPr>
          <w:sz w:val="24"/>
        </w:rPr>
      </w:pPr>
      <w:r w:rsidRPr="00FC4ECA">
        <w:rPr>
          <w:rFonts w:hint="eastAsia"/>
          <w:sz w:val="24"/>
        </w:rPr>
        <w:t>医师应对病人的不良预后保密</w:t>
      </w:r>
    </w:p>
    <w:p w:rsidR="00042D06" w:rsidRPr="00FC4ECA" w:rsidRDefault="00042D06" w:rsidP="00307FB3">
      <w:pPr>
        <w:numPr>
          <w:ilvl w:val="0"/>
          <w:numId w:val="73"/>
        </w:numPr>
        <w:rPr>
          <w:sz w:val="24"/>
        </w:rPr>
      </w:pPr>
      <w:r w:rsidRPr="00FC4ECA">
        <w:rPr>
          <w:rFonts w:hint="eastAsia"/>
          <w:sz w:val="24"/>
        </w:rPr>
        <w:t>以上均不是</w:t>
      </w:r>
    </w:p>
    <w:p w:rsidR="00042D06" w:rsidRPr="00FC4ECA" w:rsidRDefault="00042D06" w:rsidP="00307FB3">
      <w:pPr>
        <w:numPr>
          <w:ilvl w:val="0"/>
          <w:numId w:val="74"/>
        </w:numPr>
        <w:rPr>
          <w:sz w:val="24"/>
        </w:rPr>
      </w:pPr>
      <w:r w:rsidRPr="00FC4ECA">
        <w:rPr>
          <w:rFonts w:hint="eastAsia"/>
          <w:sz w:val="24"/>
        </w:rPr>
        <w:t>下列关于保密的说法，错误的是</w:t>
      </w:r>
    </w:p>
    <w:p w:rsidR="00042D06" w:rsidRPr="00FC4ECA" w:rsidRDefault="00042D06" w:rsidP="00307FB3">
      <w:pPr>
        <w:numPr>
          <w:ilvl w:val="0"/>
          <w:numId w:val="75"/>
        </w:numPr>
        <w:rPr>
          <w:sz w:val="24"/>
        </w:rPr>
      </w:pPr>
      <w:r w:rsidRPr="00FC4ECA">
        <w:rPr>
          <w:rFonts w:hint="eastAsia"/>
          <w:sz w:val="24"/>
        </w:rPr>
        <w:t>对病人保密是为了增强病人的康复信心</w:t>
      </w:r>
    </w:p>
    <w:p w:rsidR="00042D06" w:rsidRPr="00FC4ECA" w:rsidRDefault="00042D06" w:rsidP="00307FB3">
      <w:pPr>
        <w:numPr>
          <w:ilvl w:val="0"/>
          <w:numId w:val="75"/>
        </w:numPr>
        <w:rPr>
          <w:sz w:val="24"/>
        </w:rPr>
      </w:pPr>
      <w:r w:rsidRPr="00FC4ECA">
        <w:rPr>
          <w:rFonts w:hint="eastAsia"/>
          <w:sz w:val="24"/>
        </w:rPr>
        <w:t>对病人保密，是为了让病人配合治疗</w:t>
      </w:r>
    </w:p>
    <w:p w:rsidR="00042D06" w:rsidRPr="00FC4ECA" w:rsidRDefault="00042D06" w:rsidP="00307FB3">
      <w:pPr>
        <w:numPr>
          <w:ilvl w:val="0"/>
          <w:numId w:val="75"/>
        </w:numPr>
        <w:rPr>
          <w:sz w:val="24"/>
        </w:rPr>
      </w:pPr>
      <w:r w:rsidRPr="00FC4ECA">
        <w:rPr>
          <w:rFonts w:hint="eastAsia"/>
          <w:sz w:val="24"/>
        </w:rPr>
        <w:t>对病人保密与病人的利益并不矛盾</w:t>
      </w:r>
    </w:p>
    <w:p w:rsidR="00042D06" w:rsidRPr="00FC4ECA" w:rsidRDefault="00042D06" w:rsidP="00307FB3">
      <w:pPr>
        <w:numPr>
          <w:ilvl w:val="0"/>
          <w:numId w:val="75"/>
        </w:numPr>
        <w:rPr>
          <w:sz w:val="24"/>
        </w:rPr>
      </w:pPr>
      <w:r w:rsidRPr="00FC4ECA">
        <w:rPr>
          <w:rFonts w:hint="eastAsia"/>
          <w:sz w:val="24"/>
        </w:rPr>
        <w:t>对某些可能给病人带来</w:t>
      </w:r>
      <w:r w:rsidRPr="009219B8">
        <w:rPr>
          <w:rFonts w:hint="eastAsia"/>
          <w:b/>
          <w:sz w:val="24"/>
        </w:rPr>
        <w:t>沉重精神打击的诊断和预后</w:t>
      </w:r>
      <w:r w:rsidRPr="00FC4ECA">
        <w:rPr>
          <w:rFonts w:hint="eastAsia"/>
          <w:sz w:val="24"/>
        </w:rPr>
        <w:t>应保密</w:t>
      </w:r>
    </w:p>
    <w:p w:rsidR="00042D06" w:rsidRPr="00FC4ECA" w:rsidRDefault="00042D06" w:rsidP="00307FB3">
      <w:pPr>
        <w:numPr>
          <w:ilvl w:val="0"/>
          <w:numId w:val="75"/>
        </w:numPr>
        <w:rPr>
          <w:color w:val="FF0000"/>
          <w:sz w:val="24"/>
        </w:rPr>
      </w:pPr>
      <w:r w:rsidRPr="00FC4ECA">
        <w:rPr>
          <w:rFonts w:hint="eastAsia"/>
          <w:color w:val="FF0000"/>
          <w:sz w:val="24"/>
        </w:rPr>
        <w:t>对某些不会影响疗效且坚决要求告知的危重病患者的病情也应保密</w:t>
      </w:r>
    </w:p>
    <w:p w:rsidR="00042D06" w:rsidRPr="00FC4ECA" w:rsidRDefault="00042D06" w:rsidP="00307FB3">
      <w:pPr>
        <w:numPr>
          <w:ilvl w:val="0"/>
          <w:numId w:val="76"/>
        </w:numPr>
        <w:rPr>
          <w:sz w:val="24"/>
        </w:rPr>
      </w:pPr>
      <w:r w:rsidRPr="00FC4ECA">
        <w:rPr>
          <w:rFonts w:hint="eastAsia"/>
          <w:sz w:val="24"/>
        </w:rPr>
        <w:t>下列情况下，医生不应承</w:t>
      </w:r>
      <w:proofErr w:type="gramStart"/>
      <w:r w:rsidRPr="00FC4ECA">
        <w:rPr>
          <w:rFonts w:hint="eastAsia"/>
          <w:sz w:val="24"/>
        </w:rPr>
        <w:t>担道德</w:t>
      </w:r>
      <w:proofErr w:type="gramEnd"/>
      <w:r w:rsidRPr="00FC4ECA">
        <w:rPr>
          <w:rFonts w:hint="eastAsia"/>
          <w:sz w:val="24"/>
        </w:rPr>
        <w:t>责任的是</w:t>
      </w:r>
    </w:p>
    <w:p w:rsidR="00042D06" w:rsidRPr="00FC4ECA" w:rsidRDefault="00042D06" w:rsidP="00307FB3">
      <w:pPr>
        <w:numPr>
          <w:ilvl w:val="0"/>
          <w:numId w:val="77"/>
        </w:numPr>
        <w:rPr>
          <w:sz w:val="24"/>
        </w:rPr>
      </w:pPr>
      <w:r w:rsidRPr="00FC4ECA">
        <w:rPr>
          <w:rFonts w:hint="eastAsia"/>
          <w:sz w:val="24"/>
        </w:rPr>
        <w:t>遇到疫情、灾情的情况下</w:t>
      </w:r>
    </w:p>
    <w:p w:rsidR="00042D06" w:rsidRPr="00FC4ECA" w:rsidRDefault="00042D06" w:rsidP="00307FB3">
      <w:pPr>
        <w:numPr>
          <w:ilvl w:val="0"/>
          <w:numId w:val="77"/>
        </w:numPr>
        <w:rPr>
          <w:sz w:val="24"/>
        </w:rPr>
      </w:pPr>
      <w:r w:rsidRPr="00FC4ECA">
        <w:rPr>
          <w:rFonts w:hint="eastAsia"/>
          <w:sz w:val="24"/>
        </w:rPr>
        <w:t>抢救生命垂危的病人等情况下</w:t>
      </w:r>
    </w:p>
    <w:p w:rsidR="00042D06" w:rsidRPr="00FC4ECA" w:rsidRDefault="00042D06" w:rsidP="00307FB3">
      <w:pPr>
        <w:numPr>
          <w:ilvl w:val="0"/>
          <w:numId w:val="77"/>
        </w:numPr>
        <w:rPr>
          <w:sz w:val="24"/>
        </w:rPr>
      </w:pPr>
      <w:r w:rsidRPr="00FC4ECA">
        <w:rPr>
          <w:rFonts w:hint="eastAsia"/>
          <w:sz w:val="24"/>
        </w:rPr>
        <w:lastRenderedPageBreak/>
        <w:t>运用高技术为病人诊治疾病的情况下</w:t>
      </w:r>
    </w:p>
    <w:p w:rsidR="00042D06" w:rsidRPr="00FC4ECA" w:rsidRDefault="00042D06" w:rsidP="00307FB3">
      <w:pPr>
        <w:numPr>
          <w:ilvl w:val="0"/>
          <w:numId w:val="77"/>
        </w:numPr>
        <w:rPr>
          <w:color w:val="FF0000"/>
          <w:sz w:val="24"/>
        </w:rPr>
      </w:pPr>
      <w:r w:rsidRPr="00FC4ECA">
        <w:rPr>
          <w:rFonts w:hint="eastAsia"/>
          <w:color w:val="FF0000"/>
          <w:sz w:val="24"/>
        </w:rPr>
        <w:t>中断了医患关系的病人</w:t>
      </w:r>
    </w:p>
    <w:p w:rsidR="00042D06" w:rsidRPr="00FC4ECA" w:rsidRDefault="00042D06" w:rsidP="00307FB3">
      <w:pPr>
        <w:numPr>
          <w:ilvl w:val="0"/>
          <w:numId w:val="77"/>
        </w:numPr>
        <w:rPr>
          <w:sz w:val="24"/>
        </w:rPr>
      </w:pPr>
      <w:r w:rsidRPr="00FC4ECA">
        <w:rPr>
          <w:rFonts w:hint="eastAsia"/>
          <w:sz w:val="24"/>
        </w:rPr>
        <w:t>病人对医疗方案的选择</w:t>
      </w:r>
    </w:p>
    <w:p w:rsidR="00042D06" w:rsidRPr="00FC4ECA" w:rsidRDefault="00042D06" w:rsidP="00307FB3">
      <w:pPr>
        <w:numPr>
          <w:ilvl w:val="0"/>
          <w:numId w:val="78"/>
        </w:numPr>
        <w:rPr>
          <w:sz w:val="24"/>
        </w:rPr>
      </w:pPr>
      <w:r w:rsidRPr="00FC4ECA">
        <w:rPr>
          <w:rFonts w:hint="eastAsia"/>
          <w:sz w:val="24"/>
        </w:rPr>
        <w:t>我国古代医学家把“用药”比作“用刑”，这一思想体现了何种医德范畴的重要性：</w:t>
      </w:r>
    </w:p>
    <w:p w:rsidR="00042D06" w:rsidRPr="00FC4ECA" w:rsidRDefault="00042D06" w:rsidP="00307FB3">
      <w:pPr>
        <w:numPr>
          <w:ilvl w:val="0"/>
          <w:numId w:val="79"/>
        </w:numPr>
        <w:rPr>
          <w:sz w:val="24"/>
        </w:rPr>
      </w:pPr>
      <w:r w:rsidRPr="00FC4ECA">
        <w:rPr>
          <w:rFonts w:hint="eastAsia"/>
          <w:sz w:val="24"/>
        </w:rPr>
        <w:t>情感</w:t>
      </w:r>
      <w:r w:rsidRPr="00FC4ECA">
        <w:rPr>
          <w:rFonts w:hint="eastAsia"/>
          <w:sz w:val="24"/>
        </w:rPr>
        <w:t xml:space="preserve">  B</w:t>
      </w:r>
      <w:r w:rsidRPr="00FC4ECA">
        <w:rPr>
          <w:rFonts w:hint="eastAsia"/>
          <w:sz w:val="24"/>
        </w:rPr>
        <w:t>、义务</w:t>
      </w:r>
      <w:r w:rsidRPr="00FC4ECA">
        <w:rPr>
          <w:rFonts w:hint="eastAsia"/>
          <w:sz w:val="24"/>
        </w:rPr>
        <w:t xml:space="preserve">  C</w:t>
      </w:r>
      <w:r w:rsidRPr="00FC4ECA">
        <w:rPr>
          <w:rFonts w:hint="eastAsia"/>
          <w:sz w:val="24"/>
        </w:rPr>
        <w:t>、良心</w:t>
      </w:r>
      <w:r w:rsidRPr="00FC4ECA">
        <w:rPr>
          <w:rFonts w:hint="eastAsia"/>
          <w:color w:val="FF0000"/>
          <w:sz w:val="24"/>
        </w:rPr>
        <w:t xml:space="preserve">   D</w:t>
      </w:r>
      <w:r w:rsidRPr="00FC4ECA">
        <w:rPr>
          <w:rFonts w:hint="eastAsia"/>
          <w:color w:val="FF0000"/>
          <w:sz w:val="24"/>
        </w:rPr>
        <w:t>、审慎</w:t>
      </w:r>
      <w:r w:rsidRPr="00FC4ECA">
        <w:rPr>
          <w:rFonts w:hint="eastAsia"/>
          <w:color w:val="FF0000"/>
          <w:sz w:val="24"/>
        </w:rPr>
        <w:t xml:space="preserve"> </w:t>
      </w:r>
      <w:r w:rsidRPr="00FC4ECA">
        <w:rPr>
          <w:rFonts w:hint="eastAsia"/>
          <w:sz w:val="24"/>
        </w:rPr>
        <w:t xml:space="preserve">  E</w:t>
      </w:r>
      <w:r w:rsidRPr="00FC4ECA">
        <w:rPr>
          <w:rFonts w:hint="eastAsia"/>
          <w:sz w:val="24"/>
        </w:rPr>
        <w:t>、保密</w:t>
      </w:r>
    </w:p>
    <w:p w:rsidR="00042D06" w:rsidRPr="00FC4ECA" w:rsidRDefault="00042D06" w:rsidP="00307FB3">
      <w:pPr>
        <w:numPr>
          <w:ilvl w:val="0"/>
          <w:numId w:val="80"/>
        </w:numPr>
        <w:rPr>
          <w:sz w:val="24"/>
        </w:rPr>
      </w:pPr>
      <w:r w:rsidRPr="00FC4ECA">
        <w:rPr>
          <w:rFonts w:hint="eastAsia"/>
          <w:sz w:val="24"/>
        </w:rPr>
        <w:t>病人监督医疗过程的权利不包括：</w:t>
      </w:r>
    </w:p>
    <w:p w:rsidR="00042D06" w:rsidRPr="00FC4ECA" w:rsidRDefault="00042D06" w:rsidP="00307FB3">
      <w:pPr>
        <w:numPr>
          <w:ilvl w:val="0"/>
          <w:numId w:val="81"/>
        </w:numPr>
        <w:rPr>
          <w:sz w:val="24"/>
        </w:rPr>
      </w:pPr>
      <w:r w:rsidRPr="00FC4ECA">
        <w:rPr>
          <w:rFonts w:hint="eastAsia"/>
          <w:sz w:val="24"/>
        </w:rPr>
        <w:t>知情同意的权利</w:t>
      </w:r>
    </w:p>
    <w:p w:rsidR="00042D06" w:rsidRPr="00FC4ECA" w:rsidRDefault="00042D06" w:rsidP="00307FB3">
      <w:pPr>
        <w:numPr>
          <w:ilvl w:val="0"/>
          <w:numId w:val="81"/>
        </w:numPr>
        <w:rPr>
          <w:sz w:val="24"/>
        </w:rPr>
      </w:pPr>
      <w:r w:rsidRPr="00FC4ECA">
        <w:rPr>
          <w:rFonts w:hint="eastAsia"/>
          <w:sz w:val="24"/>
        </w:rPr>
        <w:t>提出医疗建议并得到答复的权利</w:t>
      </w:r>
    </w:p>
    <w:p w:rsidR="00042D06" w:rsidRPr="00FC4ECA" w:rsidRDefault="00042D06" w:rsidP="00307FB3">
      <w:pPr>
        <w:numPr>
          <w:ilvl w:val="0"/>
          <w:numId w:val="81"/>
        </w:numPr>
        <w:rPr>
          <w:color w:val="FF0000"/>
          <w:sz w:val="24"/>
        </w:rPr>
      </w:pPr>
      <w:r w:rsidRPr="00FC4ECA">
        <w:rPr>
          <w:rFonts w:hint="eastAsia"/>
          <w:color w:val="FF0000"/>
          <w:sz w:val="24"/>
        </w:rPr>
        <w:t>获得医生住址等信息的权利</w:t>
      </w:r>
    </w:p>
    <w:p w:rsidR="00042D06" w:rsidRPr="00FC4ECA" w:rsidRDefault="00042D06" w:rsidP="00307FB3">
      <w:pPr>
        <w:numPr>
          <w:ilvl w:val="0"/>
          <w:numId w:val="81"/>
        </w:numPr>
        <w:rPr>
          <w:sz w:val="24"/>
        </w:rPr>
      </w:pPr>
      <w:r w:rsidRPr="00FC4ECA">
        <w:rPr>
          <w:rFonts w:hint="eastAsia"/>
          <w:sz w:val="24"/>
        </w:rPr>
        <w:t>要求解释医疗费用使用状况的权利</w:t>
      </w:r>
    </w:p>
    <w:p w:rsidR="00042D06" w:rsidRPr="00FC4ECA" w:rsidRDefault="00042D06" w:rsidP="00307FB3">
      <w:pPr>
        <w:numPr>
          <w:ilvl w:val="0"/>
          <w:numId w:val="81"/>
        </w:numPr>
        <w:rPr>
          <w:sz w:val="24"/>
        </w:rPr>
      </w:pPr>
      <w:r w:rsidRPr="00FC4ECA">
        <w:rPr>
          <w:rFonts w:hint="eastAsia"/>
          <w:sz w:val="24"/>
        </w:rPr>
        <w:t>选择医生所制定的医疗方案的权利</w:t>
      </w:r>
    </w:p>
    <w:p w:rsidR="00042D06" w:rsidRPr="00FC4ECA" w:rsidRDefault="00042D06" w:rsidP="00307FB3">
      <w:pPr>
        <w:numPr>
          <w:ilvl w:val="0"/>
          <w:numId w:val="82"/>
        </w:numPr>
        <w:rPr>
          <w:sz w:val="24"/>
        </w:rPr>
      </w:pPr>
      <w:r w:rsidRPr="00FC4ECA">
        <w:rPr>
          <w:rFonts w:hint="eastAsia"/>
          <w:sz w:val="24"/>
        </w:rPr>
        <w:t>下面的说法正确的是：</w:t>
      </w:r>
    </w:p>
    <w:p w:rsidR="00042D06" w:rsidRPr="00FC4ECA" w:rsidRDefault="00042D06" w:rsidP="00307FB3">
      <w:pPr>
        <w:numPr>
          <w:ilvl w:val="0"/>
          <w:numId w:val="83"/>
        </w:numPr>
        <w:rPr>
          <w:sz w:val="24"/>
        </w:rPr>
      </w:pPr>
      <w:r w:rsidRPr="00FC4ECA">
        <w:rPr>
          <w:rFonts w:hint="eastAsia"/>
          <w:sz w:val="24"/>
        </w:rPr>
        <w:t>情感是医学伦理学中特有的道德范畴</w:t>
      </w:r>
    </w:p>
    <w:p w:rsidR="00042D06" w:rsidRPr="00FC4ECA" w:rsidRDefault="00042D06" w:rsidP="00307FB3">
      <w:pPr>
        <w:numPr>
          <w:ilvl w:val="0"/>
          <w:numId w:val="83"/>
        </w:numPr>
        <w:rPr>
          <w:color w:val="FF0000"/>
          <w:sz w:val="24"/>
        </w:rPr>
      </w:pPr>
      <w:r w:rsidRPr="009219B8">
        <w:rPr>
          <w:rFonts w:hint="eastAsia"/>
          <w:b/>
          <w:color w:val="FF0000"/>
          <w:sz w:val="24"/>
        </w:rPr>
        <w:t>同情感</w:t>
      </w:r>
      <w:r w:rsidRPr="00FC4ECA">
        <w:rPr>
          <w:rFonts w:hint="eastAsia"/>
          <w:color w:val="FF0000"/>
          <w:sz w:val="24"/>
        </w:rPr>
        <w:t>是医务人员</w:t>
      </w:r>
      <w:r w:rsidRPr="009219B8">
        <w:rPr>
          <w:rFonts w:hint="eastAsia"/>
          <w:b/>
          <w:color w:val="FF0000"/>
          <w:sz w:val="24"/>
        </w:rPr>
        <w:t>最起码</w:t>
      </w:r>
      <w:r w:rsidRPr="00FC4ECA">
        <w:rPr>
          <w:rFonts w:hint="eastAsia"/>
          <w:color w:val="FF0000"/>
          <w:sz w:val="24"/>
        </w:rPr>
        <w:t>的道德素质</w:t>
      </w:r>
    </w:p>
    <w:p w:rsidR="00042D06" w:rsidRPr="00FC4ECA" w:rsidRDefault="00042D06" w:rsidP="00307FB3">
      <w:pPr>
        <w:numPr>
          <w:ilvl w:val="0"/>
          <w:numId w:val="83"/>
        </w:numPr>
        <w:rPr>
          <w:sz w:val="24"/>
        </w:rPr>
      </w:pPr>
      <w:r w:rsidRPr="00FC4ECA">
        <w:rPr>
          <w:rFonts w:hint="eastAsia"/>
          <w:sz w:val="24"/>
        </w:rPr>
        <w:t>事业感是医务人员最起码的道德素质</w:t>
      </w:r>
    </w:p>
    <w:p w:rsidR="00042D06" w:rsidRPr="00FC4ECA" w:rsidRDefault="00042D06" w:rsidP="00307FB3">
      <w:pPr>
        <w:numPr>
          <w:ilvl w:val="0"/>
          <w:numId w:val="83"/>
        </w:numPr>
        <w:rPr>
          <w:sz w:val="24"/>
        </w:rPr>
      </w:pPr>
      <w:r w:rsidRPr="00FC4ECA">
        <w:rPr>
          <w:rFonts w:hint="eastAsia"/>
          <w:sz w:val="24"/>
        </w:rPr>
        <w:t>医德情感是医师良心的深化</w:t>
      </w:r>
    </w:p>
    <w:p w:rsidR="00042D06" w:rsidRPr="00FC4ECA" w:rsidRDefault="00042D06" w:rsidP="00307FB3">
      <w:pPr>
        <w:numPr>
          <w:ilvl w:val="0"/>
          <w:numId w:val="83"/>
        </w:numPr>
        <w:rPr>
          <w:sz w:val="24"/>
        </w:rPr>
      </w:pPr>
      <w:r w:rsidRPr="00FC4ECA">
        <w:rPr>
          <w:rFonts w:hint="eastAsia"/>
          <w:sz w:val="24"/>
        </w:rPr>
        <w:t>医德情感不具有理智的成分</w:t>
      </w:r>
    </w:p>
    <w:p w:rsidR="00042D06" w:rsidRPr="00FC4ECA" w:rsidRDefault="00042D06" w:rsidP="00307FB3">
      <w:pPr>
        <w:numPr>
          <w:ilvl w:val="0"/>
          <w:numId w:val="84"/>
        </w:numPr>
        <w:rPr>
          <w:sz w:val="24"/>
        </w:rPr>
      </w:pPr>
      <w:r w:rsidRPr="00FC4ECA">
        <w:rPr>
          <w:rFonts w:hint="eastAsia"/>
          <w:sz w:val="24"/>
        </w:rPr>
        <w:t>下列关于良心的作用，正确的是</w:t>
      </w:r>
    </w:p>
    <w:p w:rsidR="00042D06" w:rsidRPr="00FC4ECA" w:rsidRDefault="00042D06" w:rsidP="00307FB3">
      <w:pPr>
        <w:numPr>
          <w:ilvl w:val="0"/>
          <w:numId w:val="85"/>
        </w:numPr>
        <w:rPr>
          <w:sz w:val="24"/>
        </w:rPr>
      </w:pPr>
      <w:r w:rsidRPr="00FC4ECA">
        <w:rPr>
          <w:rFonts w:hint="eastAsia"/>
          <w:sz w:val="24"/>
        </w:rPr>
        <w:t>行为中的评价</w:t>
      </w:r>
      <w:r w:rsidRPr="00FC4ECA">
        <w:rPr>
          <w:rFonts w:hint="eastAsia"/>
          <w:sz w:val="24"/>
        </w:rPr>
        <w:t xml:space="preserve"> </w:t>
      </w:r>
    </w:p>
    <w:p w:rsidR="00042D06" w:rsidRPr="00FC4ECA" w:rsidRDefault="00042D06" w:rsidP="00307FB3">
      <w:pPr>
        <w:numPr>
          <w:ilvl w:val="0"/>
          <w:numId w:val="85"/>
        </w:numPr>
        <w:rPr>
          <w:color w:val="FF0000"/>
          <w:sz w:val="24"/>
        </w:rPr>
      </w:pPr>
      <w:r w:rsidRPr="00FC4ECA">
        <w:rPr>
          <w:rFonts w:hint="eastAsia"/>
          <w:color w:val="FF0000"/>
          <w:sz w:val="24"/>
        </w:rPr>
        <w:t>行为</w:t>
      </w:r>
      <w:r w:rsidRPr="009219B8">
        <w:rPr>
          <w:rFonts w:hint="eastAsia"/>
          <w:b/>
          <w:color w:val="FF0000"/>
          <w:sz w:val="24"/>
        </w:rPr>
        <w:t>后</w:t>
      </w:r>
      <w:r w:rsidRPr="00FC4ECA">
        <w:rPr>
          <w:rFonts w:hint="eastAsia"/>
          <w:color w:val="FF0000"/>
          <w:sz w:val="24"/>
        </w:rPr>
        <w:t>的评价</w:t>
      </w:r>
    </w:p>
    <w:p w:rsidR="00042D06" w:rsidRPr="00FC4ECA" w:rsidRDefault="00042D06" w:rsidP="00307FB3">
      <w:pPr>
        <w:numPr>
          <w:ilvl w:val="0"/>
          <w:numId w:val="85"/>
        </w:numPr>
        <w:rPr>
          <w:sz w:val="24"/>
        </w:rPr>
      </w:pPr>
      <w:r w:rsidRPr="00FC4ECA">
        <w:rPr>
          <w:rFonts w:hint="eastAsia"/>
          <w:sz w:val="24"/>
        </w:rPr>
        <w:t>行为前的监督</w:t>
      </w:r>
    </w:p>
    <w:p w:rsidR="00042D06" w:rsidRPr="00FC4ECA" w:rsidRDefault="00042D06" w:rsidP="00307FB3">
      <w:pPr>
        <w:numPr>
          <w:ilvl w:val="0"/>
          <w:numId w:val="85"/>
        </w:numPr>
        <w:rPr>
          <w:sz w:val="24"/>
        </w:rPr>
      </w:pPr>
      <w:r w:rsidRPr="00FC4ECA">
        <w:rPr>
          <w:rFonts w:hint="eastAsia"/>
          <w:sz w:val="24"/>
        </w:rPr>
        <w:t>行为后的监督</w:t>
      </w:r>
    </w:p>
    <w:p w:rsidR="00042D06" w:rsidRPr="00FC4ECA" w:rsidRDefault="00042D06" w:rsidP="00307FB3">
      <w:pPr>
        <w:numPr>
          <w:ilvl w:val="0"/>
          <w:numId w:val="85"/>
        </w:numPr>
        <w:rPr>
          <w:sz w:val="24"/>
        </w:rPr>
      </w:pPr>
      <w:r w:rsidRPr="00FC4ECA">
        <w:rPr>
          <w:rFonts w:hint="eastAsia"/>
          <w:sz w:val="24"/>
        </w:rPr>
        <w:t>行为中的选择</w:t>
      </w:r>
    </w:p>
    <w:p w:rsidR="00042D06" w:rsidRPr="00FC4ECA" w:rsidRDefault="00042D06" w:rsidP="00307FB3">
      <w:pPr>
        <w:numPr>
          <w:ilvl w:val="0"/>
          <w:numId w:val="86"/>
        </w:numPr>
        <w:rPr>
          <w:sz w:val="24"/>
        </w:rPr>
      </w:pPr>
      <w:r w:rsidRPr="00FC4ECA">
        <w:rPr>
          <w:rFonts w:hint="eastAsia"/>
          <w:sz w:val="24"/>
        </w:rPr>
        <w:t>下列</w:t>
      </w:r>
      <w:smartTag w:uri="urn:schemas-microsoft-com:office:smarttags" w:element="PersonName">
        <w:smartTagPr>
          <w:attr w:name="ProductID" w:val="关于"/>
        </w:smartTagPr>
        <w:r w:rsidRPr="00FC4ECA">
          <w:rPr>
            <w:rFonts w:hint="eastAsia"/>
            <w:sz w:val="24"/>
          </w:rPr>
          <w:t>关于</w:t>
        </w:r>
      </w:smartTag>
      <w:r w:rsidRPr="00FC4ECA">
        <w:rPr>
          <w:rFonts w:hint="eastAsia"/>
          <w:sz w:val="24"/>
        </w:rPr>
        <w:t>医师良心，错误的是</w:t>
      </w:r>
    </w:p>
    <w:p w:rsidR="00042D06" w:rsidRPr="00FC4ECA" w:rsidRDefault="00042D06" w:rsidP="00307FB3">
      <w:pPr>
        <w:numPr>
          <w:ilvl w:val="0"/>
          <w:numId w:val="87"/>
        </w:numPr>
        <w:rPr>
          <w:sz w:val="24"/>
        </w:rPr>
      </w:pPr>
      <w:r w:rsidRPr="00FC4ECA">
        <w:rPr>
          <w:rFonts w:hint="eastAsia"/>
          <w:sz w:val="24"/>
        </w:rPr>
        <w:t>是一种道德责任感</w:t>
      </w:r>
    </w:p>
    <w:p w:rsidR="00042D06" w:rsidRPr="00FC4ECA" w:rsidRDefault="00042D06" w:rsidP="00307FB3">
      <w:pPr>
        <w:numPr>
          <w:ilvl w:val="0"/>
          <w:numId w:val="87"/>
        </w:numPr>
        <w:rPr>
          <w:color w:val="FF0000"/>
          <w:sz w:val="24"/>
        </w:rPr>
      </w:pPr>
      <w:r w:rsidRPr="00FC4ECA">
        <w:rPr>
          <w:rFonts w:hint="eastAsia"/>
          <w:color w:val="FF0000"/>
          <w:sz w:val="24"/>
        </w:rPr>
        <w:t>是对</w:t>
      </w:r>
      <w:r w:rsidRPr="009219B8">
        <w:rPr>
          <w:rFonts w:hint="eastAsia"/>
          <w:b/>
          <w:color w:val="FF0000"/>
          <w:sz w:val="24"/>
        </w:rPr>
        <w:t>他人</w:t>
      </w:r>
      <w:r w:rsidRPr="00FC4ECA">
        <w:rPr>
          <w:rFonts w:hint="eastAsia"/>
          <w:color w:val="FF0000"/>
          <w:sz w:val="24"/>
        </w:rPr>
        <w:t>医疗行为的评价能力</w:t>
      </w:r>
    </w:p>
    <w:p w:rsidR="00042D06" w:rsidRPr="00FC4ECA" w:rsidRDefault="00042D06" w:rsidP="00307FB3">
      <w:pPr>
        <w:numPr>
          <w:ilvl w:val="0"/>
          <w:numId w:val="87"/>
        </w:numPr>
        <w:rPr>
          <w:sz w:val="24"/>
        </w:rPr>
      </w:pPr>
      <w:r w:rsidRPr="00FC4ECA">
        <w:rPr>
          <w:rFonts w:hint="eastAsia"/>
          <w:sz w:val="24"/>
        </w:rPr>
        <w:t>是医德情感的深化</w:t>
      </w:r>
    </w:p>
    <w:p w:rsidR="00042D06" w:rsidRPr="00FC4ECA" w:rsidRDefault="00042D06" w:rsidP="00307FB3">
      <w:pPr>
        <w:numPr>
          <w:ilvl w:val="0"/>
          <w:numId w:val="87"/>
        </w:numPr>
        <w:rPr>
          <w:sz w:val="24"/>
        </w:rPr>
      </w:pPr>
      <w:r w:rsidRPr="00FC4ECA">
        <w:rPr>
          <w:rFonts w:hint="eastAsia"/>
          <w:sz w:val="24"/>
        </w:rPr>
        <w:t>是对履行道德义务的满足和欣慰</w:t>
      </w:r>
    </w:p>
    <w:p w:rsidR="00042D06" w:rsidRPr="00FC4ECA" w:rsidRDefault="00042D06" w:rsidP="00307FB3">
      <w:pPr>
        <w:numPr>
          <w:ilvl w:val="0"/>
          <w:numId w:val="87"/>
        </w:numPr>
        <w:rPr>
          <w:sz w:val="24"/>
        </w:rPr>
      </w:pPr>
      <w:r w:rsidRPr="00FC4ECA">
        <w:rPr>
          <w:rFonts w:hint="eastAsia"/>
          <w:sz w:val="24"/>
        </w:rPr>
        <w:t>是对没有履行道德义务的惭愧与悔恨</w:t>
      </w:r>
    </w:p>
    <w:p w:rsidR="00042D06" w:rsidRPr="00FC4ECA" w:rsidRDefault="00042D06" w:rsidP="00307FB3">
      <w:pPr>
        <w:numPr>
          <w:ilvl w:val="0"/>
          <w:numId w:val="88"/>
        </w:numPr>
        <w:rPr>
          <w:color w:val="FF0000"/>
          <w:sz w:val="24"/>
        </w:rPr>
      </w:pPr>
      <w:r w:rsidRPr="00FC4ECA">
        <w:rPr>
          <w:rFonts w:hint="eastAsia"/>
          <w:color w:val="FF0000"/>
          <w:sz w:val="24"/>
        </w:rPr>
        <w:t>在下列医务人员的医德情感中，属于最高层次的是</w:t>
      </w:r>
      <w:r w:rsidRPr="00FC4ECA">
        <w:rPr>
          <w:rFonts w:hint="eastAsia"/>
          <w:color w:val="FF0000"/>
          <w:sz w:val="24"/>
        </w:rPr>
        <w:t>B</w:t>
      </w:r>
      <w:r w:rsidR="009219B8">
        <w:rPr>
          <w:rFonts w:hint="eastAsia"/>
          <w:color w:val="FF0000"/>
          <w:sz w:val="24"/>
        </w:rPr>
        <w:t xml:space="preserve">  </w:t>
      </w:r>
      <w:r w:rsidR="009219B8" w:rsidRPr="009219B8">
        <w:rPr>
          <w:rFonts w:hint="eastAsia"/>
          <w:color w:val="FF0000"/>
          <w:sz w:val="24"/>
          <w:highlight w:val="yellow"/>
        </w:rPr>
        <w:t>-D</w:t>
      </w:r>
    </w:p>
    <w:p w:rsidR="00042D06" w:rsidRPr="00FC4ECA" w:rsidRDefault="00042D06" w:rsidP="00307FB3">
      <w:pPr>
        <w:numPr>
          <w:ilvl w:val="0"/>
          <w:numId w:val="89"/>
        </w:numPr>
        <w:rPr>
          <w:sz w:val="24"/>
        </w:rPr>
      </w:pPr>
      <w:r w:rsidRPr="00FC4ECA">
        <w:rPr>
          <w:rFonts w:hint="eastAsia"/>
          <w:sz w:val="24"/>
        </w:rPr>
        <w:t>对病人的同情感</w:t>
      </w:r>
    </w:p>
    <w:p w:rsidR="00042D06" w:rsidRPr="00FC4ECA" w:rsidRDefault="00042D06" w:rsidP="00307FB3">
      <w:pPr>
        <w:numPr>
          <w:ilvl w:val="0"/>
          <w:numId w:val="89"/>
        </w:numPr>
        <w:rPr>
          <w:sz w:val="24"/>
        </w:rPr>
      </w:pPr>
      <w:r w:rsidRPr="00FC4ECA">
        <w:rPr>
          <w:rFonts w:hint="eastAsia"/>
          <w:sz w:val="24"/>
        </w:rPr>
        <w:t>对病人的责任感</w:t>
      </w:r>
    </w:p>
    <w:p w:rsidR="00042D06" w:rsidRPr="00FC4ECA" w:rsidRDefault="00042D06" w:rsidP="00307FB3">
      <w:pPr>
        <w:numPr>
          <w:ilvl w:val="0"/>
          <w:numId w:val="89"/>
        </w:numPr>
        <w:rPr>
          <w:sz w:val="24"/>
        </w:rPr>
      </w:pPr>
      <w:r w:rsidRPr="00FC4ECA">
        <w:rPr>
          <w:rFonts w:hint="eastAsia"/>
          <w:sz w:val="24"/>
        </w:rPr>
        <w:t>对社会的责任感</w:t>
      </w:r>
    </w:p>
    <w:p w:rsidR="00042D06" w:rsidRPr="00FC4ECA" w:rsidRDefault="00042D06" w:rsidP="00307FB3">
      <w:pPr>
        <w:numPr>
          <w:ilvl w:val="0"/>
          <w:numId w:val="89"/>
        </w:numPr>
        <w:rPr>
          <w:sz w:val="24"/>
        </w:rPr>
      </w:pPr>
      <w:r w:rsidRPr="00FC4ECA">
        <w:rPr>
          <w:rFonts w:hint="eastAsia"/>
          <w:sz w:val="24"/>
        </w:rPr>
        <w:t>强烈的</w:t>
      </w:r>
      <w:r w:rsidRPr="009219B8">
        <w:rPr>
          <w:rFonts w:hint="eastAsia"/>
          <w:b/>
          <w:color w:val="FF0000"/>
          <w:sz w:val="24"/>
          <w:highlight w:val="yellow"/>
        </w:rPr>
        <w:t>事业感</w:t>
      </w:r>
    </w:p>
    <w:p w:rsidR="00042D06" w:rsidRPr="00FC4ECA" w:rsidRDefault="00042D06" w:rsidP="00307FB3">
      <w:pPr>
        <w:numPr>
          <w:ilvl w:val="0"/>
          <w:numId w:val="89"/>
        </w:numPr>
        <w:rPr>
          <w:sz w:val="24"/>
        </w:rPr>
      </w:pPr>
      <w:r w:rsidRPr="00FC4ECA">
        <w:rPr>
          <w:rFonts w:hint="eastAsia"/>
          <w:sz w:val="24"/>
        </w:rPr>
        <w:t>以上都不是</w:t>
      </w:r>
    </w:p>
    <w:p w:rsidR="00042D06" w:rsidRPr="00FC4ECA" w:rsidRDefault="00042D06" w:rsidP="00307FB3">
      <w:pPr>
        <w:numPr>
          <w:ilvl w:val="0"/>
          <w:numId w:val="90"/>
        </w:numPr>
        <w:rPr>
          <w:sz w:val="24"/>
        </w:rPr>
      </w:pPr>
      <w:r w:rsidRPr="00FC4ECA">
        <w:rPr>
          <w:rFonts w:hint="eastAsia"/>
          <w:sz w:val="24"/>
        </w:rPr>
        <w:t>下面关于医务人员的良心的理解，不正确的是</w:t>
      </w:r>
    </w:p>
    <w:p w:rsidR="00042D06" w:rsidRPr="00FC4ECA" w:rsidRDefault="00042D06" w:rsidP="00307FB3">
      <w:pPr>
        <w:numPr>
          <w:ilvl w:val="0"/>
          <w:numId w:val="91"/>
        </w:numPr>
        <w:rPr>
          <w:sz w:val="24"/>
        </w:rPr>
      </w:pPr>
      <w:r w:rsidRPr="00FC4ECA">
        <w:rPr>
          <w:rFonts w:hint="eastAsia"/>
          <w:sz w:val="24"/>
        </w:rPr>
        <w:t>医务人员医德情感的深化</w:t>
      </w:r>
    </w:p>
    <w:p w:rsidR="00042D06" w:rsidRPr="00FC4ECA" w:rsidRDefault="00042D06" w:rsidP="00307FB3">
      <w:pPr>
        <w:numPr>
          <w:ilvl w:val="0"/>
          <w:numId w:val="91"/>
        </w:numPr>
        <w:rPr>
          <w:sz w:val="24"/>
        </w:rPr>
      </w:pPr>
      <w:r w:rsidRPr="00FC4ECA">
        <w:rPr>
          <w:rFonts w:hint="eastAsia"/>
          <w:sz w:val="24"/>
        </w:rPr>
        <w:t>医务人员意识中对病人的责任感</w:t>
      </w:r>
    </w:p>
    <w:p w:rsidR="00042D06" w:rsidRPr="00FC4ECA" w:rsidRDefault="00042D06" w:rsidP="00307FB3">
      <w:pPr>
        <w:numPr>
          <w:ilvl w:val="0"/>
          <w:numId w:val="91"/>
        </w:numPr>
        <w:rPr>
          <w:sz w:val="24"/>
        </w:rPr>
      </w:pPr>
      <w:r w:rsidRPr="00FC4ECA">
        <w:rPr>
          <w:rFonts w:hint="eastAsia"/>
          <w:sz w:val="24"/>
        </w:rPr>
        <w:t>医务人员意识中对社会的责任感</w:t>
      </w:r>
    </w:p>
    <w:p w:rsidR="00042D06" w:rsidRPr="00FC4ECA" w:rsidRDefault="00042D06" w:rsidP="00307FB3">
      <w:pPr>
        <w:numPr>
          <w:ilvl w:val="0"/>
          <w:numId w:val="91"/>
        </w:numPr>
        <w:rPr>
          <w:sz w:val="24"/>
        </w:rPr>
      </w:pPr>
      <w:r w:rsidRPr="00FC4ECA">
        <w:rPr>
          <w:rFonts w:hint="eastAsia"/>
          <w:sz w:val="24"/>
        </w:rPr>
        <w:t>医务人员对自己行为的</w:t>
      </w:r>
      <w:r w:rsidRPr="009219B8">
        <w:rPr>
          <w:rFonts w:hint="eastAsia"/>
          <w:b/>
          <w:color w:val="FF0000"/>
          <w:sz w:val="24"/>
          <w:u w:val="single"/>
        </w:rPr>
        <w:t>自我</w:t>
      </w:r>
      <w:r w:rsidRPr="009219B8">
        <w:rPr>
          <w:rFonts w:hint="eastAsia"/>
          <w:sz w:val="24"/>
          <w:u w:val="single"/>
        </w:rPr>
        <w:t>评价</w:t>
      </w:r>
      <w:r w:rsidRPr="00FC4ECA">
        <w:rPr>
          <w:rFonts w:hint="eastAsia"/>
          <w:sz w:val="24"/>
        </w:rPr>
        <w:t>能力</w:t>
      </w:r>
    </w:p>
    <w:p w:rsidR="00042D06" w:rsidRPr="00FC4ECA" w:rsidRDefault="00042D06" w:rsidP="00307FB3">
      <w:pPr>
        <w:numPr>
          <w:ilvl w:val="0"/>
          <w:numId w:val="91"/>
        </w:numPr>
        <w:rPr>
          <w:color w:val="FF0000"/>
          <w:sz w:val="24"/>
        </w:rPr>
      </w:pPr>
      <w:r w:rsidRPr="00FC4ECA">
        <w:rPr>
          <w:rFonts w:hint="eastAsia"/>
          <w:color w:val="FF0000"/>
          <w:sz w:val="24"/>
        </w:rPr>
        <w:t>建立在医务人员主观意识的基础上，没</w:t>
      </w:r>
      <w:r w:rsidRPr="009219B8">
        <w:rPr>
          <w:rFonts w:hint="eastAsia"/>
          <w:color w:val="FF0000"/>
          <w:sz w:val="24"/>
          <w:u w:val="single"/>
        </w:rPr>
        <w:t>有客观统一的标准</w:t>
      </w:r>
      <w:r w:rsidR="009219B8">
        <w:rPr>
          <w:rFonts w:hint="eastAsia"/>
          <w:color w:val="FF0000"/>
          <w:sz w:val="24"/>
          <w:u w:val="single"/>
        </w:rPr>
        <w:t xml:space="preserve">   -</w:t>
      </w:r>
      <w:r w:rsidR="009219B8">
        <w:rPr>
          <w:rFonts w:hint="eastAsia"/>
          <w:color w:val="FF0000"/>
          <w:sz w:val="24"/>
          <w:u w:val="single"/>
        </w:rPr>
        <w:t>医学道德规范</w:t>
      </w:r>
    </w:p>
    <w:p w:rsidR="00042D06" w:rsidRPr="00FC4ECA" w:rsidRDefault="00042D06" w:rsidP="00307FB3">
      <w:pPr>
        <w:numPr>
          <w:ilvl w:val="0"/>
          <w:numId w:val="92"/>
        </w:numPr>
        <w:rPr>
          <w:sz w:val="24"/>
        </w:rPr>
      </w:pPr>
      <w:r w:rsidRPr="00FC4ECA">
        <w:rPr>
          <w:rFonts w:hint="eastAsia"/>
          <w:sz w:val="24"/>
        </w:rPr>
        <w:t>以下关于医务人员良心的作用，表述不正确的是</w:t>
      </w:r>
    </w:p>
    <w:p w:rsidR="00042D06" w:rsidRPr="00FC4ECA" w:rsidRDefault="00042D06" w:rsidP="00307FB3">
      <w:pPr>
        <w:numPr>
          <w:ilvl w:val="0"/>
          <w:numId w:val="93"/>
        </w:numPr>
        <w:rPr>
          <w:sz w:val="24"/>
        </w:rPr>
      </w:pPr>
      <w:r w:rsidRPr="00FC4ECA">
        <w:rPr>
          <w:rFonts w:hint="eastAsia"/>
          <w:sz w:val="24"/>
        </w:rPr>
        <w:t>对医务人员行为的选择作用</w:t>
      </w:r>
    </w:p>
    <w:p w:rsidR="00042D06" w:rsidRPr="00FC4ECA" w:rsidRDefault="00042D06" w:rsidP="00307FB3">
      <w:pPr>
        <w:numPr>
          <w:ilvl w:val="0"/>
          <w:numId w:val="93"/>
        </w:numPr>
        <w:rPr>
          <w:sz w:val="24"/>
        </w:rPr>
      </w:pPr>
      <w:r w:rsidRPr="00FC4ECA">
        <w:rPr>
          <w:rFonts w:hint="eastAsia"/>
          <w:sz w:val="24"/>
        </w:rPr>
        <w:t>对医务人员行为的监督作用</w:t>
      </w:r>
    </w:p>
    <w:p w:rsidR="00042D06" w:rsidRPr="00FC4ECA" w:rsidRDefault="00042D06" w:rsidP="00307FB3">
      <w:pPr>
        <w:numPr>
          <w:ilvl w:val="0"/>
          <w:numId w:val="93"/>
        </w:numPr>
        <w:rPr>
          <w:sz w:val="24"/>
        </w:rPr>
      </w:pPr>
      <w:r w:rsidRPr="00FC4ECA">
        <w:rPr>
          <w:rFonts w:hint="eastAsia"/>
          <w:sz w:val="24"/>
        </w:rPr>
        <w:t>对医务人员的符合道德行为的激励作用</w:t>
      </w:r>
    </w:p>
    <w:p w:rsidR="00042D06" w:rsidRPr="00FC4ECA" w:rsidRDefault="00042D06" w:rsidP="00307FB3">
      <w:pPr>
        <w:numPr>
          <w:ilvl w:val="0"/>
          <w:numId w:val="93"/>
        </w:numPr>
        <w:rPr>
          <w:sz w:val="24"/>
        </w:rPr>
      </w:pPr>
      <w:r w:rsidRPr="00FC4ECA">
        <w:rPr>
          <w:rFonts w:hint="eastAsia"/>
          <w:sz w:val="24"/>
        </w:rPr>
        <w:t>对医务人员的不符合道德行为的自责作用</w:t>
      </w:r>
    </w:p>
    <w:p w:rsidR="00042D06" w:rsidRPr="00FC4ECA" w:rsidRDefault="00042D06" w:rsidP="00307FB3">
      <w:pPr>
        <w:numPr>
          <w:ilvl w:val="0"/>
          <w:numId w:val="93"/>
        </w:numPr>
        <w:rPr>
          <w:color w:val="FF0000"/>
          <w:sz w:val="24"/>
        </w:rPr>
      </w:pPr>
      <w:r w:rsidRPr="00FC4ECA">
        <w:rPr>
          <w:rFonts w:hint="eastAsia"/>
          <w:color w:val="FF0000"/>
          <w:sz w:val="24"/>
        </w:rPr>
        <w:t>社会和他人对医务人员的行为的舆论评价作用</w:t>
      </w:r>
    </w:p>
    <w:p w:rsidR="00042D06" w:rsidRPr="00FC4ECA" w:rsidRDefault="00042D06" w:rsidP="00307FB3">
      <w:pPr>
        <w:numPr>
          <w:ilvl w:val="0"/>
          <w:numId w:val="94"/>
        </w:numPr>
        <w:rPr>
          <w:sz w:val="24"/>
        </w:rPr>
      </w:pPr>
      <w:r w:rsidRPr="00FC4ECA">
        <w:rPr>
          <w:rFonts w:hint="eastAsia"/>
          <w:sz w:val="24"/>
        </w:rPr>
        <w:t>下列表述不属于审慎的作用的是</w:t>
      </w:r>
    </w:p>
    <w:p w:rsidR="00042D06" w:rsidRPr="00FC4ECA" w:rsidRDefault="00042D06" w:rsidP="00307FB3">
      <w:pPr>
        <w:numPr>
          <w:ilvl w:val="0"/>
          <w:numId w:val="95"/>
        </w:numPr>
        <w:rPr>
          <w:sz w:val="24"/>
        </w:rPr>
      </w:pPr>
      <w:r w:rsidRPr="00FC4ECA">
        <w:rPr>
          <w:rFonts w:hint="eastAsia"/>
          <w:sz w:val="24"/>
        </w:rPr>
        <w:t>有利于提高医疗质量</w:t>
      </w:r>
    </w:p>
    <w:p w:rsidR="00042D06" w:rsidRPr="00FC4ECA" w:rsidRDefault="00042D06" w:rsidP="00307FB3">
      <w:pPr>
        <w:numPr>
          <w:ilvl w:val="0"/>
          <w:numId w:val="95"/>
        </w:numPr>
        <w:rPr>
          <w:sz w:val="24"/>
        </w:rPr>
      </w:pPr>
      <w:r w:rsidRPr="00FC4ECA">
        <w:rPr>
          <w:rFonts w:hint="eastAsia"/>
          <w:sz w:val="24"/>
        </w:rPr>
        <w:lastRenderedPageBreak/>
        <w:t>有利于防止差错事故</w:t>
      </w:r>
    </w:p>
    <w:p w:rsidR="00042D06" w:rsidRPr="00FC4ECA" w:rsidRDefault="00042D06" w:rsidP="00307FB3">
      <w:pPr>
        <w:numPr>
          <w:ilvl w:val="0"/>
          <w:numId w:val="95"/>
        </w:numPr>
        <w:rPr>
          <w:sz w:val="24"/>
        </w:rPr>
      </w:pPr>
      <w:r w:rsidRPr="00FC4ECA">
        <w:rPr>
          <w:rFonts w:hint="eastAsia"/>
          <w:sz w:val="24"/>
        </w:rPr>
        <w:t>有利于医务人员的知识更新，技术水平的提高</w:t>
      </w:r>
    </w:p>
    <w:p w:rsidR="00042D06" w:rsidRPr="00FC4ECA" w:rsidRDefault="00042D06" w:rsidP="00307FB3">
      <w:pPr>
        <w:numPr>
          <w:ilvl w:val="0"/>
          <w:numId w:val="95"/>
        </w:numPr>
        <w:rPr>
          <w:color w:val="FF0000"/>
          <w:sz w:val="24"/>
        </w:rPr>
      </w:pPr>
      <w:r w:rsidRPr="00FC4ECA">
        <w:rPr>
          <w:rFonts w:hint="eastAsia"/>
          <w:color w:val="FF0000"/>
          <w:sz w:val="24"/>
        </w:rPr>
        <w:t>有利于应付医疗差错事故</w:t>
      </w:r>
    </w:p>
    <w:p w:rsidR="00042D06" w:rsidRPr="00FC4ECA" w:rsidRDefault="00042D06" w:rsidP="00307FB3">
      <w:pPr>
        <w:numPr>
          <w:ilvl w:val="0"/>
          <w:numId w:val="95"/>
        </w:numPr>
        <w:rPr>
          <w:sz w:val="24"/>
        </w:rPr>
      </w:pPr>
      <w:r w:rsidRPr="00FC4ECA">
        <w:rPr>
          <w:rFonts w:hint="eastAsia"/>
          <w:sz w:val="24"/>
        </w:rPr>
        <w:t>有利于提高医德境界</w:t>
      </w:r>
    </w:p>
    <w:p w:rsidR="00042D06" w:rsidRPr="00FC4ECA" w:rsidRDefault="00042D06" w:rsidP="00307FB3">
      <w:pPr>
        <w:numPr>
          <w:ilvl w:val="0"/>
          <w:numId w:val="96"/>
        </w:numPr>
        <w:rPr>
          <w:sz w:val="24"/>
        </w:rPr>
      </w:pPr>
      <w:r w:rsidRPr="00FC4ECA">
        <w:rPr>
          <w:rFonts w:hint="eastAsia"/>
          <w:sz w:val="24"/>
        </w:rPr>
        <w:t>下面关于义务人的审慎</w:t>
      </w:r>
      <w:proofErr w:type="gramStart"/>
      <w:r w:rsidRPr="00FC4ECA">
        <w:rPr>
          <w:rFonts w:hint="eastAsia"/>
          <w:sz w:val="24"/>
        </w:rPr>
        <w:t>额具体</w:t>
      </w:r>
      <w:proofErr w:type="gramEnd"/>
      <w:r w:rsidRPr="00FC4ECA">
        <w:rPr>
          <w:rFonts w:hint="eastAsia"/>
          <w:sz w:val="24"/>
        </w:rPr>
        <w:t>要求，表述不正确的是</w:t>
      </w:r>
    </w:p>
    <w:p w:rsidR="00042D06" w:rsidRPr="00FC4ECA" w:rsidRDefault="00042D06" w:rsidP="00307FB3">
      <w:pPr>
        <w:numPr>
          <w:ilvl w:val="0"/>
          <w:numId w:val="97"/>
        </w:numPr>
        <w:rPr>
          <w:sz w:val="24"/>
        </w:rPr>
      </w:pPr>
      <w:r w:rsidRPr="00FC4ECA">
        <w:rPr>
          <w:rFonts w:hint="eastAsia"/>
          <w:sz w:val="24"/>
        </w:rPr>
        <w:t>在各个医疗环节谨言慎行</w:t>
      </w:r>
    </w:p>
    <w:p w:rsidR="00042D06" w:rsidRPr="00FC4ECA" w:rsidRDefault="00042D06" w:rsidP="00307FB3">
      <w:pPr>
        <w:numPr>
          <w:ilvl w:val="0"/>
          <w:numId w:val="97"/>
        </w:numPr>
        <w:rPr>
          <w:sz w:val="24"/>
        </w:rPr>
      </w:pPr>
      <w:r w:rsidRPr="00FC4ECA">
        <w:rPr>
          <w:rFonts w:hint="eastAsia"/>
          <w:sz w:val="24"/>
        </w:rPr>
        <w:t>严格、自觉遵守操作规程</w:t>
      </w:r>
    </w:p>
    <w:p w:rsidR="00042D06" w:rsidRPr="00FC4ECA" w:rsidRDefault="00042D06" w:rsidP="00307FB3">
      <w:pPr>
        <w:numPr>
          <w:ilvl w:val="0"/>
          <w:numId w:val="97"/>
        </w:numPr>
        <w:rPr>
          <w:sz w:val="24"/>
        </w:rPr>
      </w:pPr>
      <w:r w:rsidRPr="00FC4ECA">
        <w:rPr>
          <w:rFonts w:hint="eastAsia"/>
          <w:sz w:val="24"/>
        </w:rPr>
        <w:t>严格、自觉遵守规章制度</w:t>
      </w:r>
    </w:p>
    <w:p w:rsidR="00042D06" w:rsidRPr="00FC4ECA" w:rsidRDefault="00042D06" w:rsidP="00307FB3">
      <w:pPr>
        <w:numPr>
          <w:ilvl w:val="0"/>
          <w:numId w:val="97"/>
        </w:numPr>
        <w:rPr>
          <w:sz w:val="24"/>
        </w:rPr>
      </w:pPr>
      <w:r w:rsidRPr="00FC4ECA">
        <w:rPr>
          <w:rFonts w:hint="eastAsia"/>
          <w:sz w:val="24"/>
        </w:rPr>
        <w:t>不断提高业务能力和技术水平</w:t>
      </w:r>
    </w:p>
    <w:p w:rsidR="00042D06" w:rsidRPr="00FC4ECA" w:rsidRDefault="00042D06" w:rsidP="00307FB3">
      <w:pPr>
        <w:numPr>
          <w:ilvl w:val="0"/>
          <w:numId w:val="97"/>
        </w:numPr>
        <w:rPr>
          <w:color w:val="FF0000"/>
          <w:sz w:val="24"/>
        </w:rPr>
      </w:pPr>
      <w:r w:rsidRPr="00FC4ECA">
        <w:rPr>
          <w:rFonts w:hint="eastAsia"/>
          <w:color w:val="FF0000"/>
          <w:sz w:val="24"/>
        </w:rPr>
        <w:t>一旦发生医疗事故，要审慎地给病人解释</w:t>
      </w:r>
    </w:p>
    <w:p w:rsidR="00042D06" w:rsidRPr="00FC4ECA" w:rsidRDefault="00042D06" w:rsidP="00307FB3">
      <w:pPr>
        <w:numPr>
          <w:ilvl w:val="0"/>
          <w:numId w:val="98"/>
        </w:numPr>
        <w:rPr>
          <w:sz w:val="24"/>
        </w:rPr>
      </w:pPr>
      <w:r w:rsidRPr="00FC4ECA">
        <w:rPr>
          <w:rFonts w:hint="eastAsia"/>
          <w:sz w:val="24"/>
        </w:rPr>
        <w:t>下列内容中，不属于医疗秘密的是</w:t>
      </w:r>
    </w:p>
    <w:p w:rsidR="00042D06" w:rsidRPr="00FC4ECA" w:rsidRDefault="00042D06" w:rsidP="00307FB3">
      <w:pPr>
        <w:numPr>
          <w:ilvl w:val="0"/>
          <w:numId w:val="99"/>
        </w:numPr>
        <w:rPr>
          <w:sz w:val="24"/>
        </w:rPr>
      </w:pPr>
      <w:r w:rsidRPr="00FC4ECA">
        <w:rPr>
          <w:rFonts w:hint="eastAsia"/>
          <w:sz w:val="24"/>
        </w:rPr>
        <w:t>患者及其家属的隐私</w:t>
      </w:r>
    </w:p>
    <w:p w:rsidR="00042D06" w:rsidRPr="00FC4ECA" w:rsidRDefault="00042D06" w:rsidP="00307FB3">
      <w:pPr>
        <w:numPr>
          <w:ilvl w:val="0"/>
          <w:numId w:val="99"/>
        </w:numPr>
        <w:rPr>
          <w:sz w:val="24"/>
        </w:rPr>
      </w:pPr>
      <w:r w:rsidRPr="00FC4ECA">
        <w:rPr>
          <w:rFonts w:hint="eastAsia"/>
          <w:sz w:val="24"/>
        </w:rPr>
        <w:t>患者的病历资料</w:t>
      </w:r>
    </w:p>
    <w:p w:rsidR="00042D06" w:rsidRPr="00FC4ECA" w:rsidRDefault="00042D06" w:rsidP="00307FB3">
      <w:pPr>
        <w:numPr>
          <w:ilvl w:val="0"/>
          <w:numId w:val="99"/>
        </w:numPr>
        <w:rPr>
          <w:sz w:val="24"/>
        </w:rPr>
      </w:pPr>
      <w:r w:rsidRPr="00FC4ECA">
        <w:rPr>
          <w:rFonts w:hint="eastAsia"/>
          <w:sz w:val="24"/>
        </w:rPr>
        <w:t>患者不愿被他人知晓的秘密</w:t>
      </w:r>
    </w:p>
    <w:p w:rsidR="00042D06" w:rsidRPr="00FC4ECA" w:rsidRDefault="00042D06" w:rsidP="00307FB3">
      <w:pPr>
        <w:numPr>
          <w:ilvl w:val="0"/>
          <w:numId w:val="99"/>
        </w:numPr>
        <w:rPr>
          <w:sz w:val="24"/>
        </w:rPr>
      </w:pPr>
      <w:r w:rsidRPr="00FC4ECA">
        <w:rPr>
          <w:rFonts w:hint="eastAsia"/>
          <w:sz w:val="24"/>
        </w:rPr>
        <w:t>患者的不良诊断和预后</w:t>
      </w:r>
    </w:p>
    <w:p w:rsidR="00042D06" w:rsidRPr="00FC4ECA" w:rsidRDefault="00042D06" w:rsidP="00307FB3">
      <w:pPr>
        <w:numPr>
          <w:ilvl w:val="0"/>
          <w:numId w:val="99"/>
        </w:numPr>
        <w:rPr>
          <w:color w:val="FF0000"/>
          <w:sz w:val="24"/>
        </w:rPr>
      </w:pPr>
      <w:r w:rsidRPr="00FC4ECA">
        <w:rPr>
          <w:rFonts w:hint="eastAsia"/>
          <w:color w:val="FF0000"/>
          <w:sz w:val="24"/>
        </w:rPr>
        <w:t>医务人员的身份与职称</w:t>
      </w:r>
    </w:p>
    <w:p w:rsidR="00042D06" w:rsidRPr="00FC4ECA" w:rsidRDefault="00042D06" w:rsidP="00307FB3">
      <w:pPr>
        <w:numPr>
          <w:ilvl w:val="0"/>
          <w:numId w:val="100"/>
        </w:numPr>
        <w:rPr>
          <w:sz w:val="24"/>
        </w:rPr>
      </w:pPr>
      <w:r w:rsidRPr="00FC4ECA">
        <w:rPr>
          <w:rFonts w:hint="eastAsia"/>
          <w:color w:val="FF0000"/>
          <w:sz w:val="24"/>
        </w:rPr>
        <w:t>医务人员应对患者保密的是</w:t>
      </w:r>
      <w:r w:rsidRPr="00FC4ECA">
        <w:rPr>
          <w:rFonts w:hint="eastAsia"/>
          <w:color w:val="FF0000"/>
          <w:sz w:val="24"/>
        </w:rPr>
        <w:t xml:space="preserve"> </w:t>
      </w:r>
      <w:r w:rsidRPr="00FC4ECA">
        <w:rPr>
          <w:rFonts w:hint="eastAsia"/>
          <w:sz w:val="24"/>
        </w:rPr>
        <w:t xml:space="preserve">  </w:t>
      </w:r>
      <w:r w:rsidRPr="00FC4ECA">
        <w:rPr>
          <w:rFonts w:hint="eastAsia"/>
          <w:color w:val="548DD4"/>
          <w:sz w:val="24"/>
        </w:rPr>
        <w:t>：</w:t>
      </w:r>
      <w:r w:rsidRPr="00FC4ECA">
        <w:rPr>
          <w:rFonts w:hint="eastAsia"/>
          <w:color w:val="548DD4"/>
          <w:sz w:val="24"/>
        </w:rPr>
        <w:t xml:space="preserve"> C </w:t>
      </w:r>
      <w:r w:rsidRPr="00FC4ECA">
        <w:rPr>
          <w:rFonts w:hint="eastAsia"/>
          <w:sz w:val="24"/>
        </w:rPr>
        <w:t xml:space="preserve">   </w:t>
      </w:r>
      <w:r w:rsidRPr="00FC4ECA">
        <w:rPr>
          <w:rFonts w:hint="eastAsia"/>
          <w:color w:val="FF0000"/>
          <w:sz w:val="24"/>
        </w:rPr>
        <w:t>是不是应该选</w:t>
      </w:r>
      <w:r w:rsidRPr="00FC4ECA">
        <w:rPr>
          <w:rFonts w:hint="eastAsia"/>
          <w:color w:val="FF0000"/>
          <w:sz w:val="24"/>
        </w:rPr>
        <w:t xml:space="preserve">D </w:t>
      </w:r>
      <w:r w:rsidRPr="00FC4ECA">
        <w:rPr>
          <w:rFonts w:hint="eastAsia"/>
          <w:color w:val="FF0000"/>
          <w:sz w:val="24"/>
        </w:rPr>
        <w:t>啊？</w:t>
      </w:r>
      <w:r w:rsidR="009219B8">
        <w:rPr>
          <w:rFonts w:hint="eastAsia"/>
          <w:color w:val="FF0000"/>
          <w:sz w:val="24"/>
        </w:rPr>
        <w:t xml:space="preserve">  </w:t>
      </w:r>
      <w:r w:rsidR="009219B8">
        <w:rPr>
          <w:rFonts w:hint="eastAsia"/>
          <w:color w:val="FF0000"/>
          <w:sz w:val="24"/>
        </w:rPr>
        <w:t>贞：</w:t>
      </w:r>
      <w:r w:rsidR="009219B8">
        <w:rPr>
          <w:rFonts w:hint="eastAsia"/>
          <w:color w:val="FF0000"/>
          <w:sz w:val="24"/>
        </w:rPr>
        <w:t>DE</w:t>
      </w:r>
      <w:r w:rsidR="009219B8">
        <w:rPr>
          <w:rFonts w:hint="eastAsia"/>
          <w:color w:val="FF0000"/>
          <w:sz w:val="24"/>
        </w:rPr>
        <w:t>中选</w:t>
      </w:r>
      <w:r w:rsidR="009219B8">
        <w:rPr>
          <w:rFonts w:hint="eastAsia"/>
          <w:color w:val="FF0000"/>
          <w:sz w:val="24"/>
        </w:rPr>
        <w:t>D</w:t>
      </w:r>
      <w:r w:rsidR="009219B8">
        <w:rPr>
          <w:rFonts w:hint="eastAsia"/>
          <w:color w:val="FF0000"/>
          <w:sz w:val="24"/>
        </w:rPr>
        <w:t>好一点</w:t>
      </w:r>
    </w:p>
    <w:p w:rsidR="00042D06" w:rsidRPr="00FC4ECA" w:rsidRDefault="00042D06" w:rsidP="00307FB3">
      <w:pPr>
        <w:numPr>
          <w:ilvl w:val="0"/>
          <w:numId w:val="101"/>
        </w:numPr>
        <w:rPr>
          <w:sz w:val="24"/>
        </w:rPr>
      </w:pPr>
      <w:r w:rsidRPr="00FC4ECA">
        <w:rPr>
          <w:rFonts w:hint="eastAsia"/>
          <w:sz w:val="24"/>
        </w:rPr>
        <w:t>患者的危重病情</w:t>
      </w:r>
    </w:p>
    <w:p w:rsidR="00042D06" w:rsidRPr="00FC4ECA" w:rsidRDefault="00042D06" w:rsidP="00307FB3">
      <w:pPr>
        <w:numPr>
          <w:ilvl w:val="0"/>
          <w:numId w:val="101"/>
        </w:numPr>
        <w:rPr>
          <w:sz w:val="24"/>
        </w:rPr>
      </w:pPr>
      <w:r w:rsidRPr="00FC4ECA">
        <w:rPr>
          <w:rFonts w:hint="eastAsia"/>
          <w:sz w:val="24"/>
        </w:rPr>
        <w:t>其他病人的医疗差错事故</w:t>
      </w:r>
    </w:p>
    <w:p w:rsidR="00042D06" w:rsidRPr="00FC4ECA" w:rsidRDefault="00042D06" w:rsidP="00307FB3">
      <w:pPr>
        <w:numPr>
          <w:ilvl w:val="0"/>
          <w:numId w:val="101"/>
        </w:numPr>
        <w:rPr>
          <w:sz w:val="24"/>
        </w:rPr>
      </w:pPr>
      <w:r w:rsidRPr="00FC4ECA">
        <w:rPr>
          <w:rFonts w:hint="eastAsia"/>
          <w:sz w:val="24"/>
        </w:rPr>
        <w:t>患者的医疗账目</w:t>
      </w:r>
    </w:p>
    <w:p w:rsidR="00042D06" w:rsidRPr="00FC4ECA" w:rsidRDefault="00042D06" w:rsidP="00307FB3">
      <w:pPr>
        <w:numPr>
          <w:ilvl w:val="0"/>
          <w:numId w:val="101"/>
        </w:numPr>
        <w:rPr>
          <w:sz w:val="24"/>
        </w:rPr>
      </w:pPr>
      <w:r w:rsidRPr="00FC4ECA">
        <w:rPr>
          <w:rFonts w:hint="eastAsia"/>
          <w:sz w:val="24"/>
        </w:rPr>
        <w:t>医务人员的隐私和家庭住址</w:t>
      </w:r>
    </w:p>
    <w:p w:rsidR="00042D06" w:rsidRPr="009219B8" w:rsidRDefault="00042D06" w:rsidP="00307FB3">
      <w:pPr>
        <w:numPr>
          <w:ilvl w:val="0"/>
          <w:numId w:val="101"/>
        </w:numPr>
        <w:rPr>
          <w:color w:val="FF0000"/>
          <w:sz w:val="24"/>
        </w:rPr>
      </w:pPr>
      <w:r w:rsidRPr="009219B8">
        <w:rPr>
          <w:rFonts w:hint="eastAsia"/>
          <w:color w:val="FF0000"/>
          <w:sz w:val="24"/>
        </w:rPr>
        <w:t>患者的不良预后</w:t>
      </w:r>
      <w:r w:rsidR="009219B8">
        <w:rPr>
          <w:rFonts w:hint="eastAsia"/>
          <w:color w:val="FF0000"/>
          <w:sz w:val="24"/>
        </w:rPr>
        <w:t xml:space="preserve">  -</w:t>
      </w:r>
      <w:r w:rsidR="009219B8">
        <w:rPr>
          <w:rFonts w:hint="eastAsia"/>
          <w:color w:val="FF0000"/>
          <w:sz w:val="24"/>
        </w:rPr>
        <w:t>沉重精神打击</w:t>
      </w:r>
      <w:r w:rsidR="009219B8">
        <w:rPr>
          <w:rFonts w:hint="eastAsia"/>
          <w:color w:val="FF0000"/>
          <w:sz w:val="24"/>
        </w:rPr>
        <w:t xml:space="preserve"> </w:t>
      </w:r>
      <w:r w:rsidR="009219B8">
        <w:rPr>
          <w:rFonts w:hint="eastAsia"/>
          <w:color w:val="FF0000"/>
          <w:sz w:val="24"/>
        </w:rPr>
        <w:t>也许</w:t>
      </w:r>
    </w:p>
    <w:p w:rsidR="00042D06" w:rsidRPr="00FC4ECA" w:rsidRDefault="00042D06" w:rsidP="00307FB3">
      <w:pPr>
        <w:numPr>
          <w:ilvl w:val="0"/>
          <w:numId w:val="102"/>
        </w:numPr>
        <w:rPr>
          <w:sz w:val="24"/>
        </w:rPr>
      </w:pPr>
      <w:r w:rsidRPr="00FC4ECA">
        <w:rPr>
          <w:rFonts w:hint="eastAsia"/>
          <w:sz w:val="24"/>
        </w:rPr>
        <w:t>在下列各种情况下，医务人员不应为患者保密的是：</w:t>
      </w:r>
    </w:p>
    <w:p w:rsidR="00042D06" w:rsidRPr="00FC4ECA" w:rsidRDefault="00042D06" w:rsidP="00307FB3">
      <w:pPr>
        <w:numPr>
          <w:ilvl w:val="0"/>
          <w:numId w:val="103"/>
        </w:numPr>
        <w:rPr>
          <w:sz w:val="24"/>
        </w:rPr>
      </w:pPr>
      <w:r w:rsidRPr="00FC4ECA">
        <w:rPr>
          <w:rFonts w:hint="eastAsia"/>
          <w:sz w:val="24"/>
        </w:rPr>
        <w:t>患者的性病</w:t>
      </w:r>
    </w:p>
    <w:p w:rsidR="00042D06" w:rsidRPr="00FC4ECA" w:rsidRDefault="00042D06" w:rsidP="00307FB3">
      <w:pPr>
        <w:numPr>
          <w:ilvl w:val="0"/>
          <w:numId w:val="103"/>
        </w:numPr>
        <w:rPr>
          <w:sz w:val="24"/>
        </w:rPr>
      </w:pPr>
      <w:r w:rsidRPr="00FC4ECA">
        <w:rPr>
          <w:rFonts w:hint="eastAsia"/>
          <w:sz w:val="24"/>
        </w:rPr>
        <w:t>患者的隐私</w:t>
      </w:r>
    </w:p>
    <w:p w:rsidR="00042D06" w:rsidRPr="00FC4ECA" w:rsidRDefault="00042D06" w:rsidP="00307FB3">
      <w:pPr>
        <w:numPr>
          <w:ilvl w:val="0"/>
          <w:numId w:val="103"/>
        </w:numPr>
        <w:rPr>
          <w:sz w:val="24"/>
        </w:rPr>
      </w:pPr>
      <w:r w:rsidRPr="00FC4ECA">
        <w:rPr>
          <w:rFonts w:hint="eastAsia"/>
          <w:sz w:val="24"/>
        </w:rPr>
        <w:t>患者的肖像</w:t>
      </w:r>
    </w:p>
    <w:p w:rsidR="00042D06" w:rsidRPr="00FC4ECA" w:rsidRDefault="00042D06" w:rsidP="00307FB3">
      <w:pPr>
        <w:numPr>
          <w:ilvl w:val="0"/>
          <w:numId w:val="103"/>
        </w:numPr>
        <w:rPr>
          <w:color w:val="FF0000"/>
          <w:sz w:val="24"/>
        </w:rPr>
      </w:pPr>
      <w:r w:rsidRPr="00FC4ECA">
        <w:rPr>
          <w:rFonts w:hint="eastAsia"/>
          <w:color w:val="FF0000"/>
          <w:sz w:val="24"/>
        </w:rPr>
        <w:t>患者的自杀念头</w:t>
      </w:r>
    </w:p>
    <w:p w:rsidR="00042D06" w:rsidRPr="00FC4ECA" w:rsidRDefault="00042D06" w:rsidP="00307FB3">
      <w:pPr>
        <w:numPr>
          <w:ilvl w:val="0"/>
          <w:numId w:val="103"/>
        </w:numPr>
        <w:rPr>
          <w:sz w:val="24"/>
        </w:rPr>
      </w:pPr>
      <w:r w:rsidRPr="00FC4ECA">
        <w:rPr>
          <w:rFonts w:hint="eastAsia"/>
          <w:sz w:val="24"/>
        </w:rPr>
        <w:t>患者的家庭史</w:t>
      </w:r>
    </w:p>
    <w:p w:rsidR="00042D06" w:rsidRPr="00FC4ECA" w:rsidRDefault="00042D06" w:rsidP="00307FB3">
      <w:pPr>
        <w:numPr>
          <w:ilvl w:val="0"/>
          <w:numId w:val="104"/>
        </w:numPr>
        <w:rPr>
          <w:sz w:val="24"/>
        </w:rPr>
      </w:pPr>
      <w:r w:rsidRPr="00FC4ECA">
        <w:rPr>
          <w:rFonts w:hint="eastAsia"/>
          <w:sz w:val="24"/>
        </w:rPr>
        <w:t>在下面关于医务人员泄露医疗秘密将会产生的不良效果中，不正确的是</w:t>
      </w:r>
    </w:p>
    <w:p w:rsidR="00042D06" w:rsidRPr="00FC4ECA" w:rsidRDefault="00042D06" w:rsidP="00307FB3">
      <w:pPr>
        <w:numPr>
          <w:ilvl w:val="0"/>
          <w:numId w:val="105"/>
        </w:numPr>
        <w:rPr>
          <w:sz w:val="24"/>
        </w:rPr>
      </w:pPr>
      <w:r w:rsidRPr="00FC4ECA">
        <w:rPr>
          <w:rFonts w:hint="eastAsia"/>
          <w:sz w:val="24"/>
        </w:rPr>
        <w:t>引起社会上某些人对患者的歧视，增加患者的痛苦</w:t>
      </w:r>
    </w:p>
    <w:p w:rsidR="00042D06" w:rsidRPr="00FC4ECA" w:rsidRDefault="00042D06" w:rsidP="00307FB3">
      <w:pPr>
        <w:numPr>
          <w:ilvl w:val="0"/>
          <w:numId w:val="105"/>
        </w:numPr>
        <w:rPr>
          <w:sz w:val="24"/>
        </w:rPr>
      </w:pPr>
      <w:r w:rsidRPr="00FC4ECA">
        <w:rPr>
          <w:rFonts w:hint="eastAsia"/>
          <w:sz w:val="24"/>
        </w:rPr>
        <w:t>引起患者对医务人员的不信任，增加对疾病诊治的障碍</w:t>
      </w:r>
    </w:p>
    <w:p w:rsidR="00042D06" w:rsidRPr="00FC4ECA" w:rsidRDefault="00042D06" w:rsidP="00307FB3">
      <w:pPr>
        <w:numPr>
          <w:ilvl w:val="0"/>
          <w:numId w:val="105"/>
        </w:numPr>
        <w:rPr>
          <w:sz w:val="24"/>
        </w:rPr>
      </w:pPr>
      <w:r w:rsidRPr="00FC4ECA">
        <w:rPr>
          <w:rFonts w:hint="eastAsia"/>
          <w:sz w:val="24"/>
        </w:rPr>
        <w:t>导致某些病人的恐惧感，从而对治疗丧失信心</w:t>
      </w:r>
    </w:p>
    <w:p w:rsidR="00042D06" w:rsidRPr="00FC4ECA" w:rsidRDefault="00042D06" w:rsidP="00307FB3">
      <w:pPr>
        <w:numPr>
          <w:ilvl w:val="0"/>
          <w:numId w:val="105"/>
        </w:numPr>
        <w:rPr>
          <w:sz w:val="24"/>
        </w:rPr>
      </w:pPr>
      <w:r w:rsidRPr="00FC4ECA">
        <w:rPr>
          <w:rFonts w:hint="eastAsia"/>
          <w:sz w:val="24"/>
        </w:rPr>
        <w:t>引发</w:t>
      </w:r>
      <w:proofErr w:type="gramStart"/>
      <w:r w:rsidRPr="00FC4ECA">
        <w:rPr>
          <w:rFonts w:hint="eastAsia"/>
          <w:sz w:val="24"/>
        </w:rPr>
        <w:t>医</w:t>
      </w:r>
      <w:proofErr w:type="gramEnd"/>
      <w:r w:rsidRPr="00FC4ECA">
        <w:rPr>
          <w:rFonts w:hint="eastAsia"/>
          <w:sz w:val="24"/>
        </w:rPr>
        <w:t>患之间的矛盾或患者的家庭纠纷</w:t>
      </w:r>
    </w:p>
    <w:p w:rsidR="00042D06" w:rsidRPr="00FC4ECA" w:rsidRDefault="00042D06" w:rsidP="00307FB3">
      <w:pPr>
        <w:numPr>
          <w:ilvl w:val="0"/>
          <w:numId w:val="105"/>
        </w:numPr>
        <w:rPr>
          <w:color w:val="FF0000"/>
          <w:sz w:val="24"/>
        </w:rPr>
      </w:pPr>
      <w:r w:rsidRPr="00FC4ECA">
        <w:rPr>
          <w:rFonts w:hint="eastAsia"/>
          <w:color w:val="FF0000"/>
          <w:sz w:val="24"/>
        </w:rPr>
        <w:t>引发医疗事故</w:t>
      </w:r>
    </w:p>
    <w:p w:rsidR="00042D06" w:rsidRPr="00FC4ECA" w:rsidRDefault="00042D06" w:rsidP="00307FB3">
      <w:pPr>
        <w:numPr>
          <w:ilvl w:val="0"/>
          <w:numId w:val="106"/>
        </w:numPr>
        <w:rPr>
          <w:sz w:val="24"/>
        </w:rPr>
      </w:pPr>
      <w:r w:rsidRPr="00FC4ECA">
        <w:rPr>
          <w:rFonts w:hint="eastAsia"/>
          <w:sz w:val="24"/>
        </w:rPr>
        <w:t>下列内容不属于保密原则对医务人员提出的要求的是</w:t>
      </w:r>
    </w:p>
    <w:p w:rsidR="00042D06" w:rsidRPr="00FC4ECA" w:rsidRDefault="00042D06" w:rsidP="00307FB3">
      <w:pPr>
        <w:numPr>
          <w:ilvl w:val="0"/>
          <w:numId w:val="107"/>
        </w:numPr>
        <w:rPr>
          <w:sz w:val="24"/>
        </w:rPr>
      </w:pPr>
      <w:r w:rsidRPr="00FC4ECA">
        <w:rPr>
          <w:rFonts w:hint="eastAsia"/>
          <w:sz w:val="24"/>
        </w:rPr>
        <w:t>从诊断疾病的需要来询问病史，</w:t>
      </w:r>
      <w:proofErr w:type="gramStart"/>
      <w:r w:rsidRPr="00FC4ECA">
        <w:rPr>
          <w:rFonts w:hint="eastAsia"/>
          <w:sz w:val="24"/>
        </w:rPr>
        <w:t>不</w:t>
      </w:r>
      <w:proofErr w:type="gramEnd"/>
      <w:r w:rsidRPr="00FC4ECA">
        <w:rPr>
          <w:rFonts w:hint="eastAsia"/>
          <w:sz w:val="24"/>
        </w:rPr>
        <w:t>有意探听病人的隐私</w:t>
      </w:r>
    </w:p>
    <w:p w:rsidR="00042D06" w:rsidRPr="00FC4ECA" w:rsidRDefault="00042D06" w:rsidP="00307FB3">
      <w:pPr>
        <w:numPr>
          <w:ilvl w:val="0"/>
          <w:numId w:val="107"/>
        </w:numPr>
        <w:rPr>
          <w:sz w:val="24"/>
        </w:rPr>
      </w:pPr>
      <w:r w:rsidRPr="00FC4ECA">
        <w:rPr>
          <w:rFonts w:hint="eastAsia"/>
          <w:sz w:val="24"/>
        </w:rPr>
        <w:t>保守在诊疗中知晓的病人的隐私</w:t>
      </w:r>
    </w:p>
    <w:p w:rsidR="00042D06" w:rsidRPr="00FC4ECA" w:rsidRDefault="00042D06" w:rsidP="00307FB3">
      <w:pPr>
        <w:numPr>
          <w:ilvl w:val="0"/>
          <w:numId w:val="107"/>
        </w:numPr>
        <w:rPr>
          <w:sz w:val="24"/>
        </w:rPr>
      </w:pPr>
      <w:r w:rsidRPr="00FC4ECA">
        <w:rPr>
          <w:rFonts w:hint="eastAsia"/>
          <w:sz w:val="24"/>
        </w:rPr>
        <w:t>保守某些可能给病人带来巨大精神打击的诊断</w:t>
      </w:r>
    </w:p>
    <w:p w:rsidR="00042D06" w:rsidRPr="00FC4ECA" w:rsidRDefault="00042D06" w:rsidP="00307FB3">
      <w:pPr>
        <w:numPr>
          <w:ilvl w:val="0"/>
          <w:numId w:val="107"/>
        </w:numPr>
        <w:rPr>
          <w:sz w:val="24"/>
        </w:rPr>
      </w:pPr>
      <w:r w:rsidRPr="00FC4ECA">
        <w:rPr>
          <w:rFonts w:hint="eastAsia"/>
          <w:sz w:val="24"/>
        </w:rPr>
        <w:t>保守某些可能会给病人带来沉重精神负担的疾病预后</w:t>
      </w:r>
    </w:p>
    <w:p w:rsidR="00042D06" w:rsidRPr="00FC4ECA" w:rsidRDefault="00042D06" w:rsidP="00307FB3">
      <w:pPr>
        <w:numPr>
          <w:ilvl w:val="0"/>
          <w:numId w:val="107"/>
        </w:numPr>
        <w:rPr>
          <w:color w:val="FF0000"/>
          <w:sz w:val="24"/>
        </w:rPr>
      </w:pPr>
      <w:r w:rsidRPr="00FC4ECA">
        <w:rPr>
          <w:rFonts w:hint="eastAsia"/>
          <w:color w:val="FF0000"/>
          <w:sz w:val="24"/>
        </w:rPr>
        <w:t>为患有霍乱的病人保密</w:t>
      </w:r>
    </w:p>
    <w:p w:rsidR="00042D06" w:rsidRPr="00FC4ECA" w:rsidRDefault="00042D06" w:rsidP="00042D06">
      <w:pPr>
        <w:rPr>
          <w:sz w:val="24"/>
        </w:rPr>
      </w:pPr>
    </w:p>
    <w:p w:rsidR="00042D06" w:rsidRPr="00FC4ECA" w:rsidRDefault="00042D06" w:rsidP="00042D06">
      <w:pPr>
        <w:rPr>
          <w:sz w:val="24"/>
        </w:rPr>
      </w:pPr>
      <w:r w:rsidRPr="00FC4ECA">
        <w:rPr>
          <w:rFonts w:hint="eastAsia"/>
          <w:sz w:val="24"/>
        </w:rPr>
        <w:t>A2</w:t>
      </w:r>
      <w:r w:rsidRPr="00FC4ECA">
        <w:rPr>
          <w:rFonts w:hint="eastAsia"/>
          <w:sz w:val="24"/>
        </w:rPr>
        <w:t>型题</w:t>
      </w:r>
    </w:p>
    <w:p w:rsidR="00042D06" w:rsidRPr="00FC4ECA" w:rsidRDefault="00042D06" w:rsidP="00307FB3">
      <w:pPr>
        <w:numPr>
          <w:ilvl w:val="0"/>
          <w:numId w:val="108"/>
        </w:numPr>
        <w:rPr>
          <w:sz w:val="24"/>
        </w:rPr>
      </w:pPr>
      <w:r w:rsidRPr="00FC4ECA">
        <w:rPr>
          <w:rFonts w:hint="eastAsia"/>
          <w:sz w:val="24"/>
        </w:rPr>
        <w:t>患者王某，男，</w:t>
      </w:r>
      <w:r w:rsidRPr="00FC4ECA">
        <w:rPr>
          <w:rFonts w:hint="eastAsia"/>
          <w:sz w:val="24"/>
        </w:rPr>
        <w:t>35</w:t>
      </w:r>
      <w:r w:rsidRPr="00FC4ECA">
        <w:rPr>
          <w:rFonts w:hint="eastAsia"/>
          <w:sz w:val="24"/>
        </w:rPr>
        <w:t>岁，钢铁工人，因大面积烧伤住进某医院。医院虽进行了及时地清酒，但</w:t>
      </w:r>
      <w:r w:rsidRPr="00FC4ECA">
        <w:rPr>
          <w:rFonts w:hint="eastAsia"/>
          <w:sz w:val="24"/>
        </w:rPr>
        <w:t>2</w:t>
      </w:r>
      <w:r w:rsidRPr="00FC4ECA">
        <w:rPr>
          <w:rFonts w:hint="eastAsia"/>
          <w:sz w:val="24"/>
        </w:rPr>
        <w:t>周后发生了感染中毒性休克，接着发生呼吸、循环和肾功能衰竭，难以康复。当家属和单位得知病人的预后消息后，出现了两种截然相反的态度，家属要求放弃治疗和抢救，单位要求不惜一切代价地继续抢救。后来医生得知患者单位自行规定，一个月内死亡即定为工伤，若一个月后死亡则不能定为工伤。面对家属与单位的意见冲突，医生应该作何选择在道德上最佳？</w:t>
      </w:r>
    </w:p>
    <w:p w:rsidR="00042D06" w:rsidRPr="00FC4ECA" w:rsidRDefault="00042D06" w:rsidP="00307FB3">
      <w:pPr>
        <w:numPr>
          <w:ilvl w:val="0"/>
          <w:numId w:val="109"/>
        </w:numPr>
        <w:rPr>
          <w:sz w:val="24"/>
        </w:rPr>
      </w:pPr>
      <w:r w:rsidRPr="00FC4ECA">
        <w:rPr>
          <w:rFonts w:hint="eastAsia"/>
          <w:sz w:val="24"/>
        </w:rPr>
        <w:t>应该尊重单位的意见，不惜一切代价抢救</w:t>
      </w:r>
    </w:p>
    <w:p w:rsidR="00042D06" w:rsidRPr="00FC4ECA" w:rsidRDefault="00042D06" w:rsidP="00307FB3">
      <w:pPr>
        <w:numPr>
          <w:ilvl w:val="0"/>
          <w:numId w:val="109"/>
        </w:numPr>
        <w:rPr>
          <w:sz w:val="24"/>
        </w:rPr>
      </w:pPr>
      <w:r w:rsidRPr="00FC4ECA">
        <w:rPr>
          <w:rFonts w:hint="eastAsia"/>
          <w:sz w:val="24"/>
        </w:rPr>
        <w:t>尊重家属的意见，因家属</w:t>
      </w:r>
      <w:proofErr w:type="gramStart"/>
      <w:r w:rsidRPr="00FC4ECA">
        <w:rPr>
          <w:rFonts w:hint="eastAsia"/>
          <w:sz w:val="24"/>
        </w:rPr>
        <w:t>岁患者</w:t>
      </w:r>
      <w:proofErr w:type="gramEnd"/>
      <w:r w:rsidRPr="00FC4ECA">
        <w:rPr>
          <w:rFonts w:hint="eastAsia"/>
          <w:sz w:val="24"/>
        </w:rPr>
        <w:t>负有监护权和决定权</w:t>
      </w:r>
    </w:p>
    <w:p w:rsidR="00042D06" w:rsidRPr="00FC4ECA" w:rsidRDefault="00042D06" w:rsidP="00307FB3">
      <w:pPr>
        <w:numPr>
          <w:ilvl w:val="0"/>
          <w:numId w:val="109"/>
        </w:numPr>
        <w:rPr>
          <w:sz w:val="24"/>
        </w:rPr>
      </w:pPr>
      <w:r w:rsidRPr="00FC4ECA">
        <w:rPr>
          <w:rFonts w:hint="eastAsia"/>
          <w:sz w:val="24"/>
        </w:rPr>
        <w:lastRenderedPageBreak/>
        <w:t>医生从公益论原则出发不予继续抢救</w:t>
      </w:r>
    </w:p>
    <w:p w:rsidR="00042D06" w:rsidRPr="00FC4ECA" w:rsidRDefault="00042D06" w:rsidP="00307FB3">
      <w:pPr>
        <w:numPr>
          <w:ilvl w:val="0"/>
          <w:numId w:val="109"/>
        </w:numPr>
        <w:rPr>
          <w:sz w:val="24"/>
        </w:rPr>
      </w:pPr>
      <w:r w:rsidRPr="00FC4ECA">
        <w:rPr>
          <w:rFonts w:hint="eastAsia"/>
          <w:sz w:val="24"/>
        </w:rPr>
        <w:t>医生从协调家属和单位矛盾出发，对患者采取支持疗法</w:t>
      </w:r>
    </w:p>
    <w:p w:rsidR="00042D06" w:rsidRPr="00FC4ECA" w:rsidRDefault="00042D06" w:rsidP="00307FB3">
      <w:pPr>
        <w:numPr>
          <w:ilvl w:val="0"/>
          <w:numId w:val="109"/>
        </w:numPr>
        <w:rPr>
          <w:color w:val="FF0000"/>
          <w:sz w:val="24"/>
        </w:rPr>
      </w:pPr>
      <w:r w:rsidRPr="00FC4ECA">
        <w:rPr>
          <w:rFonts w:hint="eastAsia"/>
          <w:color w:val="FF0000"/>
          <w:sz w:val="24"/>
        </w:rPr>
        <w:t>根据患者病情从医学科学角度</w:t>
      </w:r>
      <w:proofErr w:type="gramStart"/>
      <w:r w:rsidRPr="00FC4ECA">
        <w:rPr>
          <w:rFonts w:hint="eastAsia"/>
          <w:color w:val="FF0000"/>
          <w:sz w:val="24"/>
        </w:rPr>
        <w:t>作出</w:t>
      </w:r>
      <w:proofErr w:type="gramEnd"/>
      <w:r w:rsidRPr="00FC4ECA">
        <w:rPr>
          <w:rFonts w:hint="eastAsia"/>
          <w:color w:val="FF0000"/>
          <w:sz w:val="24"/>
        </w:rPr>
        <w:t>判断。决定抢救与否，并取得家属与单位的支持</w:t>
      </w:r>
    </w:p>
    <w:p w:rsidR="00042D06" w:rsidRPr="00FC4ECA" w:rsidRDefault="00042D06" w:rsidP="00307FB3">
      <w:pPr>
        <w:numPr>
          <w:ilvl w:val="0"/>
          <w:numId w:val="110"/>
        </w:numPr>
        <w:rPr>
          <w:sz w:val="24"/>
        </w:rPr>
      </w:pPr>
      <w:r w:rsidRPr="00FC4ECA">
        <w:rPr>
          <w:rFonts w:hint="eastAsia"/>
          <w:sz w:val="24"/>
        </w:rPr>
        <w:t>患者王某，男，</w:t>
      </w:r>
      <w:r w:rsidRPr="00FC4ECA">
        <w:rPr>
          <w:rFonts w:hint="eastAsia"/>
          <w:sz w:val="24"/>
        </w:rPr>
        <w:t>77</w:t>
      </w:r>
      <w:r w:rsidRPr="00FC4ECA">
        <w:rPr>
          <w:rFonts w:hint="eastAsia"/>
          <w:sz w:val="24"/>
        </w:rPr>
        <w:t>岁，农民。因肺癌入院治疗。入院后进一步</w:t>
      </w:r>
      <w:proofErr w:type="gramStart"/>
      <w:r w:rsidRPr="00FC4ECA">
        <w:rPr>
          <w:rFonts w:hint="eastAsia"/>
          <w:sz w:val="24"/>
        </w:rPr>
        <w:t>检查返现已</w:t>
      </w:r>
      <w:proofErr w:type="gramEnd"/>
      <w:r w:rsidRPr="00FC4ECA">
        <w:rPr>
          <w:rFonts w:hint="eastAsia"/>
          <w:sz w:val="24"/>
        </w:rPr>
        <w:t>扩散至身体其他部位。于是医生只有采取放疗和化疗相结合的方法，同时提供减轻疼痛的措施。医生告诉病人和家属借此可以延长几个月的生命。但病人拒绝继续治疗，因为这样会花掉老两口所有的继续。患者想让妻子用这笔钱作为养老费。而妻子则恳请医生坚持为老伴治疗。在该案例中，医生的何种选择在道德上是最佳的？</w:t>
      </w:r>
      <w:r w:rsidRPr="00FC4ECA">
        <w:rPr>
          <w:rFonts w:hint="eastAsia"/>
          <w:sz w:val="24"/>
        </w:rPr>
        <w:t>D</w:t>
      </w:r>
    </w:p>
    <w:p w:rsidR="00042D06" w:rsidRPr="00FC4ECA" w:rsidRDefault="00042D06" w:rsidP="00307FB3">
      <w:pPr>
        <w:numPr>
          <w:ilvl w:val="0"/>
          <w:numId w:val="111"/>
        </w:numPr>
        <w:rPr>
          <w:sz w:val="24"/>
        </w:rPr>
      </w:pPr>
      <w:r w:rsidRPr="00FC4ECA">
        <w:rPr>
          <w:rFonts w:hint="eastAsia"/>
          <w:sz w:val="24"/>
        </w:rPr>
        <w:t>尊重病人拒绝治疗的权利，不再治疗但应建议进行支持疗法</w:t>
      </w:r>
    </w:p>
    <w:p w:rsidR="00042D06" w:rsidRPr="00FC4ECA" w:rsidRDefault="00042D06" w:rsidP="00307FB3">
      <w:pPr>
        <w:numPr>
          <w:ilvl w:val="0"/>
          <w:numId w:val="111"/>
        </w:numPr>
        <w:rPr>
          <w:sz w:val="24"/>
        </w:rPr>
      </w:pPr>
      <w:r w:rsidRPr="00FC4ECA">
        <w:rPr>
          <w:rFonts w:hint="eastAsia"/>
          <w:sz w:val="24"/>
        </w:rPr>
        <w:t>尊重病人家属的决定权，实施放疗和化疗</w:t>
      </w:r>
    </w:p>
    <w:p w:rsidR="00042D06" w:rsidRPr="00FC4ECA" w:rsidRDefault="00042D06" w:rsidP="00307FB3">
      <w:pPr>
        <w:numPr>
          <w:ilvl w:val="0"/>
          <w:numId w:val="111"/>
        </w:numPr>
        <w:rPr>
          <w:sz w:val="24"/>
        </w:rPr>
      </w:pPr>
      <w:r w:rsidRPr="00FC4ECA">
        <w:rPr>
          <w:rFonts w:hint="eastAsia"/>
          <w:sz w:val="24"/>
        </w:rPr>
        <w:t>为减轻病人的痛苦，医院应进行支持疗法</w:t>
      </w:r>
    </w:p>
    <w:p w:rsidR="00042D06" w:rsidRPr="000807BE" w:rsidRDefault="00042D06" w:rsidP="00307FB3">
      <w:pPr>
        <w:numPr>
          <w:ilvl w:val="0"/>
          <w:numId w:val="111"/>
        </w:numPr>
        <w:rPr>
          <w:sz w:val="24"/>
          <w:u w:val="single"/>
        </w:rPr>
      </w:pPr>
      <w:r w:rsidRPr="000807BE">
        <w:rPr>
          <w:rFonts w:hint="eastAsia"/>
          <w:sz w:val="24"/>
          <w:u w:val="single"/>
        </w:rPr>
        <w:t>为病人建立家庭病床，实施减轻痛苦的必要治疗</w:t>
      </w:r>
    </w:p>
    <w:p w:rsidR="00042D06" w:rsidRPr="00FC4ECA" w:rsidRDefault="00042D06" w:rsidP="00307FB3">
      <w:pPr>
        <w:numPr>
          <w:ilvl w:val="0"/>
          <w:numId w:val="111"/>
        </w:numPr>
        <w:rPr>
          <w:sz w:val="24"/>
        </w:rPr>
      </w:pPr>
      <w:r w:rsidRPr="00FC4ECA">
        <w:rPr>
          <w:rFonts w:hint="eastAsia"/>
          <w:sz w:val="24"/>
        </w:rPr>
        <w:t>病人符合临终关怀特征，医院将其转交临终关怀医院</w:t>
      </w:r>
    </w:p>
    <w:p w:rsidR="00042D06" w:rsidRPr="00FC4ECA" w:rsidRDefault="00042D06" w:rsidP="00307FB3">
      <w:pPr>
        <w:numPr>
          <w:ilvl w:val="0"/>
          <w:numId w:val="112"/>
        </w:numPr>
        <w:rPr>
          <w:sz w:val="24"/>
        </w:rPr>
      </w:pPr>
      <w:r w:rsidRPr="00FC4ECA">
        <w:rPr>
          <w:rFonts w:hint="eastAsia"/>
          <w:sz w:val="24"/>
        </w:rPr>
        <w:t>患者李某，男，</w:t>
      </w:r>
      <w:r w:rsidRPr="00FC4ECA">
        <w:rPr>
          <w:rFonts w:hint="eastAsia"/>
          <w:sz w:val="24"/>
        </w:rPr>
        <w:t>57</w:t>
      </w:r>
      <w:r w:rsidRPr="00FC4ECA">
        <w:rPr>
          <w:rFonts w:hint="eastAsia"/>
          <w:sz w:val="24"/>
        </w:rPr>
        <w:t>岁，离休干部，因喉癌住院。住院后他告诉医生：“如果肿瘤已到了晚期，不要告诉任何关于我将要死亡的消息，只要让我舒服些即可，也不要做更多的抢救。”并且立下字据交给医生。因此，当患者病情危重，神志不清时，医生决定不使用任何抢救措施，只给予足够的减轻痛苦的药物、但家属希望尽量延长患者的生命，并使用一切治疗措施。从伦理学的角度分析，该案中的医生的何种选择在道德上是最佳：</w:t>
      </w:r>
      <w:r w:rsidRPr="00FC4ECA">
        <w:rPr>
          <w:rFonts w:hint="eastAsia"/>
          <w:sz w:val="24"/>
        </w:rPr>
        <w:t>E</w:t>
      </w:r>
    </w:p>
    <w:p w:rsidR="00042D06" w:rsidRPr="00FC4ECA" w:rsidRDefault="00042D06" w:rsidP="00307FB3">
      <w:pPr>
        <w:numPr>
          <w:ilvl w:val="0"/>
          <w:numId w:val="113"/>
        </w:numPr>
        <w:rPr>
          <w:sz w:val="24"/>
        </w:rPr>
      </w:pPr>
      <w:r w:rsidRPr="00FC4ECA">
        <w:rPr>
          <w:rFonts w:hint="eastAsia"/>
          <w:sz w:val="24"/>
        </w:rPr>
        <w:t>尊重家属的意愿，不惜一切代价进行抢救</w:t>
      </w:r>
    </w:p>
    <w:p w:rsidR="00042D06" w:rsidRPr="00FC4ECA" w:rsidRDefault="00042D06" w:rsidP="00307FB3">
      <w:pPr>
        <w:numPr>
          <w:ilvl w:val="0"/>
          <w:numId w:val="113"/>
        </w:numPr>
        <w:rPr>
          <w:sz w:val="24"/>
        </w:rPr>
      </w:pPr>
      <w:r w:rsidRPr="00FC4ECA">
        <w:rPr>
          <w:rFonts w:hint="eastAsia"/>
          <w:sz w:val="24"/>
        </w:rPr>
        <w:t>尊重患者的意愿，实施被动安乐死</w:t>
      </w:r>
    </w:p>
    <w:p w:rsidR="00042D06" w:rsidRPr="00FC4ECA" w:rsidRDefault="00042D06" w:rsidP="00307FB3">
      <w:pPr>
        <w:numPr>
          <w:ilvl w:val="0"/>
          <w:numId w:val="113"/>
        </w:numPr>
        <w:rPr>
          <w:sz w:val="24"/>
        </w:rPr>
      </w:pPr>
      <w:r w:rsidRPr="00FC4ECA">
        <w:rPr>
          <w:rFonts w:hint="eastAsia"/>
          <w:sz w:val="24"/>
        </w:rPr>
        <w:t>尊重患者的意愿，实施主动安乐死</w:t>
      </w:r>
    </w:p>
    <w:p w:rsidR="00042D06" w:rsidRPr="00FC4ECA" w:rsidRDefault="00042D06" w:rsidP="00307FB3">
      <w:pPr>
        <w:numPr>
          <w:ilvl w:val="0"/>
          <w:numId w:val="113"/>
        </w:numPr>
        <w:rPr>
          <w:sz w:val="24"/>
        </w:rPr>
      </w:pPr>
      <w:r w:rsidRPr="00FC4ECA">
        <w:rPr>
          <w:rFonts w:hint="eastAsia"/>
          <w:sz w:val="24"/>
        </w:rPr>
        <w:t>向家属出示患者的字据，由家属决定抢救与否</w:t>
      </w:r>
    </w:p>
    <w:p w:rsidR="00042D06" w:rsidRPr="000807BE" w:rsidRDefault="00042D06" w:rsidP="00307FB3">
      <w:pPr>
        <w:numPr>
          <w:ilvl w:val="0"/>
          <w:numId w:val="113"/>
        </w:numPr>
        <w:rPr>
          <w:color w:val="FF0000"/>
          <w:sz w:val="24"/>
        </w:rPr>
      </w:pPr>
      <w:r w:rsidRPr="00FC4ECA">
        <w:rPr>
          <w:rFonts w:hint="eastAsia"/>
          <w:sz w:val="24"/>
        </w:rPr>
        <w:t>向家属出示患者的</w:t>
      </w:r>
      <w:r w:rsidRPr="000807BE">
        <w:rPr>
          <w:rFonts w:hint="eastAsia"/>
          <w:color w:val="FF0000"/>
          <w:sz w:val="24"/>
        </w:rPr>
        <w:t>字据，并据此决定不予抢救</w:t>
      </w:r>
    </w:p>
    <w:p w:rsidR="00042D06" w:rsidRPr="00FC4ECA" w:rsidRDefault="00042D06" w:rsidP="00307FB3">
      <w:pPr>
        <w:numPr>
          <w:ilvl w:val="0"/>
          <w:numId w:val="114"/>
        </w:numPr>
        <w:rPr>
          <w:sz w:val="24"/>
        </w:rPr>
      </w:pPr>
      <w:r w:rsidRPr="00FC4ECA">
        <w:rPr>
          <w:rFonts w:hint="eastAsia"/>
          <w:sz w:val="24"/>
        </w:rPr>
        <w:t>患者宋某，男，</w:t>
      </w:r>
      <w:r w:rsidRPr="00FC4ECA">
        <w:rPr>
          <w:rFonts w:hint="eastAsia"/>
          <w:sz w:val="24"/>
        </w:rPr>
        <w:t>56</w:t>
      </w:r>
      <w:r w:rsidRPr="00FC4ECA">
        <w:rPr>
          <w:rFonts w:hint="eastAsia"/>
          <w:sz w:val="24"/>
        </w:rPr>
        <w:t>岁，农民。因左小腿丹毒复发到某医院就诊，医生给他开了价格较为昂贵的新抗生素，患者要求改用过去用过的较便宜且有效的青霉素。下面对该案例的伦理学分析，正确的是：</w:t>
      </w:r>
    </w:p>
    <w:p w:rsidR="00042D06" w:rsidRPr="00FC4ECA" w:rsidRDefault="00042D06" w:rsidP="00307FB3">
      <w:pPr>
        <w:numPr>
          <w:ilvl w:val="0"/>
          <w:numId w:val="115"/>
        </w:numPr>
        <w:rPr>
          <w:sz w:val="24"/>
        </w:rPr>
      </w:pPr>
      <w:r w:rsidRPr="00FC4ECA">
        <w:rPr>
          <w:rFonts w:hint="eastAsia"/>
          <w:sz w:val="24"/>
        </w:rPr>
        <w:t>治疗活动中医生有处方权，患者的要求是无道理的</w:t>
      </w:r>
    </w:p>
    <w:p w:rsidR="00042D06" w:rsidRPr="00FC4ECA" w:rsidRDefault="00042D06" w:rsidP="00307FB3">
      <w:pPr>
        <w:numPr>
          <w:ilvl w:val="0"/>
          <w:numId w:val="115"/>
        </w:numPr>
        <w:rPr>
          <w:color w:val="FF0000"/>
          <w:sz w:val="24"/>
        </w:rPr>
      </w:pPr>
      <w:r w:rsidRPr="00FC4ECA">
        <w:rPr>
          <w:rFonts w:hint="eastAsia"/>
          <w:color w:val="FF0000"/>
          <w:sz w:val="24"/>
        </w:rPr>
        <w:t>医生应向患者解释使用新抗生素的原因，若患者继续坚持应为其换药</w:t>
      </w:r>
    </w:p>
    <w:p w:rsidR="00042D06" w:rsidRPr="00FC4ECA" w:rsidRDefault="00042D06" w:rsidP="00307FB3">
      <w:pPr>
        <w:numPr>
          <w:ilvl w:val="0"/>
          <w:numId w:val="115"/>
        </w:numPr>
        <w:rPr>
          <w:sz w:val="24"/>
        </w:rPr>
      </w:pPr>
      <w:r w:rsidRPr="00FC4ECA">
        <w:rPr>
          <w:rFonts w:hint="eastAsia"/>
          <w:sz w:val="24"/>
        </w:rPr>
        <w:t>治疗活动中医生有自主权，患者必须接受新抗生素</w:t>
      </w:r>
    </w:p>
    <w:p w:rsidR="00042D06" w:rsidRPr="00FC4ECA" w:rsidRDefault="00042D06" w:rsidP="00307FB3">
      <w:pPr>
        <w:numPr>
          <w:ilvl w:val="0"/>
          <w:numId w:val="115"/>
        </w:numPr>
        <w:rPr>
          <w:sz w:val="24"/>
        </w:rPr>
      </w:pPr>
      <w:r w:rsidRPr="00FC4ECA">
        <w:rPr>
          <w:rFonts w:hint="eastAsia"/>
          <w:sz w:val="24"/>
        </w:rPr>
        <w:t>治疗活动中医生的权利与患者的权利发生冲突时，必须绝对服从患者的权利</w:t>
      </w:r>
    </w:p>
    <w:p w:rsidR="00042D06" w:rsidRPr="00FC4ECA" w:rsidRDefault="00042D06" w:rsidP="00307FB3">
      <w:pPr>
        <w:numPr>
          <w:ilvl w:val="0"/>
          <w:numId w:val="115"/>
        </w:numPr>
        <w:rPr>
          <w:sz w:val="24"/>
        </w:rPr>
      </w:pPr>
      <w:r w:rsidRPr="00FC4ECA">
        <w:rPr>
          <w:rFonts w:hint="eastAsia"/>
          <w:sz w:val="24"/>
        </w:rPr>
        <w:t>治疗活动中患者有拒绝治疗权，医生应该给患者换药</w:t>
      </w:r>
    </w:p>
    <w:p w:rsidR="00042D06" w:rsidRPr="00FC4ECA" w:rsidRDefault="00042D06" w:rsidP="00307FB3">
      <w:pPr>
        <w:numPr>
          <w:ilvl w:val="0"/>
          <w:numId w:val="116"/>
        </w:numPr>
        <w:rPr>
          <w:sz w:val="24"/>
        </w:rPr>
      </w:pPr>
      <w:proofErr w:type="gramStart"/>
      <w:r w:rsidRPr="00FC4ECA">
        <w:rPr>
          <w:rFonts w:hint="eastAsia"/>
          <w:sz w:val="24"/>
        </w:rPr>
        <w:t>一</w:t>
      </w:r>
      <w:proofErr w:type="gramEnd"/>
      <w:r w:rsidRPr="00FC4ECA">
        <w:rPr>
          <w:rFonts w:hint="eastAsia"/>
          <w:sz w:val="24"/>
        </w:rPr>
        <w:t>高中女生，</w:t>
      </w:r>
      <w:r w:rsidRPr="00FC4ECA">
        <w:rPr>
          <w:rFonts w:hint="eastAsia"/>
          <w:sz w:val="24"/>
        </w:rPr>
        <w:t>18</w:t>
      </w:r>
      <w:r w:rsidRPr="00FC4ECA">
        <w:rPr>
          <w:rFonts w:hint="eastAsia"/>
          <w:sz w:val="24"/>
        </w:rPr>
        <w:t>岁，患口腔颌面肿瘤，并有进步吧淋巴结转移，医生认为需做根治术。由于手术可能会影响外观，家长拒绝该手术，要求采用即可根治又不影响外观的术式。医生说明，只能尽最大努力，不能保证尽善尽美，家长同意手术。术后一切顺利，但半年后肿瘤复发，需要第二次手术，且难度增大。家长认定是手术不彻底，要求追究医生责任。从伦理学的角度分析，对该案例中医</w:t>
      </w:r>
      <w:proofErr w:type="gramStart"/>
      <w:r w:rsidRPr="00FC4ECA">
        <w:rPr>
          <w:rFonts w:hint="eastAsia"/>
          <w:sz w:val="24"/>
        </w:rPr>
        <w:t>生是否</w:t>
      </w:r>
      <w:proofErr w:type="gramEnd"/>
      <w:r w:rsidRPr="00FC4ECA">
        <w:rPr>
          <w:rFonts w:hint="eastAsia"/>
          <w:sz w:val="24"/>
        </w:rPr>
        <w:t>应该负担道德责任的解释，最合理的一项是：</w:t>
      </w:r>
    </w:p>
    <w:p w:rsidR="00042D06" w:rsidRPr="00FC4ECA" w:rsidRDefault="00042D06" w:rsidP="00307FB3">
      <w:pPr>
        <w:numPr>
          <w:ilvl w:val="0"/>
          <w:numId w:val="117"/>
        </w:numPr>
        <w:rPr>
          <w:sz w:val="24"/>
        </w:rPr>
      </w:pPr>
      <w:r w:rsidRPr="00FC4ECA">
        <w:rPr>
          <w:rFonts w:hint="eastAsia"/>
          <w:sz w:val="24"/>
        </w:rPr>
        <w:t>因其第一次手术可能不彻底，</w:t>
      </w:r>
      <w:proofErr w:type="gramStart"/>
      <w:r w:rsidRPr="00FC4ECA">
        <w:rPr>
          <w:rFonts w:hint="eastAsia"/>
          <w:sz w:val="24"/>
        </w:rPr>
        <w:t>故医生</w:t>
      </w:r>
      <w:proofErr w:type="gramEnd"/>
      <w:r w:rsidRPr="00FC4ECA">
        <w:rPr>
          <w:rFonts w:hint="eastAsia"/>
          <w:sz w:val="24"/>
        </w:rPr>
        <w:t>负有道德责任</w:t>
      </w:r>
    </w:p>
    <w:p w:rsidR="00042D06" w:rsidRPr="00FC4ECA" w:rsidRDefault="00042D06" w:rsidP="00307FB3">
      <w:pPr>
        <w:numPr>
          <w:ilvl w:val="0"/>
          <w:numId w:val="117"/>
        </w:numPr>
        <w:rPr>
          <w:sz w:val="24"/>
        </w:rPr>
      </w:pPr>
      <w:r w:rsidRPr="00FC4ECA">
        <w:rPr>
          <w:rFonts w:hint="eastAsia"/>
          <w:sz w:val="24"/>
        </w:rPr>
        <w:t>肿瘤复发且增大了二次手术的难度，</w:t>
      </w:r>
      <w:proofErr w:type="gramStart"/>
      <w:r w:rsidRPr="00FC4ECA">
        <w:rPr>
          <w:rFonts w:hint="eastAsia"/>
          <w:sz w:val="24"/>
        </w:rPr>
        <w:t>故医生</w:t>
      </w:r>
      <w:proofErr w:type="gramEnd"/>
      <w:r w:rsidRPr="00FC4ECA">
        <w:rPr>
          <w:rFonts w:hint="eastAsia"/>
          <w:sz w:val="24"/>
        </w:rPr>
        <w:t>应付道德责任</w:t>
      </w:r>
    </w:p>
    <w:p w:rsidR="00042D06" w:rsidRPr="00FC4ECA" w:rsidRDefault="00042D06" w:rsidP="00307FB3">
      <w:pPr>
        <w:numPr>
          <w:ilvl w:val="0"/>
          <w:numId w:val="117"/>
        </w:numPr>
        <w:rPr>
          <w:color w:val="FF0000"/>
          <w:sz w:val="24"/>
        </w:rPr>
      </w:pPr>
      <w:r w:rsidRPr="00FC4ECA">
        <w:rPr>
          <w:rFonts w:hint="eastAsia"/>
          <w:color w:val="FF0000"/>
          <w:sz w:val="24"/>
        </w:rPr>
        <w:t>肿瘤本身术后易复发，二次手术难度增大时正常的，</w:t>
      </w:r>
      <w:proofErr w:type="gramStart"/>
      <w:r w:rsidRPr="00FC4ECA">
        <w:rPr>
          <w:rFonts w:hint="eastAsia"/>
          <w:color w:val="FF0000"/>
          <w:sz w:val="24"/>
        </w:rPr>
        <w:t>故医生</w:t>
      </w:r>
      <w:proofErr w:type="gramEnd"/>
      <w:r w:rsidRPr="00FC4ECA">
        <w:rPr>
          <w:rFonts w:hint="eastAsia"/>
          <w:color w:val="FF0000"/>
          <w:sz w:val="24"/>
        </w:rPr>
        <w:t>不负道德责任</w:t>
      </w:r>
    </w:p>
    <w:p w:rsidR="00042D06" w:rsidRPr="00FC4ECA" w:rsidRDefault="00042D06" w:rsidP="00307FB3">
      <w:pPr>
        <w:numPr>
          <w:ilvl w:val="0"/>
          <w:numId w:val="117"/>
        </w:numPr>
        <w:rPr>
          <w:sz w:val="24"/>
        </w:rPr>
      </w:pPr>
      <w:r w:rsidRPr="00FC4ECA">
        <w:rPr>
          <w:rFonts w:hint="eastAsia"/>
          <w:sz w:val="24"/>
        </w:rPr>
        <w:t>手术是在家属同意签字后实施的，</w:t>
      </w:r>
      <w:proofErr w:type="gramStart"/>
      <w:r w:rsidRPr="00FC4ECA">
        <w:rPr>
          <w:rFonts w:hint="eastAsia"/>
          <w:sz w:val="24"/>
        </w:rPr>
        <w:t>故医生</w:t>
      </w:r>
      <w:proofErr w:type="gramEnd"/>
      <w:r w:rsidRPr="00FC4ECA">
        <w:rPr>
          <w:rFonts w:hint="eastAsia"/>
          <w:sz w:val="24"/>
        </w:rPr>
        <w:t>不负道德责任</w:t>
      </w:r>
    </w:p>
    <w:p w:rsidR="00042D06" w:rsidRPr="00FC4ECA" w:rsidRDefault="00042D06" w:rsidP="00307FB3">
      <w:pPr>
        <w:numPr>
          <w:ilvl w:val="0"/>
          <w:numId w:val="117"/>
        </w:numPr>
        <w:rPr>
          <w:sz w:val="24"/>
        </w:rPr>
      </w:pPr>
      <w:r w:rsidRPr="00FC4ECA">
        <w:rPr>
          <w:rFonts w:hint="eastAsia"/>
          <w:sz w:val="24"/>
        </w:rPr>
        <w:t>以上解释均不对</w:t>
      </w:r>
    </w:p>
    <w:p w:rsidR="00042D06" w:rsidRPr="00FC4ECA" w:rsidRDefault="00042D06" w:rsidP="00307FB3">
      <w:pPr>
        <w:numPr>
          <w:ilvl w:val="0"/>
          <w:numId w:val="118"/>
        </w:numPr>
        <w:rPr>
          <w:sz w:val="24"/>
        </w:rPr>
      </w:pPr>
      <w:r w:rsidRPr="00FC4ECA">
        <w:rPr>
          <w:rFonts w:hint="eastAsia"/>
          <w:sz w:val="24"/>
        </w:rPr>
        <w:t>患者夏某，女，</w:t>
      </w:r>
      <w:r w:rsidRPr="00FC4ECA">
        <w:rPr>
          <w:rFonts w:hint="eastAsia"/>
          <w:sz w:val="24"/>
        </w:rPr>
        <w:t>20</w:t>
      </w:r>
      <w:r w:rsidRPr="00FC4ECA">
        <w:rPr>
          <w:rFonts w:hint="eastAsia"/>
          <w:sz w:val="24"/>
        </w:rPr>
        <w:t>岁，未婚，因右下腹疼痛</w:t>
      </w:r>
      <w:r w:rsidRPr="00FC4ECA">
        <w:rPr>
          <w:rFonts w:hint="eastAsia"/>
          <w:sz w:val="24"/>
        </w:rPr>
        <w:t>4</w:t>
      </w:r>
      <w:r w:rsidRPr="00FC4ECA">
        <w:rPr>
          <w:rFonts w:hint="eastAsia"/>
          <w:sz w:val="24"/>
        </w:rPr>
        <w:t>销售急诊入院，医生检查右下腹压痛和反跳痛，立即以急性阑尾炎安排手术。术中见阑尾正常，右侧输卵管妊娠破裂出血，医生及时切除右侧输卵管并结扎止血。术后追问患者月经史，已停经</w:t>
      </w:r>
      <w:r w:rsidRPr="00FC4ECA">
        <w:rPr>
          <w:rFonts w:hint="eastAsia"/>
          <w:sz w:val="24"/>
        </w:rPr>
        <w:t>2</w:t>
      </w:r>
      <w:r w:rsidRPr="00FC4ECA">
        <w:rPr>
          <w:rFonts w:hint="eastAsia"/>
          <w:sz w:val="24"/>
        </w:rPr>
        <w:t>个月。患者请求医生为其宫外孕保密。患者母亲追问病情是，医生做了保留性陈述，为其女儿保密。患者母亲认为非阑尾炎而进行手术时误诊，要求医生承担责任。从伦理学的角度分析，上述案例中的医疗纠纷如何解决为最佳：</w:t>
      </w:r>
    </w:p>
    <w:p w:rsidR="00042D06" w:rsidRPr="00FC4ECA" w:rsidRDefault="00042D06" w:rsidP="00307FB3">
      <w:pPr>
        <w:numPr>
          <w:ilvl w:val="0"/>
          <w:numId w:val="119"/>
        </w:numPr>
        <w:rPr>
          <w:sz w:val="24"/>
        </w:rPr>
      </w:pPr>
      <w:r w:rsidRPr="00FC4ECA">
        <w:rPr>
          <w:rFonts w:hint="eastAsia"/>
          <w:sz w:val="24"/>
        </w:rPr>
        <w:t>主动告诉患者母亲事实真相</w:t>
      </w:r>
    </w:p>
    <w:p w:rsidR="00042D06" w:rsidRPr="00FC4ECA" w:rsidRDefault="00042D06" w:rsidP="00307FB3">
      <w:pPr>
        <w:numPr>
          <w:ilvl w:val="0"/>
          <w:numId w:val="119"/>
        </w:numPr>
        <w:rPr>
          <w:sz w:val="24"/>
        </w:rPr>
      </w:pPr>
      <w:r w:rsidRPr="00FC4ECA">
        <w:rPr>
          <w:rFonts w:hint="eastAsia"/>
          <w:sz w:val="24"/>
        </w:rPr>
        <w:t>在通知患者的情况下，告诉患者母亲真相</w:t>
      </w:r>
    </w:p>
    <w:p w:rsidR="00042D06" w:rsidRPr="00FC4ECA" w:rsidRDefault="00042D06" w:rsidP="00307FB3">
      <w:pPr>
        <w:numPr>
          <w:ilvl w:val="0"/>
          <w:numId w:val="119"/>
        </w:numPr>
        <w:rPr>
          <w:color w:val="FF0000"/>
          <w:sz w:val="24"/>
        </w:rPr>
      </w:pPr>
      <w:r w:rsidRPr="00FC4ECA">
        <w:rPr>
          <w:rFonts w:hint="eastAsia"/>
          <w:color w:val="FF0000"/>
          <w:sz w:val="24"/>
        </w:rPr>
        <w:t>说服患者，让其自己向母亲说明真相</w:t>
      </w:r>
    </w:p>
    <w:p w:rsidR="00042D06" w:rsidRPr="00FC4ECA" w:rsidRDefault="00042D06" w:rsidP="00307FB3">
      <w:pPr>
        <w:numPr>
          <w:ilvl w:val="0"/>
          <w:numId w:val="119"/>
        </w:numPr>
        <w:rPr>
          <w:sz w:val="24"/>
        </w:rPr>
      </w:pPr>
      <w:r w:rsidRPr="00FC4ECA">
        <w:rPr>
          <w:rFonts w:hint="eastAsia"/>
          <w:sz w:val="24"/>
        </w:rPr>
        <w:t>尊重患者权利，为患者保密，否认误诊</w:t>
      </w:r>
    </w:p>
    <w:p w:rsidR="00042D06" w:rsidRPr="00FC4ECA" w:rsidRDefault="00042D06" w:rsidP="00307FB3">
      <w:pPr>
        <w:numPr>
          <w:ilvl w:val="0"/>
          <w:numId w:val="119"/>
        </w:numPr>
        <w:rPr>
          <w:sz w:val="24"/>
        </w:rPr>
      </w:pPr>
      <w:r w:rsidRPr="00FC4ECA">
        <w:rPr>
          <w:rFonts w:hint="eastAsia"/>
          <w:sz w:val="24"/>
        </w:rPr>
        <w:lastRenderedPageBreak/>
        <w:t>以上均不是最佳方法</w:t>
      </w:r>
    </w:p>
    <w:p w:rsidR="00042D06" w:rsidRPr="00FC4ECA" w:rsidRDefault="00042D06" w:rsidP="00307FB3">
      <w:pPr>
        <w:numPr>
          <w:ilvl w:val="0"/>
          <w:numId w:val="120"/>
        </w:numPr>
        <w:rPr>
          <w:sz w:val="24"/>
        </w:rPr>
      </w:pPr>
      <w:r w:rsidRPr="00FC4ECA">
        <w:rPr>
          <w:rFonts w:hint="eastAsia"/>
          <w:sz w:val="24"/>
        </w:rPr>
        <w:t>患者李某，女，</w:t>
      </w:r>
      <w:r w:rsidRPr="00FC4ECA">
        <w:rPr>
          <w:rFonts w:hint="eastAsia"/>
          <w:sz w:val="24"/>
        </w:rPr>
        <w:t>35</w:t>
      </w:r>
      <w:r w:rsidRPr="00FC4ECA">
        <w:rPr>
          <w:rFonts w:hint="eastAsia"/>
          <w:sz w:val="24"/>
        </w:rPr>
        <w:t>岁。因患胃溃疡合并大出血，由其丈夫护送到某医院急诊。因夫妇俩的宗教信仰认为输了别人的血是一种罪恶，终身不得安宁。尽管医生再三劝她输血治疗，甚至讲不输血会有生命危险，但她仍拒绝输血。此时患者面色苍白，呼吸急促达</w:t>
      </w:r>
      <w:r w:rsidRPr="00FC4ECA">
        <w:rPr>
          <w:rFonts w:hint="eastAsia"/>
          <w:sz w:val="24"/>
        </w:rPr>
        <w:t>32</w:t>
      </w:r>
      <w:r w:rsidRPr="00FC4ECA">
        <w:rPr>
          <w:rFonts w:hint="eastAsia"/>
          <w:sz w:val="24"/>
        </w:rPr>
        <w:t>次</w:t>
      </w:r>
      <w:r w:rsidRPr="00FC4ECA">
        <w:rPr>
          <w:rFonts w:hint="eastAsia"/>
          <w:sz w:val="24"/>
        </w:rPr>
        <w:t>/</w:t>
      </w:r>
      <w:r w:rsidRPr="00FC4ECA">
        <w:rPr>
          <w:rFonts w:hint="eastAsia"/>
          <w:sz w:val="24"/>
        </w:rPr>
        <w:t>分，脉搏快而弱，血压低至</w:t>
      </w:r>
      <w:r w:rsidRPr="00FC4ECA">
        <w:rPr>
          <w:rFonts w:hint="eastAsia"/>
          <w:sz w:val="24"/>
        </w:rPr>
        <w:t>60-40mmHg</w:t>
      </w:r>
      <w:r w:rsidRPr="00FC4ECA">
        <w:rPr>
          <w:rFonts w:hint="eastAsia"/>
          <w:sz w:val="24"/>
        </w:rPr>
        <w:t>。此时其夫表示同意输血，但患者却用低弱的声音回答：”不要违背我的信仰。”医生怎样做最合乎道德？</w:t>
      </w:r>
    </w:p>
    <w:p w:rsidR="00042D06" w:rsidRPr="00FC4ECA" w:rsidRDefault="00042D06" w:rsidP="00307FB3">
      <w:pPr>
        <w:numPr>
          <w:ilvl w:val="0"/>
          <w:numId w:val="121"/>
        </w:numPr>
        <w:rPr>
          <w:sz w:val="24"/>
        </w:rPr>
      </w:pPr>
      <w:r w:rsidRPr="00FC4ECA">
        <w:rPr>
          <w:rFonts w:hint="eastAsia"/>
          <w:sz w:val="24"/>
        </w:rPr>
        <w:t>不同患者争辩，尊重患者拒绝输血的权利</w:t>
      </w:r>
    </w:p>
    <w:p w:rsidR="00042D06" w:rsidRPr="00FC4ECA" w:rsidRDefault="00042D06" w:rsidP="00307FB3">
      <w:pPr>
        <w:numPr>
          <w:ilvl w:val="0"/>
          <w:numId w:val="121"/>
        </w:numPr>
        <w:rPr>
          <w:color w:val="FF0000"/>
          <w:sz w:val="24"/>
        </w:rPr>
      </w:pPr>
      <w:r w:rsidRPr="00FC4ECA">
        <w:rPr>
          <w:rFonts w:hint="eastAsia"/>
          <w:color w:val="FF0000"/>
          <w:sz w:val="24"/>
        </w:rPr>
        <w:t>劝患者丈夫说服患者接受输血治疗，否则让患者丈夫书面签字</w:t>
      </w:r>
      <w:proofErr w:type="gramStart"/>
      <w:r w:rsidR="000807BE">
        <w:rPr>
          <w:color w:val="FF0000"/>
          <w:sz w:val="24"/>
        </w:rPr>
        <w:t>—</w:t>
      </w:r>
      <w:r w:rsidR="000807BE">
        <w:rPr>
          <w:rFonts w:hint="eastAsia"/>
          <w:color w:val="FF0000"/>
          <w:sz w:val="24"/>
        </w:rPr>
        <w:t>特殊</w:t>
      </w:r>
      <w:proofErr w:type="gramEnd"/>
      <w:r w:rsidR="000807BE">
        <w:rPr>
          <w:rFonts w:hint="eastAsia"/>
          <w:color w:val="FF0000"/>
          <w:sz w:val="24"/>
        </w:rPr>
        <w:t>干涉权</w:t>
      </w:r>
    </w:p>
    <w:p w:rsidR="00042D06" w:rsidRPr="00FC4ECA" w:rsidRDefault="00042D06" w:rsidP="00307FB3">
      <w:pPr>
        <w:numPr>
          <w:ilvl w:val="0"/>
          <w:numId w:val="121"/>
        </w:numPr>
        <w:rPr>
          <w:sz w:val="24"/>
        </w:rPr>
      </w:pPr>
      <w:r w:rsidRPr="00FC4ECA">
        <w:rPr>
          <w:rFonts w:hint="eastAsia"/>
          <w:sz w:val="24"/>
        </w:rPr>
        <w:t>患者拒绝治疗的决定是理智的，医生应遵从患者的意愿</w:t>
      </w:r>
    </w:p>
    <w:p w:rsidR="00042D06" w:rsidRPr="00FC4ECA" w:rsidRDefault="00042D06" w:rsidP="00307FB3">
      <w:pPr>
        <w:numPr>
          <w:ilvl w:val="0"/>
          <w:numId w:val="121"/>
        </w:numPr>
        <w:rPr>
          <w:sz w:val="24"/>
        </w:rPr>
      </w:pPr>
      <w:r w:rsidRPr="00FC4ECA">
        <w:rPr>
          <w:rFonts w:hint="eastAsia"/>
          <w:sz w:val="24"/>
        </w:rPr>
        <w:t>尊重患者的宗教信仰是医生的义务，不应劝说患者接受输血治疗</w:t>
      </w:r>
    </w:p>
    <w:p w:rsidR="00042D06" w:rsidRPr="00FC4ECA" w:rsidRDefault="00042D06" w:rsidP="00307FB3">
      <w:pPr>
        <w:numPr>
          <w:ilvl w:val="0"/>
          <w:numId w:val="121"/>
        </w:numPr>
        <w:rPr>
          <w:sz w:val="24"/>
        </w:rPr>
      </w:pPr>
      <w:r w:rsidRPr="00FC4ECA">
        <w:rPr>
          <w:rFonts w:hint="eastAsia"/>
          <w:sz w:val="24"/>
        </w:rPr>
        <w:t>当医生救死扶伤的医务同患者拒绝治疗的权利冲突时，医生应毫不犹豫地救死扶伤为患者强行输血</w:t>
      </w:r>
    </w:p>
    <w:p w:rsidR="00042D06" w:rsidRPr="00FC4ECA" w:rsidRDefault="00042D06" w:rsidP="00307FB3">
      <w:pPr>
        <w:numPr>
          <w:ilvl w:val="0"/>
          <w:numId w:val="122"/>
        </w:numPr>
        <w:rPr>
          <w:sz w:val="24"/>
        </w:rPr>
      </w:pPr>
      <w:r w:rsidRPr="00FC4ECA">
        <w:rPr>
          <w:rFonts w:hint="eastAsia"/>
          <w:sz w:val="24"/>
        </w:rPr>
        <w:t>患者李某曾对心理医生透露，想要杀死他原来的女朋友，关于该心理医生应否为患者保密，哪种做法在道德上最好是：</w:t>
      </w:r>
    </w:p>
    <w:p w:rsidR="00042D06" w:rsidRPr="00FC4ECA" w:rsidRDefault="00042D06" w:rsidP="00307FB3">
      <w:pPr>
        <w:numPr>
          <w:ilvl w:val="0"/>
          <w:numId w:val="123"/>
        </w:numPr>
        <w:rPr>
          <w:sz w:val="24"/>
        </w:rPr>
      </w:pPr>
      <w:r w:rsidRPr="00FC4ECA">
        <w:rPr>
          <w:rFonts w:hint="eastAsia"/>
          <w:sz w:val="24"/>
        </w:rPr>
        <w:t>保守患者的秘密，这是心理医生首要的道德规范</w:t>
      </w:r>
    </w:p>
    <w:p w:rsidR="00042D06" w:rsidRPr="00FC4ECA" w:rsidRDefault="00042D06" w:rsidP="00307FB3">
      <w:pPr>
        <w:numPr>
          <w:ilvl w:val="0"/>
          <w:numId w:val="123"/>
        </w:numPr>
        <w:rPr>
          <w:sz w:val="24"/>
        </w:rPr>
      </w:pPr>
      <w:r w:rsidRPr="00FC4ECA">
        <w:rPr>
          <w:rFonts w:hint="eastAsia"/>
          <w:sz w:val="24"/>
        </w:rPr>
        <w:t>告诉患者不能为他保密</w:t>
      </w:r>
    </w:p>
    <w:p w:rsidR="00042D06" w:rsidRPr="00FC4ECA" w:rsidRDefault="00042D06" w:rsidP="00307FB3">
      <w:pPr>
        <w:numPr>
          <w:ilvl w:val="0"/>
          <w:numId w:val="123"/>
        </w:numPr>
        <w:rPr>
          <w:color w:val="FF0000"/>
          <w:sz w:val="24"/>
        </w:rPr>
      </w:pPr>
      <w:r w:rsidRPr="00FC4ECA">
        <w:rPr>
          <w:rFonts w:hint="eastAsia"/>
          <w:color w:val="FF0000"/>
          <w:sz w:val="24"/>
        </w:rPr>
        <w:t>把此消息告诉患者原来的女朋友，但不让患者知道</w:t>
      </w:r>
    </w:p>
    <w:p w:rsidR="00042D06" w:rsidRPr="00FC4ECA" w:rsidRDefault="00042D06" w:rsidP="00307FB3">
      <w:pPr>
        <w:numPr>
          <w:ilvl w:val="0"/>
          <w:numId w:val="123"/>
        </w:numPr>
        <w:rPr>
          <w:sz w:val="24"/>
        </w:rPr>
      </w:pPr>
      <w:r w:rsidRPr="00FC4ECA">
        <w:rPr>
          <w:rFonts w:hint="eastAsia"/>
          <w:sz w:val="24"/>
        </w:rPr>
        <w:t>劝阻患者，并尽快治好他的病痛心理疾病</w:t>
      </w:r>
    </w:p>
    <w:p w:rsidR="00042D06" w:rsidRPr="00FC4ECA" w:rsidRDefault="00042D06" w:rsidP="00307FB3">
      <w:pPr>
        <w:numPr>
          <w:ilvl w:val="0"/>
          <w:numId w:val="123"/>
        </w:numPr>
        <w:rPr>
          <w:sz w:val="24"/>
        </w:rPr>
      </w:pPr>
      <w:r w:rsidRPr="00FC4ECA">
        <w:rPr>
          <w:rFonts w:hint="eastAsia"/>
          <w:sz w:val="24"/>
        </w:rPr>
        <w:t>以上都不是</w:t>
      </w:r>
    </w:p>
    <w:p w:rsidR="00042D06" w:rsidRPr="00FC4ECA" w:rsidRDefault="00042D06" w:rsidP="00307FB3">
      <w:pPr>
        <w:numPr>
          <w:ilvl w:val="0"/>
          <w:numId w:val="124"/>
        </w:numPr>
        <w:rPr>
          <w:sz w:val="24"/>
        </w:rPr>
      </w:pPr>
      <w:r w:rsidRPr="00FC4ECA">
        <w:rPr>
          <w:rFonts w:hint="eastAsia"/>
          <w:sz w:val="24"/>
        </w:rPr>
        <w:t>患者张某，因患有大骨节病来某医院诊治，医务人员发现此病较典型，欲拍摄多个部位的</w:t>
      </w:r>
      <w:r w:rsidRPr="00FC4ECA">
        <w:rPr>
          <w:rFonts w:hint="eastAsia"/>
          <w:sz w:val="24"/>
        </w:rPr>
        <w:t>X</w:t>
      </w:r>
      <w:r w:rsidRPr="00FC4ECA">
        <w:rPr>
          <w:rFonts w:hint="eastAsia"/>
          <w:sz w:val="24"/>
        </w:rPr>
        <w:t>光片作为教学资料，于是让患者又拍摄双膝、双肘、双手、双足、脊柱等部位的</w:t>
      </w:r>
      <w:r w:rsidRPr="00FC4ECA">
        <w:rPr>
          <w:rFonts w:hint="eastAsia"/>
          <w:sz w:val="24"/>
        </w:rPr>
        <w:t>X</w:t>
      </w:r>
      <w:r w:rsidRPr="00FC4ECA">
        <w:rPr>
          <w:rFonts w:hint="eastAsia"/>
          <w:sz w:val="24"/>
        </w:rPr>
        <w:t>光片。关于本案例的说法，正确的是：</w:t>
      </w:r>
    </w:p>
    <w:p w:rsidR="00042D06" w:rsidRPr="00FC4ECA" w:rsidRDefault="00042D06" w:rsidP="00307FB3">
      <w:pPr>
        <w:numPr>
          <w:ilvl w:val="0"/>
          <w:numId w:val="125"/>
        </w:numPr>
        <w:rPr>
          <w:color w:val="FF0000"/>
          <w:sz w:val="24"/>
        </w:rPr>
      </w:pPr>
      <w:r w:rsidRPr="00FC4ECA">
        <w:rPr>
          <w:rFonts w:hint="eastAsia"/>
          <w:color w:val="FF0000"/>
          <w:sz w:val="24"/>
        </w:rPr>
        <w:t>医生</w:t>
      </w:r>
      <w:proofErr w:type="gramStart"/>
      <w:r w:rsidRPr="00FC4ECA">
        <w:rPr>
          <w:rFonts w:hint="eastAsia"/>
          <w:color w:val="FF0000"/>
          <w:sz w:val="24"/>
        </w:rPr>
        <w:t>未尊重</w:t>
      </w:r>
      <w:proofErr w:type="gramEnd"/>
      <w:r w:rsidRPr="00FC4ECA">
        <w:rPr>
          <w:rFonts w:hint="eastAsia"/>
          <w:color w:val="FF0000"/>
          <w:sz w:val="24"/>
        </w:rPr>
        <w:t>病人知情同意的权利</w:t>
      </w:r>
    </w:p>
    <w:p w:rsidR="00042D06" w:rsidRPr="00FC4ECA" w:rsidRDefault="00042D06" w:rsidP="00307FB3">
      <w:pPr>
        <w:numPr>
          <w:ilvl w:val="0"/>
          <w:numId w:val="125"/>
        </w:numPr>
        <w:rPr>
          <w:sz w:val="24"/>
        </w:rPr>
      </w:pPr>
      <w:r w:rsidRPr="00FC4ECA">
        <w:rPr>
          <w:rFonts w:hint="eastAsia"/>
          <w:sz w:val="24"/>
        </w:rPr>
        <w:t>促进医学教学和科研</w:t>
      </w:r>
      <w:proofErr w:type="gramStart"/>
      <w:r w:rsidRPr="00FC4ECA">
        <w:rPr>
          <w:rFonts w:hint="eastAsia"/>
          <w:sz w:val="24"/>
        </w:rPr>
        <w:t>室病人</w:t>
      </w:r>
      <w:proofErr w:type="gramEnd"/>
      <w:r w:rsidRPr="00FC4ECA">
        <w:rPr>
          <w:rFonts w:hint="eastAsia"/>
          <w:sz w:val="24"/>
        </w:rPr>
        <w:t>的一项义务，医生的做法并无不妥</w:t>
      </w:r>
    </w:p>
    <w:p w:rsidR="00042D06" w:rsidRPr="00FC4ECA" w:rsidRDefault="00042D06" w:rsidP="00307FB3">
      <w:pPr>
        <w:numPr>
          <w:ilvl w:val="0"/>
          <w:numId w:val="125"/>
        </w:numPr>
        <w:rPr>
          <w:sz w:val="24"/>
        </w:rPr>
      </w:pPr>
      <w:r w:rsidRPr="00FC4ECA">
        <w:rPr>
          <w:rFonts w:hint="eastAsia"/>
          <w:sz w:val="24"/>
        </w:rPr>
        <w:t>医生为了减少纠纷而不向患者说明情况是可以理解的</w:t>
      </w:r>
    </w:p>
    <w:p w:rsidR="00042D06" w:rsidRPr="00FC4ECA" w:rsidRDefault="00042D06" w:rsidP="00307FB3">
      <w:pPr>
        <w:numPr>
          <w:ilvl w:val="0"/>
          <w:numId w:val="125"/>
        </w:numPr>
        <w:rPr>
          <w:sz w:val="24"/>
        </w:rPr>
      </w:pPr>
      <w:r w:rsidRPr="00FC4ECA">
        <w:rPr>
          <w:rFonts w:hint="eastAsia"/>
          <w:sz w:val="24"/>
        </w:rPr>
        <w:t>医生可不向患者说明，免费拍摄增加的部位</w:t>
      </w:r>
    </w:p>
    <w:p w:rsidR="00042D06" w:rsidRPr="00FC4ECA" w:rsidRDefault="00042D06" w:rsidP="00307FB3">
      <w:pPr>
        <w:numPr>
          <w:ilvl w:val="0"/>
          <w:numId w:val="125"/>
        </w:numPr>
        <w:rPr>
          <w:sz w:val="24"/>
        </w:rPr>
      </w:pPr>
      <w:r w:rsidRPr="00FC4ECA">
        <w:rPr>
          <w:rFonts w:hint="eastAsia"/>
          <w:sz w:val="24"/>
        </w:rPr>
        <w:t>让患者无大伤害而对医院有利的事情在道德上是能通过辩护的，即可以不让患者知情</w:t>
      </w:r>
    </w:p>
    <w:p w:rsidR="00042D06" w:rsidRPr="00FC4ECA" w:rsidRDefault="00042D06" w:rsidP="00307FB3">
      <w:pPr>
        <w:numPr>
          <w:ilvl w:val="0"/>
          <w:numId w:val="126"/>
        </w:numPr>
        <w:rPr>
          <w:sz w:val="24"/>
        </w:rPr>
      </w:pPr>
      <w:r w:rsidRPr="00FC4ECA">
        <w:rPr>
          <w:rFonts w:hint="eastAsia"/>
          <w:sz w:val="24"/>
        </w:rPr>
        <w:t>患者孙某，社会性别女，</w:t>
      </w:r>
      <w:r w:rsidRPr="00FC4ECA">
        <w:rPr>
          <w:rFonts w:hint="eastAsia"/>
          <w:sz w:val="24"/>
        </w:rPr>
        <w:t>18</w:t>
      </w:r>
      <w:r w:rsidRPr="00FC4ECA">
        <w:rPr>
          <w:rFonts w:hint="eastAsia"/>
          <w:sz w:val="24"/>
        </w:rPr>
        <w:t>岁，农民。因不来月经到</w:t>
      </w:r>
      <w:proofErr w:type="gramStart"/>
      <w:r w:rsidRPr="00FC4ECA">
        <w:rPr>
          <w:rFonts w:hint="eastAsia"/>
          <w:sz w:val="24"/>
        </w:rPr>
        <w:t>某教学</w:t>
      </w:r>
      <w:proofErr w:type="gramEnd"/>
      <w:r w:rsidRPr="00FC4ECA">
        <w:rPr>
          <w:rFonts w:hint="eastAsia"/>
          <w:sz w:val="24"/>
        </w:rPr>
        <w:t>医院诊治。经医生体格检查和染色体检查，确诊为男性假两性畸形，于是收入住院准备做性别矫正手术。在别的病房实习的几个实习医生听说后，带着好奇的心情去看望病人，他们找到该病人的病室，其中一个实习医生当着病室其他病人的面直截了当地征求患者的意见：“听说你是男性假两性畸形人，让我们检查一下好吗？”病人不语，面色通红，并且马上痛哭起来。实习医生见状惊慌离去。同病室的其他病人愕然，并以同男病人住</w:t>
      </w:r>
      <w:proofErr w:type="gramStart"/>
      <w:r w:rsidRPr="00FC4ECA">
        <w:rPr>
          <w:rFonts w:hint="eastAsia"/>
          <w:sz w:val="24"/>
        </w:rPr>
        <w:t>一</w:t>
      </w:r>
      <w:proofErr w:type="gramEnd"/>
      <w:r w:rsidRPr="00FC4ECA">
        <w:rPr>
          <w:rFonts w:hint="eastAsia"/>
          <w:sz w:val="24"/>
        </w:rPr>
        <w:t>病室而向医生提出了抗议。下列对实习医生的评价中，错误的是：</w:t>
      </w:r>
    </w:p>
    <w:p w:rsidR="00042D06" w:rsidRPr="00FC4ECA" w:rsidRDefault="00042D06" w:rsidP="00307FB3">
      <w:pPr>
        <w:numPr>
          <w:ilvl w:val="0"/>
          <w:numId w:val="127"/>
        </w:numPr>
        <w:rPr>
          <w:sz w:val="24"/>
        </w:rPr>
      </w:pPr>
      <w:r w:rsidRPr="00FC4ECA">
        <w:rPr>
          <w:rFonts w:hint="eastAsia"/>
          <w:sz w:val="24"/>
        </w:rPr>
        <w:t>言语不审慎</w:t>
      </w:r>
    </w:p>
    <w:p w:rsidR="00042D06" w:rsidRPr="00FC4ECA" w:rsidRDefault="00042D06" w:rsidP="00307FB3">
      <w:pPr>
        <w:numPr>
          <w:ilvl w:val="0"/>
          <w:numId w:val="127"/>
        </w:numPr>
        <w:rPr>
          <w:sz w:val="24"/>
        </w:rPr>
      </w:pPr>
      <w:r w:rsidRPr="00FC4ECA">
        <w:rPr>
          <w:rFonts w:hint="eastAsia"/>
          <w:sz w:val="24"/>
        </w:rPr>
        <w:t>不尊重病人的隐私</w:t>
      </w:r>
    </w:p>
    <w:p w:rsidR="00042D06" w:rsidRPr="00FC4ECA" w:rsidRDefault="00042D06" w:rsidP="00307FB3">
      <w:pPr>
        <w:numPr>
          <w:ilvl w:val="0"/>
          <w:numId w:val="127"/>
        </w:numPr>
        <w:rPr>
          <w:color w:val="FF0000"/>
          <w:sz w:val="24"/>
        </w:rPr>
      </w:pPr>
      <w:r w:rsidRPr="00FC4ECA">
        <w:rPr>
          <w:rFonts w:hint="eastAsia"/>
          <w:color w:val="FF0000"/>
          <w:sz w:val="24"/>
        </w:rPr>
        <w:t>虽对病人有冒犯之处，但为了学习，无可指责</w:t>
      </w:r>
    </w:p>
    <w:p w:rsidR="00042D06" w:rsidRPr="00FC4ECA" w:rsidRDefault="00042D06" w:rsidP="00307FB3">
      <w:pPr>
        <w:numPr>
          <w:ilvl w:val="0"/>
          <w:numId w:val="127"/>
        </w:numPr>
        <w:rPr>
          <w:sz w:val="24"/>
        </w:rPr>
      </w:pPr>
      <w:r w:rsidRPr="00FC4ECA">
        <w:rPr>
          <w:rFonts w:hint="eastAsia"/>
          <w:sz w:val="24"/>
        </w:rPr>
        <w:t>对病人缺乏同情感</w:t>
      </w:r>
    </w:p>
    <w:p w:rsidR="00042D06" w:rsidRPr="00FC4ECA" w:rsidRDefault="00042D06" w:rsidP="00307FB3">
      <w:pPr>
        <w:numPr>
          <w:ilvl w:val="0"/>
          <w:numId w:val="127"/>
        </w:numPr>
        <w:rPr>
          <w:sz w:val="24"/>
        </w:rPr>
      </w:pPr>
      <w:r w:rsidRPr="00FC4ECA">
        <w:rPr>
          <w:rFonts w:hint="eastAsia"/>
          <w:sz w:val="24"/>
        </w:rPr>
        <w:t>未顾虑到病人的心理痛苦</w:t>
      </w:r>
    </w:p>
    <w:p w:rsidR="00042D06" w:rsidRPr="00FC4ECA" w:rsidRDefault="00042D06" w:rsidP="00307FB3">
      <w:pPr>
        <w:numPr>
          <w:ilvl w:val="0"/>
          <w:numId w:val="128"/>
        </w:numPr>
        <w:rPr>
          <w:sz w:val="24"/>
        </w:rPr>
      </w:pPr>
      <w:r w:rsidRPr="00FC4ECA">
        <w:rPr>
          <w:rFonts w:hint="eastAsia"/>
          <w:sz w:val="24"/>
        </w:rPr>
        <w:t>一位年轻的未婚妇女因子宫出血过多而住院，她主诉子宫出血与她的月经有关，而且去年发生过几次。一位正在妇科实习的医学生和她关系融洽。在以此聊天是谈及病情，病人说：“你能为我绝对保密吗？”在医学生的保证为她保密的前提下她说怀孕了，自己服了流产药物后造成出血不止。该案例中，此医学</w:t>
      </w:r>
      <w:proofErr w:type="gramStart"/>
      <w:r w:rsidRPr="00FC4ECA">
        <w:rPr>
          <w:rFonts w:hint="eastAsia"/>
          <w:sz w:val="24"/>
        </w:rPr>
        <w:t>生怎样</w:t>
      </w:r>
      <w:proofErr w:type="gramEnd"/>
      <w:r w:rsidRPr="00FC4ECA">
        <w:rPr>
          <w:rFonts w:hint="eastAsia"/>
          <w:sz w:val="24"/>
        </w:rPr>
        <w:t>做最好：</w:t>
      </w:r>
    </w:p>
    <w:p w:rsidR="00042D06" w:rsidRPr="00FC4ECA" w:rsidRDefault="00042D06" w:rsidP="00307FB3">
      <w:pPr>
        <w:numPr>
          <w:ilvl w:val="0"/>
          <w:numId w:val="129"/>
        </w:numPr>
        <w:rPr>
          <w:sz w:val="24"/>
        </w:rPr>
      </w:pPr>
      <w:r w:rsidRPr="00FC4ECA">
        <w:rPr>
          <w:rFonts w:hint="eastAsia"/>
          <w:sz w:val="24"/>
        </w:rPr>
        <w:t>遵守自己的承诺，以免病人对自己不信任</w:t>
      </w:r>
    </w:p>
    <w:p w:rsidR="00042D06" w:rsidRPr="00FC4ECA" w:rsidRDefault="00042D06" w:rsidP="00307FB3">
      <w:pPr>
        <w:numPr>
          <w:ilvl w:val="0"/>
          <w:numId w:val="129"/>
        </w:numPr>
        <w:rPr>
          <w:sz w:val="24"/>
        </w:rPr>
      </w:pPr>
      <w:r w:rsidRPr="00FC4ECA">
        <w:rPr>
          <w:rFonts w:hint="eastAsia"/>
          <w:sz w:val="24"/>
        </w:rPr>
        <w:t>告诉医生实情，但要求医生不能让病人知道是她说的</w:t>
      </w:r>
    </w:p>
    <w:p w:rsidR="00042D06" w:rsidRPr="00FC4ECA" w:rsidRDefault="00042D06" w:rsidP="00307FB3">
      <w:pPr>
        <w:numPr>
          <w:ilvl w:val="0"/>
          <w:numId w:val="129"/>
        </w:numPr>
        <w:rPr>
          <w:sz w:val="24"/>
        </w:rPr>
      </w:pPr>
      <w:r w:rsidRPr="00FC4ECA">
        <w:rPr>
          <w:rFonts w:hint="eastAsia"/>
          <w:sz w:val="24"/>
        </w:rPr>
        <w:t>告诉医生以便及时治疗，事后向患者说明是自己告诉医生的</w:t>
      </w:r>
    </w:p>
    <w:p w:rsidR="00042D06" w:rsidRPr="00FC4ECA" w:rsidRDefault="00042D06" w:rsidP="00307FB3">
      <w:pPr>
        <w:numPr>
          <w:ilvl w:val="0"/>
          <w:numId w:val="129"/>
        </w:numPr>
        <w:rPr>
          <w:color w:val="FF0000"/>
          <w:sz w:val="24"/>
        </w:rPr>
      </w:pPr>
      <w:r w:rsidRPr="00FC4ECA">
        <w:rPr>
          <w:rFonts w:hint="eastAsia"/>
          <w:color w:val="FF0000"/>
          <w:sz w:val="24"/>
        </w:rPr>
        <w:t>征求患者同意，由实习生告诉医生</w:t>
      </w:r>
    </w:p>
    <w:p w:rsidR="00042D06" w:rsidRPr="00FC4ECA" w:rsidRDefault="00042D06" w:rsidP="00307FB3">
      <w:pPr>
        <w:numPr>
          <w:ilvl w:val="0"/>
          <w:numId w:val="129"/>
        </w:numPr>
        <w:rPr>
          <w:sz w:val="24"/>
        </w:rPr>
      </w:pPr>
      <w:r w:rsidRPr="00FC4ECA">
        <w:rPr>
          <w:rFonts w:hint="eastAsia"/>
          <w:sz w:val="24"/>
        </w:rPr>
        <w:t>劝患者自己跟家属商量</w:t>
      </w: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r w:rsidRPr="00FC4ECA">
        <w:rPr>
          <w:rFonts w:hint="eastAsia"/>
          <w:sz w:val="24"/>
        </w:rPr>
        <w:t>A3</w:t>
      </w:r>
      <w:r w:rsidRPr="00FC4ECA">
        <w:rPr>
          <w:rFonts w:hint="eastAsia"/>
          <w:sz w:val="24"/>
        </w:rPr>
        <w:t>型题</w:t>
      </w:r>
    </w:p>
    <w:p w:rsidR="00042D06" w:rsidRPr="00FC4ECA" w:rsidRDefault="00042D06" w:rsidP="00042D06">
      <w:pPr>
        <w:rPr>
          <w:sz w:val="24"/>
        </w:rPr>
      </w:pPr>
      <w:r w:rsidRPr="00FC4ECA">
        <w:rPr>
          <w:rFonts w:hint="eastAsia"/>
          <w:sz w:val="24"/>
        </w:rPr>
        <w:lastRenderedPageBreak/>
        <w:t>患者史某，女，</w:t>
      </w:r>
      <w:r w:rsidRPr="00FC4ECA">
        <w:rPr>
          <w:rFonts w:hint="eastAsia"/>
          <w:sz w:val="24"/>
        </w:rPr>
        <w:t>65</w:t>
      </w:r>
      <w:r w:rsidRPr="00FC4ECA">
        <w:rPr>
          <w:rFonts w:hint="eastAsia"/>
          <w:sz w:val="24"/>
        </w:rPr>
        <w:t>岁，农民，经北京几个大医院确诊为肝癌晚期。由于</w:t>
      </w:r>
      <w:proofErr w:type="gramStart"/>
      <w:r w:rsidRPr="00FC4ECA">
        <w:rPr>
          <w:rFonts w:hint="eastAsia"/>
          <w:sz w:val="24"/>
        </w:rPr>
        <w:t>未能住上院</w:t>
      </w:r>
      <w:proofErr w:type="gramEnd"/>
      <w:r w:rsidRPr="00FC4ECA">
        <w:rPr>
          <w:rFonts w:hint="eastAsia"/>
          <w:sz w:val="24"/>
        </w:rPr>
        <w:t>，家属带其返回当地卫生院，给予支持疗法，但病人日渐昏迷。一天，医院主治医师查房，认为是不治之症，并告诉陪住病人的老伴：“病人根本无康复希望，继续治疗是一种浪费》”随后让护士拔掉静脉点滴针头，不久病人死亡。病人家属以医生擅自让护士拔掉针头是见死不救而告上法庭。</w:t>
      </w:r>
    </w:p>
    <w:p w:rsidR="00042D06" w:rsidRPr="00FC4ECA" w:rsidRDefault="00042D06" w:rsidP="00307FB3">
      <w:pPr>
        <w:numPr>
          <w:ilvl w:val="0"/>
          <w:numId w:val="130"/>
        </w:numPr>
        <w:rPr>
          <w:sz w:val="24"/>
        </w:rPr>
      </w:pPr>
      <w:r w:rsidRPr="00FC4ECA">
        <w:rPr>
          <w:rFonts w:hint="eastAsia"/>
          <w:sz w:val="24"/>
        </w:rPr>
        <w:t>下面对医生行为的评价，最准确的是</w:t>
      </w:r>
    </w:p>
    <w:p w:rsidR="00042D06" w:rsidRPr="00FC4ECA" w:rsidRDefault="00042D06" w:rsidP="00307FB3">
      <w:pPr>
        <w:numPr>
          <w:ilvl w:val="0"/>
          <w:numId w:val="131"/>
        </w:numPr>
        <w:rPr>
          <w:sz w:val="24"/>
        </w:rPr>
      </w:pPr>
      <w:r w:rsidRPr="00FC4ECA">
        <w:rPr>
          <w:rFonts w:hint="eastAsia"/>
          <w:sz w:val="24"/>
        </w:rPr>
        <w:t>医生的行为符合公益论原则</w:t>
      </w:r>
    </w:p>
    <w:p w:rsidR="00042D06" w:rsidRPr="00FC4ECA" w:rsidRDefault="00042D06" w:rsidP="00307FB3">
      <w:pPr>
        <w:numPr>
          <w:ilvl w:val="0"/>
          <w:numId w:val="131"/>
        </w:numPr>
        <w:rPr>
          <w:sz w:val="24"/>
        </w:rPr>
      </w:pPr>
      <w:r w:rsidRPr="00FC4ECA">
        <w:rPr>
          <w:rFonts w:hint="eastAsia"/>
          <w:sz w:val="24"/>
        </w:rPr>
        <w:t>医生的行为有利于节约卫生资源</w:t>
      </w:r>
    </w:p>
    <w:p w:rsidR="00042D06" w:rsidRPr="00FC4ECA" w:rsidRDefault="00042D06" w:rsidP="00307FB3">
      <w:pPr>
        <w:numPr>
          <w:ilvl w:val="0"/>
          <w:numId w:val="131"/>
        </w:numPr>
        <w:rPr>
          <w:color w:val="FF0000"/>
          <w:sz w:val="24"/>
        </w:rPr>
      </w:pPr>
      <w:r w:rsidRPr="00FC4ECA">
        <w:rPr>
          <w:rFonts w:hint="eastAsia"/>
          <w:color w:val="FF0000"/>
          <w:sz w:val="24"/>
        </w:rPr>
        <w:t>医生的行为是违背了病人或家属的自主权</w:t>
      </w:r>
    </w:p>
    <w:p w:rsidR="00042D06" w:rsidRPr="00FC4ECA" w:rsidRDefault="00042D06" w:rsidP="00307FB3">
      <w:pPr>
        <w:numPr>
          <w:ilvl w:val="0"/>
          <w:numId w:val="131"/>
        </w:numPr>
        <w:rPr>
          <w:sz w:val="24"/>
        </w:rPr>
      </w:pPr>
      <w:r w:rsidRPr="00FC4ECA">
        <w:rPr>
          <w:rFonts w:hint="eastAsia"/>
          <w:sz w:val="24"/>
        </w:rPr>
        <w:t>医生的行为是在行使自主权</w:t>
      </w:r>
    </w:p>
    <w:p w:rsidR="00042D06" w:rsidRPr="00FC4ECA" w:rsidRDefault="00042D06" w:rsidP="00307FB3">
      <w:pPr>
        <w:numPr>
          <w:ilvl w:val="0"/>
          <w:numId w:val="131"/>
        </w:numPr>
        <w:rPr>
          <w:sz w:val="24"/>
        </w:rPr>
      </w:pPr>
      <w:r w:rsidRPr="00FC4ECA">
        <w:rPr>
          <w:rFonts w:hint="eastAsia"/>
          <w:sz w:val="24"/>
        </w:rPr>
        <w:t>以上评价都不对</w:t>
      </w:r>
    </w:p>
    <w:p w:rsidR="00042D06" w:rsidRPr="00FC4ECA" w:rsidRDefault="00042D06" w:rsidP="00307FB3">
      <w:pPr>
        <w:numPr>
          <w:ilvl w:val="0"/>
          <w:numId w:val="132"/>
        </w:numPr>
        <w:rPr>
          <w:sz w:val="24"/>
        </w:rPr>
      </w:pPr>
      <w:r w:rsidRPr="00FC4ECA">
        <w:rPr>
          <w:rFonts w:hint="eastAsia"/>
          <w:sz w:val="24"/>
        </w:rPr>
        <w:t>该案例中当病人逐渐昏迷是，医生应该怎样做是道德的：</w:t>
      </w:r>
    </w:p>
    <w:p w:rsidR="00042D06" w:rsidRPr="00FC4ECA" w:rsidRDefault="00042D06" w:rsidP="00307FB3">
      <w:pPr>
        <w:numPr>
          <w:ilvl w:val="0"/>
          <w:numId w:val="133"/>
        </w:numPr>
        <w:rPr>
          <w:sz w:val="24"/>
        </w:rPr>
      </w:pPr>
      <w:r w:rsidRPr="00FC4ECA">
        <w:rPr>
          <w:rFonts w:hint="eastAsia"/>
          <w:sz w:val="24"/>
        </w:rPr>
        <w:t>不惜一切代价地抢救，以履行医生的职业使命</w:t>
      </w:r>
    </w:p>
    <w:p w:rsidR="00042D06" w:rsidRPr="00FC4ECA" w:rsidRDefault="00042D06" w:rsidP="00307FB3">
      <w:pPr>
        <w:numPr>
          <w:ilvl w:val="0"/>
          <w:numId w:val="133"/>
        </w:numPr>
        <w:rPr>
          <w:sz w:val="24"/>
        </w:rPr>
      </w:pPr>
      <w:r w:rsidRPr="00FC4ECA">
        <w:rPr>
          <w:rFonts w:hint="eastAsia"/>
          <w:sz w:val="24"/>
        </w:rPr>
        <w:t>继续给予维持治疗，以延长病人的生存时间</w:t>
      </w:r>
    </w:p>
    <w:p w:rsidR="00042D06" w:rsidRPr="00FC4ECA" w:rsidRDefault="00042D06" w:rsidP="00307FB3">
      <w:pPr>
        <w:numPr>
          <w:ilvl w:val="0"/>
          <w:numId w:val="133"/>
        </w:numPr>
        <w:rPr>
          <w:sz w:val="24"/>
        </w:rPr>
      </w:pPr>
      <w:r w:rsidRPr="00FC4ECA">
        <w:rPr>
          <w:rFonts w:hint="eastAsia"/>
          <w:sz w:val="24"/>
        </w:rPr>
        <w:t>对患者实施主动安乐死，以减轻痛苦</w:t>
      </w:r>
    </w:p>
    <w:p w:rsidR="00042D06" w:rsidRPr="00FC4ECA" w:rsidRDefault="00042D06" w:rsidP="00307FB3">
      <w:pPr>
        <w:numPr>
          <w:ilvl w:val="0"/>
          <w:numId w:val="133"/>
        </w:numPr>
        <w:rPr>
          <w:sz w:val="24"/>
        </w:rPr>
      </w:pPr>
      <w:r w:rsidRPr="00FC4ECA">
        <w:rPr>
          <w:rFonts w:hint="eastAsia"/>
          <w:sz w:val="24"/>
        </w:rPr>
        <w:t>对患者实施被动安乐死，以节约卫生资源</w:t>
      </w:r>
    </w:p>
    <w:p w:rsidR="00042D06" w:rsidRPr="00FC4ECA" w:rsidRDefault="00042D06" w:rsidP="00307FB3">
      <w:pPr>
        <w:numPr>
          <w:ilvl w:val="0"/>
          <w:numId w:val="133"/>
        </w:numPr>
        <w:rPr>
          <w:color w:val="FF0000"/>
          <w:sz w:val="24"/>
        </w:rPr>
      </w:pPr>
      <w:r w:rsidRPr="00FC4ECA">
        <w:rPr>
          <w:rFonts w:hint="eastAsia"/>
          <w:color w:val="FF0000"/>
          <w:sz w:val="24"/>
        </w:rPr>
        <w:t>让病人家属了解病情并劝说放弃治疗，然后按家属意愿决定放弃与否</w:t>
      </w: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roofErr w:type="gramStart"/>
      <w:r w:rsidRPr="00FC4ECA">
        <w:rPr>
          <w:rFonts w:hint="eastAsia"/>
          <w:sz w:val="24"/>
        </w:rPr>
        <w:t>一</w:t>
      </w:r>
      <w:proofErr w:type="gramEnd"/>
      <w:r w:rsidRPr="00FC4ECA">
        <w:rPr>
          <w:rFonts w:hint="eastAsia"/>
          <w:sz w:val="24"/>
        </w:rPr>
        <w:t>农村患者张某，</w:t>
      </w:r>
      <w:r w:rsidRPr="00FC4ECA">
        <w:rPr>
          <w:rFonts w:hint="eastAsia"/>
          <w:sz w:val="24"/>
        </w:rPr>
        <w:t>40</w:t>
      </w:r>
      <w:r w:rsidRPr="00FC4ECA">
        <w:rPr>
          <w:rFonts w:hint="eastAsia"/>
          <w:sz w:val="24"/>
        </w:rPr>
        <w:t>岁，诊断为左侧甲状腺瘤，</w:t>
      </w:r>
      <w:proofErr w:type="gramStart"/>
      <w:r w:rsidRPr="00FC4ECA">
        <w:rPr>
          <w:rFonts w:hint="eastAsia"/>
          <w:sz w:val="24"/>
        </w:rPr>
        <w:t>拟型限</w:t>
      </w:r>
      <w:proofErr w:type="gramEnd"/>
      <w:r w:rsidRPr="00FC4ECA">
        <w:rPr>
          <w:rFonts w:hint="eastAsia"/>
          <w:sz w:val="24"/>
        </w:rPr>
        <w:t>流摘除术。麻醉师施行利多卡因和丁卡因</w:t>
      </w:r>
      <w:proofErr w:type="gramStart"/>
      <w:r w:rsidRPr="00FC4ECA">
        <w:rPr>
          <w:rFonts w:hint="eastAsia"/>
          <w:sz w:val="24"/>
        </w:rPr>
        <w:t>混合液型两侧</w:t>
      </w:r>
      <w:proofErr w:type="gramEnd"/>
      <w:r w:rsidRPr="00FC4ECA">
        <w:rPr>
          <w:rFonts w:hint="eastAsia"/>
          <w:sz w:val="24"/>
        </w:rPr>
        <w:t>颈</w:t>
      </w:r>
      <w:proofErr w:type="gramStart"/>
      <w:r w:rsidRPr="00FC4ECA">
        <w:rPr>
          <w:rFonts w:hint="eastAsia"/>
          <w:sz w:val="24"/>
        </w:rPr>
        <w:t>深神丛</w:t>
      </w:r>
      <w:proofErr w:type="gramEnd"/>
      <w:r w:rsidRPr="00FC4ECA">
        <w:rPr>
          <w:rFonts w:hint="eastAsia"/>
          <w:sz w:val="24"/>
        </w:rPr>
        <w:t>阻滞麻醉，麻醉后出现呼吸急促，型气管插管时因技术不熟练捅破气管，造成双侧胸部皮下气肿，经迅速抢救脱离生命危险。术后，医务人员对是否想患者及家属讲明实情发生争执：有的医生主张如实讲明术中失误，承担一定责任；有的医生认为已经脱离危险，只要今后吸取教训就行了，免得讲后加重患者精神负担。</w:t>
      </w:r>
    </w:p>
    <w:p w:rsidR="00042D06" w:rsidRPr="00FC4ECA" w:rsidRDefault="00042D06" w:rsidP="00307FB3">
      <w:pPr>
        <w:numPr>
          <w:ilvl w:val="0"/>
          <w:numId w:val="134"/>
        </w:numPr>
        <w:rPr>
          <w:sz w:val="24"/>
        </w:rPr>
      </w:pPr>
      <w:r w:rsidRPr="00FC4ECA">
        <w:rPr>
          <w:rFonts w:hint="eastAsia"/>
          <w:sz w:val="24"/>
        </w:rPr>
        <w:t>若医务人员之间的协商结果是告知患者真相，针对麻醉师对患者是否负道德责任，最正确的说法是：</w:t>
      </w:r>
    </w:p>
    <w:p w:rsidR="00042D06" w:rsidRPr="00FC4ECA" w:rsidRDefault="00042D06" w:rsidP="00307FB3">
      <w:pPr>
        <w:numPr>
          <w:ilvl w:val="0"/>
          <w:numId w:val="135"/>
        </w:numPr>
        <w:rPr>
          <w:color w:val="FF0000"/>
          <w:sz w:val="24"/>
        </w:rPr>
      </w:pPr>
      <w:r w:rsidRPr="00FC4ECA">
        <w:rPr>
          <w:rFonts w:hint="eastAsia"/>
          <w:color w:val="FF0000"/>
          <w:sz w:val="24"/>
        </w:rPr>
        <w:t>技术不熟练，不是免除道德责任的理由</w:t>
      </w:r>
    </w:p>
    <w:p w:rsidR="00042D06" w:rsidRPr="00FC4ECA" w:rsidRDefault="00042D06" w:rsidP="00307FB3">
      <w:pPr>
        <w:numPr>
          <w:ilvl w:val="0"/>
          <w:numId w:val="135"/>
        </w:numPr>
        <w:rPr>
          <w:sz w:val="24"/>
        </w:rPr>
      </w:pPr>
      <w:r w:rsidRPr="00FC4ECA">
        <w:rPr>
          <w:rFonts w:hint="eastAsia"/>
          <w:sz w:val="24"/>
        </w:rPr>
        <w:t>麻醉师</w:t>
      </w:r>
      <w:proofErr w:type="gramStart"/>
      <w:r w:rsidRPr="00FC4ECA">
        <w:rPr>
          <w:rFonts w:hint="eastAsia"/>
          <w:sz w:val="24"/>
        </w:rPr>
        <w:t>负否责任</w:t>
      </w:r>
      <w:proofErr w:type="gramEnd"/>
      <w:r w:rsidRPr="00FC4ECA">
        <w:rPr>
          <w:rFonts w:hint="eastAsia"/>
          <w:sz w:val="24"/>
        </w:rPr>
        <w:t>的关键要看对患者是否造成伤害</w:t>
      </w:r>
    </w:p>
    <w:p w:rsidR="00042D06" w:rsidRPr="00FC4ECA" w:rsidRDefault="00042D06" w:rsidP="00307FB3">
      <w:pPr>
        <w:numPr>
          <w:ilvl w:val="0"/>
          <w:numId w:val="135"/>
        </w:numPr>
        <w:rPr>
          <w:sz w:val="24"/>
        </w:rPr>
      </w:pPr>
      <w:r w:rsidRPr="00FC4ECA">
        <w:rPr>
          <w:rFonts w:hint="eastAsia"/>
          <w:sz w:val="24"/>
        </w:rPr>
        <w:t>此系技术事故，医生不负道德责任</w:t>
      </w:r>
    </w:p>
    <w:p w:rsidR="00042D06" w:rsidRPr="00FC4ECA" w:rsidRDefault="00042D06" w:rsidP="00307FB3">
      <w:pPr>
        <w:numPr>
          <w:ilvl w:val="0"/>
          <w:numId w:val="135"/>
        </w:numPr>
        <w:rPr>
          <w:sz w:val="24"/>
        </w:rPr>
      </w:pPr>
      <w:r w:rsidRPr="00FC4ECA">
        <w:rPr>
          <w:rFonts w:hint="eastAsia"/>
          <w:sz w:val="24"/>
        </w:rPr>
        <w:t>麻醉师</w:t>
      </w:r>
      <w:proofErr w:type="gramStart"/>
      <w:r w:rsidRPr="00FC4ECA">
        <w:rPr>
          <w:rFonts w:hint="eastAsia"/>
          <w:sz w:val="24"/>
        </w:rPr>
        <w:t>负否责任</w:t>
      </w:r>
      <w:proofErr w:type="gramEnd"/>
      <w:r w:rsidRPr="00FC4ECA">
        <w:rPr>
          <w:rFonts w:hint="eastAsia"/>
          <w:sz w:val="24"/>
        </w:rPr>
        <w:t>决定于患者及其家属是否原谅</w:t>
      </w:r>
    </w:p>
    <w:p w:rsidR="00042D06" w:rsidRPr="00FC4ECA" w:rsidRDefault="00042D06" w:rsidP="00307FB3">
      <w:pPr>
        <w:numPr>
          <w:ilvl w:val="0"/>
          <w:numId w:val="135"/>
        </w:numPr>
        <w:rPr>
          <w:sz w:val="24"/>
        </w:rPr>
      </w:pPr>
      <w:r w:rsidRPr="00FC4ECA">
        <w:rPr>
          <w:rFonts w:hint="eastAsia"/>
          <w:sz w:val="24"/>
        </w:rPr>
        <w:t>以上都不是</w:t>
      </w:r>
    </w:p>
    <w:p w:rsidR="00042D06" w:rsidRPr="00FC4ECA" w:rsidRDefault="00042D06" w:rsidP="00307FB3">
      <w:pPr>
        <w:numPr>
          <w:ilvl w:val="0"/>
          <w:numId w:val="136"/>
        </w:numPr>
        <w:rPr>
          <w:sz w:val="24"/>
        </w:rPr>
      </w:pPr>
      <w:r w:rsidRPr="00FC4ECA">
        <w:rPr>
          <w:rFonts w:hint="eastAsia"/>
          <w:sz w:val="24"/>
        </w:rPr>
        <w:t>若医务人员之间的协商结果是不告知患者真相，对这一行为最正确的评价是</w:t>
      </w:r>
    </w:p>
    <w:p w:rsidR="00042D06" w:rsidRPr="00FC4ECA" w:rsidRDefault="00042D06" w:rsidP="00307FB3">
      <w:pPr>
        <w:numPr>
          <w:ilvl w:val="0"/>
          <w:numId w:val="137"/>
        </w:numPr>
        <w:rPr>
          <w:color w:val="FF0000"/>
          <w:sz w:val="24"/>
        </w:rPr>
      </w:pPr>
      <w:r w:rsidRPr="00FC4ECA">
        <w:rPr>
          <w:rFonts w:hint="eastAsia"/>
          <w:color w:val="FF0000"/>
          <w:sz w:val="24"/>
        </w:rPr>
        <w:t>获悉医疗信息是患者的权利，医务人员的这一决定</w:t>
      </w:r>
      <w:proofErr w:type="gramStart"/>
      <w:r w:rsidRPr="00FC4ECA">
        <w:rPr>
          <w:rFonts w:hint="eastAsia"/>
          <w:color w:val="FF0000"/>
          <w:sz w:val="24"/>
        </w:rPr>
        <w:t>未尊重</w:t>
      </w:r>
      <w:proofErr w:type="gramEnd"/>
      <w:r w:rsidRPr="00FC4ECA">
        <w:rPr>
          <w:rFonts w:hint="eastAsia"/>
          <w:color w:val="FF0000"/>
          <w:sz w:val="24"/>
        </w:rPr>
        <w:t>患者的这一权利</w:t>
      </w:r>
    </w:p>
    <w:p w:rsidR="00042D06" w:rsidRPr="00FC4ECA" w:rsidRDefault="00042D06" w:rsidP="00307FB3">
      <w:pPr>
        <w:numPr>
          <w:ilvl w:val="0"/>
          <w:numId w:val="137"/>
        </w:numPr>
        <w:rPr>
          <w:sz w:val="24"/>
        </w:rPr>
      </w:pPr>
      <w:r w:rsidRPr="00FC4ECA">
        <w:rPr>
          <w:rFonts w:hint="eastAsia"/>
          <w:sz w:val="24"/>
        </w:rPr>
        <w:t>从病人的利益出发，告知患者真实情况对病人有可能利大于弊，所以医务人员的做法是符合道德的</w:t>
      </w:r>
    </w:p>
    <w:p w:rsidR="00042D06" w:rsidRPr="00FC4ECA" w:rsidRDefault="00042D06" w:rsidP="00307FB3">
      <w:pPr>
        <w:numPr>
          <w:ilvl w:val="0"/>
          <w:numId w:val="137"/>
        </w:numPr>
        <w:rPr>
          <w:sz w:val="24"/>
        </w:rPr>
      </w:pPr>
      <w:r w:rsidRPr="00FC4ECA">
        <w:rPr>
          <w:rFonts w:hint="eastAsia"/>
          <w:sz w:val="24"/>
        </w:rPr>
        <w:t>因为这是医疗秘密，医生的决定无可指责</w:t>
      </w:r>
    </w:p>
    <w:p w:rsidR="00042D06" w:rsidRPr="00FC4ECA" w:rsidRDefault="00042D06" w:rsidP="00307FB3">
      <w:pPr>
        <w:numPr>
          <w:ilvl w:val="0"/>
          <w:numId w:val="137"/>
        </w:numPr>
        <w:rPr>
          <w:sz w:val="24"/>
        </w:rPr>
      </w:pPr>
      <w:r w:rsidRPr="00FC4ECA">
        <w:rPr>
          <w:rFonts w:hint="eastAsia"/>
          <w:sz w:val="24"/>
        </w:rPr>
        <w:t>医生可能担心患者知道真相会加重心理负担，这一决定符合医德情感和良心</w:t>
      </w:r>
    </w:p>
    <w:p w:rsidR="00042D06" w:rsidRPr="00FC4ECA" w:rsidRDefault="00042D06" w:rsidP="00307FB3">
      <w:pPr>
        <w:numPr>
          <w:ilvl w:val="0"/>
          <w:numId w:val="137"/>
        </w:numPr>
        <w:rPr>
          <w:sz w:val="24"/>
        </w:rPr>
      </w:pPr>
      <w:r w:rsidRPr="00FC4ECA">
        <w:rPr>
          <w:rFonts w:hint="eastAsia"/>
          <w:sz w:val="24"/>
        </w:rPr>
        <w:t>医生可能担心患者知道真相会引起医疗纠纷，不告知患者符合审慎的道德要求</w:t>
      </w:r>
    </w:p>
    <w:p w:rsidR="00042D06" w:rsidRPr="00FC4ECA" w:rsidRDefault="00042D06" w:rsidP="00042D06">
      <w:pPr>
        <w:rPr>
          <w:sz w:val="24"/>
        </w:rPr>
      </w:pPr>
    </w:p>
    <w:p w:rsidR="00042D06" w:rsidRPr="00FC4ECA" w:rsidRDefault="00042D06" w:rsidP="00042D06">
      <w:pPr>
        <w:rPr>
          <w:sz w:val="24"/>
        </w:rPr>
      </w:pPr>
      <w:r w:rsidRPr="00FC4ECA">
        <w:rPr>
          <w:rFonts w:hint="eastAsia"/>
          <w:sz w:val="24"/>
        </w:rPr>
        <w:t>医学生甲某和乙某在实习课上去查一个肺心病病人，病人状态尚好，而且本人同意合作检查，但患者家属不同意，理由是来此看病的，而不是来给人做示教的。在实习生的恳请下，家属勉强同意，但在检查时不断催促，最后实习生只能草草收场。</w:t>
      </w:r>
    </w:p>
    <w:p w:rsidR="00042D06" w:rsidRPr="00FC4ECA" w:rsidRDefault="00042D06" w:rsidP="00307FB3">
      <w:pPr>
        <w:numPr>
          <w:ilvl w:val="0"/>
          <w:numId w:val="138"/>
        </w:numPr>
        <w:rPr>
          <w:sz w:val="24"/>
        </w:rPr>
      </w:pPr>
      <w:r w:rsidRPr="00FC4ECA">
        <w:rPr>
          <w:rFonts w:hint="eastAsia"/>
          <w:sz w:val="24"/>
        </w:rPr>
        <w:t>关于患者和家属对实习生实习的看法，最恰当的是：</w:t>
      </w:r>
    </w:p>
    <w:p w:rsidR="00042D06" w:rsidRPr="00FC4ECA" w:rsidRDefault="00042D06" w:rsidP="00307FB3">
      <w:pPr>
        <w:numPr>
          <w:ilvl w:val="0"/>
          <w:numId w:val="139"/>
        </w:numPr>
        <w:rPr>
          <w:sz w:val="24"/>
        </w:rPr>
      </w:pPr>
      <w:r w:rsidRPr="00FC4ECA">
        <w:rPr>
          <w:rFonts w:hint="eastAsia"/>
          <w:sz w:val="24"/>
        </w:rPr>
        <w:t>在教学医院的病人允许实习生为自己检查是患者的一项义务，患者没有权利反对</w:t>
      </w:r>
    </w:p>
    <w:p w:rsidR="00042D06" w:rsidRPr="00FC4ECA" w:rsidRDefault="00042D06" w:rsidP="00307FB3">
      <w:pPr>
        <w:numPr>
          <w:ilvl w:val="0"/>
          <w:numId w:val="139"/>
        </w:numPr>
        <w:rPr>
          <w:sz w:val="24"/>
        </w:rPr>
      </w:pPr>
      <w:r w:rsidRPr="00FC4ECA">
        <w:rPr>
          <w:rFonts w:hint="eastAsia"/>
          <w:sz w:val="24"/>
        </w:rPr>
        <w:t>在教学医院的病人允许实习生为自己检查是患者的一项义务，家属没有权利反对</w:t>
      </w:r>
    </w:p>
    <w:p w:rsidR="00042D06" w:rsidRPr="00FC4ECA" w:rsidRDefault="00042D06" w:rsidP="00307FB3">
      <w:pPr>
        <w:numPr>
          <w:ilvl w:val="0"/>
          <w:numId w:val="139"/>
        </w:numPr>
        <w:rPr>
          <w:sz w:val="24"/>
        </w:rPr>
      </w:pPr>
      <w:r w:rsidRPr="00FC4ECA">
        <w:rPr>
          <w:rFonts w:hint="eastAsia"/>
          <w:sz w:val="24"/>
        </w:rPr>
        <w:t>若患者同意与实习生合作，家属反对无效</w:t>
      </w:r>
    </w:p>
    <w:p w:rsidR="00042D06" w:rsidRPr="00FC4ECA" w:rsidRDefault="00042D06" w:rsidP="00307FB3">
      <w:pPr>
        <w:numPr>
          <w:ilvl w:val="0"/>
          <w:numId w:val="139"/>
        </w:numPr>
        <w:rPr>
          <w:color w:val="FF0000"/>
          <w:sz w:val="24"/>
        </w:rPr>
      </w:pPr>
      <w:r w:rsidRPr="00FC4ECA">
        <w:rPr>
          <w:rFonts w:hint="eastAsia"/>
          <w:color w:val="FF0000"/>
          <w:sz w:val="24"/>
        </w:rPr>
        <w:t>患者有权拒绝实习生的检查，</w:t>
      </w:r>
      <w:r w:rsidRPr="000807BE">
        <w:rPr>
          <w:rFonts w:hint="eastAsia"/>
          <w:color w:val="FF0000"/>
          <w:sz w:val="24"/>
          <w:u w:val="single"/>
        </w:rPr>
        <w:t>此权利优先于</w:t>
      </w:r>
      <w:r w:rsidRPr="00FC4ECA">
        <w:rPr>
          <w:rFonts w:hint="eastAsia"/>
          <w:color w:val="FF0000"/>
          <w:sz w:val="24"/>
        </w:rPr>
        <w:t>患者应允许实习生检查的</w:t>
      </w:r>
      <w:r w:rsidRPr="000807BE">
        <w:rPr>
          <w:rFonts w:hint="eastAsia"/>
          <w:color w:val="FF0000"/>
          <w:sz w:val="24"/>
          <w:u w:val="single"/>
        </w:rPr>
        <w:t>义务</w:t>
      </w:r>
    </w:p>
    <w:p w:rsidR="00042D06" w:rsidRPr="00FC4ECA" w:rsidRDefault="00042D06" w:rsidP="00307FB3">
      <w:pPr>
        <w:numPr>
          <w:ilvl w:val="0"/>
          <w:numId w:val="139"/>
        </w:numPr>
        <w:rPr>
          <w:sz w:val="24"/>
        </w:rPr>
      </w:pPr>
      <w:r w:rsidRPr="00FC4ECA">
        <w:rPr>
          <w:rFonts w:hint="eastAsia"/>
          <w:sz w:val="24"/>
        </w:rPr>
        <w:t>在检查中家属不断催促，使实习生草草收场，没能真正学到知识，对此家属应负道德责任。</w:t>
      </w:r>
    </w:p>
    <w:p w:rsidR="00042D06" w:rsidRPr="00FC4ECA" w:rsidRDefault="00042D06" w:rsidP="00307FB3">
      <w:pPr>
        <w:numPr>
          <w:ilvl w:val="0"/>
          <w:numId w:val="140"/>
        </w:numPr>
        <w:rPr>
          <w:sz w:val="24"/>
        </w:rPr>
      </w:pPr>
      <w:r w:rsidRPr="00FC4ECA">
        <w:rPr>
          <w:rFonts w:hint="eastAsia"/>
          <w:sz w:val="24"/>
        </w:rPr>
        <w:t>案例中实习生最后草草收场，关于家属对此</w:t>
      </w:r>
      <w:proofErr w:type="gramStart"/>
      <w:r w:rsidRPr="00FC4ECA">
        <w:rPr>
          <w:rFonts w:hint="eastAsia"/>
          <w:sz w:val="24"/>
        </w:rPr>
        <w:t>负否道德</w:t>
      </w:r>
      <w:proofErr w:type="gramEnd"/>
      <w:r w:rsidRPr="00FC4ECA">
        <w:rPr>
          <w:rFonts w:hint="eastAsia"/>
          <w:sz w:val="24"/>
        </w:rPr>
        <w:t>责任，下列说法最恰当的是</w:t>
      </w:r>
    </w:p>
    <w:p w:rsidR="00042D06" w:rsidRPr="00FC4ECA" w:rsidRDefault="00042D06" w:rsidP="00307FB3">
      <w:pPr>
        <w:numPr>
          <w:ilvl w:val="0"/>
          <w:numId w:val="141"/>
        </w:numPr>
        <w:rPr>
          <w:color w:val="FF0000"/>
          <w:sz w:val="24"/>
        </w:rPr>
      </w:pPr>
      <w:r w:rsidRPr="00FC4ECA">
        <w:rPr>
          <w:rFonts w:hint="eastAsia"/>
          <w:color w:val="FF0000"/>
          <w:sz w:val="24"/>
        </w:rPr>
        <w:t>负责任，因患者已同意实习生为其检查，家属在旁催促直接影响实习生的实习，是不道德的行为</w:t>
      </w:r>
    </w:p>
    <w:p w:rsidR="00042D06" w:rsidRPr="00FC4ECA" w:rsidRDefault="00042D06" w:rsidP="00307FB3">
      <w:pPr>
        <w:numPr>
          <w:ilvl w:val="0"/>
          <w:numId w:val="141"/>
        </w:numPr>
        <w:rPr>
          <w:sz w:val="24"/>
        </w:rPr>
      </w:pPr>
      <w:r w:rsidRPr="00FC4ECA">
        <w:rPr>
          <w:rFonts w:hint="eastAsia"/>
          <w:sz w:val="24"/>
        </w:rPr>
        <w:lastRenderedPageBreak/>
        <w:t>不负责任，既然患者已允许实习生检查，实习生就不应受家属干扰的影响，所以没能学到知识是实习生本身的原因</w:t>
      </w:r>
    </w:p>
    <w:p w:rsidR="00042D06" w:rsidRPr="00FC4ECA" w:rsidRDefault="00042D06" w:rsidP="00307FB3">
      <w:pPr>
        <w:numPr>
          <w:ilvl w:val="0"/>
          <w:numId w:val="141"/>
        </w:numPr>
        <w:rPr>
          <w:sz w:val="24"/>
        </w:rPr>
      </w:pPr>
      <w:r w:rsidRPr="00FC4ECA">
        <w:rPr>
          <w:rFonts w:hint="eastAsia"/>
          <w:sz w:val="24"/>
        </w:rPr>
        <w:t>负责任，因为在病人身上实习是医生成长的必经之路，也是患者的一项义务，家属不应在旁干扰。</w:t>
      </w:r>
    </w:p>
    <w:p w:rsidR="00042D06" w:rsidRPr="00FC4ECA" w:rsidRDefault="00042D06" w:rsidP="00307FB3">
      <w:pPr>
        <w:numPr>
          <w:ilvl w:val="0"/>
          <w:numId w:val="141"/>
        </w:numPr>
        <w:rPr>
          <w:sz w:val="24"/>
        </w:rPr>
      </w:pPr>
      <w:r w:rsidRPr="00FC4ECA">
        <w:rPr>
          <w:rFonts w:hint="eastAsia"/>
          <w:sz w:val="24"/>
        </w:rPr>
        <w:t>不负责任，因为实习生实习虽是他的一个学习权利，但此权利需服从患者和家属拒绝接受检查的权利，在家属不情愿的情况下，不应勉强给患者做检查。</w:t>
      </w:r>
    </w:p>
    <w:p w:rsidR="00042D06" w:rsidRPr="00FC4ECA" w:rsidRDefault="00042D06" w:rsidP="00307FB3">
      <w:pPr>
        <w:numPr>
          <w:ilvl w:val="0"/>
          <w:numId w:val="141"/>
        </w:numPr>
        <w:rPr>
          <w:sz w:val="24"/>
        </w:rPr>
      </w:pPr>
      <w:r w:rsidRPr="00FC4ECA">
        <w:rPr>
          <w:rFonts w:hint="eastAsia"/>
          <w:sz w:val="24"/>
        </w:rPr>
        <w:t>不负责任，因实习生草草收场和学到知识与否与家属没有直接关系。</w:t>
      </w:r>
    </w:p>
    <w:p w:rsidR="00042D06" w:rsidRPr="00FC4ECA" w:rsidRDefault="00042D06" w:rsidP="00307FB3">
      <w:pPr>
        <w:numPr>
          <w:ilvl w:val="0"/>
          <w:numId w:val="142"/>
        </w:numPr>
        <w:rPr>
          <w:sz w:val="24"/>
        </w:rPr>
      </w:pPr>
      <w:r w:rsidRPr="00FC4ECA">
        <w:rPr>
          <w:rFonts w:hint="eastAsia"/>
          <w:sz w:val="24"/>
        </w:rPr>
        <w:t>在病人同意而家属反对的情况下，实习生如何做在道德上最佳：</w:t>
      </w:r>
      <w:r w:rsidRPr="00FC4ECA">
        <w:rPr>
          <w:rFonts w:hint="eastAsia"/>
          <w:sz w:val="24"/>
        </w:rPr>
        <w:br/>
        <w:t>A</w:t>
      </w:r>
      <w:r w:rsidRPr="00FC4ECA">
        <w:rPr>
          <w:rFonts w:hint="eastAsia"/>
          <w:sz w:val="24"/>
        </w:rPr>
        <w:t>、因家属对实习生的检查没有知情同意权，所以实习生可以不顾及家属的态度</w:t>
      </w:r>
    </w:p>
    <w:p w:rsidR="00042D06" w:rsidRPr="00FC4ECA" w:rsidRDefault="00042D06" w:rsidP="00042D06">
      <w:pPr>
        <w:rPr>
          <w:sz w:val="24"/>
        </w:rPr>
      </w:pPr>
      <w:r w:rsidRPr="00FC4ECA">
        <w:rPr>
          <w:rFonts w:hint="eastAsia"/>
          <w:sz w:val="24"/>
        </w:rPr>
        <w:t>B</w:t>
      </w:r>
      <w:r w:rsidRPr="00FC4ECA">
        <w:rPr>
          <w:rFonts w:hint="eastAsia"/>
          <w:sz w:val="24"/>
        </w:rPr>
        <w:t>、因检查已取得患者的知情同意，所以实习生只需要告知家属即可</w:t>
      </w:r>
    </w:p>
    <w:p w:rsidR="00042D06" w:rsidRPr="00FC4ECA" w:rsidRDefault="00042D06" w:rsidP="00042D06">
      <w:pPr>
        <w:rPr>
          <w:sz w:val="24"/>
        </w:rPr>
      </w:pPr>
      <w:r w:rsidRPr="00FC4ECA">
        <w:rPr>
          <w:rFonts w:hint="eastAsia"/>
          <w:sz w:val="24"/>
        </w:rPr>
        <w:t>C</w:t>
      </w:r>
      <w:r w:rsidRPr="00FC4ECA">
        <w:rPr>
          <w:rFonts w:hint="eastAsia"/>
          <w:sz w:val="24"/>
        </w:rPr>
        <w:t>、实习生应劝说患者说服家属同意为其检查</w:t>
      </w:r>
    </w:p>
    <w:p w:rsidR="00042D06" w:rsidRPr="00FC4ECA" w:rsidRDefault="00042D06" w:rsidP="00042D06">
      <w:pPr>
        <w:rPr>
          <w:color w:val="FF0000"/>
          <w:sz w:val="24"/>
        </w:rPr>
      </w:pPr>
      <w:r w:rsidRPr="00FC4ECA">
        <w:rPr>
          <w:rFonts w:hint="eastAsia"/>
          <w:color w:val="FF0000"/>
          <w:sz w:val="24"/>
        </w:rPr>
        <w:t>D</w:t>
      </w:r>
      <w:r w:rsidRPr="00FC4ECA">
        <w:rPr>
          <w:rFonts w:hint="eastAsia"/>
          <w:color w:val="FF0000"/>
          <w:sz w:val="24"/>
        </w:rPr>
        <w:t>、实习生应</w:t>
      </w:r>
      <w:r w:rsidRPr="000807BE">
        <w:rPr>
          <w:rFonts w:hint="eastAsia"/>
          <w:color w:val="FF0000"/>
          <w:sz w:val="24"/>
          <w:u w:val="single"/>
        </w:rPr>
        <w:t>向患者家属解释检查的必要性，并保证在不给患者带来痛苦</w:t>
      </w:r>
      <w:r w:rsidRPr="00FC4ECA">
        <w:rPr>
          <w:rFonts w:hint="eastAsia"/>
          <w:color w:val="FF0000"/>
          <w:sz w:val="24"/>
        </w:rPr>
        <w:t>的情况下检查</w:t>
      </w:r>
    </w:p>
    <w:p w:rsidR="00042D06" w:rsidRPr="00FC4ECA" w:rsidRDefault="00042D06" w:rsidP="00042D06">
      <w:pPr>
        <w:rPr>
          <w:sz w:val="24"/>
        </w:rPr>
      </w:pPr>
      <w:r w:rsidRPr="00FC4ECA">
        <w:rPr>
          <w:rFonts w:hint="eastAsia"/>
          <w:sz w:val="24"/>
        </w:rPr>
        <w:t>E</w:t>
      </w:r>
      <w:r w:rsidRPr="00FC4ECA">
        <w:rPr>
          <w:rFonts w:hint="eastAsia"/>
          <w:sz w:val="24"/>
        </w:rPr>
        <w:t>、因实习生实习是他的学习权利，所以应当面指责家属妨碍其学习</w:t>
      </w:r>
    </w:p>
    <w:p w:rsidR="00042D06" w:rsidRPr="00FC4ECA" w:rsidRDefault="00042D06" w:rsidP="00042D06">
      <w:pPr>
        <w:rPr>
          <w:sz w:val="24"/>
        </w:rPr>
      </w:pPr>
    </w:p>
    <w:p w:rsidR="00042D06" w:rsidRPr="00FC4ECA" w:rsidRDefault="00042D06" w:rsidP="00042D06">
      <w:pPr>
        <w:rPr>
          <w:sz w:val="24"/>
        </w:rPr>
      </w:pPr>
      <w:r w:rsidRPr="00FC4ECA">
        <w:rPr>
          <w:rFonts w:hint="eastAsia"/>
          <w:sz w:val="24"/>
        </w:rPr>
        <w:t>患者李某，女，</w:t>
      </w:r>
      <w:r w:rsidRPr="00FC4ECA">
        <w:rPr>
          <w:rFonts w:hint="eastAsia"/>
          <w:sz w:val="24"/>
        </w:rPr>
        <w:t>27</w:t>
      </w:r>
      <w:r w:rsidRPr="00FC4ECA">
        <w:rPr>
          <w:rFonts w:hint="eastAsia"/>
          <w:sz w:val="24"/>
        </w:rPr>
        <w:t>岁，艾滋病患者，在某夜总会工作，在三年中她使</w:t>
      </w:r>
      <w:r w:rsidRPr="00FC4ECA">
        <w:rPr>
          <w:rFonts w:hint="eastAsia"/>
          <w:sz w:val="24"/>
        </w:rPr>
        <w:t>13</w:t>
      </w:r>
      <w:r w:rsidRPr="00FC4ECA">
        <w:rPr>
          <w:rFonts w:hint="eastAsia"/>
          <w:sz w:val="24"/>
        </w:rPr>
        <w:t>人感染艾滋病毒，此事被新闻媒体曝光后，很多人谴责医生，认为医生不应为患者保密，否则不会使这么多人受到感染：</w:t>
      </w:r>
    </w:p>
    <w:p w:rsidR="00042D06" w:rsidRPr="00FC4ECA" w:rsidRDefault="00042D06" w:rsidP="00307FB3">
      <w:pPr>
        <w:numPr>
          <w:ilvl w:val="0"/>
          <w:numId w:val="142"/>
        </w:numPr>
        <w:rPr>
          <w:sz w:val="24"/>
        </w:rPr>
      </w:pPr>
      <w:r w:rsidRPr="00FC4ECA">
        <w:rPr>
          <w:rFonts w:hint="eastAsia"/>
          <w:sz w:val="24"/>
        </w:rPr>
        <w:t>关于医生是否应受到谴责，下列说法中正确的是</w:t>
      </w:r>
    </w:p>
    <w:p w:rsidR="00042D06" w:rsidRPr="00FC4ECA" w:rsidRDefault="00042D06" w:rsidP="00307FB3">
      <w:pPr>
        <w:numPr>
          <w:ilvl w:val="0"/>
          <w:numId w:val="143"/>
        </w:numPr>
        <w:rPr>
          <w:sz w:val="24"/>
        </w:rPr>
      </w:pPr>
      <w:r w:rsidRPr="00FC4ECA">
        <w:rPr>
          <w:rFonts w:hint="eastAsia"/>
          <w:sz w:val="24"/>
        </w:rPr>
        <w:t>应该受到谴责，因为这是其他人受到感染的间接原因</w:t>
      </w:r>
    </w:p>
    <w:p w:rsidR="00042D06" w:rsidRPr="00FC4ECA" w:rsidRDefault="00042D06" w:rsidP="00307FB3">
      <w:pPr>
        <w:numPr>
          <w:ilvl w:val="0"/>
          <w:numId w:val="143"/>
        </w:numPr>
        <w:rPr>
          <w:color w:val="FF0000"/>
          <w:sz w:val="24"/>
        </w:rPr>
      </w:pPr>
      <w:r w:rsidRPr="000807BE">
        <w:rPr>
          <w:rFonts w:hint="eastAsia"/>
          <w:color w:val="FF0000"/>
          <w:sz w:val="24"/>
          <w:u w:val="single"/>
        </w:rPr>
        <w:t>不</w:t>
      </w:r>
      <w:r w:rsidRPr="00FC4ECA">
        <w:rPr>
          <w:rFonts w:hint="eastAsia"/>
          <w:color w:val="FF0000"/>
          <w:sz w:val="24"/>
        </w:rPr>
        <w:t>应该受到谴责，因为医生会</w:t>
      </w:r>
      <w:r w:rsidRPr="000807BE">
        <w:rPr>
          <w:rFonts w:hint="eastAsia"/>
          <w:color w:val="FF0000"/>
          <w:sz w:val="24"/>
          <w:u w:val="single"/>
        </w:rPr>
        <w:t>按规定上报卫生部门</w:t>
      </w:r>
    </w:p>
    <w:p w:rsidR="00042D06" w:rsidRPr="00FC4ECA" w:rsidRDefault="00042D06" w:rsidP="00307FB3">
      <w:pPr>
        <w:numPr>
          <w:ilvl w:val="0"/>
          <w:numId w:val="143"/>
        </w:numPr>
        <w:rPr>
          <w:sz w:val="24"/>
        </w:rPr>
      </w:pPr>
      <w:r w:rsidRPr="00FC4ECA">
        <w:rPr>
          <w:rFonts w:hint="eastAsia"/>
          <w:sz w:val="24"/>
        </w:rPr>
        <w:t>应该受到谴责，因为医生应告知患者的单位，对其行为进行监督</w:t>
      </w:r>
    </w:p>
    <w:p w:rsidR="00042D06" w:rsidRPr="00FC4ECA" w:rsidRDefault="00042D06" w:rsidP="00307FB3">
      <w:pPr>
        <w:numPr>
          <w:ilvl w:val="0"/>
          <w:numId w:val="143"/>
        </w:numPr>
        <w:rPr>
          <w:sz w:val="24"/>
        </w:rPr>
      </w:pPr>
      <w:r w:rsidRPr="00FC4ECA">
        <w:rPr>
          <w:rFonts w:hint="eastAsia"/>
          <w:sz w:val="24"/>
        </w:rPr>
        <w:t>不应受到谴责，因为医生只对患者的医疗秘密负责，对社会上的其他人没有责任</w:t>
      </w:r>
    </w:p>
    <w:p w:rsidR="00042D06" w:rsidRPr="00FC4ECA" w:rsidRDefault="00042D06" w:rsidP="00307FB3">
      <w:pPr>
        <w:numPr>
          <w:ilvl w:val="0"/>
          <w:numId w:val="143"/>
        </w:numPr>
        <w:rPr>
          <w:sz w:val="24"/>
        </w:rPr>
      </w:pPr>
      <w:r w:rsidRPr="00FC4ECA">
        <w:rPr>
          <w:rFonts w:hint="eastAsia"/>
          <w:sz w:val="24"/>
        </w:rPr>
        <w:t>不应该受到谴责，因为医生无法知道也无权过问患者会与或将于何人交往</w:t>
      </w:r>
    </w:p>
    <w:p w:rsidR="00042D06" w:rsidRPr="00FC4ECA" w:rsidRDefault="00042D06" w:rsidP="00307FB3">
      <w:pPr>
        <w:numPr>
          <w:ilvl w:val="0"/>
          <w:numId w:val="144"/>
        </w:numPr>
        <w:rPr>
          <w:sz w:val="24"/>
        </w:rPr>
      </w:pPr>
      <w:r w:rsidRPr="00FC4ECA">
        <w:rPr>
          <w:rFonts w:hint="eastAsia"/>
          <w:sz w:val="24"/>
        </w:rPr>
        <w:t>对此事的评价，下列说法中错误的是：</w:t>
      </w:r>
    </w:p>
    <w:p w:rsidR="00042D06" w:rsidRPr="00FC4ECA" w:rsidRDefault="00042D06" w:rsidP="00307FB3">
      <w:pPr>
        <w:numPr>
          <w:ilvl w:val="0"/>
          <w:numId w:val="145"/>
        </w:numPr>
        <w:rPr>
          <w:sz w:val="24"/>
        </w:rPr>
      </w:pPr>
      <w:r w:rsidRPr="00FC4ECA">
        <w:rPr>
          <w:rFonts w:hint="eastAsia"/>
          <w:sz w:val="24"/>
        </w:rPr>
        <w:t>应受谴责的不是医生，</w:t>
      </w:r>
      <w:r w:rsidRPr="00B77353">
        <w:rPr>
          <w:rFonts w:hint="eastAsia"/>
          <w:color w:val="FF0000"/>
          <w:sz w:val="24"/>
          <w:u w:val="single"/>
        </w:rPr>
        <w:t>而是患者本人</w:t>
      </w:r>
    </w:p>
    <w:p w:rsidR="00042D06" w:rsidRPr="00FC4ECA" w:rsidRDefault="00042D06" w:rsidP="00307FB3">
      <w:pPr>
        <w:numPr>
          <w:ilvl w:val="0"/>
          <w:numId w:val="145"/>
        </w:numPr>
        <w:rPr>
          <w:sz w:val="24"/>
        </w:rPr>
      </w:pPr>
      <w:r w:rsidRPr="00B77353">
        <w:rPr>
          <w:rFonts w:hint="eastAsia"/>
          <w:color w:val="FF0000"/>
          <w:sz w:val="24"/>
          <w:u w:val="single"/>
        </w:rPr>
        <w:t>患者</w:t>
      </w:r>
      <w:r w:rsidRPr="00FC4ECA">
        <w:rPr>
          <w:rFonts w:hint="eastAsia"/>
          <w:sz w:val="24"/>
        </w:rPr>
        <w:t>对此事不仅应付道德责任，而且还应负法律责任</w:t>
      </w:r>
    </w:p>
    <w:p w:rsidR="00042D06" w:rsidRPr="00FC4ECA" w:rsidRDefault="00042D06" w:rsidP="00307FB3">
      <w:pPr>
        <w:numPr>
          <w:ilvl w:val="0"/>
          <w:numId w:val="145"/>
        </w:numPr>
        <w:rPr>
          <w:sz w:val="24"/>
        </w:rPr>
      </w:pPr>
      <w:r w:rsidRPr="00FC4ECA">
        <w:rPr>
          <w:rFonts w:hint="eastAsia"/>
          <w:sz w:val="24"/>
        </w:rPr>
        <w:t>这是医学伦理学</w:t>
      </w:r>
      <w:r w:rsidRPr="00B77353">
        <w:rPr>
          <w:rFonts w:hint="eastAsia"/>
          <w:color w:val="FF0000"/>
          <w:sz w:val="24"/>
          <w:u w:val="single"/>
        </w:rPr>
        <w:t>难题</w:t>
      </w:r>
      <w:r w:rsidRPr="00FC4ECA">
        <w:rPr>
          <w:rFonts w:hint="eastAsia"/>
          <w:sz w:val="24"/>
        </w:rPr>
        <w:t>，因为医生</w:t>
      </w:r>
      <w:r w:rsidRPr="00B77353">
        <w:rPr>
          <w:rFonts w:hint="eastAsia"/>
          <w:color w:val="FF0000"/>
          <w:sz w:val="24"/>
          <w:u w:val="single"/>
        </w:rPr>
        <w:t>为患者的隐私保密与否</w:t>
      </w:r>
      <w:r w:rsidRPr="00FC4ECA">
        <w:rPr>
          <w:rFonts w:hint="eastAsia"/>
          <w:sz w:val="24"/>
        </w:rPr>
        <w:t>在道德上都有理由</w:t>
      </w:r>
    </w:p>
    <w:p w:rsidR="00042D06" w:rsidRPr="00FC4ECA" w:rsidRDefault="00042D06" w:rsidP="00307FB3">
      <w:pPr>
        <w:numPr>
          <w:ilvl w:val="0"/>
          <w:numId w:val="145"/>
        </w:numPr>
        <w:rPr>
          <w:color w:val="FF0000"/>
          <w:sz w:val="24"/>
        </w:rPr>
      </w:pPr>
      <w:r w:rsidRPr="00FC4ECA">
        <w:rPr>
          <w:rFonts w:hint="eastAsia"/>
          <w:color w:val="FF0000"/>
          <w:sz w:val="24"/>
        </w:rPr>
        <w:t>这是患者和其他人之间的私生活问题，社会没资格对此进行谴责和评价</w:t>
      </w:r>
    </w:p>
    <w:p w:rsidR="00042D06" w:rsidRPr="00FC4ECA" w:rsidRDefault="00042D06" w:rsidP="00307FB3">
      <w:pPr>
        <w:numPr>
          <w:ilvl w:val="0"/>
          <w:numId w:val="145"/>
        </w:numPr>
        <w:rPr>
          <w:sz w:val="24"/>
        </w:rPr>
      </w:pPr>
      <w:r w:rsidRPr="00FC4ECA">
        <w:rPr>
          <w:rFonts w:hint="eastAsia"/>
          <w:sz w:val="24"/>
        </w:rPr>
        <w:t>谴责医生毫无作用，因为这不是医生个人所能解决的。</w:t>
      </w:r>
    </w:p>
    <w:p w:rsidR="00042D06" w:rsidRPr="00FC4ECA" w:rsidRDefault="00042D06" w:rsidP="00307FB3">
      <w:pPr>
        <w:numPr>
          <w:ilvl w:val="0"/>
          <w:numId w:val="146"/>
        </w:numPr>
        <w:rPr>
          <w:sz w:val="24"/>
        </w:rPr>
      </w:pPr>
      <w:r w:rsidRPr="00FC4ECA">
        <w:rPr>
          <w:rFonts w:hint="eastAsia"/>
          <w:sz w:val="24"/>
        </w:rPr>
        <w:t>此案例中，医生怎样做在道德上</w:t>
      </w:r>
      <w:r w:rsidRPr="00B77353">
        <w:rPr>
          <w:rFonts w:hint="eastAsia"/>
          <w:color w:val="FF0000"/>
          <w:sz w:val="24"/>
          <w:u w:val="single"/>
        </w:rPr>
        <w:t>最佳</w:t>
      </w:r>
    </w:p>
    <w:p w:rsidR="00042D06" w:rsidRPr="00FC4ECA" w:rsidRDefault="00042D06" w:rsidP="00307FB3">
      <w:pPr>
        <w:numPr>
          <w:ilvl w:val="0"/>
          <w:numId w:val="147"/>
        </w:numPr>
        <w:rPr>
          <w:sz w:val="24"/>
        </w:rPr>
      </w:pPr>
      <w:r w:rsidRPr="00FC4ECA">
        <w:rPr>
          <w:rFonts w:hint="eastAsia"/>
          <w:sz w:val="24"/>
        </w:rPr>
        <w:t>医生应向社会公开患者的医疗秘密、</w:t>
      </w:r>
    </w:p>
    <w:p w:rsidR="00042D06" w:rsidRPr="00FC4ECA" w:rsidRDefault="00042D06" w:rsidP="00307FB3">
      <w:pPr>
        <w:numPr>
          <w:ilvl w:val="0"/>
          <w:numId w:val="147"/>
        </w:numPr>
        <w:rPr>
          <w:sz w:val="24"/>
        </w:rPr>
      </w:pPr>
      <w:r w:rsidRPr="00FC4ECA">
        <w:rPr>
          <w:rFonts w:hint="eastAsia"/>
          <w:sz w:val="24"/>
        </w:rPr>
        <w:t>患艾滋病是患者的个人隐私，医生应绝对保密</w:t>
      </w:r>
    </w:p>
    <w:p w:rsidR="00042D06" w:rsidRPr="00FC4ECA" w:rsidRDefault="00042D06" w:rsidP="00307FB3">
      <w:pPr>
        <w:numPr>
          <w:ilvl w:val="0"/>
          <w:numId w:val="147"/>
        </w:numPr>
        <w:rPr>
          <w:sz w:val="24"/>
        </w:rPr>
      </w:pPr>
      <w:r w:rsidRPr="00FC4ECA">
        <w:rPr>
          <w:rFonts w:hint="eastAsia"/>
          <w:sz w:val="24"/>
        </w:rPr>
        <w:t>艾滋病是传染病，医生有义务强制患者隔离治疗，但对患者的私生活无权干涉</w:t>
      </w:r>
    </w:p>
    <w:p w:rsidR="00042D06" w:rsidRPr="00FC4ECA" w:rsidRDefault="00042D06" w:rsidP="00307FB3">
      <w:pPr>
        <w:numPr>
          <w:ilvl w:val="0"/>
          <w:numId w:val="147"/>
        </w:numPr>
        <w:rPr>
          <w:color w:val="FF0000"/>
          <w:sz w:val="24"/>
        </w:rPr>
      </w:pPr>
      <w:r w:rsidRPr="00FC4ECA">
        <w:rPr>
          <w:rFonts w:hint="eastAsia"/>
          <w:color w:val="FF0000"/>
          <w:sz w:val="24"/>
        </w:rPr>
        <w:t>帮助患者树立战胜疾病的信心，并告诉患者应</w:t>
      </w:r>
      <w:r w:rsidRPr="00B77353">
        <w:rPr>
          <w:rFonts w:hint="eastAsia"/>
          <w:color w:val="FF0000"/>
          <w:sz w:val="24"/>
          <w:u w:val="single"/>
        </w:rPr>
        <w:t>对其他人负责</w:t>
      </w:r>
    </w:p>
    <w:p w:rsidR="00042D06" w:rsidRPr="00FC4ECA" w:rsidRDefault="00042D06" w:rsidP="00307FB3">
      <w:pPr>
        <w:numPr>
          <w:ilvl w:val="0"/>
          <w:numId w:val="147"/>
        </w:numPr>
        <w:rPr>
          <w:sz w:val="24"/>
        </w:rPr>
      </w:pPr>
      <w:r w:rsidRPr="00FC4ECA">
        <w:rPr>
          <w:rFonts w:hint="eastAsia"/>
          <w:sz w:val="24"/>
        </w:rPr>
        <w:t>上报卫生部门和她的单位，以对其私生活进行监督，以免传染其他人</w:t>
      </w:r>
    </w:p>
    <w:p w:rsidR="00042D06" w:rsidRPr="00FC4ECA" w:rsidRDefault="00042D06" w:rsidP="00042D06">
      <w:pPr>
        <w:rPr>
          <w:sz w:val="24"/>
        </w:rPr>
      </w:pPr>
    </w:p>
    <w:p w:rsidR="00042D06" w:rsidRPr="00FC4ECA" w:rsidRDefault="00042D06" w:rsidP="00042D06">
      <w:pPr>
        <w:rPr>
          <w:sz w:val="24"/>
        </w:rPr>
      </w:pPr>
      <w:r w:rsidRPr="00FC4ECA">
        <w:rPr>
          <w:rFonts w:hint="eastAsia"/>
          <w:sz w:val="24"/>
        </w:rPr>
        <w:t>患者因肾上腺皮质增生症继发性高血压</w:t>
      </w:r>
      <w:r w:rsidRPr="00FC4ECA">
        <w:rPr>
          <w:rFonts w:hint="eastAsia"/>
          <w:sz w:val="24"/>
        </w:rPr>
        <w:t>3</w:t>
      </w:r>
      <w:r w:rsidRPr="00FC4ECA">
        <w:rPr>
          <w:rFonts w:hint="eastAsia"/>
          <w:sz w:val="24"/>
        </w:rPr>
        <w:t>度，收住院</w:t>
      </w:r>
      <w:proofErr w:type="gramStart"/>
      <w:r w:rsidRPr="00FC4ECA">
        <w:rPr>
          <w:rFonts w:hint="eastAsia"/>
          <w:sz w:val="24"/>
        </w:rPr>
        <w:t>病准备</w:t>
      </w:r>
      <w:proofErr w:type="gramEnd"/>
      <w:r w:rsidRPr="00FC4ECA">
        <w:rPr>
          <w:rFonts w:hint="eastAsia"/>
          <w:sz w:val="24"/>
        </w:rPr>
        <w:t>手术，术前医生向患者家属交代：“拟施肾上腺次全切术，手术有一定危险，甚至可能危及生命。”家属签字同意手术。术中发现左侧增生之肾上腺比正常大</w:t>
      </w:r>
      <w:r w:rsidRPr="00FC4ECA">
        <w:rPr>
          <w:rFonts w:hint="eastAsia"/>
          <w:sz w:val="24"/>
        </w:rPr>
        <w:t>3</w:t>
      </w:r>
      <w:r w:rsidRPr="00FC4ECA">
        <w:rPr>
          <w:rFonts w:hint="eastAsia"/>
          <w:sz w:val="24"/>
        </w:rPr>
        <w:t>倍，与肾、脾、胰尾粘连，</w:t>
      </w:r>
      <w:r w:rsidRPr="00B77353">
        <w:rPr>
          <w:rFonts w:hint="eastAsia"/>
          <w:sz w:val="24"/>
          <w:u w:val="single"/>
        </w:rPr>
        <w:t>在牵拉游离肾上腺时误伤脾脏而致破裂出血</w:t>
      </w:r>
      <w:r w:rsidRPr="00FC4ECA">
        <w:rPr>
          <w:rFonts w:hint="eastAsia"/>
          <w:sz w:val="24"/>
        </w:rPr>
        <w:t>，因难以控制而行脾切除，并将左肾上腺全切。术后，病人恢复较好。在出院前一天，家属偶然在病历上发现脾被切除而询问医生，医生解释说：“为了避免患者心理负担，没有告诉患者和家属。”患者家属已不向家属讲明为由，要求追究医生责任：</w:t>
      </w:r>
    </w:p>
    <w:p w:rsidR="00042D06" w:rsidRPr="00FC4ECA" w:rsidRDefault="00042D06" w:rsidP="00307FB3">
      <w:pPr>
        <w:numPr>
          <w:ilvl w:val="0"/>
          <w:numId w:val="148"/>
        </w:numPr>
        <w:rPr>
          <w:sz w:val="24"/>
        </w:rPr>
      </w:pPr>
      <w:r w:rsidRPr="00FC4ECA">
        <w:rPr>
          <w:rFonts w:hint="eastAsia"/>
          <w:sz w:val="24"/>
        </w:rPr>
        <w:t>关于此案例，正确的说法是</w:t>
      </w:r>
      <w:r w:rsidRPr="00FC4ECA">
        <w:rPr>
          <w:rFonts w:hint="eastAsia"/>
          <w:sz w:val="24"/>
        </w:rPr>
        <w:t>A</w:t>
      </w:r>
    </w:p>
    <w:p w:rsidR="00042D06" w:rsidRPr="00FC4ECA" w:rsidRDefault="00042D06" w:rsidP="00307FB3">
      <w:pPr>
        <w:numPr>
          <w:ilvl w:val="0"/>
          <w:numId w:val="149"/>
        </w:numPr>
        <w:rPr>
          <w:color w:val="FF0000"/>
          <w:sz w:val="24"/>
        </w:rPr>
      </w:pPr>
      <w:r w:rsidRPr="00FC4ECA">
        <w:rPr>
          <w:rFonts w:hint="eastAsia"/>
          <w:color w:val="FF0000"/>
          <w:sz w:val="24"/>
        </w:rPr>
        <w:t>此虽系技术事故，但医生仍需负道德责任</w:t>
      </w:r>
    </w:p>
    <w:p w:rsidR="00042D06" w:rsidRPr="00FC4ECA" w:rsidRDefault="00042D06" w:rsidP="00307FB3">
      <w:pPr>
        <w:numPr>
          <w:ilvl w:val="0"/>
          <w:numId w:val="149"/>
        </w:numPr>
        <w:rPr>
          <w:sz w:val="24"/>
        </w:rPr>
      </w:pPr>
      <w:r w:rsidRPr="00FC4ECA">
        <w:rPr>
          <w:rFonts w:hint="eastAsia"/>
          <w:sz w:val="24"/>
        </w:rPr>
        <w:t>此系手术合并症，医生不应负道德责任</w:t>
      </w:r>
    </w:p>
    <w:p w:rsidR="00042D06" w:rsidRPr="00FC4ECA" w:rsidRDefault="00042D06" w:rsidP="00307FB3">
      <w:pPr>
        <w:numPr>
          <w:ilvl w:val="0"/>
          <w:numId w:val="149"/>
        </w:numPr>
        <w:rPr>
          <w:sz w:val="24"/>
        </w:rPr>
      </w:pPr>
      <w:r w:rsidRPr="00FC4ECA">
        <w:rPr>
          <w:rFonts w:hint="eastAsia"/>
          <w:sz w:val="24"/>
        </w:rPr>
        <w:t>医生违背了手术治疗中医务人员应密切配合的道德规范</w:t>
      </w:r>
    </w:p>
    <w:p w:rsidR="00042D06" w:rsidRPr="00FC4ECA" w:rsidRDefault="00042D06" w:rsidP="00307FB3">
      <w:pPr>
        <w:numPr>
          <w:ilvl w:val="0"/>
          <w:numId w:val="149"/>
        </w:numPr>
        <w:rPr>
          <w:sz w:val="24"/>
        </w:rPr>
      </w:pPr>
      <w:r w:rsidRPr="00FC4ECA">
        <w:rPr>
          <w:rFonts w:hint="eastAsia"/>
          <w:sz w:val="24"/>
        </w:rPr>
        <w:t>家属同意手术并已签字，医生可以免除一切道德责任</w:t>
      </w:r>
    </w:p>
    <w:p w:rsidR="00042D06" w:rsidRPr="00FC4ECA" w:rsidRDefault="00042D06" w:rsidP="00307FB3">
      <w:pPr>
        <w:numPr>
          <w:ilvl w:val="0"/>
          <w:numId w:val="149"/>
        </w:numPr>
        <w:rPr>
          <w:sz w:val="24"/>
        </w:rPr>
      </w:pPr>
      <w:r w:rsidRPr="00FC4ECA">
        <w:rPr>
          <w:rFonts w:hint="eastAsia"/>
          <w:sz w:val="24"/>
        </w:rPr>
        <w:t>因医生违背了术前缜密思考和充分准备的道德规范，以致未事先向家属说明手术中可能出现脾破裂的鞥情况，才酿成</w:t>
      </w:r>
      <w:proofErr w:type="gramStart"/>
      <w:r w:rsidRPr="00FC4ECA">
        <w:rPr>
          <w:rFonts w:hint="eastAsia"/>
          <w:sz w:val="24"/>
        </w:rPr>
        <w:t>医</w:t>
      </w:r>
      <w:proofErr w:type="gramEnd"/>
      <w:r w:rsidRPr="00FC4ECA">
        <w:rPr>
          <w:rFonts w:hint="eastAsia"/>
          <w:sz w:val="24"/>
        </w:rPr>
        <w:t>患纠纷。</w:t>
      </w:r>
    </w:p>
    <w:p w:rsidR="00042D06" w:rsidRPr="00FC4ECA" w:rsidRDefault="00042D06" w:rsidP="00307FB3">
      <w:pPr>
        <w:numPr>
          <w:ilvl w:val="0"/>
          <w:numId w:val="150"/>
        </w:numPr>
        <w:rPr>
          <w:sz w:val="24"/>
        </w:rPr>
      </w:pPr>
      <w:r w:rsidRPr="00FC4ECA">
        <w:rPr>
          <w:rFonts w:hint="eastAsia"/>
          <w:sz w:val="24"/>
        </w:rPr>
        <w:t>下列对手术医生向患者解释这一行为的评价，正确的是</w:t>
      </w:r>
    </w:p>
    <w:p w:rsidR="00042D06" w:rsidRPr="00FC4ECA" w:rsidRDefault="00042D06" w:rsidP="00307FB3">
      <w:pPr>
        <w:numPr>
          <w:ilvl w:val="0"/>
          <w:numId w:val="151"/>
        </w:numPr>
        <w:rPr>
          <w:sz w:val="24"/>
        </w:rPr>
      </w:pPr>
      <w:r w:rsidRPr="00FC4ECA">
        <w:rPr>
          <w:rFonts w:hint="eastAsia"/>
          <w:sz w:val="24"/>
        </w:rPr>
        <w:t>医生没有过错，因为这是医疗秘密</w:t>
      </w:r>
    </w:p>
    <w:p w:rsidR="00042D06" w:rsidRPr="00B77353" w:rsidRDefault="00042D06" w:rsidP="00307FB3">
      <w:pPr>
        <w:numPr>
          <w:ilvl w:val="0"/>
          <w:numId w:val="151"/>
        </w:numPr>
        <w:rPr>
          <w:color w:val="FF0000"/>
          <w:sz w:val="24"/>
          <w:u w:val="single"/>
        </w:rPr>
      </w:pPr>
      <w:r w:rsidRPr="00FC4ECA">
        <w:rPr>
          <w:rFonts w:hint="eastAsia"/>
          <w:color w:val="FF0000"/>
          <w:sz w:val="24"/>
        </w:rPr>
        <w:lastRenderedPageBreak/>
        <w:t>医生</w:t>
      </w:r>
      <w:proofErr w:type="gramStart"/>
      <w:r w:rsidRPr="00FC4ECA">
        <w:rPr>
          <w:rFonts w:hint="eastAsia"/>
          <w:color w:val="FF0000"/>
          <w:sz w:val="24"/>
        </w:rPr>
        <w:t>未尊重</w:t>
      </w:r>
      <w:proofErr w:type="gramEnd"/>
      <w:r w:rsidRPr="00FC4ECA">
        <w:rPr>
          <w:rFonts w:hint="eastAsia"/>
          <w:color w:val="FF0000"/>
          <w:sz w:val="24"/>
        </w:rPr>
        <w:t>患者及其家属的</w:t>
      </w:r>
      <w:r w:rsidRPr="00B77353">
        <w:rPr>
          <w:rFonts w:hint="eastAsia"/>
          <w:color w:val="FF0000"/>
          <w:sz w:val="24"/>
          <w:u w:val="single"/>
        </w:rPr>
        <w:t>知情同意权</w:t>
      </w:r>
    </w:p>
    <w:p w:rsidR="00042D06" w:rsidRPr="00FC4ECA" w:rsidRDefault="00042D06" w:rsidP="00307FB3">
      <w:pPr>
        <w:numPr>
          <w:ilvl w:val="0"/>
          <w:numId w:val="151"/>
        </w:numPr>
        <w:rPr>
          <w:sz w:val="24"/>
        </w:rPr>
      </w:pPr>
      <w:r w:rsidRPr="00FC4ECA">
        <w:rPr>
          <w:rFonts w:hint="eastAsia"/>
          <w:sz w:val="24"/>
        </w:rPr>
        <w:t>此系技术事故，医生不负道德责任</w:t>
      </w:r>
    </w:p>
    <w:p w:rsidR="00042D06" w:rsidRPr="00FC4ECA" w:rsidRDefault="00042D06" w:rsidP="00307FB3">
      <w:pPr>
        <w:numPr>
          <w:ilvl w:val="0"/>
          <w:numId w:val="151"/>
        </w:numPr>
        <w:rPr>
          <w:sz w:val="24"/>
        </w:rPr>
      </w:pPr>
      <w:r w:rsidRPr="00FC4ECA">
        <w:rPr>
          <w:rFonts w:hint="eastAsia"/>
          <w:sz w:val="24"/>
        </w:rPr>
        <w:t>医生担心患者失去脾会加重心理负担，未说明真相符合医疗保护制度</w:t>
      </w:r>
    </w:p>
    <w:p w:rsidR="00042D06" w:rsidRPr="00FC4ECA" w:rsidRDefault="00042D06" w:rsidP="00307FB3">
      <w:pPr>
        <w:numPr>
          <w:ilvl w:val="0"/>
          <w:numId w:val="151"/>
        </w:numPr>
        <w:rPr>
          <w:sz w:val="24"/>
        </w:rPr>
      </w:pPr>
      <w:r w:rsidRPr="00FC4ECA">
        <w:rPr>
          <w:rFonts w:hint="eastAsia"/>
          <w:sz w:val="24"/>
        </w:rPr>
        <w:t>病人术后恢复良好，医生可以因此免除一切责任</w:t>
      </w:r>
    </w:p>
    <w:p w:rsidR="00042D06" w:rsidRPr="00FC4ECA" w:rsidRDefault="00042D06" w:rsidP="00307FB3">
      <w:pPr>
        <w:numPr>
          <w:ilvl w:val="0"/>
          <w:numId w:val="152"/>
        </w:numPr>
        <w:rPr>
          <w:sz w:val="24"/>
        </w:rPr>
      </w:pPr>
      <w:r w:rsidRPr="00FC4ECA">
        <w:rPr>
          <w:rFonts w:hint="eastAsia"/>
          <w:sz w:val="24"/>
        </w:rPr>
        <w:t>患者脾被切除后，医生怎样做在道德上最佳：</w:t>
      </w:r>
    </w:p>
    <w:p w:rsidR="00042D06" w:rsidRPr="00FC4ECA" w:rsidRDefault="00042D06" w:rsidP="00307FB3">
      <w:pPr>
        <w:numPr>
          <w:ilvl w:val="0"/>
          <w:numId w:val="153"/>
        </w:numPr>
        <w:rPr>
          <w:sz w:val="24"/>
        </w:rPr>
      </w:pPr>
      <w:r w:rsidRPr="00FC4ECA">
        <w:rPr>
          <w:rFonts w:hint="eastAsia"/>
          <w:sz w:val="24"/>
        </w:rPr>
        <w:t>根据医疗保护制度，医生应保守秘密</w:t>
      </w:r>
    </w:p>
    <w:p w:rsidR="00042D06" w:rsidRPr="00FC4ECA" w:rsidRDefault="00042D06" w:rsidP="00307FB3">
      <w:pPr>
        <w:numPr>
          <w:ilvl w:val="0"/>
          <w:numId w:val="153"/>
        </w:numPr>
        <w:rPr>
          <w:sz w:val="24"/>
        </w:rPr>
      </w:pPr>
      <w:r w:rsidRPr="00FC4ECA">
        <w:rPr>
          <w:rFonts w:hint="eastAsia"/>
          <w:sz w:val="24"/>
        </w:rPr>
        <w:t>出于医生的良心，在术后及时告知患者实情，以免有内疚感</w:t>
      </w:r>
    </w:p>
    <w:p w:rsidR="00042D06" w:rsidRPr="00FC4ECA" w:rsidRDefault="00042D06" w:rsidP="00307FB3">
      <w:pPr>
        <w:numPr>
          <w:ilvl w:val="0"/>
          <w:numId w:val="153"/>
        </w:numPr>
        <w:rPr>
          <w:sz w:val="24"/>
        </w:rPr>
      </w:pPr>
      <w:r w:rsidRPr="00FC4ECA">
        <w:rPr>
          <w:rFonts w:hint="eastAsia"/>
          <w:sz w:val="24"/>
        </w:rPr>
        <w:t>医生尊重患者在医疗过程知情的权利，在手术中应及时告知患者</w:t>
      </w:r>
    </w:p>
    <w:p w:rsidR="00042D06" w:rsidRPr="00B77353" w:rsidRDefault="00042D06" w:rsidP="00307FB3">
      <w:pPr>
        <w:numPr>
          <w:ilvl w:val="0"/>
          <w:numId w:val="153"/>
        </w:numPr>
        <w:rPr>
          <w:color w:val="FF0000"/>
          <w:sz w:val="24"/>
          <w:u w:val="single"/>
        </w:rPr>
      </w:pPr>
      <w:r w:rsidRPr="00FC4ECA">
        <w:rPr>
          <w:rFonts w:hint="eastAsia"/>
          <w:color w:val="FF0000"/>
          <w:sz w:val="24"/>
        </w:rPr>
        <w:t>待患者恢复较好，</w:t>
      </w:r>
      <w:r w:rsidRPr="00B77353">
        <w:rPr>
          <w:rFonts w:hint="eastAsia"/>
          <w:color w:val="FF0000"/>
          <w:sz w:val="24"/>
          <w:u w:val="single"/>
        </w:rPr>
        <w:t>出院前，</w:t>
      </w:r>
      <w:r w:rsidRPr="00FC4ECA">
        <w:rPr>
          <w:rFonts w:hint="eastAsia"/>
          <w:color w:val="FF0000"/>
          <w:sz w:val="24"/>
        </w:rPr>
        <w:t>应向患者或家属</w:t>
      </w:r>
      <w:r w:rsidRPr="00B77353">
        <w:rPr>
          <w:rFonts w:hint="eastAsia"/>
          <w:color w:val="FF0000"/>
          <w:sz w:val="24"/>
          <w:u w:val="single"/>
        </w:rPr>
        <w:t>说明真相并采取相应的补救措施</w:t>
      </w:r>
    </w:p>
    <w:p w:rsidR="00042D06" w:rsidRPr="00FC4ECA" w:rsidRDefault="00042D06" w:rsidP="00307FB3">
      <w:pPr>
        <w:numPr>
          <w:ilvl w:val="0"/>
          <w:numId w:val="153"/>
        </w:numPr>
        <w:rPr>
          <w:sz w:val="24"/>
        </w:rPr>
      </w:pPr>
      <w:r w:rsidRPr="00FC4ECA">
        <w:rPr>
          <w:rFonts w:hint="eastAsia"/>
          <w:sz w:val="24"/>
        </w:rPr>
        <w:t>术后告知患者脾被切除，并告知此</w:t>
      </w:r>
      <w:proofErr w:type="gramStart"/>
      <w:r w:rsidRPr="00FC4ECA">
        <w:rPr>
          <w:rFonts w:hint="eastAsia"/>
          <w:sz w:val="24"/>
        </w:rPr>
        <w:t>系医疗</w:t>
      </w:r>
      <w:proofErr w:type="gramEnd"/>
      <w:r w:rsidRPr="00FC4ECA">
        <w:rPr>
          <w:rFonts w:hint="eastAsia"/>
          <w:sz w:val="24"/>
        </w:rPr>
        <w:t>意外，医生不负责任</w:t>
      </w:r>
    </w:p>
    <w:p w:rsidR="00042D06" w:rsidRPr="00FC4ECA" w:rsidRDefault="00042D06" w:rsidP="00042D06">
      <w:pPr>
        <w:rPr>
          <w:sz w:val="24"/>
        </w:rPr>
      </w:pPr>
    </w:p>
    <w:p w:rsidR="00042D06" w:rsidRPr="00FC4ECA" w:rsidRDefault="00042D06" w:rsidP="00042D06">
      <w:pPr>
        <w:rPr>
          <w:sz w:val="24"/>
        </w:rPr>
      </w:pPr>
      <w:r w:rsidRPr="00FC4ECA">
        <w:rPr>
          <w:rFonts w:hint="eastAsia"/>
          <w:sz w:val="24"/>
        </w:rPr>
        <w:t>A4</w:t>
      </w:r>
      <w:r w:rsidRPr="00FC4ECA">
        <w:rPr>
          <w:rFonts w:hint="eastAsia"/>
          <w:sz w:val="24"/>
        </w:rPr>
        <w:t>型题</w:t>
      </w:r>
    </w:p>
    <w:p w:rsidR="00042D06" w:rsidRPr="00FC4ECA" w:rsidRDefault="00042D06" w:rsidP="00042D06">
      <w:pPr>
        <w:rPr>
          <w:sz w:val="24"/>
        </w:rPr>
      </w:pPr>
      <w:r w:rsidRPr="00FC4ECA">
        <w:rPr>
          <w:rFonts w:hint="eastAsia"/>
          <w:sz w:val="24"/>
        </w:rPr>
        <w:t>一组实习医生（其中</w:t>
      </w:r>
      <w:r w:rsidRPr="00FC4ECA">
        <w:rPr>
          <w:rFonts w:hint="eastAsia"/>
          <w:sz w:val="24"/>
        </w:rPr>
        <w:t>2</w:t>
      </w:r>
      <w:r w:rsidRPr="00FC4ECA">
        <w:rPr>
          <w:rFonts w:hint="eastAsia"/>
          <w:sz w:val="24"/>
        </w:rPr>
        <w:t>名男生）跟随妇科老师出门诊。一位年轻的女病人前来就诊，待说完病史已经满面通红。当老师命一位男生去给病人检查是，</w:t>
      </w:r>
      <w:r w:rsidRPr="00B77353">
        <w:rPr>
          <w:rFonts w:hint="eastAsia"/>
          <w:sz w:val="24"/>
          <w:u w:val="single"/>
        </w:rPr>
        <w:t>病人坚决不同意</w:t>
      </w:r>
      <w:r w:rsidRPr="00FC4ECA">
        <w:rPr>
          <w:rFonts w:hint="eastAsia"/>
          <w:sz w:val="24"/>
        </w:rPr>
        <w:t>，并恳请老师请男生回避。老师说：“他们给你看病，就是我给你看病；他们不看，我也不看。”女病人无奈，扭头就走了。</w:t>
      </w:r>
    </w:p>
    <w:p w:rsidR="00042D06" w:rsidRPr="00FC4ECA" w:rsidRDefault="00042D06" w:rsidP="00307FB3">
      <w:pPr>
        <w:numPr>
          <w:ilvl w:val="0"/>
          <w:numId w:val="154"/>
        </w:numPr>
        <w:rPr>
          <w:sz w:val="24"/>
        </w:rPr>
      </w:pPr>
      <w:r w:rsidRPr="00FC4ECA">
        <w:rPr>
          <w:rFonts w:hint="eastAsia"/>
          <w:sz w:val="24"/>
        </w:rPr>
        <w:t>下列对医生的评价中，错误的是：</w:t>
      </w:r>
    </w:p>
    <w:p w:rsidR="00042D06" w:rsidRPr="00FC4ECA" w:rsidRDefault="00042D06" w:rsidP="00307FB3">
      <w:pPr>
        <w:numPr>
          <w:ilvl w:val="0"/>
          <w:numId w:val="155"/>
        </w:numPr>
        <w:rPr>
          <w:sz w:val="24"/>
        </w:rPr>
      </w:pPr>
      <w:proofErr w:type="gramStart"/>
      <w:r w:rsidRPr="00FC4ECA">
        <w:rPr>
          <w:rFonts w:hint="eastAsia"/>
          <w:sz w:val="24"/>
        </w:rPr>
        <w:t>此医生</w:t>
      </w:r>
      <w:proofErr w:type="gramEnd"/>
      <w:r w:rsidRPr="00FC4ECA">
        <w:rPr>
          <w:rFonts w:hint="eastAsia"/>
          <w:sz w:val="24"/>
        </w:rPr>
        <w:t>的做法违背了医生基本的道德义务——为病人治病</w:t>
      </w:r>
    </w:p>
    <w:p w:rsidR="00042D06" w:rsidRPr="00FC4ECA" w:rsidRDefault="00042D06" w:rsidP="00307FB3">
      <w:pPr>
        <w:numPr>
          <w:ilvl w:val="0"/>
          <w:numId w:val="155"/>
        </w:numPr>
        <w:rPr>
          <w:color w:val="FF0000"/>
          <w:sz w:val="24"/>
        </w:rPr>
      </w:pPr>
      <w:proofErr w:type="gramStart"/>
      <w:r w:rsidRPr="00FC4ECA">
        <w:rPr>
          <w:rFonts w:hint="eastAsia"/>
          <w:color w:val="FF0000"/>
          <w:sz w:val="24"/>
        </w:rPr>
        <w:t>此医生</w:t>
      </w:r>
      <w:proofErr w:type="gramEnd"/>
      <w:r w:rsidRPr="00FC4ECA">
        <w:rPr>
          <w:rFonts w:hint="eastAsia"/>
          <w:color w:val="FF0000"/>
          <w:sz w:val="24"/>
        </w:rPr>
        <w:t>的做法实质上是拒绝病人不合理的要求</w:t>
      </w:r>
    </w:p>
    <w:p w:rsidR="00042D06" w:rsidRPr="00FC4ECA" w:rsidRDefault="00042D06" w:rsidP="00307FB3">
      <w:pPr>
        <w:numPr>
          <w:ilvl w:val="0"/>
          <w:numId w:val="155"/>
        </w:numPr>
        <w:rPr>
          <w:sz w:val="24"/>
        </w:rPr>
      </w:pPr>
      <w:proofErr w:type="gramStart"/>
      <w:r w:rsidRPr="00FC4ECA">
        <w:rPr>
          <w:rFonts w:hint="eastAsia"/>
          <w:sz w:val="24"/>
        </w:rPr>
        <w:t>此医生</w:t>
      </w:r>
      <w:proofErr w:type="gramEnd"/>
      <w:r w:rsidRPr="00FC4ECA">
        <w:rPr>
          <w:rFonts w:hint="eastAsia"/>
          <w:sz w:val="24"/>
        </w:rPr>
        <w:t>为处理好</w:t>
      </w:r>
      <w:r w:rsidRPr="00B77353">
        <w:rPr>
          <w:rFonts w:hint="eastAsia"/>
          <w:sz w:val="24"/>
          <w:u w:val="single"/>
        </w:rPr>
        <w:t>教学与医疗之间</w:t>
      </w:r>
      <w:r w:rsidRPr="00FC4ECA">
        <w:rPr>
          <w:rFonts w:hint="eastAsia"/>
          <w:sz w:val="24"/>
        </w:rPr>
        <w:t>的关系</w:t>
      </w:r>
    </w:p>
    <w:p w:rsidR="00042D06" w:rsidRPr="00FC4ECA" w:rsidRDefault="00042D06" w:rsidP="00307FB3">
      <w:pPr>
        <w:numPr>
          <w:ilvl w:val="0"/>
          <w:numId w:val="155"/>
        </w:numPr>
        <w:rPr>
          <w:sz w:val="24"/>
        </w:rPr>
      </w:pPr>
      <w:r w:rsidRPr="00FC4ECA">
        <w:rPr>
          <w:rFonts w:hint="eastAsia"/>
          <w:sz w:val="24"/>
        </w:rPr>
        <w:t>医生让实习生给病人看病之前为征求患者的知情同意，这是对患者的不尊重</w:t>
      </w:r>
    </w:p>
    <w:p w:rsidR="00042D06" w:rsidRPr="00FC4ECA" w:rsidRDefault="00042D06" w:rsidP="00307FB3">
      <w:pPr>
        <w:numPr>
          <w:ilvl w:val="0"/>
          <w:numId w:val="155"/>
        </w:numPr>
        <w:rPr>
          <w:sz w:val="24"/>
        </w:rPr>
      </w:pPr>
      <w:r w:rsidRPr="00FC4ECA">
        <w:rPr>
          <w:rFonts w:hint="eastAsia"/>
          <w:sz w:val="24"/>
        </w:rPr>
        <w:t>医生放任病人离去是对病人缺乏医德情感</w:t>
      </w:r>
    </w:p>
    <w:p w:rsidR="00042D06" w:rsidRPr="00FC4ECA" w:rsidRDefault="00042D06" w:rsidP="00307FB3">
      <w:pPr>
        <w:numPr>
          <w:ilvl w:val="0"/>
          <w:numId w:val="156"/>
        </w:numPr>
        <w:rPr>
          <w:sz w:val="24"/>
        </w:rPr>
      </w:pPr>
      <w:r w:rsidRPr="00FC4ECA">
        <w:rPr>
          <w:rFonts w:hint="eastAsia"/>
          <w:sz w:val="24"/>
        </w:rPr>
        <w:t>关于对患者的评价，下列说法中正确的是</w:t>
      </w:r>
    </w:p>
    <w:p w:rsidR="00042D06" w:rsidRPr="00FC4ECA" w:rsidRDefault="00042D06" w:rsidP="00307FB3">
      <w:pPr>
        <w:numPr>
          <w:ilvl w:val="0"/>
          <w:numId w:val="157"/>
        </w:numPr>
        <w:rPr>
          <w:sz w:val="24"/>
        </w:rPr>
      </w:pPr>
      <w:r w:rsidRPr="00FC4ECA">
        <w:rPr>
          <w:rFonts w:hint="eastAsia"/>
          <w:sz w:val="24"/>
        </w:rPr>
        <w:t>患者有权选择医生，即有</w:t>
      </w:r>
      <w:smartTag w:uri="urn:schemas-microsoft-com:office:smarttags" w:element="PersonName">
        <w:smartTagPr>
          <w:attr w:name="ProductID" w:val="权让"/>
        </w:smartTagPr>
        <w:r w:rsidRPr="00FC4ECA">
          <w:rPr>
            <w:rFonts w:hint="eastAsia"/>
            <w:sz w:val="24"/>
          </w:rPr>
          <w:t>权让</w:t>
        </w:r>
      </w:smartTag>
      <w:r w:rsidRPr="00FC4ECA">
        <w:rPr>
          <w:rFonts w:hint="eastAsia"/>
          <w:sz w:val="24"/>
        </w:rPr>
        <w:t>老师看病，而不让实习生看病</w:t>
      </w:r>
    </w:p>
    <w:p w:rsidR="00042D06" w:rsidRPr="00FC4ECA" w:rsidRDefault="00042D06" w:rsidP="00307FB3">
      <w:pPr>
        <w:numPr>
          <w:ilvl w:val="0"/>
          <w:numId w:val="157"/>
        </w:numPr>
        <w:rPr>
          <w:color w:val="FF0000"/>
          <w:sz w:val="24"/>
        </w:rPr>
      </w:pPr>
      <w:r w:rsidRPr="00FC4ECA">
        <w:rPr>
          <w:rFonts w:hint="eastAsia"/>
          <w:color w:val="FF0000"/>
          <w:sz w:val="24"/>
        </w:rPr>
        <w:t>此患者未履</w:t>
      </w:r>
      <w:r w:rsidRPr="00B77353">
        <w:rPr>
          <w:rFonts w:hint="eastAsia"/>
          <w:color w:val="FF0000"/>
          <w:sz w:val="24"/>
          <w:u w:val="single"/>
        </w:rPr>
        <w:t>行配合医疗</w:t>
      </w:r>
      <w:r w:rsidRPr="00FC4ECA">
        <w:rPr>
          <w:rFonts w:hint="eastAsia"/>
          <w:color w:val="FF0000"/>
          <w:sz w:val="24"/>
        </w:rPr>
        <w:t>的义务</w:t>
      </w:r>
    </w:p>
    <w:p w:rsidR="00042D06" w:rsidRPr="00FC4ECA" w:rsidRDefault="00042D06" w:rsidP="00307FB3">
      <w:pPr>
        <w:numPr>
          <w:ilvl w:val="0"/>
          <w:numId w:val="157"/>
        </w:numPr>
        <w:rPr>
          <w:sz w:val="24"/>
        </w:rPr>
      </w:pPr>
      <w:r w:rsidRPr="00FC4ECA">
        <w:rPr>
          <w:rFonts w:hint="eastAsia"/>
          <w:sz w:val="24"/>
        </w:rPr>
        <w:t>此患者未权衡好个人利益和他人利益之间的关系</w:t>
      </w:r>
    </w:p>
    <w:p w:rsidR="00042D06" w:rsidRPr="00FC4ECA" w:rsidRDefault="00042D06" w:rsidP="00307FB3">
      <w:pPr>
        <w:numPr>
          <w:ilvl w:val="0"/>
          <w:numId w:val="157"/>
        </w:numPr>
        <w:rPr>
          <w:sz w:val="24"/>
        </w:rPr>
      </w:pPr>
      <w:r w:rsidRPr="00FC4ECA">
        <w:rPr>
          <w:rFonts w:hint="eastAsia"/>
          <w:sz w:val="24"/>
        </w:rPr>
        <w:t>此患者未尽支持医院教学的义务</w:t>
      </w:r>
    </w:p>
    <w:p w:rsidR="00042D06" w:rsidRPr="00FC4ECA" w:rsidRDefault="00042D06" w:rsidP="00307FB3">
      <w:pPr>
        <w:numPr>
          <w:ilvl w:val="0"/>
          <w:numId w:val="157"/>
        </w:numPr>
        <w:rPr>
          <w:sz w:val="24"/>
        </w:rPr>
      </w:pPr>
      <w:r w:rsidRPr="00FC4ECA">
        <w:rPr>
          <w:rFonts w:hint="eastAsia"/>
          <w:sz w:val="24"/>
        </w:rPr>
        <w:t>患者离去时因为患者有拒绝治疗的权利</w:t>
      </w:r>
    </w:p>
    <w:p w:rsidR="00042D06" w:rsidRPr="00FC4ECA" w:rsidRDefault="00042D06" w:rsidP="00307FB3">
      <w:pPr>
        <w:numPr>
          <w:ilvl w:val="0"/>
          <w:numId w:val="158"/>
        </w:numPr>
        <w:rPr>
          <w:sz w:val="24"/>
        </w:rPr>
      </w:pPr>
      <w:r w:rsidRPr="00FC4ECA">
        <w:rPr>
          <w:rFonts w:hint="eastAsia"/>
          <w:sz w:val="24"/>
        </w:rPr>
        <w:t>此案例实质上涉及到权利和义务这对范畴之间的关系，对此下列说法中错误的是</w:t>
      </w:r>
    </w:p>
    <w:p w:rsidR="00042D06" w:rsidRPr="00FC4ECA" w:rsidRDefault="00042D06" w:rsidP="00307FB3">
      <w:pPr>
        <w:numPr>
          <w:ilvl w:val="0"/>
          <w:numId w:val="159"/>
        </w:numPr>
        <w:rPr>
          <w:sz w:val="24"/>
        </w:rPr>
      </w:pPr>
      <w:r w:rsidRPr="00FC4ECA">
        <w:rPr>
          <w:rFonts w:hint="eastAsia"/>
          <w:sz w:val="24"/>
        </w:rPr>
        <w:t>医师的权利应该服从病人的权利</w:t>
      </w:r>
    </w:p>
    <w:p w:rsidR="00042D06" w:rsidRPr="00FC4ECA" w:rsidRDefault="00042D06" w:rsidP="00307FB3">
      <w:pPr>
        <w:numPr>
          <w:ilvl w:val="0"/>
          <w:numId w:val="159"/>
        </w:numPr>
        <w:rPr>
          <w:sz w:val="24"/>
        </w:rPr>
      </w:pPr>
      <w:r w:rsidRPr="00FC4ECA">
        <w:rPr>
          <w:rFonts w:hint="eastAsia"/>
          <w:sz w:val="24"/>
        </w:rPr>
        <w:t>患者支持医学科学发展的医务和</w:t>
      </w:r>
      <w:r w:rsidRPr="00FC4ECA">
        <w:rPr>
          <w:rFonts w:hint="eastAsia"/>
          <w:sz w:val="24"/>
        </w:rPr>
        <w:t xml:space="preserve"> </w:t>
      </w:r>
      <w:r w:rsidRPr="00FC4ECA">
        <w:rPr>
          <w:rFonts w:hint="eastAsia"/>
          <w:sz w:val="24"/>
        </w:rPr>
        <w:t>享有医疗权利相比，后者优先</w:t>
      </w:r>
    </w:p>
    <w:p w:rsidR="00042D06" w:rsidRPr="00FC4ECA" w:rsidRDefault="00042D06" w:rsidP="00307FB3">
      <w:pPr>
        <w:numPr>
          <w:ilvl w:val="0"/>
          <w:numId w:val="159"/>
        </w:numPr>
        <w:rPr>
          <w:sz w:val="24"/>
        </w:rPr>
      </w:pPr>
      <w:r w:rsidRPr="00FC4ECA">
        <w:rPr>
          <w:rFonts w:hint="eastAsia"/>
          <w:sz w:val="24"/>
        </w:rPr>
        <w:t>医务人员权利的前提是履行自己的义务</w:t>
      </w:r>
    </w:p>
    <w:p w:rsidR="00042D06" w:rsidRPr="00FC4ECA" w:rsidRDefault="00042D06" w:rsidP="00307FB3">
      <w:pPr>
        <w:numPr>
          <w:ilvl w:val="0"/>
          <w:numId w:val="159"/>
        </w:numPr>
        <w:rPr>
          <w:sz w:val="24"/>
        </w:rPr>
      </w:pPr>
      <w:r w:rsidRPr="00FC4ECA">
        <w:rPr>
          <w:rFonts w:hint="eastAsia"/>
          <w:sz w:val="24"/>
        </w:rPr>
        <w:t>医务人员的义务、权力与病人的权利本质上是一致的</w:t>
      </w:r>
    </w:p>
    <w:p w:rsidR="00042D06" w:rsidRPr="00FC4ECA" w:rsidRDefault="00042D06" w:rsidP="00307FB3">
      <w:pPr>
        <w:numPr>
          <w:ilvl w:val="0"/>
          <w:numId w:val="159"/>
        </w:numPr>
        <w:rPr>
          <w:color w:val="FF0000"/>
          <w:sz w:val="24"/>
        </w:rPr>
      </w:pPr>
      <w:r w:rsidRPr="00FC4ECA">
        <w:rPr>
          <w:rFonts w:hint="eastAsia"/>
          <w:color w:val="FF0000"/>
          <w:sz w:val="24"/>
        </w:rPr>
        <w:t>在该案例中，医生的特殊干涉权可优于患者的自主选择权</w:t>
      </w:r>
    </w:p>
    <w:p w:rsidR="00042D06" w:rsidRPr="00B77353" w:rsidRDefault="00042D06" w:rsidP="00307FB3">
      <w:pPr>
        <w:numPr>
          <w:ilvl w:val="0"/>
          <w:numId w:val="160"/>
        </w:numPr>
        <w:rPr>
          <w:sz w:val="24"/>
        </w:rPr>
      </w:pPr>
      <w:r w:rsidRPr="00B77353">
        <w:rPr>
          <w:rFonts w:hint="eastAsia"/>
          <w:sz w:val="24"/>
        </w:rPr>
        <w:t>在患者不同意实习生检查的情况下，带</w:t>
      </w:r>
      <w:proofErr w:type="gramStart"/>
      <w:r w:rsidRPr="00B77353">
        <w:rPr>
          <w:rFonts w:hint="eastAsia"/>
          <w:sz w:val="24"/>
        </w:rPr>
        <w:t>教老师</w:t>
      </w:r>
      <w:proofErr w:type="gramEnd"/>
      <w:r w:rsidRPr="00B77353">
        <w:rPr>
          <w:rFonts w:hint="eastAsia"/>
          <w:sz w:val="24"/>
        </w:rPr>
        <w:t>怎样做在道德上最佳：</w:t>
      </w:r>
    </w:p>
    <w:p w:rsidR="00042D06" w:rsidRPr="00B77353" w:rsidRDefault="00042D06" w:rsidP="00307FB3">
      <w:pPr>
        <w:numPr>
          <w:ilvl w:val="0"/>
          <w:numId w:val="161"/>
        </w:numPr>
        <w:rPr>
          <w:sz w:val="24"/>
        </w:rPr>
      </w:pPr>
      <w:r w:rsidRPr="00B77353">
        <w:rPr>
          <w:rFonts w:hint="eastAsia"/>
          <w:sz w:val="24"/>
        </w:rPr>
        <w:t>案例中做法</w:t>
      </w:r>
    </w:p>
    <w:p w:rsidR="00042D06" w:rsidRPr="00B77353" w:rsidRDefault="00042D06" w:rsidP="00307FB3">
      <w:pPr>
        <w:numPr>
          <w:ilvl w:val="0"/>
          <w:numId w:val="161"/>
        </w:numPr>
        <w:rPr>
          <w:sz w:val="24"/>
        </w:rPr>
      </w:pPr>
      <w:r w:rsidRPr="00B77353">
        <w:rPr>
          <w:rFonts w:hint="eastAsia"/>
          <w:sz w:val="24"/>
        </w:rPr>
        <w:t>力劝患者允许实习生为她检查，已尽支持医学教学的义务</w:t>
      </w:r>
    </w:p>
    <w:p w:rsidR="00042D06" w:rsidRPr="00B77353" w:rsidRDefault="00042D06" w:rsidP="00307FB3">
      <w:pPr>
        <w:numPr>
          <w:ilvl w:val="0"/>
          <w:numId w:val="161"/>
        </w:numPr>
        <w:rPr>
          <w:sz w:val="24"/>
        </w:rPr>
      </w:pPr>
      <w:r w:rsidRPr="00B77353">
        <w:rPr>
          <w:rFonts w:hint="eastAsia"/>
          <w:sz w:val="24"/>
        </w:rPr>
        <w:t>答应患者的要求，请男生回避，然后边谴责患者边做检查</w:t>
      </w:r>
    </w:p>
    <w:p w:rsidR="00042D06" w:rsidRPr="00B77353" w:rsidRDefault="00042D06" w:rsidP="00307FB3">
      <w:pPr>
        <w:numPr>
          <w:ilvl w:val="0"/>
          <w:numId w:val="161"/>
        </w:numPr>
        <w:rPr>
          <w:color w:val="FF0000"/>
          <w:sz w:val="24"/>
        </w:rPr>
      </w:pPr>
      <w:r w:rsidRPr="00B77353">
        <w:rPr>
          <w:rFonts w:hint="eastAsia"/>
          <w:color w:val="FF0000"/>
          <w:sz w:val="24"/>
        </w:rPr>
        <w:t>尊重患者的</w:t>
      </w:r>
      <w:r w:rsidRPr="00B77353">
        <w:rPr>
          <w:rFonts w:hint="eastAsia"/>
          <w:b/>
          <w:color w:val="FF0000"/>
          <w:sz w:val="24"/>
        </w:rPr>
        <w:t>自主选择权</w:t>
      </w:r>
      <w:r w:rsidRPr="00B77353">
        <w:rPr>
          <w:rFonts w:hint="eastAsia"/>
          <w:color w:val="FF0000"/>
          <w:sz w:val="24"/>
        </w:rPr>
        <w:t>，让男生回避，由自己给患者检查</w:t>
      </w:r>
    </w:p>
    <w:p w:rsidR="00042D06" w:rsidRPr="00B77353" w:rsidRDefault="00042D06" w:rsidP="00307FB3">
      <w:pPr>
        <w:numPr>
          <w:ilvl w:val="0"/>
          <w:numId w:val="161"/>
        </w:numPr>
        <w:rPr>
          <w:sz w:val="24"/>
        </w:rPr>
      </w:pPr>
      <w:r w:rsidRPr="00B77353">
        <w:rPr>
          <w:rFonts w:hint="eastAsia"/>
          <w:sz w:val="24"/>
        </w:rPr>
        <w:t>答应患者可以不让男生检查，由医生自己为病人检查，但为了教学的需要不同意学生回避</w:t>
      </w:r>
    </w:p>
    <w:p w:rsidR="00042D06" w:rsidRPr="00FC4ECA" w:rsidRDefault="00042D06" w:rsidP="00042D06">
      <w:pPr>
        <w:rPr>
          <w:sz w:val="24"/>
        </w:rPr>
      </w:pPr>
    </w:p>
    <w:p w:rsidR="00042D06" w:rsidRPr="00FC4ECA" w:rsidRDefault="00042D06" w:rsidP="00042D06">
      <w:pPr>
        <w:rPr>
          <w:sz w:val="24"/>
        </w:rPr>
      </w:pPr>
      <w:r w:rsidRPr="00FC4ECA">
        <w:rPr>
          <w:rFonts w:hint="eastAsia"/>
          <w:sz w:val="24"/>
        </w:rPr>
        <w:t>一对农村夫妇抱着白喉病患儿去医院求治，患</w:t>
      </w:r>
      <w:r w:rsidRPr="00B77353">
        <w:rPr>
          <w:rFonts w:hint="eastAsia"/>
          <w:color w:val="FF0000"/>
          <w:sz w:val="24"/>
        </w:rPr>
        <w:t>儿</w:t>
      </w:r>
      <w:r w:rsidRPr="00FC4ECA">
        <w:rPr>
          <w:rFonts w:hint="eastAsia"/>
          <w:sz w:val="24"/>
        </w:rPr>
        <w:t>呼吸困难，医生决定做气管切开，但患儿的父母坚决不同意。此时，患儿面部发绀，生命垂危。医生反复解释劝导，患儿父母拒绝手术签字，不同意行气管切开术；急诊医生看到病情危急，将患儿抱到手术室，患儿父母不顾一切追到手术室。在这关键的时刻，</w:t>
      </w:r>
      <w:r w:rsidRPr="00B77353">
        <w:rPr>
          <w:rFonts w:hint="eastAsia"/>
          <w:sz w:val="24"/>
          <w:u w:val="single"/>
        </w:rPr>
        <w:t>急诊医生以特有的权威劝服了患儿父母，实施手术。患儿生命得救，患儿父母给医生跪下致谢。</w:t>
      </w:r>
    </w:p>
    <w:p w:rsidR="00042D06" w:rsidRPr="00FC4ECA" w:rsidRDefault="00042D06" w:rsidP="00307FB3">
      <w:pPr>
        <w:numPr>
          <w:ilvl w:val="0"/>
          <w:numId w:val="162"/>
        </w:numPr>
        <w:rPr>
          <w:sz w:val="24"/>
        </w:rPr>
      </w:pPr>
      <w:r w:rsidRPr="00FC4ECA">
        <w:rPr>
          <w:rFonts w:hint="eastAsia"/>
          <w:sz w:val="24"/>
        </w:rPr>
        <w:t>一方面，该案例中，医生的行为</w:t>
      </w:r>
      <w:r w:rsidRPr="00B77353">
        <w:rPr>
          <w:rFonts w:hint="eastAsia"/>
          <w:sz w:val="24"/>
          <w:u w:val="single"/>
        </w:rPr>
        <w:t>违背了</w:t>
      </w:r>
      <w:r w:rsidRPr="00FC4ECA">
        <w:rPr>
          <w:rFonts w:hint="eastAsia"/>
          <w:sz w:val="24"/>
        </w:rPr>
        <w:t>患者（或监护人）的何种权利</w:t>
      </w:r>
    </w:p>
    <w:p w:rsidR="00042D06" w:rsidRPr="00FC4ECA" w:rsidRDefault="00042D06" w:rsidP="00307FB3">
      <w:pPr>
        <w:numPr>
          <w:ilvl w:val="0"/>
          <w:numId w:val="163"/>
        </w:numPr>
        <w:rPr>
          <w:sz w:val="24"/>
        </w:rPr>
      </w:pPr>
      <w:r w:rsidRPr="00FC4ECA">
        <w:rPr>
          <w:rFonts w:hint="eastAsia"/>
          <w:sz w:val="24"/>
        </w:rPr>
        <w:t>获得所患疾病真是实情况的权利</w:t>
      </w:r>
    </w:p>
    <w:p w:rsidR="00042D06" w:rsidRPr="00FC4ECA" w:rsidRDefault="00042D06" w:rsidP="00307FB3">
      <w:pPr>
        <w:numPr>
          <w:ilvl w:val="0"/>
          <w:numId w:val="163"/>
        </w:numPr>
        <w:rPr>
          <w:sz w:val="24"/>
        </w:rPr>
      </w:pPr>
      <w:r w:rsidRPr="00FC4ECA">
        <w:rPr>
          <w:rFonts w:hint="eastAsia"/>
          <w:sz w:val="24"/>
        </w:rPr>
        <w:t>获得医疗的权利</w:t>
      </w:r>
    </w:p>
    <w:p w:rsidR="00042D06" w:rsidRPr="00FC4ECA" w:rsidRDefault="00042D06" w:rsidP="00307FB3">
      <w:pPr>
        <w:numPr>
          <w:ilvl w:val="0"/>
          <w:numId w:val="163"/>
        </w:numPr>
        <w:rPr>
          <w:color w:val="FF0000"/>
          <w:sz w:val="24"/>
        </w:rPr>
      </w:pPr>
      <w:r w:rsidRPr="00FC4ECA">
        <w:rPr>
          <w:rFonts w:hint="eastAsia"/>
          <w:color w:val="FF0000"/>
          <w:sz w:val="24"/>
        </w:rPr>
        <w:t>病人（或监护人）之前同样的权利</w:t>
      </w:r>
    </w:p>
    <w:p w:rsidR="00042D06" w:rsidRPr="00FC4ECA" w:rsidRDefault="00042D06" w:rsidP="00307FB3">
      <w:pPr>
        <w:numPr>
          <w:ilvl w:val="0"/>
          <w:numId w:val="163"/>
        </w:numPr>
        <w:rPr>
          <w:sz w:val="24"/>
        </w:rPr>
      </w:pPr>
      <w:r w:rsidRPr="00FC4ECA">
        <w:rPr>
          <w:rFonts w:hint="eastAsia"/>
          <w:sz w:val="24"/>
        </w:rPr>
        <w:t>要求保守秘密的权利</w:t>
      </w:r>
    </w:p>
    <w:p w:rsidR="00042D06" w:rsidRPr="00FC4ECA" w:rsidRDefault="00042D06" w:rsidP="00307FB3">
      <w:pPr>
        <w:numPr>
          <w:ilvl w:val="0"/>
          <w:numId w:val="163"/>
        </w:numPr>
        <w:rPr>
          <w:sz w:val="24"/>
        </w:rPr>
      </w:pPr>
      <w:r w:rsidRPr="00FC4ECA">
        <w:rPr>
          <w:rFonts w:hint="eastAsia"/>
          <w:sz w:val="24"/>
        </w:rPr>
        <w:lastRenderedPageBreak/>
        <w:t>以上都不是</w:t>
      </w:r>
    </w:p>
    <w:p w:rsidR="00042D06" w:rsidRPr="00FC4ECA" w:rsidRDefault="00042D06" w:rsidP="00307FB3">
      <w:pPr>
        <w:numPr>
          <w:ilvl w:val="0"/>
          <w:numId w:val="164"/>
        </w:numPr>
        <w:rPr>
          <w:sz w:val="24"/>
        </w:rPr>
      </w:pPr>
      <w:r w:rsidRPr="00FC4ECA">
        <w:rPr>
          <w:rFonts w:hint="eastAsia"/>
          <w:sz w:val="24"/>
        </w:rPr>
        <w:t>另一方面，该案例中医生的行为是在行使何种权利</w:t>
      </w:r>
    </w:p>
    <w:p w:rsidR="00042D06" w:rsidRPr="00FC4ECA" w:rsidRDefault="00042D06" w:rsidP="00307FB3">
      <w:pPr>
        <w:numPr>
          <w:ilvl w:val="0"/>
          <w:numId w:val="165"/>
        </w:numPr>
        <w:rPr>
          <w:sz w:val="24"/>
        </w:rPr>
      </w:pPr>
      <w:r w:rsidRPr="00FC4ECA">
        <w:rPr>
          <w:rFonts w:hint="eastAsia"/>
          <w:sz w:val="24"/>
        </w:rPr>
        <w:t>医生的自主权利</w:t>
      </w:r>
    </w:p>
    <w:p w:rsidR="00042D06" w:rsidRPr="00FC4ECA" w:rsidRDefault="00042D06" w:rsidP="00307FB3">
      <w:pPr>
        <w:numPr>
          <w:ilvl w:val="0"/>
          <w:numId w:val="165"/>
        </w:numPr>
        <w:rPr>
          <w:color w:val="FF0000"/>
          <w:sz w:val="24"/>
        </w:rPr>
      </w:pPr>
      <w:r w:rsidRPr="00FC4ECA">
        <w:rPr>
          <w:rFonts w:hint="eastAsia"/>
          <w:color w:val="FF0000"/>
          <w:sz w:val="24"/>
        </w:rPr>
        <w:t>医生的干涉权利</w:t>
      </w:r>
    </w:p>
    <w:p w:rsidR="00042D06" w:rsidRPr="00FC4ECA" w:rsidRDefault="00042D06" w:rsidP="00307FB3">
      <w:pPr>
        <w:numPr>
          <w:ilvl w:val="0"/>
          <w:numId w:val="165"/>
        </w:numPr>
        <w:rPr>
          <w:sz w:val="24"/>
        </w:rPr>
      </w:pPr>
      <w:r w:rsidRPr="00FC4ECA">
        <w:rPr>
          <w:rFonts w:hint="eastAsia"/>
          <w:sz w:val="24"/>
        </w:rPr>
        <w:t>医生的治疗权利</w:t>
      </w:r>
    </w:p>
    <w:p w:rsidR="00042D06" w:rsidRPr="00FC4ECA" w:rsidRDefault="00042D06" w:rsidP="00307FB3">
      <w:pPr>
        <w:numPr>
          <w:ilvl w:val="0"/>
          <w:numId w:val="165"/>
        </w:numPr>
        <w:rPr>
          <w:sz w:val="24"/>
        </w:rPr>
      </w:pPr>
      <w:r w:rsidRPr="00FC4ECA">
        <w:rPr>
          <w:rFonts w:hint="eastAsia"/>
          <w:sz w:val="24"/>
        </w:rPr>
        <w:t>医生的诊断权利</w:t>
      </w:r>
    </w:p>
    <w:p w:rsidR="00042D06" w:rsidRPr="00FC4ECA" w:rsidRDefault="00042D06" w:rsidP="00307FB3">
      <w:pPr>
        <w:numPr>
          <w:ilvl w:val="0"/>
          <w:numId w:val="165"/>
        </w:numPr>
        <w:rPr>
          <w:sz w:val="24"/>
        </w:rPr>
      </w:pPr>
      <w:r w:rsidRPr="00FC4ECA">
        <w:rPr>
          <w:rFonts w:hint="eastAsia"/>
          <w:sz w:val="24"/>
        </w:rPr>
        <w:t>以上都不是</w:t>
      </w:r>
    </w:p>
    <w:p w:rsidR="00042D06" w:rsidRPr="00FC4ECA" w:rsidRDefault="00042D06" w:rsidP="00307FB3">
      <w:pPr>
        <w:numPr>
          <w:ilvl w:val="0"/>
          <w:numId w:val="166"/>
        </w:numPr>
        <w:rPr>
          <w:sz w:val="24"/>
        </w:rPr>
      </w:pPr>
      <w:r w:rsidRPr="00FC4ECA">
        <w:rPr>
          <w:rFonts w:hint="eastAsia"/>
          <w:sz w:val="24"/>
        </w:rPr>
        <w:t>在该案例中，医生行为的道德价值主要体现了医德情感的</w:t>
      </w:r>
    </w:p>
    <w:p w:rsidR="00042D06" w:rsidRPr="00FC4ECA" w:rsidRDefault="00042D06" w:rsidP="00307FB3">
      <w:pPr>
        <w:numPr>
          <w:ilvl w:val="0"/>
          <w:numId w:val="167"/>
        </w:numPr>
        <w:rPr>
          <w:sz w:val="24"/>
        </w:rPr>
      </w:pPr>
      <w:r w:rsidRPr="00FC4ECA">
        <w:rPr>
          <w:rFonts w:hint="eastAsia"/>
          <w:sz w:val="24"/>
        </w:rPr>
        <w:t>职业性</w:t>
      </w:r>
      <w:r w:rsidRPr="00FC4ECA">
        <w:rPr>
          <w:rFonts w:hint="eastAsia"/>
          <w:sz w:val="24"/>
        </w:rPr>
        <w:t xml:space="preserve"> </w:t>
      </w:r>
      <w:r w:rsidRPr="00FC4ECA">
        <w:rPr>
          <w:rFonts w:hint="eastAsia"/>
          <w:color w:val="FF0000"/>
          <w:sz w:val="24"/>
        </w:rPr>
        <w:t>B</w:t>
      </w:r>
      <w:r w:rsidRPr="00FC4ECA">
        <w:rPr>
          <w:rFonts w:hint="eastAsia"/>
          <w:color w:val="FF0000"/>
          <w:sz w:val="24"/>
        </w:rPr>
        <w:t>、理智型</w:t>
      </w:r>
      <w:r w:rsidRPr="00FC4ECA">
        <w:rPr>
          <w:rFonts w:hint="eastAsia"/>
          <w:sz w:val="24"/>
        </w:rPr>
        <w:t xml:space="preserve">  C</w:t>
      </w:r>
      <w:r w:rsidRPr="00FC4ECA">
        <w:rPr>
          <w:rFonts w:hint="eastAsia"/>
          <w:sz w:val="24"/>
        </w:rPr>
        <w:t>、原则性</w:t>
      </w:r>
      <w:r w:rsidRPr="00FC4ECA">
        <w:rPr>
          <w:rFonts w:hint="eastAsia"/>
          <w:sz w:val="24"/>
        </w:rPr>
        <w:t xml:space="preserve">  D</w:t>
      </w:r>
      <w:r w:rsidRPr="00FC4ECA">
        <w:rPr>
          <w:rFonts w:hint="eastAsia"/>
          <w:sz w:val="24"/>
        </w:rPr>
        <w:t>、主观性</w:t>
      </w:r>
      <w:r w:rsidRPr="00FC4ECA">
        <w:rPr>
          <w:rFonts w:hint="eastAsia"/>
          <w:sz w:val="24"/>
        </w:rPr>
        <w:t xml:space="preserve">  E</w:t>
      </w:r>
      <w:r w:rsidRPr="00FC4ECA">
        <w:rPr>
          <w:rFonts w:hint="eastAsia"/>
          <w:sz w:val="24"/>
        </w:rPr>
        <w:t>、以上都不是</w:t>
      </w:r>
    </w:p>
    <w:p w:rsidR="00042D06" w:rsidRPr="00FC4ECA" w:rsidRDefault="00042D06" w:rsidP="00307FB3">
      <w:pPr>
        <w:numPr>
          <w:ilvl w:val="0"/>
          <w:numId w:val="168"/>
        </w:numPr>
        <w:rPr>
          <w:sz w:val="24"/>
        </w:rPr>
      </w:pPr>
      <w:r w:rsidRPr="00FC4ECA">
        <w:rPr>
          <w:rFonts w:hint="eastAsia"/>
          <w:sz w:val="24"/>
        </w:rPr>
        <w:t>上述案例中的医患关系模式是：</w:t>
      </w:r>
    </w:p>
    <w:p w:rsidR="00042D06" w:rsidRPr="00FC4ECA" w:rsidRDefault="00042D06" w:rsidP="00307FB3">
      <w:pPr>
        <w:numPr>
          <w:ilvl w:val="0"/>
          <w:numId w:val="169"/>
        </w:numPr>
        <w:rPr>
          <w:color w:val="FF0000"/>
          <w:sz w:val="24"/>
        </w:rPr>
      </w:pPr>
      <w:r w:rsidRPr="00FC4ECA">
        <w:rPr>
          <w:rFonts w:hint="eastAsia"/>
          <w:color w:val="FF0000"/>
          <w:sz w:val="24"/>
        </w:rPr>
        <w:t>主动</w:t>
      </w:r>
      <w:r w:rsidRPr="00FC4ECA">
        <w:rPr>
          <w:rFonts w:hint="eastAsia"/>
          <w:color w:val="FF0000"/>
          <w:sz w:val="24"/>
        </w:rPr>
        <w:t>-</w:t>
      </w:r>
      <w:r w:rsidRPr="00FC4ECA">
        <w:rPr>
          <w:rFonts w:hint="eastAsia"/>
          <w:color w:val="FF0000"/>
          <w:sz w:val="24"/>
        </w:rPr>
        <w:t>被动型</w:t>
      </w:r>
    </w:p>
    <w:p w:rsidR="00042D06" w:rsidRPr="00FC4ECA" w:rsidRDefault="00042D06" w:rsidP="00307FB3">
      <w:pPr>
        <w:numPr>
          <w:ilvl w:val="0"/>
          <w:numId w:val="169"/>
        </w:numPr>
        <w:rPr>
          <w:sz w:val="24"/>
        </w:rPr>
      </w:pPr>
      <w:r w:rsidRPr="00FC4ECA">
        <w:rPr>
          <w:rFonts w:hint="eastAsia"/>
          <w:sz w:val="24"/>
        </w:rPr>
        <w:t>指导合作型</w:t>
      </w:r>
    </w:p>
    <w:p w:rsidR="00042D06" w:rsidRPr="00FC4ECA" w:rsidRDefault="00042D06" w:rsidP="00307FB3">
      <w:pPr>
        <w:numPr>
          <w:ilvl w:val="0"/>
          <w:numId w:val="169"/>
        </w:numPr>
        <w:rPr>
          <w:sz w:val="24"/>
        </w:rPr>
      </w:pPr>
      <w:r w:rsidRPr="00FC4ECA">
        <w:rPr>
          <w:rFonts w:hint="eastAsia"/>
          <w:sz w:val="24"/>
        </w:rPr>
        <w:t>共同参与型</w:t>
      </w:r>
    </w:p>
    <w:p w:rsidR="00042D06" w:rsidRPr="00FC4ECA" w:rsidRDefault="00042D06" w:rsidP="00307FB3">
      <w:pPr>
        <w:numPr>
          <w:ilvl w:val="0"/>
          <w:numId w:val="169"/>
        </w:numPr>
        <w:rPr>
          <w:sz w:val="24"/>
        </w:rPr>
      </w:pPr>
      <w:r w:rsidRPr="00FC4ECA">
        <w:rPr>
          <w:rFonts w:hint="eastAsia"/>
          <w:sz w:val="24"/>
        </w:rPr>
        <w:t>并列互补型</w:t>
      </w:r>
    </w:p>
    <w:p w:rsidR="00042D06" w:rsidRPr="00FC4ECA" w:rsidRDefault="00042D06" w:rsidP="00307FB3">
      <w:pPr>
        <w:numPr>
          <w:ilvl w:val="0"/>
          <w:numId w:val="169"/>
        </w:numPr>
        <w:rPr>
          <w:sz w:val="24"/>
        </w:rPr>
      </w:pPr>
      <w:r w:rsidRPr="00FC4ECA">
        <w:rPr>
          <w:rFonts w:hint="eastAsia"/>
          <w:sz w:val="24"/>
        </w:rPr>
        <w:t>以上都不是</w:t>
      </w:r>
    </w:p>
    <w:p w:rsidR="00FC4ECA" w:rsidRPr="00FC4ECA" w:rsidRDefault="00FC4ECA" w:rsidP="00FC4ECA">
      <w:pPr>
        <w:rPr>
          <w:sz w:val="24"/>
        </w:rPr>
      </w:pPr>
    </w:p>
    <w:p w:rsidR="00042D06" w:rsidRPr="00FC4ECA" w:rsidRDefault="00042D06" w:rsidP="00042D06">
      <w:pPr>
        <w:rPr>
          <w:sz w:val="24"/>
        </w:rPr>
      </w:pPr>
      <w:r w:rsidRPr="006C6B02">
        <w:rPr>
          <w:rFonts w:hint="eastAsia"/>
          <w:sz w:val="24"/>
          <w:highlight w:val="yellow"/>
        </w:rPr>
        <w:t>医疗服务的道德要求</w:t>
      </w:r>
    </w:p>
    <w:p w:rsidR="00042D06" w:rsidRPr="00FC4ECA" w:rsidRDefault="00042D06" w:rsidP="00307FB3">
      <w:pPr>
        <w:numPr>
          <w:ilvl w:val="0"/>
          <w:numId w:val="170"/>
        </w:numPr>
        <w:rPr>
          <w:sz w:val="24"/>
        </w:rPr>
      </w:pPr>
      <w:r w:rsidRPr="00FC4ECA">
        <w:rPr>
          <w:rFonts w:hint="eastAsia"/>
          <w:sz w:val="24"/>
        </w:rPr>
        <w:t>下列选项不是医疗服务所具有的特征的是</w:t>
      </w:r>
    </w:p>
    <w:p w:rsidR="00042D06" w:rsidRPr="00FC4ECA" w:rsidRDefault="00042D06" w:rsidP="00307FB3">
      <w:pPr>
        <w:numPr>
          <w:ilvl w:val="0"/>
          <w:numId w:val="171"/>
        </w:numPr>
        <w:rPr>
          <w:sz w:val="24"/>
        </w:rPr>
      </w:pPr>
      <w:r w:rsidRPr="00FC4ECA">
        <w:rPr>
          <w:rFonts w:hint="eastAsia"/>
          <w:sz w:val="24"/>
        </w:rPr>
        <w:t>社会性</w:t>
      </w:r>
      <w:r w:rsidRPr="00FC4ECA">
        <w:rPr>
          <w:rFonts w:hint="eastAsia"/>
          <w:sz w:val="24"/>
        </w:rPr>
        <w:t xml:space="preserve">   B</w:t>
      </w:r>
      <w:r w:rsidRPr="00FC4ECA">
        <w:rPr>
          <w:rFonts w:hint="eastAsia"/>
          <w:sz w:val="24"/>
        </w:rPr>
        <w:t>、相对稳定性</w:t>
      </w:r>
      <w:r w:rsidRPr="00FC4ECA">
        <w:rPr>
          <w:rFonts w:hint="eastAsia"/>
          <w:sz w:val="24"/>
        </w:rPr>
        <w:t xml:space="preserve">  </w:t>
      </w:r>
      <w:r w:rsidRPr="00C02094">
        <w:rPr>
          <w:rFonts w:hint="eastAsia"/>
          <w:color w:val="FF0000"/>
          <w:sz w:val="24"/>
          <w:highlight w:val="yellow"/>
        </w:rPr>
        <w:t>C</w:t>
      </w:r>
      <w:r w:rsidRPr="00C02094">
        <w:rPr>
          <w:rFonts w:hint="eastAsia"/>
          <w:color w:val="FF0000"/>
          <w:sz w:val="24"/>
          <w:highlight w:val="yellow"/>
        </w:rPr>
        <w:t>、可操作性</w:t>
      </w:r>
      <w:r w:rsidRPr="00FC4ECA">
        <w:rPr>
          <w:rFonts w:hint="eastAsia"/>
          <w:sz w:val="24"/>
        </w:rPr>
        <w:t xml:space="preserve">   D</w:t>
      </w:r>
      <w:r w:rsidRPr="00FC4ECA">
        <w:rPr>
          <w:rFonts w:hint="eastAsia"/>
          <w:sz w:val="24"/>
        </w:rPr>
        <w:t>、可调节性</w:t>
      </w:r>
      <w:r w:rsidRPr="00FC4ECA">
        <w:rPr>
          <w:rFonts w:hint="eastAsia"/>
          <w:sz w:val="24"/>
        </w:rPr>
        <w:t xml:space="preserve">   E</w:t>
      </w:r>
      <w:r w:rsidRPr="00FC4ECA">
        <w:rPr>
          <w:rFonts w:hint="eastAsia"/>
          <w:sz w:val="24"/>
        </w:rPr>
        <w:t>、个性与共性的统一</w:t>
      </w:r>
    </w:p>
    <w:p w:rsidR="00042D06" w:rsidRPr="00FC4ECA" w:rsidRDefault="00042D06" w:rsidP="00307FB3">
      <w:pPr>
        <w:numPr>
          <w:ilvl w:val="0"/>
          <w:numId w:val="172"/>
        </w:numPr>
        <w:rPr>
          <w:sz w:val="24"/>
        </w:rPr>
      </w:pPr>
      <w:r w:rsidRPr="00FC4ECA">
        <w:rPr>
          <w:rFonts w:hint="eastAsia"/>
          <w:sz w:val="24"/>
        </w:rPr>
        <w:t>在下列各项中，良好的服务态度不包括：</w:t>
      </w:r>
    </w:p>
    <w:p w:rsidR="00042D06" w:rsidRPr="00FC4ECA" w:rsidRDefault="00042D06" w:rsidP="00307FB3">
      <w:pPr>
        <w:numPr>
          <w:ilvl w:val="0"/>
          <w:numId w:val="173"/>
        </w:numPr>
        <w:rPr>
          <w:sz w:val="24"/>
        </w:rPr>
      </w:pPr>
      <w:r w:rsidRPr="00FC4ECA">
        <w:rPr>
          <w:rFonts w:hint="eastAsia"/>
          <w:sz w:val="24"/>
        </w:rPr>
        <w:t>全面的专业知识和技能</w:t>
      </w:r>
    </w:p>
    <w:p w:rsidR="00042D06" w:rsidRPr="00FC4ECA" w:rsidRDefault="00042D06" w:rsidP="00307FB3">
      <w:pPr>
        <w:numPr>
          <w:ilvl w:val="0"/>
          <w:numId w:val="173"/>
        </w:numPr>
        <w:rPr>
          <w:sz w:val="24"/>
        </w:rPr>
      </w:pPr>
      <w:r w:rsidRPr="00FC4ECA">
        <w:rPr>
          <w:rFonts w:hint="eastAsia"/>
          <w:sz w:val="24"/>
        </w:rPr>
        <w:t>终于医学事业、热爱本职工作</w:t>
      </w:r>
    </w:p>
    <w:p w:rsidR="00042D06" w:rsidRPr="00FC4ECA" w:rsidRDefault="00042D06" w:rsidP="00307FB3">
      <w:pPr>
        <w:numPr>
          <w:ilvl w:val="0"/>
          <w:numId w:val="173"/>
        </w:numPr>
        <w:rPr>
          <w:sz w:val="24"/>
        </w:rPr>
      </w:pPr>
      <w:r w:rsidRPr="00FC4ECA">
        <w:rPr>
          <w:rFonts w:hint="eastAsia"/>
          <w:sz w:val="24"/>
        </w:rPr>
        <w:t>对病人高度负责，诊疗中态度严肃、严格操作</w:t>
      </w:r>
    </w:p>
    <w:p w:rsidR="00042D06" w:rsidRPr="00FC4ECA" w:rsidRDefault="00042D06" w:rsidP="00307FB3">
      <w:pPr>
        <w:numPr>
          <w:ilvl w:val="0"/>
          <w:numId w:val="173"/>
        </w:numPr>
        <w:rPr>
          <w:sz w:val="24"/>
        </w:rPr>
      </w:pPr>
      <w:r w:rsidRPr="00FC4ECA">
        <w:rPr>
          <w:rFonts w:hint="eastAsia"/>
          <w:sz w:val="24"/>
        </w:rPr>
        <w:t>医疗作风廉洁正派</w:t>
      </w:r>
    </w:p>
    <w:p w:rsidR="00042D06" w:rsidRPr="00FC4ECA" w:rsidRDefault="00042D06" w:rsidP="00307FB3">
      <w:pPr>
        <w:numPr>
          <w:ilvl w:val="0"/>
          <w:numId w:val="173"/>
        </w:numPr>
        <w:rPr>
          <w:color w:val="FF0000"/>
          <w:sz w:val="24"/>
        </w:rPr>
      </w:pPr>
      <w:r w:rsidRPr="00FC4ECA">
        <w:rPr>
          <w:rFonts w:hint="eastAsia"/>
          <w:color w:val="FF0000"/>
          <w:sz w:val="24"/>
        </w:rPr>
        <w:t>能满足病人的任何要求，使病人满意</w:t>
      </w:r>
    </w:p>
    <w:p w:rsidR="00042D06" w:rsidRPr="00FC4ECA" w:rsidRDefault="00042D06" w:rsidP="00307FB3">
      <w:pPr>
        <w:numPr>
          <w:ilvl w:val="0"/>
          <w:numId w:val="174"/>
        </w:numPr>
        <w:rPr>
          <w:sz w:val="24"/>
        </w:rPr>
      </w:pPr>
      <w:r w:rsidRPr="00FC4ECA">
        <w:rPr>
          <w:rFonts w:hint="eastAsia"/>
          <w:sz w:val="24"/>
        </w:rPr>
        <w:t>下面关于医疗服务态度的理解，不正确的是</w:t>
      </w:r>
    </w:p>
    <w:p w:rsidR="00042D06" w:rsidRPr="00FC4ECA" w:rsidRDefault="00042D06" w:rsidP="00307FB3">
      <w:pPr>
        <w:numPr>
          <w:ilvl w:val="0"/>
          <w:numId w:val="175"/>
        </w:numPr>
        <w:rPr>
          <w:sz w:val="24"/>
        </w:rPr>
      </w:pPr>
      <w:r w:rsidRPr="00FC4ECA">
        <w:rPr>
          <w:rFonts w:hint="eastAsia"/>
          <w:sz w:val="24"/>
        </w:rPr>
        <w:t>是医务人员提供服务过程中心理反映</w:t>
      </w:r>
    </w:p>
    <w:p w:rsidR="00042D06" w:rsidRPr="00FC4ECA" w:rsidRDefault="00042D06" w:rsidP="00307FB3">
      <w:pPr>
        <w:numPr>
          <w:ilvl w:val="0"/>
          <w:numId w:val="175"/>
        </w:numPr>
        <w:rPr>
          <w:sz w:val="24"/>
        </w:rPr>
      </w:pPr>
      <w:r w:rsidRPr="00FC4ECA">
        <w:rPr>
          <w:rFonts w:hint="eastAsia"/>
          <w:sz w:val="24"/>
        </w:rPr>
        <w:t>是医务人员提供服务过程中的心理倾向</w:t>
      </w:r>
    </w:p>
    <w:p w:rsidR="00042D06" w:rsidRPr="00FC4ECA" w:rsidRDefault="00042D06" w:rsidP="00307FB3">
      <w:pPr>
        <w:numPr>
          <w:ilvl w:val="0"/>
          <w:numId w:val="175"/>
        </w:numPr>
        <w:rPr>
          <w:sz w:val="24"/>
        </w:rPr>
      </w:pPr>
      <w:r w:rsidRPr="00FC4ECA">
        <w:rPr>
          <w:rFonts w:hint="eastAsia"/>
          <w:sz w:val="24"/>
        </w:rPr>
        <w:t>是医疗服务行业中逐渐形成和发展起来的特有的服务态度</w:t>
      </w:r>
    </w:p>
    <w:p w:rsidR="00042D06" w:rsidRPr="00FC4ECA" w:rsidRDefault="00042D06" w:rsidP="00307FB3">
      <w:pPr>
        <w:numPr>
          <w:ilvl w:val="0"/>
          <w:numId w:val="175"/>
        </w:numPr>
        <w:rPr>
          <w:sz w:val="24"/>
        </w:rPr>
      </w:pPr>
      <w:r w:rsidRPr="00FC4ECA">
        <w:rPr>
          <w:rFonts w:hint="eastAsia"/>
          <w:sz w:val="24"/>
        </w:rPr>
        <w:t>是医德建设的重要内容</w:t>
      </w:r>
    </w:p>
    <w:p w:rsidR="00042D06" w:rsidRPr="00FC4ECA" w:rsidRDefault="00042D06" w:rsidP="00307FB3">
      <w:pPr>
        <w:numPr>
          <w:ilvl w:val="0"/>
          <w:numId w:val="175"/>
        </w:numPr>
        <w:rPr>
          <w:color w:val="FF0000"/>
          <w:sz w:val="24"/>
        </w:rPr>
      </w:pPr>
      <w:r w:rsidRPr="00FC4ECA">
        <w:rPr>
          <w:rFonts w:hint="eastAsia"/>
          <w:color w:val="FF0000"/>
          <w:sz w:val="24"/>
        </w:rPr>
        <w:t>是病人评价医务人员医德的唯一标准</w:t>
      </w:r>
    </w:p>
    <w:p w:rsidR="00042D06" w:rsidRPr="00FC4ECA" w:rsidRDefault="00042D06" w:rsidP="00307FB3">
      <w:pPr>
        <w:numPr>
          <w:ilvl w:val="0"/>
          <w:numId w:val="176"/>
        </w:numPr>
        <w:rPr>
          <w:sz w:val="24"/>
        </w:rPr>
      </w:pPr>
      <w:r w:rsidRPr="00FC4ECA">
        <w:rPr>
          <w:rFonts w:hint="eastAsia"/>
          <w:sz w:val="24"/>
        </w:rPr>
        <w:t>关于医疗服务态度的可调节性，下列说法中错误的是</w:t>
      </w:r>
    </w:p>
    <w:p w:rsidR="00042D06" w:rsidRPr="00FC4ECA" w:rsidRDefault="00042D06" w:rsidP="00307FB3">
      <w:pPr>
        <w:numPr>
          <w:ilvl w:val="0"/>
          <w:numId w:val="177"/>
        </w:numPr>
        <w:rPr>
          <w:sz w:val="24"/>
        </w:rPr>
      </w:pPr>
      <w:r w:rsidRPr="00FC4ECA">
        <w:rPr>
          <w:rFonts w:hint="eastAsia"/>
          <w:sz w:val="24"/>
        </w:rPr>
        <w:t>社会环境的变化可影响医疗服务态度</w:t>
      </w:r>
    </w:p>
    <w:p w:rsidR="00042D06" w:rsidRPr="00FC4ECA" w:rsidRDefault="00042D06" w:rsidP="00307FB3">
      <w:pPr>
        <w:numPr>
          <w:ilvl w:val="0"/>
          <w:numId w:val="177"/>
        </w:numPr>
        <w:rPr>
          <w:color w:val="FF0000"/>
          <w:sz w:val="24"/>
        </w:rPr>
      </w:pPr>
      <w:r w:rsidRPr="00FC4ECA">
        <w:rPr>
          <w:rFonts w:hint="eastAsia"/>
          <w:color w:val="FF0000"/>
          <w:sz w:val="24"/>
        </w:rPr>
        <w:t>患者的病情可影响医疗服务态度</w:t>
      </w:r>
    </w:p>
    <w:p w:rsidR="00042D06" w:rsidRPr="00FC4ECA" w:rsidRDefault="00042D06" w:rsidP="00307FB3">
      <w:pPr>
        <w:numPr>
          <w:ilvl w:val="0"/>
          <w:numId w:val="177"/>
        </w:numPr>
        <w:rPr>
          <w:sz w:val="24"/>
        </w:rPr>
      </w:pPr>
      <w:r w:rsidRPr="00FC4ECA">
        <w:rPr>
          <w:rFonts w:hint="eastAsia"/>
          <w:sz w:val="24"/>
        </w:rPr>
        <w:t>医务人员个体的心理素质可影响医疗服务态度</w:t>
      </w:r>
    </w:p>
    <w:p w:rsidR="00042D06" w:rsidRPr="00FC4ECA" w:rsidRDefault="00042D06" w:rsidP="00307FB3">
      <w:pPr>
        <w:numPr>
          <w:ilvl w:val="0"/>
          <w:numId w:val="177"/>
        </w:numPr>
        <w:rPr>
          <w:sz w:val="24"/>
        </w:rPr>
      </w:pPr>
      <w:r w:rsidRPr="00FC4ECA">
        <w:rPr>
          <w:rFonts w:hint="eastAsia"/>
          <w:sz w:val="24"/>
        </w:rPr>
        <w:t>医务人员个体的心理素质可影响医疗服务态度</w:t>
      </w:r>
    </w:p>
    <w:p w:rsidR="00042D06" w:rsidRPr="00FC4ECA" w:rsidRDefault="00042D06" w:rsidP="00307FB3">
      <w:pPr>
        <w:numPr>
          <w:ilvl w:val="0"/>
          <w:numId w:val="177"/>
        </w:numPr>
        <w:rPr>
          <w:sz w:val="24"/>
        </w:rPr>
      </w:pPr>
      <w:r w:rsidRPr="00FC4ECA">
        <w:rPr>
          <w:rFonts w:hint="eastAsia"/>
          <w:sz w:val="24"/>
        </w:rPr>
        <w:t>医务人员个体的道德素质可影响医疗服务态度</w:t>
      </w:r>
    </w:p>
    <w:p w:rsidR="00042D06" w:rsidRPr="00FC4ECA" w:rsidRDefault="00042D06" w:rsidP="00307FB3">
      <w:pPr>
        <w:numPr>
          <w:ilvl w:val="0"/>
          <w:numId w:val="178"/>
        </w:numPr>
        <w:rPr>
          <w:sz w:val="24"/>
        </w:rPr>
      </w:pPr>
      <w:r w:rsidRPr="00FC4ECA">
        <w:rPr>
          <w:rFonts w:hint="eastAsia"/>
          <w:sz w:val="24"/>
        </w:rPr>
        <w:t>下列说法中，不符合保护性语言要求的是</w:t>
      </w:r>
    </w:p>
    <w:p w:rsidR="00042D06" w:rsidRPr="00FC4ECA" w:rsidRDefault="00042D06" w:rsidP="00307FB3">
      <w:pPr>
        <w:numPr>
          <w:ilvl w:val="0"/>
          <w:numId w:val="179"/>
        </w:numPr>
        <w:rPr>
          <w:sz w:val="24"/>
        </w:rPr>
      </w:pPr>
      <w:r w:rsidRPr="00FC4ECA">
        <w:rPr>
          <w:rFonts w:hint="eastAsia"/>
          <w:sz w:val="24"/>
        </w:rPr>
        <w:t>某病房甲乙</w:t>
      </w:r>
      <w:proofErr w:type="gramStart"/>
      <w:r w:rsidRPr="00FC4ECA">
        <w:rPr>
          <w:rFonts w:hint="eastAsia"/>
          <w:sz w:val="24"/>
        </w:rPr>
        <w:t>两医生因学术</w:t>
      </w:r>
      <w:proofErr w:type="gramEnd"/>
      <w:r w:rsidRPr="00FC4ECA">
        <w:rPr>
          <w:rFonts w:hint="eastAsia"/>
          <w:sz w:val="24"/>
        </w:rPr>
        <w:t>观点不一致对病人病因的解释不同</w:t>
      </w:r>
    </w:p>
    <w:p w:rsidR="00042D06" w:rsidRPr="00FC4ECA" w:rsidRDefault="00042D06" w:rsidP="00307FB3">
      <w:pPr>
        <w:numPr>
          <w:ilvl w:val="0"/>
          <w:numId w:val="179"/>
        </w:numPr>
        <w:rPr>
          <w:sz w:val="24"/>
        </w:rPr>
      </w:pPr>
      <w:r w:rsidRPr="00FC4ECA">
        <w:rPr>
          <w:rFonts w:hint="eastAsia"/>
          <w:sz w:val="24"/>
        </w:rPr>
        <w:t>讨论病情时医生特意避开病人</w:t>
      </w:r>
    </w:p>
    <w:p w:rsidR="00042D06" w:rsidRPr="00FC4ECA" w:rsidRDefault="00042D06" w:rsidP="00307FB3">
      <w:pPr>
        <w:numPr>
          <w:ilvl w:val="0"/>
          <w:numId w:val="179"/>
        </w:numPr>
        <w:rPr>
          <w:sz w:val="24"/>
        </w:rPr>
      </w:pPr>
      <w:r w:rsidRPr="00FC4ECA">
        <w:rPr>
          <w:rFonts w:hint="eastAsia"/>
          <w:sz w:val="24"/>
        </w:rPr>
        <w:t>医生集体对病人的而不良预后保密</w:t>
      </w:r>
    </w:p>
    <w:p w:rsidR="00042D06" w:rsidRPr="00FC4ECA" w:rsidRDefault="00042D06" w:rsidP="00307FB3">
      <w:pPr>
        <w:numPr>
          <w:ilvl w:val="0"/>
          <w:numId w:val="179"/>
        </w:numPr>
        <w:rPr>
          <w:color w:val="FF0000"/>
          <w:sz w:val="24"/>
        </w:rPr>
      </w:pPr>
      <w:r w:rsidRPr="00FC4ECA">
        <w:rPr>
          <w:rFonts w:hint="eastAsia"/>
          <w:color w:val="FF0000"/>
          <w:sz w:val="24"/>
        </w:rPr>
        <w:t>针对某药物的副作用，医生告诉病人这是正常反应</w:t>
      </w:r>
    </w:p>
    <w:p w:rsidR="00042D06" w:rsidRPr="00FC4ECA" w:rsidRDefault="00042D06" w:rsidP="00307FB3">
      <w:pPr>
        <w:numPr>
          <w:ilvl w:val="0"/>
          <w:numId w:val="179"/>
        </w:numPr>
        <w:rPr>
          <w:sz w:val="24"/>
        </w:rPr>
      </w:pPr>
      <w:r w:rsidRPr="00FC4ECA">
        <w:rPr>
          <w:rFonts w:hint="eastAsia"/>
          <w:sz w:val="24"/>
        </w:rPr>
        <w:t>以上都不是</w:t>
      </w:r>
    </w:p>
    <w:p w:rsidR="00042D06" w:rsidRPr="00FC4ECA" w:rsidRDefault="00042D06" w:rsidP="00307FB3">
      <w:pPr>
        <w:numPr>
          <w:ilvl w:val="0"/>
          <w:numId w:val="180"/>
        </w:numPr>
        <w:rPr>
          <w:sz w:val="24"/>
        </w:rPr>
      </w:pPr>
      <w:r w:rsidRPr="00FC4ECA">
        <w:rPr>
          <w:rFonts w:hint="eastAsia"/>
          <w:sz w:val="24"/>
        </w:rPr>
        <w:t>医疗活动中，医务人员要善于运用的下列语言中，不包括</w:t>
      </w:r>
    </w:p>
    <w:p w:rsidR="00042D06" w:rsidRPr="00FC4ECA" w:rsidRDefault="00042D06" w:rsidP="00307FB3">
      <w:pPr>
        <w:numPr>
          <w:ilvl w:val="0"/>
          <w:numId w:val="181"/>
        </w:numPr>
        <w:rPr>
          <w:sz w:val="24"/>
        </w:rPr>
      </w:pPr>
      <w:r w:rsidRPr="00FC4ECA">
        <w:rPr>
          <w:rFonts w:hint="eastAsia"/>
          <w:color w:val="FF0000"/>
          <w:sz w:val="24"/>
        </w:rPr>
        <w:t>专业性语言</w:t>
      </w:r>
      <w:r w:rsidRPr="00FC4ECA">
        <w:rPr>
          <w:rFonts w:hint="eastAsia"/>
          <w:sz w:val="24"/>
        </w:rPr>
        <w:t xml:space="preserve">  B</w:t>
      </w:r>
      <w:r w:rsidRPr="00FC4ECA">
        <w:rPr>
          <w:rFonts w:hint="eastAsia"/>
          <w:sz w:val="24"/>
        </w:rPr>
        <w:t>、解释性语言</w:t>
      </w:r>
      <w:r w:rsidRPr="00FC4ECA">
        <w:rPr>
          <w:rFonts w:hint="eastAsia"/>
          <w:sz w:val="24"/>
        </w:rPr>
        <w:t xml:space="preserve">  C</w:t>
      </w:r>
      <w:r w:rsidRPr="00FC4ECA">
        <w:rPr>
          <w:rFonts w:hint="eastAsia"/>
          <w:sz w:val="24"/>
        </w:rPr>
        <w:t>、礼貌性语言</w:t>
      </w:r>
      <w:r w:rsidRPr="00FC4ECA">
        <w:rPr>
          <w:rFonts w:hint="eastAsia"/>
          <w:sz w:val="24"/>
        </w:rPr>
        <w:t xml:space="preserve">  D</w:t>
      </w:r>
      <w:r w:rsidRPr="00FC4ECA">
        <w:rPr>
          <w:rFonts w:hint="eastAsia"/>
          <w:sz w:val="24"/>
        </w:rPr>
        <w:t>、安慰性语言</w:t>
      </w:r>
      <w:r w:rsidRPr="00FC4ECA">
        <w:rPr>
          <w:rFonts w:hint="eastAsia"/>
          <w:sz w:val="24"/>
        </w:rPr>
        <w:t xml:space="preserve">   E</w:t>
      </w:r>
      <w:r w:rsidRPr="00FC4ECA">
        <w:rPr>
          <w:rFonts w:hint="eastAsia"/>
          <w:sz w:val="24"/>
        </w:rPr>
        <w:t>、保护性语言</w:t>
      </w:r>
    </w:p>
    <w:p w:rsidR="00042D06" w:rsidRPr="00FC4ECA" w:rsidRDefault="00042D06" w:rsidP="00307FB3">
      <w:pPr>
        <w:numPr>
          <w:ilvl w:val="0"/>
          <w:numId w:val="182"/>
        </w:numPr>
        <w:rPr>
          <w:sz w:val="24"/>
        </w:rPr>
      </w:pPr>
      <w:r w:rsidRPr="00FC4ECA">
        <w:rPr>
          <w:rFonts w:hint="eastAsia"/>
          <w:sz w:val="24"/>
        </w:rPr>
        <w:t>下列各项有关医务人员在使用解释性语言时，要注意的事项不包括：</w:t>
      </w:r>
    </w:p>
    <w:p w:rsidR="00042D06" w:rsidRPr="00FC4ECA" w:rsidRDefault="00042D06" w:rsidP="00307FB3">
      <w:pPr>
        <w:numPr>
          <w:ilvl w:val="0"/>
          <w:numId w:val="183"/>
        </w:numPr>
        <w:rPr>
          <w:sz w:val="24"/>
        </w:rPr>
      </w:pPr>
      <w:r w:rsidRPr="00FC4ECA">
        <w:rPr>
          <w:rFonts w:hint="eastAsia"/>
          <w:sz w:val="24"/>
        </w:rPr>
        <w:t>语言的科学性</w:t>
      </w:r>
    </w:p>
    <w:p w:rsidR="00042D06" w:rsidRPr="00FC4ECA" w:rsidRDefault="00042D06" w:rsidP="00307FB3">
      <w:pPr>
        <w:numPr>
          <w:ilvl w:val="0"/>
          <w:numId w:val="183"/>
        </w:numPr>
        <w:rPr>
          <w:sz w:val="24"/>
        </w:rPr>
      </w:pPr>
      <w:r w:rsidRPr="00FC4ECA">
        <w:rPr>
          <w:rFonts w:hint="eastAsia"/>
          <w:sz w:val="24"/>
        </w:rPr>
        <w:t>语言的通俗性</w:t>
      </w:r>
    </w:p>
    <w:p w:rsidR="00042D06" w:rsidRPr="00FC4ECA" w:rsidRDefault="00042D06" w:rsidP="00307FB3">
      <w:pPr>
        <w:numPr>
          <w:ilvl w:val="0"/>
          <w:numId w:val="183"/>
        </w:numPr>
        <w:rPr>
          <w:sz w:val="24"/>
        </w:rPr>
      </w:pPr>
      <w:r w:rsidRPr="00FC4ECA">
        <w:rPr>
          <w:rFonts w:hint="eastAsia"/>
          <w:sz w:val="24"/>
        </w:rPr>
        <w:t>语言的严谨性</w:t>
      </w:r>
    </w:p>
    <w:p w:rsidR="00042D06" w:rsidRPr="00FC4ECA" w:rsidRDefault="00042D06" w:rsidP="00307FB3">
      <w:pPr>
        <w:numPr>
          <w:ilvl w:val="0"/>
          <w:numId w:val="183"/>
        </w:numPr>
        <w:rPr>
          <w:sz w:val="24"/>
        </w:rPr>
      </w:pPr>
      <w:r w:rsidRPr="00FC4ECA">
        <w:rPr>
          <w:rFonts w:hint="eastAsia"/>
          <w:sz w:val="24"/>
        </w:rPr>
        <w:lastRenderedPageBreak/>
        <w:t>语言的审慎性</w:t>
      </w:r>
    </w:p>
    <w:p w:rsidR="00042D06" w:rsidRPr="00FC4ECA" w:rsidRDefault="00042D06" w:rsidP="00307FB3">
      <w:pPr>
        <w:numPr>
          <w:ilvl w:val="0"/>
          <w:numId w:val="183"/>
        </w:numPr>
        <w:rPr>
          <w:color w:val="FF0000"/>
          <w:sz w:val="24"/>
        </w:rPr>
      </w:pPr>
      <w:r w:rsidRPr="00FC4ECA">
        <w:rPr>
          <w:rFonts w:hint="eastAsia"/>
          <w:color w:val="FF0000"/>
          <w:sz w:val="24"/>
        </w:rPr>
        <w:t>语言的倾向性</w:t>
      </w:r>
    </w:p>
    <w:p w:rsidR="00042D06" w:rsidRPr="00FC4ECA" w:rsidRDefault="00042D06" w:rsidP="00307FB3">
      <w:pPr>
        <w:numPr>
          <w:ilvl w:val="0"/>
          <w:numId w:val="182"/>
        </w:numPr>
        <w:rPr>
          <w:sz w:val="24"/>
        </w:rPr>
      </w:pPr>
      <w:r w:rsidRPr="00FC4ECA">
        <w:rPr>
          <w:rFonts w:hint="eastAsia"/>
          <w:sz w:val="24"/>
        </w:rPr>
        <w:t>下面关于询问病史时医务人员应当遵循的道德要求，不正确的是</w:t>
      </w:r>
    </w:p>
    <w:p w:rsidR="00042D06" w:rsidRPr="00FC4ECA" w:rsidRDefault="00042D06" w:rsidP="00307FB3">
      <w:pPr>
        <w:numPr>
          <w:ilvl w:val="0"/>
          <w:numId w:val="184"/>
        </w:numPr>
        <w:rPr>
          <w:color w:val="FF0000"/>
          <w:sz w:val="24"/>
        </w:rPr>
      </w:pPr>
      <w:r w:rsidRPr="00FC4ECA">
        <w:rPr>
          <w:rFonts w:hint="eastAsia"/>
          <w:color w:val="FF0000"/>
          <w:sz w:val="24"/>
        </w:rPr>
        <w:t>严格规范问诊时间</w:t>
      </w:r>
    </w:p>
    <w:p w:rsidR="00042D06" w:rsidRPr="00FC4ECA" w:rsidRDefault="00042D06" w:rsidP="00307FB3">
      <w:pPr>
        <w:numPr>
          <w:ilvl w:val="0"/>
          <w:numId w:val="184"/>
        </w:numPr>
        <w:rPr>
          <w:sz w:val="24"/>
        </w:rPr>
      </w:pPr>
      <w:r w:rsidRPr="00FC4ECA">
        <w:rPr>
          <w:rFonts w:hint="eastAsia"/>
          <w:sz w:val="24"/>
        </w:rPr>
        <w:t>专心致志，集中精力</w:t>
      </w:r>
    </w:p>
    <w:p w:rsidR="00042D06" w:rsidRPr="00FC4ECA" w:rsidRDefault="00042D06" w:rsidP="00307FB3">
      <w:pPr>
        <w:numPr>
          <w:ilvl w:val="0"/>
          <w:numId w:val="184"/>
        </w:numPr>
        <w:rPr>
          <w:sz w:val="24"/>
        </w:rPr>
      </w:pPr>
      <w:r w:rsidRPr="00FC4ECA">
        <w:rPr>
          <w:rFonts w:hint="eastAsia"/>
          <w:sz w:val="24"/>
        </w:rPr>
        <w:t>语言规范，易于理解</w:t>
      </w:r>
    </w:p>
    <w:p w:rsidR="00042D06" w:rsidRPr="00FC4ECA" w:rsidRDefault="00042D06" w:rsidP="00307FB3">
      <w:pPr>
        <w:numPr>
          <w:ilvl w:val="0"/>
          <w:numId w:val="184"/>
        </w:numPr>
        <w:rPr>
          <w:sz w:val="24"/>
        </w:rPr>
      </w:pPr>
      <w:r w:rsidRPr="00FC4ECA">
        <w:rPr>
          <w:rFonts w:hint="eastAsia"/>
          <w:sz w:val="24"/>
        </w:rPr>
        <w:t>保守病人隐私，严格自律</w:t>
      </w:r>
    </w:p>
    <w:p w:rsidR="00042D06" w:rsidRPr="00FC4ECA" w:rsidRDefault="00042D06" w:rsidP="00307FB3">
      <w:pPr>
        <w:numPr>
          <w:ilvl w:val="0"/>
          <w:numId w:val="184"/>
        </w:numPr>
        <w:rPr>
          <w:sz w:val="24"/>
        </w:rPr>
      </w:pPr>
      <w:r w:rsidRPr="00FC4ECA">
        <w:rPr>
          <w:rFonts w:hint="eastAsia"/>
          <w:sz w:val="24"/>
        </w:rPr>
        <w:t>态度温和平易，一视同仁</w:t>
      </w:r>
    </w:p>
    <w:p w:rsidR="00042D06" w:rsidRPr="00FC4ECA" w:rsidRDefault="00042D06" w:rsidP="00307FB3">
      <w:pPr>
        <w:numPr>
          <w:ilvl w:val="0"/>
          <w:numId w:val="182"/>
        </w:numPr>
        <w:rPr>
          <w:sz w:val="24"/>
        </w:rPr>
      </w:pPr>
      <w:r w:rsidRPr="00FC4ECA">
        <w:rPr>
          <w:rFonts w:hint="eastAsia"/>
          <w:sz w:val="24"/>
        </w:rPr>
        <w:t>在进行体检时，医生应遵守的道德原则不包括</w:t>
      </w:r>
    </w:p>
    <w:p w:rsidR="00042D06" w:rsidRPr="00FC4ECA" w:rsidRDefault="00042D06" w:rsidP="00307FB3">
      <w:pPr>
        <w:numPr>
          <w:ilvl w:val="0"/>
          <w:numId w:val="185"/>
        </w:numPr>
        <w:rPr>
          <w:sz w:val="24"/>
        </w:rPr>
      </w:pPr>
      <w:r w:rsidRPr="00FC4ECA">
        <w:rPr>
          <w:rFonts w:hint="eastAsia"/>
          <w:sz w:val="24"/>
        </w:rPr>
        <w:t>全面系统</w:t>
      </w:r>
      <w:r w:rsidRPr="00FC4ECA">
        <w:rPr>
          <w:rFonts w:hint="eastAsia"/>
          <w:sz w:val="24"/>
        </w:rPr>
        <w:t xml:space="preserve">  B</w:t>
      </w:r>
      <w:r w:rsidRPr="00FC4ECA">
        <w:rPr>
          <w:rFonts w:hint="eastAsia"/>
          <w:sz w:val="24"/>
        </w:rPr>
        <w:t>、认真负责</w:t>
      </w:r>
      <w:r w:rsidRPr="00FC4ECA">
        <w:rPr>
          <w:rFonts w:hint="eastAsia"/>
          <w:sz w:val="24"/>
        </w:rPr>
        <w:t xml:space="preserve">  C</w:t>
      </w:r>
      <w:r w:rsidRPr="00FC4ECA">
        <w:rPr>
          <w:rFonts w:hint="eastAsia"/>
          <w:sz w:val="24"/>
        </w:rPr>
        <w:t>、耐心体贴</w:t>
      </w:r>
      <w:r w:rsidRPr="00FC4ECA">
        <w:rPr>
          <w:rFonts w:hint="eastAsia"/>
          <w:sz w:val="24"/>
        </w:rPr>
        <w:t xml:space="preserve">  D</w:t>
      </w:r>
      <w:r w:rsidRPr="00FC4ECA">
        <w:rPr>
          <w:rFonts w:hint="eastAsia"/>
          <w:sz w:val="24"/>
        </w:rPr>
        <w:t>、尊重病人</w:t>
      </w:r>
      <w:r w:rsidRPr="00FC4ECA">
        <w:rPr>
          <w:rFonts w:hint="eastAsia"/>
          <w:sz w:val="24"/>
        </w:rPr>
        <w:t xml:space="preserve">  </w:t>
      </w:r>
      <w:r w:rsidRPr="00FC4ECA">
        <w:rPr>
          <w:rFonts w:hint="eastAsia"/>
          <w:color w:val="FF0000"/>
          <w:sz w:val="24"/>
        </w:rPr>
        <w:t>E</w:t>
      </w:r>
      <w:r w:rsidRPr="00FC4ECA">
        <w:rPr>
          <w:rFonts w:hint="eastAsia"/>
          <w:color w:val="FF0000"/>
          <w:sz w:val="24"/>
        </w:rPr>
        <w:t>、只注意阳性指针</w:t>
      </w:r>
    </w:p>
    <w:p w:rsidR="00042D06" w:rsidRPr="00FC4ECA" w:rsidRDefault="00042D06" w:rsidP="00307FB3">
      <w:pPr>
        <w:numPr>
          <w:ilvl w:val="0"/>
          <w:numId w:val="182"/>
        </w:numPr>
        <w:rPr>
          <w:sz w:val="24"/>
        </w:rPr>
      </w:pPr>
      <w:r w:rsidRPr="00FC4ECA">
        <w:rPr>
          <w:rFonts w:hint="eastAsia"/>
          <w:sz w:val="24"/>
        </w:rPr>
        <w:t>医生做妇科检查是，应遵循的道德要求中不包括：</w:t>
      </w:r>
    </w:p>
    <w:p w:rsidR="00042D06" w:rsidRPr="00FC4ECA" w:rsidRDefault="00042D06" w:rsidP="00307FB3">
      <w:pPr>
        <w:numPr>
          <w:ilvl w:val="0"/>
          <w:numId w:val="186"/>
        </w:numPr>
        <w:rPr>
          <w:sz w:val="24"/>
        </w:rPr>
      </w:pPr>
      <w:r w:rsidRPr="00FC4ECA">
        <w:rPr>
          <w:rFonts w:hint="eastAsia"/>
          <w:sz w:val="24"/>
        </w:rPr>
        <w:t>尊重和体贴病人</w:t>
      </w:r>
    </w:p>
    <w:p w:rsidR="00042D06" w:rsidRPr="00FC4ECA" w:rsidRDefault="00042D06" w:rsidP="00307FB3">
      <w:pPr>
        <w:numPr>
          <w:ilvl w:val="0"/>
          <w:numId w:val="186"/>
        </w:numPr>
        <w:rPr>
          <w:sz w:val="24"/>
        </w:rPr>
      </w:pPr>
      <w:r w:rsidRPr="00FC4ECA">
        <w:rPr>
          <w:rFonts w:hint="eastAsia"/>
          <w:sz w:val="24"/>
        </w:rPr>
        <w:t>态度严肃认真，举止端庄</w:t>
      </w:r>
    </w:p>
    <w:p w:rsidR="00042D06" w:rsidRPr="00FC4ECA" w:rsidRDefault="00042D06" w:rsidP="00307FB3">
      <w:pPr>
        <w:numPr>
          <w:ilvl w:val="0"/>
          <w:numId w:val="186"/>
        </w:numPr>
        <w:rPr>
          <w:sz w:val="24"/>
        </w:rPr>
      </w:pPr>
      <w:r w:rsidRPr="00FC4ECA">
        <w:rPr>
          <w:rFonts w:hint="eastAsia"/>
          <w:sz w:val="24"/>
        </w:rPr>
        <w:t>动作轻柔，切忌粗暴</w:t>
      </w:r>
    </w:p>
    <w:p w:rsidR="00042D06" w:rsidRPr="00FC4ECA" w:rsidRDefault="00042D06" w:rsidP="00307FB3">
      <w:pPr>
        <w:numPr>
          <w:ilvl w:val="0"/>
          <w:numId w:val="186"/>
        </w:numPr>
        <w:rPr>
          <w:color w:val="FF0000"/>
          <w:sz w:val="24"/>
        </w:rPr>
      </w:pPr>
      <w:r w:rsidRPr="00FC4ECA">
        <w:rPr>
          <w:rFonts w:hint="eastAsia"/>
          <w:color w:val="FF0000"/>
          <w:sz w:val="24"/>
        </w:rPr>
        <w:t>未婚女性绝不做阴道检查，以</w:t>
      </w:r>
      <w:proofErr w:type="gramStart"/>
      <w:r w:rsidRPr="00FC4ECA">
        <w:rPr>
          <w:rFonts w:hint="eastAsia"/>
          <w:color w:val="FF0000"/>
          <w:sz w:val="24"/>
        </w:rPr>
        <w:t>肛</w:t>
      </w:r>
      <w:proofErr w:type="gramEnd"/>
      <w:r w:rsidRPr="00FC4ECA">
        <w:rPr>
          <w:rFonts w:hint="eastAsia"/>
          <w:color w:val="FF0000"/>
          <w:sz w:val="24"/>
        </w:rPr>
        <w:t>查代替</w:t>
      </w:r>
    </w:p>
    <w:p w:rsidR="00042D06" w:rsidRPr="00FC4ECA" w:rsidRDefault="00042D06" w:rsidP="00307FB3">
      <w:pPr>
        <w:numPr>
          <w:ilvl w:val="0"/>
          <w:numId w:val="186"/>
        </w:numPr>
        <w:rPr>
          <w:sz w:val="24"/>
        </w:rPr>
      </w:pPr>
      <w:r w:rsidRPr="00FC4ECA">
        <w:rPr>
          <w:rFonts w:hint="eastAsia"/>
          <w:sz w:val="24"/>
        </w:rPr>
        <w:t>男医生做妇科检查，须有女医生或护士在场</w:t>
      </w:r>
    </w:p>
    <w:p w:rsidR="00042D06" w:rsidRPr="00FC4ECA" w:rsidRDefault="00042D06" w:rsidP="00307FB3">
      <w:pPr>
        <w:numPr>
          <w:ilvl w:val="0"/>
          <w:numId w:val="182"/>
        </w:numPr>
        <w:rPr>
          <w:sz w:val="24"/>
        </w:rPr>
      </w:pPr>
      <w:r w:rsidRPr="00FC4ECA">
        <w:rPr>
          <w:rFonts w:hint="eastAsia"/>
          <w:sz w:val="24"/>
        </w:rPr>
        <w:t>在辅助检查中，医生应遵循的道德要求不包括：</w:t>
      </w:r>
    </w:p>
    <w:p w:rsidR="00042D06" w:rsidRPr="00FC4ECA" w:rsidRDefault="00042D06" w:rsidP="00307FB3">
      <w:pPr>
        <w:numPr>
          <w:ilvl w:val="0"/>
          <w:numId w:val="187"/>
        </w:numPr>
        <w:rPr>
          <w:sz w:val="24"/>
        </w:rPr>
      </w:pPr>
      <w:r w:rsidRPr="00FC4ECA">
        <w:rPr>
          <w:rFonts w:hint="eastAsia"/>
          <w:sz w:val="24"/>
        </w:rPr>
        <w:t>严格掌握适应症</w:t>
      </w:r>
    </w:p>
    <w:p w:rsidR="00042D06" w:rsidRPr="00FC4ECA" w:rsidRDefault="00042D06" w:rsidP="00307FB3">
      <w:pPr>
        <w:numPr>
          <w:ilvl w:val="0"/>
          <w:numId w:val="187"/>
        </w:numPr>
        <w:rPr>
          <w:sz w:val="24"/>
        </w:rPr>
      </w:pPr>
      <w:r w:rsidRPr="00FC4ECA">
        <w:rPr>
          <w:rFonts w:hint="eastAsia"/>
          <w:sz w:val="24"/>
        </w:rPr>
        <w:t>要恪守操作规范</w:t>
      </w:r>
    </w:p>
    <w:p w:rsidR="00042D06" w:rsidRPr="00FC4ECA" w:rsidRDefault="00042D06" w:rsidP="00307FB3">
      <w:pPr>
        <w:numPr>
          <w:ilvl w:val="0"/>
          <w:numId w:val="187"/>
        </w:numPr>
        <w:rPr>
          <w:sz w:val="24"/>
        </w:rPr>
      </w:pPr>
      <w:r w:rsidRPr="00FC4ECA">
        <w:rPr>
          <w:rFonts w:hint="eastAsia"/>
          <w:sz w:val="24"/>
        </w:rPr>
        <w:t>严肃认真，一丝不苟</w:t>
      </w:r>
    </w:p>
    <w:p w:rsidR="00042D06" w:rsidRPr="00FC4ECA" w:rsidRDefault="00042D06" w:rsidP="00307FB3">
      <w:pPr>
        <w:numPr>
          <w:ilvl w:val="0"/>
          <w:numId w:val="187"/>
        </w:numPr>
        <w:rPr>
          <w:sz w:val="24"/>
        </w:rPr>
      </w:pPr>
      <w:r w:rsidRPr="00FC4ECA">
        <w:rPr>
          <w:rFonts w:hint="eastAsia"/>
          <w:sz w:val="24"/>
        </w:rPr>
        <w:t>合理地、有针对地使用辅助检查设备</w:t>
      </w:r>
    </w:p>
    <w:p w:rsidR="00042D06" w:rsidRPr="00FC4ECA" w:rsidRDefault="00042D06" w:rsidP="00307FB3">
      <w:pPr>
        <w:numPr>
          <w:ilvl w:val="0"/>
          <w:numId w:val="187"/>
        </w:numPr>
        <w:rPr>
          <w:color w:val="FF0000"/>
          <w:sz w:val="24"/>
        </w:rPr>
      </w:pPr>
      <w:r w:rsidRPr="00FC4ECA">
        <w:rPr>
          <w:rFonts w:hint="eastAsia"/>
          <w:color w:val="FF0000"/>
          <w:sz w:val="24"/>
        </w:rPr>
        <w:t>尽量通过辅助检查确定诊断</w:t>
      </w:r>
    </w:p>
    <w:p w:rsidR="00042D06" w:rsidRPr="00FC4ECA" w:rsidRDefault="00042D06" w:rsidP="00307FB3">
      <w:pPr>
        <w:numPr>
          <w:ilvl w:val="0"/>
          <w:numId w:val="182"/>
        </w:numPr>
        <w:rPr>
          <w:sz w:val="24"/>
        </w:rPr>
      </w:pPr>
      <w:r w:rsidRPr="00FC4ECA">
        <w:rPr>
          <w:rFonts w:hint="eastAsia"/>
          <w:sz w:val="24"/>
        </w:rPr>
        <w:t>下列说法中，不符合辅助检查道德要求的是</w:t>
      </w:r>
      <w:r w:rsidRPr="00FC4ECA">
        <w:rPr>
          <w:rFonts w:hint="eastAsia"/>
          <w:sz w:val="24"/>
        </w:rPr>
        <w:t>A</w:t>
      </w:r>
    </w:p>
    <w:p w:rsidR="00042D06" w:rsidRPr="00FC4ECA" w:rsidRDefault="00042D06" w:rsidP="00307FB3">
      <w:pPr>
        <w:numPr>
          <w:ilvl w:val="0"/>
          <w:numId w:val="188"/>
        </w:numPr>
        <w:rPr>
          <w:sz w:val="24"/>
        </w:rPr>
      </w:pPr>
      <w:r w:rsidRPr="00FC4ECA">
        <w:rPr>
          <w:rFonts w:hint="eastAsia"/>
          <w:sz w:val="24"/>
        </w:rPr>
        <w:t>全面系统</w:t>
      </w:r>
    </w:p>
    <w:p w:rsidR="00042D06" w:rsidRPr="00FC4ECA" w:rsidRDefault="00042D06" w:rsidP="00307FB3">
      <w:pPr>
        <w:numPr>
          <w:ilvl w:val="0"/>
          <w:numId w:val="188"/>
        </w:numPr>
        <w:rPr>
          <w:sz w:val="24"/>
        </w:rPr>
      </w:pPr>
      <w:r w:rsidRPr="00FC4ECA">
        <w:rPr>
          <w:rFonts w:hint="eastAsia"/>
          <w:sz w:val="24"/>
        </w:rPr>
        <w:t>恪守操作规程</w:t>
      </w:r>
    </w:p>
    <w:p w:rsidR="00042D06" w:rsidRPr="00FC4ECA" w:rsidRDefault="00042D06" w:rsidP="00307FB3">
      <w:pPr>
        <w:numPr>
          <w:ilvl w:val="0"/>
          <w:numId w:val="188"/>
        </w:numPr>
        <w:rPr>
          <w:sz w:val="24"/>
        </w:rPr>
      </w:pPr>
      <w:r w:rsidRPr="00FC4ECA">
        <w:rPr>
          <w:rFonts w:hint="eastAsia"/>
          <w:sz w:val="24"/>
        </w:rPr>
        <w:t>一丝不苟</w:t>
      </w:r>
    </w:p>
    <w:p w:rsidR="00042D06" w:rsidRPr="00FC4ECA" w:rsidRDefault="00042D06" w:rsidP="00307FB3">
      <w:pPr>
        <w:numPr>
          <w:ilvl w:val="0"/>
          <w:numId w:val="188"/>
        </w:numPr>
        <w:rPr>
          <w:sz w:val="24"/>
        </w:rPr>
      </w:pPr>
      <w:r w:rsidRPr="00FC4ECA">
        <w:rPr>
          <w:rFonts w:hint="eastAsia"/>
          <w:sz w:val="24"/>
        </w:rPr>
        <w:t>要有针对性</w:t>
      </w:r>
    </w:p>
    <w:p w:rsidR="00042D06" w:rsidRPr="00FC4ECA" w:rsidRDefault="00042D06" w:rsidP="00307FB3">
      <w:pPr>
        <w:numPr>
          <w:ilvl w:val="0"/>
          <w:numId w:val="188"/>
        </w:numPr>
        <w:rPr>
          <w:sz w:val="24"/>
        </w:rPr>
      </w:pPr>
      <w:r w:rsidRPr="00FC4ECA">
        <w:rPr>
          <w:rFonts w:hint="eastAsia"/>
          <w:sz w:val="24"/>
        </w:rPr>
        <w:t>知情同意</w:t>
      </w:r>
    </w:p>
    <w:p w:rsidR="00042D06" w:rsidRPr="00FC4ECA" w:rsidRDefault="00042D06" w:rsidP="00307FB3">
      <w:pPr>
        <w:numPr>
          <w:ilvl w:val="0"/>
          <w:numId w:val="182"/>
        </w:numPr>
        <w:rPr>
          <w:sz w:val="24"/>
        </w:rPr>
      </w:pPr>
      <w:r w:rsidRPr="00FC4ECA">
        <w:rPr>
          <w:rFonts w:hint="eastAsia"/>
          <w:sz w:val="24"/>
        </w:rPr>
        <w:t>关于是否</w:t>
      </w:r>
      <w:r w:rsidRPr="00FC4ECA">
        <w:rPr>
          <w:rFonts w:hint="eastAsia"/>
          <w:sz w:val="24"/>
        </w:rPr>
        <w:t xml:space="preserve"> </w:t>
      </w:r>
      <w:r w:rsidRPr="00FC4ECA">
        <w:rPr>
          <w:rFonts w:hint="eastAsia"/>
          <w:sz w:val="24"/>
        </w:rPr>
        <w:t>采取手术的治疗方法，下列说法正确的是</w:t>
      </w:r>
      <w:r w:rsidRPr="00FC4ECA">
        <w:rPr>
          <w:rFonts w:hint="eastAsia"/>
          <w:sz w:val="24"/>
        </w:rPr>
        <w:t>C</w:t>
      </w:r>
    </w:p>
    <w:p w:rsidR="00042D06" w:rsidRPr="00FC4ECA" w:rsidRDefault="00042D06" w:rsidP="00307FB3">
      <w:pPr>
        <w:numPr>
          <w:ilvl w:val="0"/>
          <w:numId w:val="189"/>
        </w:numPr>
        <w:rPr>
          <w:sz w:val="24"/>
        </w:rPr>
      </w:pPr>
      <w:r w:rsidRPr="00FC4ECA">
        <w:rPr>
          <w:rFonts w:hint="eastAsia"/>
          <w:sz w:val="24"/>
        </w:rPr>
        <w:t>有明显手术指征，但患者心理压力较大的，由患者自主决定</w:t>
      </w:r>
    </w:p>
    <w:p w:rsidR="00042D06" w:rsidRPr="00FC4ECA" w:rsidRDefault="00042D06" w:rsidP="00307FB3">
      <w:pPr>
        <w:numPr>
          <w:ilvl w:val="0"/>
          <w:numId w:val="189"/>
        </w:numPr>
        <w:rPr>
          <w:sz w:val="24"/>
        </w:rPr>
      </w:pPr>
      <w:r w:rsidRPr="00FC4ECA">
        <w:rPr>
          <w:rFonts w:hint="eastAsia"/>
          <w:sz w:val="24"/>
        </w:rPr>
        <w:t>有明显手术</w:t>
      </w:r>
      <w:proofErr w:type="gramStart"/>
      <w:r w:rsidRPr="00FC4ECA">
        <w:rPr>
          <w:rFonts w:hint="eastAsia"/>
          <w:sz w:val="24"/>
        </w:rPr>
        <w:t>指征且处于</w:t>
      </w:r>
      <w:proofErr w:type="gramEnd"/>
      <w:r w:rsidRPr="00FC4ECA">
        <w:rPr>
          <w:rFonts w:hint="eastAsia"/>
          <w:sz w:val="24"/>
        </w:rPr>
        <w:t>最佳时机，即便患者心理仍存在顾虑，为了不错过最佳手术时机，应该强行手术</w:t>
      </w:r>
    </w:p>
    <w:p w:rsidR="00042D06" w:rsidRPr="00542947" w:rsidRDefault="00042D06" w:rsidP="00307FB3">
      <w:pPr>
        <w:numPr>
          <w:ilvl w:val="0"/>
          <w:numId w:val="189"/>
        </w:numPr>
        <w:rPr>
          <w:color w:val="FF0000"/>
          <w:sz w:val="24"/>
        </w:rPr>
      </w:pPr>
      <w:r w:rsidRPr="00542947">
        <w:rPr>
          <w:rFonts w:hint="eastAsia"/>
          <w:color w:val="FF0000"/>
          <w:sz w:val="24"/>
        </w:rPr>
        <w:t>凡能采用非手术的一律</w:t>
      </w:r>
      <w:proofErr w:type="gramStart"/>
      <w:r w:rsidRPr="00542947">
        <w:rPr>
          <w:rFonts w:hint="eastAsia"/>
          <w:color w:val="FF0000"/>
          <w:sz w:val="24"/>
        </w:rPr>
        <w:t>不</w:t>
      </w:r>
      <w:proofErr w:type="gramEnd"/>
      <w:r w:rsidRPr="00542947">
        <w:rPr>
          <w:rFonts w:hint="eastAsia"/>
          <w:color w:val="FF0000"/>
          <w:sz w:val="24"/>
        </w:rPr>
        <w:t>应手术</w:t>
      </w:r>
    </w:p>
    <w:p w:rsidR="00042D06" w:rsidRPr="00FC4ECA" w:rsidRDefault="00042D06" w:rsidP="00307FB3">
      <w:pPr>
        <w:numPr>
          <w:ilvl w:val="0"/>
          <w:numId w:val="189"/>
        </w:numPr>
        <w:rPr>
          <w:sz w:val="24"/>
        </w:rPr>
      </w:pPr>
      <w:r w:rsidRPr="00FC4ECA">
        <w:rPr>
          <w:rFonts w:hint="eastAsia"/>
          <w:sz w:val="24"/>
        </w:rPr>
        <w:t>可手术亦可不手术的，应手术以免错过手术最佳时机</w:t>
      </w:r>
    </w:p>
    <w:p w:rsidR="00042D06" w:rsidRPr="00FC4ECA" w:rsidRDefault="00042D06" w:rsidP="00307FB3">
      <w:pPr>
        <w:numPr>
          <w:ilvl w:val="0"/>
          <w:numId w:val="189"/>
        </w:numPr>
        <w:rPr>
          <w:sz w:val="24"/>
        </w:rPr>
      </w:pPr>
      <w:r w:rsidRPr="00FC4ECA">
        <w:rPr>
          <w:rFonts w:hint="eastAsia"/>
          <w:sz w:val="24"/>
        </w:rPr>
        <w:t>只要是患者积极要求手术，医生应尊重患者的自主选择</w:t>
      </w:r>
    </w:p>
    <w:p w:rsidR="00042D06" w:rsidRPr="00FC4ECA" w:rsidRDefault="00042D06" w:rsidP="00307FB3">
      <w:pPr>
        <w:numPr>
          <w:ilvl w:val="0"/>
          <w:numId w:val="182"/>
        </w:numPr>
        <w:rPr>
          <w:sz w:val="24"/>
        </w:rPr>
      </w:pPr>
      <w:r w:rsidRPr="00FC4ECA">
        <w:rPr>
          <w:rFonts w:hint="eastAsia"/>
          <w:sz w:val="24"/>
        </w:rPr>
        <w:t>关于知情同意，下列说法错误的是</w:t>
      </w:r>
    </w:p>
    <w:p w:rsidR="00042D06" w:rsidRPr="00FC4ECA" w:rsidRDefault="00042D06" w:rsidP="00307FB3">
      <w:pPr>
        <w:numPr>
          <w:ilvl w:val="0"/>
          <w:numId w:val="190"/>
        </w:numPr>
        <w:rPr>
          <w:sz w:val="24"/>
        </w:rPr>
      </w:pPr>
      <w:r w:rsidRPr="00FC4ECA">
        <w:rPr>
          <w:rFonts w:hint="eastAsia"/>
          <w:sz w:val="24"/>
        </w:rPr>
        <w:t>包括“知情</w:t>
      </w:r>
      <w:r w:rsidRPr="00FC4ECA">
        <w:rPr>
          <w:rFonts w:hint="eastAsia"/>
          <w:sz w:val="24"/>
        </w:rPr>
        <w:t>|</w:t>
      </w:r>
      <w:r w:rsidRPr="00FC4ECA">
        <w:rPr>
          <w:rFonts w:hint="eastAsia"/>
          <w:sz w:val="24"/>
        </w:rPr>
        <w:t>”和“同意”两方面</w:t>
      </w:r>
    </w:p>
    <w:p w:rsidR="00042D06" w:rsidRPr="00FC4ECA" w:rsidRDefault="00042D06" w:rsidP="00307FB3">
      <w:pPr>
        <w:numPr>
          <w:ilvl w:val="0"/>
          <w:numId w:val="190"/>
        </w:numPr>
        <w:rPr>
          <w:sz w:val="24"/>
        </w:rPr>
      </w:pPr>
      <w:r w:rsidRPr="00FC4ECA">
        <w:rPr>
          <w:rFonts w:hint="eastAsia"/>
          <w:sz w:val="24"/>
        </w:rPr>
        <w:t>是手术治疗的重要原则</w:t>
      </w:r>
    </w:p>
    <w:p w:rsidR="00042D06" w:rsidRPr="00FC4ECA" w:rsidRDefault="00042D06" w:rsidP="00307FB3">
      <w:pPr>
        <w:numPr>
          <w:ilvl w:val="0"/>
          <w:numId w:val="190"/>
        </w:numPr>
        <w:rPr>
          <w:sz w:val="24"/>
        </w:rPr>
      </w:pPr>
      <w:r w:rsidRPr="00FC4ECA">
        <w:rPr>
          <w:rFonts w:hint="eastAsia"/>
          <w:sz w:val="24"/>
        </w:rPr>
        <w:t>主体是病人或家属</w:t>
      </w:r>
    </w:p>
    <w:p w:rsidR="00042D06" w:rsidRPr="00FC4ECA" w:rsidRDefault="00042D06" w:rsidP="00307FB3">
      <w:pPr>
        <w:numPr>
          <w:ilvl w:val="0"/>
          <w:numId w:val="190"/>
        </w:numPr>
        <w:rPr>
          <w:sz w:val="24"/>
        </w:rPr>
      </w:pPr>
      <w:r w:rsidRPr="00FC4ECA">
        <w:rPr>
          <w:rFonts w:hint="eastAsia"/>
          <w:sz w:val="24"/>
        </w:rPr>
        <w:t>任何病人和家属都有知情同意的权利</w:t>
      </w:r>
    </w:p>
    <w:p w:rsidR="00042D06" w:rsidRPr="00FC4ECA" w:rsidRDefault="00042D06" w:rsidP="00307FB3">
      <w:pPr>
        <w:numPr>
          <w:ilvl w:val="0"/>
          <w:numId w:val="190"/>
        </w:numPr>
        <w:rPr>
          <w:color w:val="FF0000"/>
          <w:sz w:val="24"/>
        </w:rPr>
      </w:pPr>
      <w:r w:rsidRPr="00FC4ECA">
        <w:rPr>
          <w:rFonts w:hint="eastAsia"/>
          <w:color w:val="FF0000"/>
          <w:sz w:val="24"/>
        </w:rPr>
        <w:t>不是所有的病人和家属都有知情同意的权利</w:t>
      </w:r>
    </w:p>
    <w:p w:rsidR="00042D06" w:rsidRPr="00FC4ECA" w:rsidRDefault="00042D06" w:rsidP="00307FB3">
      <w:pPr>
        <w:numPr>
          <w:ilvl w:val="0"/>
          <w:numId w:val="182"/>
        </w:numPr>
        <w:rPr>
          <w:sz w:val="24"/>
        </w:rPr>
      </w:pPr>
      <w:r w:rsidRPr="00FC4ECA">
        <w:rPr>
          <w:rFonts w:hint="eastAsia"/>
          <w:sz w:val="24"/>
        </w:rPr>
        <w:t>下列关于知情同意的有效性，正确的是</w:t>
      </w:r>
    </w:p>
    <w:p w:rsidR="00042D06" w:rsidRPr="00FC4ECA" w:rsidRDefault="00042D06" w:rsidP="00307FB3">
      <w:pPr>
        <w:numPr>
          <w:ilvl w:val="0"/>
          <w:numId w:val="191"/>
        </w:numPr>
        <w:rPr>
          <w:color w:val="FF0000"/>
          <w:sz w:val="24"/>
        </w:rPr>
      </w:pPr>
      <w:r w:rsidRPr="00FC4ECA">
        <w:rPr>
          <w:rFonts w:hint="eastAsia"/>
          <w:color w:val="FF0000"/>
          <w:sz w:val="24"/>
        </w:rPr>
        <w:t>年满</w:t>
      </w:r>
      <w:r w:rsidRPr="00FC4ECA">
        <w:rPr>
          <w:rFonts w:hint="eastAsia"/>
          <w:color w:val="FF0000"/>
          <w:sz w:val="24"/>
        </w:rPr>
        <w:t>16</w:t>
      </w:r>
      <w:r w:rsidRPr="00FC4ECA">
        <w:rPr>
          <w:rFonts w:hint="eastAsia"/>
          <w:color w:val="FF0000"/>
          <w:sz w:val="24"/>
        </w:rPr>
        <w:t>周岁且具有自主能力的患者</w:t>
      </w:r>
    </w:p>
    <w:p w:rsidR="00042D06" w:rsidRPr="00FC4ECA" w:rsidRDefault="00042D06" w:rsidP="00307FB3">
      <w:pPr>
        <w:numPr>
          <w:ilvl w:val="0"/>
          <w:numId w:val="191"/>
        </w:numPr>
        <w:rPr>
          <w:sz w:val="24"/>
        </w:rPr>
      </w:pPr>
      <w:r w:rsidRPr="00FC4ECA">
        <w:rPr>
          <w:rFonts w:hint="eastAsia"/>
          <w:sz w:val="24"/>
        </w:rPr>
        <w:t>年满</w:t>
      </w:r>
      <w:r w:rsidRPr="00FC4ECA">
        <w:rPr>
          <w:rFonts w:hint="eastAsia"/>
          <w:sz w:val="24"/>
        </w:rPr>
        <w:t>18</w:t>
      </w:r>
      <w:r w:rsidRPr="00FC4ECA">
        <w:rPr>
          <w:rFonts w:hint="eastAsia"/>
          <w:sz w:val="24"/>
        </w:rPr>
        <w:t>周岁的弱智患者</w:t>
      </w:r>
    </w:p>
    <w:p w:rsidR="00042D06" w:rsidRPr="00FC4ECA" w:rsidRDefault="00042D06" w:rsidP="00307FB3">
      <w:pPr>
        <w:numPr>
          <w:ilvl w:val="0"/>
          <w:numId w:val="191"/>
        </w:numPr>
        <w:rPr>
          <w:sz w:val="24"/>
        </w:rPr>
      </w:pPr>
      <w:r w:rsidRPr="00FC4ECA">
        <w:rPr>
          <w:rFonts w:hint="eastAsia"/>
          <w:sz w:val="24"/>
        </w:rPr>
        <w:t>患者和家属同时具有理智决定的能力的情况下</w:t>
      </w:r>
    </w:p>
    <w:p w:rsidR="00042D06" w:rsidRPr="00FC4ECA" w:rsidRDefault="00042D06" w:rsidP="00307FB3">
      <w:pPr>
        <w:numPr>
          <w:ilvl w:val="0"/>
          <w:numId w:val="191"/>
        </w:numPr>
        <w:rPr>
          <w:sz w:val="24"/>
        </w:rPr>
      </w:pPr>
      <w:r w:rsidRPr="00FC4ECA">
        <w:rPr>
          <w:rFonts w:hint="eastAsia"/>
          <w:sz w:val="24"/>
        </w:rPr>
        <w:t>患者的决定于家属的决定一致的情况下</w:t>
      </w:r>
    </w:p>
    <w:p w:rsidR="00042D06" w:rsidRPr="00FC4ECA" w:rsidRDefault="00042D06" w:rsidP="00307FB3">
      <w:pPr>
        <w:numPr>
          <w:ilvl w:val="0"/>
          <w:numId w:val="191"/>
        </w:numPr>
        <w:rPr>
          <w:sz w:val="24"/>
        </w:rPr>
      </w:pPr>
      <w:r w:rsidRPr="00FC4ECA">
        <w:rPr>
          <w:rFonts w:hint="eastAsia"/>
          <w:sz w:val="24"/>
        </w:rPr>
        <w:t>以上都不是</w:t>
      </w:r>
    </w:p>
    <w:p w:rsidR="00042D06" w:rsidRPr="00FC4ECA" w:rsidRDefault="00042D06" w:rsidP="00307FB3">
      <w:pPr>
        <w:numPr>
          <w:ilvl w:val="0"/>
          <w:numId w:val="182"/>
        </w:numPr>
        <w:rPr>
          <w:sz w:val="24"/>
        </w:rPr>
      </w:pPr>
      <w:r w:rsidRPr="00FC4ECA">
        <w:rPr>
          <w:rFonts w:hint="eastAsia"/>
          <w:sz w:val="24"/>
        </w:rPr>
        <w:t>下列关于知情同意的前提，错误的是</w:t>
      </w:r>
    </w:p>
    <w:p w:rsidR="00042D06" w:rsidRPr="00FC4ECA" w:rsidRDefault="00042D06" w:rsidP="00307FB3">
      <w:pPr>
        <w:numPr>
          <w:ilvl w:val="0"/>
          <w:numId w:val="192"/>
        </w:numPr>
        <w:rPr>
          <w:sz w:val="24"/>
        </w:rPr>
      </w:pPr>
      <w:r w:rsidRPr="00FC4ECA">
        <w:rPr>
          <w:rFonts w:hint="eastAsia"/>
          <w:sz w:val="24"/>
        </w:rPr>
        <w:t>病人有知情同意的权利</w:t>
      </w:r>
    </w:p>
    <w:p w:rsidR="00042D06" w:rsidRPr="00FC4ECA" w:rsidRDefault="00042D06" w:rsidP="00307FB3">
      <w:pPr>
        <w:numPr>
          <w:ilvl w:val="0"/>
          <w:numId w:val="192"/>
        </w:numPr>
        <w:rPr>
          <w:sz w:val="24"/>
        </w:rPr>
      </w:pPr>
      <w:r w:rsidRPr="00FC4ECA">
        <w:rPr>
          <w:rFonts w:hint="eastAsia"/>
          <w:sz w:val="24"/>
        </w:rPr>
        <w:lastRenderedPageBreak/>
        <w:t>病人处于昏迷状态时，家属有知情同意的权利</w:t>
      </w:r>
    </w:p>
    <w:p w:rsidR="00042D06" w:rsidRPr="00FC4ECA" w:rsidRDefault="00042D06" w:rsidP="00307FB3">
      <w:pPr>
        <w:numPr>
          <w:ilvl w:val="0"/>
          <w:numId w:val="192"/>
        </w:numPr>
        <w:rPr>
          <w:color w:val="FF0000"/>
          <w:sz w:val="24"/>
        </w:rPr>
      </w:pPr>
      <w:r w:rsidRPr="00FC4ECA">
        <w:rPr>
          <w:rFonts w:hint="eastAsia"/>
          <w:color w:val="FF0000"/>
          <w:sz w:val="24"/>
        </w:rPr>
        <w:t>病人或家属有知情同意的能力</w:t>
      </w:r>
    </w:p>
    <w:p w:rsidR="00042D06" w:rsidRPr="00FC4ECA" w:rsidRDefault="00042D06" w:rsidP="00307FB3">
      <w:pPr>
        <w:numPr>
          <w:ilvl w:val="0"/>
          <w:numId w:val="192"/>
        </w:numPr>
        <w:rPr>
          <w:sz w:val="24"/>
        </w:rPr>
      </w:pPr>
      <w:r w:rsidRPr="00FC4ECA">
        <w:rPr>
          <w:rFonts w:hint="eastAsia"/>
          <w:sz w:val="24"/>
        </w:rPr>
        <w:t>医务人员提供必须的、充足的信息</w:t>
      </w:r>
    </w:p>
    <w:p w:rsidR="00042D06" w:rsidRPr="00FC4ECA" w:rsidRDefault="00042D06" w:rsidP="00307FB3">
      <w:pPr>
        <w:numPr>
          <w:ilvl w:val="0"/>
          <w:numId w:val="192"/>
        </w:numPr>
        <w:rPr>
          <w:sz w:val="24"/>
        </w:rPr>
      </w:pPr>
      <w:r w:rsidRPr="00FC4ECA">
        <w:rPr>
          <w:rFonts w:hint="eastAsia"/>
          <w:sz w:val="24"/>
        </w:rPr>
        <w:t>医务人员提供的医疗方案是在正确的</w:t>
      </w:r>
    </w:p>
    <w:p w:rsidR="00042D06" w:rsidRPr="00FC4ECA" w:rsidRDefault="00042D06" w:rsidP="00307FB3">
      <w:pPr>
        <w:numPr>
          <w:ilvl w:val="0"/>
          <w:numId w:val="182"/>
        </w:numPr>
        <w:rPr>
          <w:sz w:val="24"/>
        </w:rPr>
      </w:pPr>
      <w:r w:rsidRPr="00FC4ECA">
        <w:rPr>
          <w:rFonts w:hint="eastAsia"/>
          <w:sz w:val="24"/>
        </w:rPr>
        <w:t>下列有关术前道德要求不包括</w:t>
      </w:r>
    </w:p>
    <w:p w:rsidR="00042D06" w:rsidRPr="00FC4ECA" w:rsidRDefault="00042D06" w:rsidP="00307FB3">
      <w:pPr>
        <w:numPr>
          <w:ilvl w:val="0"/>
          <w:numId w:val="193"/>
        </w:numPr>
        <w:rPr>
          <w:sz w:val="24"/>
        </w:rPr>
      </w:pPr>
      <w:r w:rsidRPr="00FC4ECA">
        <w:rPr>
          <w:rFonts w:hint="eastAsia"/>
          <w:sz w:val="24"/>
        </w:rPr>
        <w:t>告知患者手术医师的技术水平</w:t>
      </w:r>
    </w:p>
    <w:p w:rsidR="00042D06" w:rsidRPr="00FC4ECA" w:rsidRDefault="00042D06" w:rsidP="00307FB3">
      <w:pPr>
        <w:numPr>
          <w:ilvl w:val="0"/>
          <w:numId w:val="193"/>
        </w:numPr>
        <w:rPr>
          <w:sz w:val="24"/>
        </w:rPr>
      </w:pPr>
      <w:r w:rsidRPr="00FC4ECA">
        <w:rPr>
          <w:rFonts w:hint="eastAsia"/>
          <w:sz w:val="24"/>
        </w:rPr>
        <w:t>向病人和家属充分说明手术的目的和必要性</w:t>
      </w:r>
    </w:p>
    <w:p w:rsidR="00042D06" w:rsidRPr="00FC4ECA" w:rsidRDefault="00042D06" w:rsidP="00307FB3">
      <w:pPr>
        <w:numPr>
          <w:ilvl w:val="0"/>
          <w:numId w:val="193"/>
        </w:numPr>
        <w:rPr>
          <w:sz w:val="24"/>
        </w:rPr>
      </w:pPr>
      <w:r w:rsidRPr="00FC4ECA">
        <w:rPr>
          <w:rFonts w:hint="eastAsia"/>
          <w:sz w:val="24"/>
        </w:rPr>
        <w:t>做好术前准备</w:t>
      </w:r>
    </w:p>
    <w:p w:rsidR="00042D06" w:rsidRPr="00FC4ECA" w:rsidRDefault="00042D06" w:rsidP="00307FB3">
      <w:pPr>
        <w:numPr>
          <w:ilvl w:val="0"/>
          <w:numId w:val="193"/>
        </w:numPr>
        <w:rPr>
          <w:color w:val="FF0000"/>
          <w:sz w:val="24"/>
        </w:rPr>
      </w:pPr>
      <w:r w:rsidRPr="00FC4ECA">
        <w:rPr>
          <w:rFonts w:hint="eastAsia"/>
          <w:color w:val="FF0000"/>
          <w:sz w:val="24"/>
        </w:rPr>
        <w:t>尽可能多地告知患者和家属手术中可能出现的问题并让其签字，以避免术后纠纷</w:t>
      </w:r>
    </w:p>
    <w:p w:rsidR="00042D06" w:rsidRPr="00FC4ECA" w:rsidRDefault="00042D06" w:rsidP="00307FB3">
      <w:pPr>
        <w:numPr>
          <w:ilvl w:val="0"/>
          <w:numId w:val="193"/>
        </w:numPr>
        <w:rPr>
          <w:sz w:val="24"/>
        </w:rPr>
      </w:pPr>
      <w:r w:rsidRPr="00FC4ECA">
        <w:rPr>
          <w:rFonts w:hint="eastAsia"/>
          <w:sz w:val="24"/>
        </w:rPr>
        <w:t>做好心理护理</w:t>
      </w:r>
    </w:p>
    <w:p w:rsidR="00042D06" w:rsidRPr="00FC4ECA" w:rsidRDefault="00042D06" w:rsidP="00307FB3">
      <w:pPr>
        <w:numPr>
          <w:ilvl w:val="0"/>
          <w:numId w:val="182"/>
        </w:numPr>
        <w:rPr>
          <w:sz w:val="24"/>
        </w:rPr>
      </w:pPr>
      <w:r w:rsidRPr="00FC4ECA">
        <w:rPr>
          <w:rFonts w:hint="eastAsia"/>
          <w:sz w:val="24"/>
        </w:rPr>
        <w:t>下面对于对待急诊病人的道德要求中，不正确的是</w:t>
      </w:r>
    </w:p>
    <w:p w:rsidR="00042D06" w:rsidRPr="00FC4ECA" w:rsidRDefault="00042D06" w:rsidP="00307FB3">
      <w:pPr>
        <w:numPr>
          <w:ilvl w:val="0"/>
          <w:numId w:val="194"/>
        </w:numPr>
        <w:rPr>
          <w:sz w:val="24"/>
        </w:rPr>
      </w:pPr>
      <w:r w:rsidRPr="00FC4ECA">
        <w:rPr>
          <w:rFonts w:hint="eastAsia"/>
          <w:sz w:val="24"/>
        </w:rPr>
        <w:t>要急而不慌，忙而不乱</w:t>
      </w:r>
    </w:p>
    <w:p w:rsidR="00042D06" w:rsidRPr="00FC4ECA" w:rsidRDefault="00042D06" w:rsidP="00307FB3">
      <w:pPr>
        <w:numPr>
          <w:ilvl w:val="0"/>
          <w:numId w:val="194"/>
        </w:numPr>
        <w:rPr>
          <w:sz w:val="24"/>
        </w:rPr>
      </w:pPr>
      <w:r w:rsidRPr="00FC4ECA">
        <w:rPr>
          <w:rFonts w:hint="eastAsia"/>
          <w:sz w:val="24"/>
        </w:rPr>
        <w:t>快捷、镇定地检查和治疗</w:t>
      </w:r>
    </w:p>
    <w:p w:rsidR="00042D06" w:rsidRPr="00FC4ECA" w:rsidRDefault="00042D06" w:rsidP="00307FB3">
      <w:pPr>
        <w:numPr>
          <w:ilvl w:val="0"/>
          <w:numId w:val="194"/>
        </w:numPr>
        <w:rPr>
          <w:sz w:val="24"/>
        </w:rPr>
      </w:pPr>
      <w:r w:rsidRPr="00FC4ECA">
        <w:rPr>
          <w:rFonts w:hint="eastAsia"/>
          <w:sz w:val="24"/>
        </w:rPr>
        <w:t>急诊室医务人员应密切配合，团结协作</w:t>
      </w:r>
    </w:p>
    <w:p w:rsidR="00042D06" w:rsidRPr="00FC4ECA" w:rsidRDefault="00042D06" w:rsidP="00307FB3">
      <w:pPr>
        <w:numPr>
          <w:ilvl w:val="0"/>
          <w:numId w:val="194"/>
        </w:numPr>
        <w:rPr>
          <w:sz w:val="24"/>
        </w:rPr>
      </w:pPr>
      <w:r w:rsidRPr="00FC4ECA">
        <w:rPr>
          <w:rFonts w:hint="eastAsia"/>
          <w:sz w:val="24"/>
        </w:rPr>
        <w:t>对无家属陪伴或照顾的病人也要积极救助</w:t>
      </w:r>
    </w:p>
    <w:p w:rsidR="00042D06" w:rsidRPr="00FC4ECA" w:rsidRDefault="00042D06" w:rsidP="00307FB3">
      <w:pPr>
        <w:numPr>
          <w:ilvl w:val="0"/>
          <w:numId w:val="194"/>
        </w:numPr>
        <w:rPr>
          <w:color w:val="FF0000"/>
          <w:sz w:val="24"/>
        </w:rPr>
      </w:pPr>
      <w:r w:rsidRPr="00FC4ECA">
        <w:rPr>
          <w:rFonts w:hint="eastAsia"/>
          <w:color w:val="FF0000"/>
          <w:sz w:val="24"/>
        </w:rPr>
        <w:t>为保证医院的经济效益不受损失，应坚持先交钱后抢救的原则</w:t>
      </w:r>
    </w:p>
    <w:p w:rsidR="00042D06" w:rsidRPr="00FC4ECA" w:rsidRDefault="00042D06" w:rsidP="00307FB3">
      <w:pPr>
        <w:numPr>
          <w:ilvl w:val="0"/>
          <w:numId w:val="182"/>
        </w:numPr>
        <w:rPr>
          <w:sz w:val="24"/>
        </w:rPr>
      </w:pPr>
      <w:r w:rsidRPr="00FC4ECA">
        <w:rPr>
          <w:rFonts w:hint="eastAsia"/>
          <w:sz w:val="24"/>
        </w:rPr>
        <w:t>下面关于用药治疗的道德要求中，不正确的是</w:t>
      </w:r>
    </w:p>
    <w:p w:rsidR="00042D06" w:rsidRPr="00FC4ECA" w:rsidRDefault="00042D06" w:rsidP="00307FB3">
      <w:pPr>
        <w:numPr>
          <w:ilvl w:val="0"/>
          <w:numId w:val="195"/>
        </w:numPr>
        <w:rPr>
          <w:sz w:val="24"/>
        </w:rPr>
      </w:pPr>
      <w:r w:rsidRPr="00FC4ECA">
        <w:rPr>
          <w:rFonts w:hint="eastAsia"/>
          <w:sz w:val="24"/>
        </w:rPr>
        <w:t>不准开人情方</w:t>
      </w:r>
    </w:p>
    <w:p w:rsidR="00042D06" w:rsidRPr="00FC4ECA" w:rsidRDefault="00042D06" w:rsidP="00307FB3">
      <w:pPr>
        <w:numPr>
          <w:ilvl w:val="0"/>
          <w:numId w:val="195"/>
        </w:numPr>
        <w:rPr>
          <w:sz w:val="24"/>
        </w:rPr>
      </w:pPr>
      <w:r w:rsidRPr="00FC4ECA">
        <w:rPr>
          <w:rFonts w:hint="eastAsia"/>
          <w:sz w:val="24"/>
        </w:rPr>
        <w:t>不准搭车取药</w:t>
      </w:r>
    </w:p>
    <w:p w:rsidR="00042D06" w:rsidRPr="00FC4ECA" w:rsidRDefault="00042D06" w:rsidP="00307FB3">
      <w:pPr>
        <w:numPr>
          <w:ilvl w:val="0"/>
          <w:numId w:val="195"/>
        </w:numPr>
        <w:rPr>
          <w:sz w:val="24"/>
        </w:rPr>
      </w:pPr>
      <w:r w:rsidRPr="00FC4ECA">
        <w:rPr>
          <w:rFonts w:hint="eastAsia"/>
          <w:sz w:val="24"/>
        </w:rPr>
        <w:t>对症用药，确保无误</w:t>
      </w:r>
    </w:p>
    <w:p w:rsidR="00042D06" w:rsidRPr="00FC4ECA" w:rsidRDefault="00042D06" w:rsidP="00307FB3">
      <w:pPr>
        <w:numPr>
          <w:ilvl w:val="0"/>
          <w:numId w:val="195"/>
        </w:numPr>
        <w:rPr>
          <w:sz w:val="24"/>
        </w:rPr>
      </w:pPr>
      <w:r w:rsidRPr="00FC4ECA">
        <w:rPr>
          <w:rFonts w:hint="eastAsia"/>
          <w:sz w:val="24"/>
        </w:rPr>
        <w:t>注意节约，减轻病人负担</w:t>
      </w:r>
    </w:p>
    <w:p w:rsidR="00042D06" w:rsidRPr="00FC4ECA" w:rsidRDefault="00042D06" w:rsidP="00307FB3">
      <w:pPr>
        <w:numPr>
          <w:ilvl w:val="0"/>
          <w:numId w:val="195"/>
        </w:numPr>
        <w:rPr>
          <w:color w:val="FF0000"/>
          <w:sz w:val="24"/>
        </w:rPr>
      </w:pPr>
      <w:r w:rsidRPr="00FC4ECA">
        <w:rPr>
          <w:rFonts w:hint="eastAsia"/>
          <w:color w:val="FF0000"/>
          <w:sz w:val="24"/>
        </w:rPr>
        <w:t>尽量联合用药，减轻药物的毒副作用对病人的危害</w:t>
      </w:r>
    </w:p>
    <w:p w:rsidR="00042D06" w:rsidRPr="00FC4ECA" w:rsidRDefault="00042D06" w:rsidP="00307FB3">
      <w:pPr>
        <w:numPr>
          <w:ilvl w:val="0"/>
          <w:numId w:val="182"/>
        </w:numPr>
        <w:rPr>
          <w:sz w:val="24"/>
        </w:rPr>
      </w:pPr>
      <w:r w:rsidRPr="00FC4ECA">
        <w:rPr>
          <w:rFonts w:hint="eastAsia"/>
          <w:sz w:val="24"/>
        </w:rPr>
        <w:t>下面关于放射诊断治疗医生应遵循的道德要求，表述不正确的是</w:t>
      </w:r>
    </w:p>
    <w:p w:rsidR="00042D06" w:rsidRPr="00FC4ECA" w:rsidRDefault="00042D06" w:rsidP="00307FB3">
      <w:pPr>
        <w:numPr>
          <w:ilvl w:val="0"/>
          <w:numId w:val="196"/>
        </w:numPr>
        <w:rPr>
          <w:sz w:val="24"/>
        </w:rPr>
      </w:pPr>
      <w:r w:rsidRPr="00FC4ECA">
        <w:rPr>
          <w:rFonts w:hint="eastAsia"/>
          <w:sz w:val="24"/>
        </w:rPr>
        <w:t>尽可能降低放射性对病人的损害</w:t>
      </w:r>
    </w:p>
    <w:p w:rsidR="00042D06" w:rsidRPr="00FC4ECA" w:rsidRDefault="00042D06" w:rsidP="00307FB3">
      <w:pPr>
        <w:numPr>
          <w:ilvl w:val="0"/>
          <w:numId w:val="196"/>
        </w:numPr>
        <w:rPr>
          <w:sz w:val="24"/>
        </w:rPr>
      </w:pPr>
      <w:r w:rsidRPr="00FC4ECA">
        <w:rPr>
          <w:rFonts w:hint="eastAsia"/>
          <w:sz w:val="24"/>
        </w:rPr>
        <w:t>尽可能降低放射性对医务人员的损害</w:t>
      </w:r>
    </w:p>
    <w:p w:rsidR="00042D06" w:rsidRPr="00FC4ECA" w:rsidRDefault="00042D06" w:rsidP="00307FB3">
      <w:pPr>
        <w:numPr>
          <w:ilvl w:val="0"/>
          <w:numId w:val="196"/>
        </w:numPr>
        <w:rPr>
          <w:sz w:val="24"/>
        </w:rPr>
      </w:pPr>
      <w:r w:rsidRPr="00FC4ECA">
        <w:rPr>
          <w:rFonts w:hint="eastAsia"/>
          <w:sz w:val="24"/>
        </w:rPr>
        <w:t>尽可能降低放射性对非就医人群的损害</w:t>
      </w:r>
    </w:p>
    <w:p w:rsidR="00042D06" w:rsidRPr="00FC4ECA" w:rsidRDefault="00042D06" w:rsidP="00307FB3">
      <w:pPr>
        <w:numPr>
          <w:ilvl w:val="0"/>
          <w:numId w:val="196"/>
        </w:numPr>
        <w:rPr>
          <w:sz w:val="24"/>
        </w:rPr>
      </w:pPr>
      <w:r w:rsidRPr="00FC4ECA">
        <w:rPr>
          <w:rFonts w:hint="eastAsia"/>
          <w:sz w:val="24"/>
        </w:rPr>
        <w:t>尽可能鉴定放射性对环境的损害</w:t>
      </w:r>
    </w:p>
    <w:p w:rsidR="00042D06" w:rsidRPr="00FC4ECA" w:rsidRDefault="00042D06" w:rsidP="00307FB3">
      <w:pPr>
        <w:numPr>
          <w:ilvl w:val="0"/>
          <w:numId w:val="196"/>
        </w:numPr>
        <w:rPr>
          <w:color w:val="FF0000"/>
          <w:sz w:val="24"/>
        </w:rPr>
      </w:pPr>
      <w:r w:rsidRPr="00FC4ECA">
        <w:rPr>
          <w:rFonts w:hint="eastAsia"/>
          <w:color w:val="FF0000"/>
          <w:sz w:val="24"/>
        </w:rPr>
        <w:t>尽可能发挥放射性诊断设备的作用，以增加医院的经济效益</w:t>
      </w:r>
    </w:p>
    <w:p w:rsidR="00042D06" w:rsidRPr="00FC4ECA" w:rsidRDefault="00042D06" w:rsidP="00307FB3">
      <w:pPr>
        <w:numPr>
          <w:ilvl w:val="0"/>
          <w:numId w:val="182"/>
        </w:numPr>
        <w:rPr>
          <w:sz w:val="24"/>
        </w:rPr>
      </w:pPr>
      <w:r w:rsidRPr="00FC4ECA">
        <w:rPr>
          <w:rFonts w:hint="eastAsia"/>
          <w:sz w:val="24"/>
        </w:rPr>
        <w:t>对准备手术治疗的病人，医务人员应遵循的道德要求不包括</w:t>
      </w:r>
    </w:p>
    <w:p w:rsidR="00042D06" w:rsidRPr="00FC4ECA" w:rsidRDefault="00042D06" w:rsidP="00307FB3">
      <w:pPr>
        <w:numPr>
          <w:ilvl w:val="0"/>
          <w:numId w:val="197"/>
        </w:numPr>
        <w:rPr>
          <w:sz w:val="24"/>
        </w:rPr>
      </w:pPr>
      <w:r w:rsidRPr="00FC4ECA">
        <w:rPr>
          <w:rFonts w:hint="eastAsia"/>
          <w:sz w:val="24"/>
        </w:rPr>
        <w:t>严格掌握手术适应症</w:t>
      </w:r>
    </w:p>
    <w:p w:rsidR="00042D06" w:rsidRPr="00FC4ECA" w:rsidRDefault="00042D06" w:rsidP="00307FB3">
      <w:pPr>
        <w:numPr>
          <w:ilvl w:val="0"/>
          <w:numId w:val="197"/>
        </w:numPr>
        <w:rPr>
          <w:sz w:val="24"/>
        </w:rPr>
      </w:pPr>
      <w:r w:rsidRPr="00FC4ECA">
        <w:rPr>
          <w:rFonts w:hint="eastAsia"/>
          <w:sz w:val="24"/>
        </w:rPr>
        <w:t>认真做好术前准备，对术中可能出现的问题有预防措施</w:t>
      </w:r>
    </w:p>
    <w:p w:rsidR="00042D06" w:rsidRPr="00FC4ECA" w:rsidRDefault="00042D06" w:rsidP="00307FB3">
      <w:pPr>
        <w:numPr>
          <w:ilvl w:val="0"/>
          <w:numId w:val="197"/>
        </w:numPr>
        <w:rPr>
          <w:sz w:val="24"/>
        </w:rPr>
      </w:pPr>
      <w:r w:rsidRPr="00FC4ECA">
        <w:rPr>
          <w:rFonts w:hint="eastAsia"/>
          <w:sz w:val="24"/>
        </w:rPr>
        <w:t>病人要知情同意，丧失后缺乏自主能力的病人由家属或监护人同意</w:t>
      </w:r>
    </w:p>
    <w:p w:rsidR="00042D06" w:rsidRPr="00FC4ECA" w:rsidRDefault="00042D06" w:rsidP="00307FB3">
      <w:pPr>
        <w:numPr>
          <w:ilvl w:val="0"/>
          <w:numId w:val="197"/>
        </w:numPr>
        <w:rPr>
          <w:sz w:val="24"/>
        </w:rPr>
      </w:pPr>
      <w:r w:rsidRPr="00FC4ECA">
        <w:rPr>
          <w:rFonts w:hint="eastAsia"/>
          <w:sz w:val="24"/>
        </w:rPr>
        <w:t>对有明显手术指征而存在顾虑的患者要耐心说服，防止错过手术最佳时机</w:t>
      </w:r>
    </w:p>
    <w:p w:rsidR="00042D06" w:rsidRPr="00FC4ECA" w:rsidRDefault="00042D06" w:rsidP="00307FB3">
      <w:pPr>
        <w:numPr>
          <w:ilvl w:val="0"/>
          <w:numId w:val="197"/>
        </w:numPr>
        <w:rPr>
          <w:color w:val="FF0000"/>
          <w:sz w:val="24"/>
        </w:rPr>
      </w:pPr>
      <w:r w:rsidRPr="00FC4ECA">
        <w:rPr>
          <w:rFonts w:hint="eastAsia"/>
          <w:color w:val="FF0000"/>
          <w:sz w:val="24"/>
        </w:rPr>
        <w:t>紧急情况下，为病人的利益考虑，医务人员可以不予病人家属商讨而实施手术</w:t>
      </w:r>
    </w:p>
    <w:p w:rsidR="00042D06" w:rsidRPr="00FC4ECA" w:rsidRDefault="00042D06" w:rsidP="00307FB3">
      <w:pPr>
        <w:numPr>
          <w:ilvl w:val="0"/>
          <w:numId w:val="182"/>
        </w:numPr>
        <w:rPr>
          <w:sz w:val="24"/>
        </w:rPr>
      </w:pPr>
      <w:r w:rsidRPr="00FC4ECA">
        <w:rPr>
          <w:rFonts w:hint="eastAsia"/>
          <w:sz w:val="24"/>
        </w:rPr>
        <w:t>在手术中，医务人员应遵循的道德要求不包括</w:t>
      </w:r>
    </w:p>
    <w:p w:rsidR="00042D06" w:rsidRPr="00FC4ECA" w:rsidRDefault="00042D06" w:rsidP="00307FB3">
      <w:pPr>
        <w:numPr>
          <w:ilvl w:val="0"/>
          <w:numId w:val="198"/>
        </w:numPr>
        <w:rPr>
          <w:sz w:val="24"/>
        </w:rPr>
      </w:pPr>
      <w:r w:rsidRPr="00FC4ECA">
        <w:rPr>
          <w:rFonts w:hint="eastAsia"/>
          <w:sz w:val="24"/>
        </w:rPr>
        <w:t>严格按手术方案操作</w:t>
      </w:r>
    </w:p>
    <w:p w:rsidR="00042D06" w:rsidRPr="00FC4ECA" w:rsidRDefault="00042D06" w:rsidP="00307FB3">
      <w:pPr>
        <w:numPr>
          <w:ilvl w:val="0"/>
          <w:numId w:val="198"/>
        </w:numPr>
        <w:rPr>
          <w:sz w:val="24"/>
        </w:rPr>
      </w:pPr>
      <w:r w:rsidRPr="00FC4ECA">
        <w:rPr>
          <w:rFonts w:hint="eastAsia"/>
          <w:sz w:val="24"/>
        </w:rPr>
        <w:t>参加手术的医务人员要密切配合</w:t>
      </w:r>
    </w:p>
    <w:p w:rsidR="00042D06" w:rsidRPr="00FC4ECA" w:rsidRDefault="00042D06" w:rsidP="00307FB3">
      <w:pPr>
        <w:numPr>
          <w:ilvl w:val="0"/>
          <w:numId w:val="198"/>
        </w:numPr>
        <w:rPr>
          <w:sz w:val="24"/>
        </w:rPr>
      </w:pPr>
      <w:r w:rsidRPr="00FC4ECA">
        <w:rPr>
          <w:rFonts w:hint="eastAsia"/>
          <w:sz w:val="24"/>
        </w:rPr>
        <w:t>术中出现意外或紧急情况，应及时采取措施</w:t>
      </w:r>
    </w:p>
    <w:p w:rsidR="00042D06" w:rsidRPr="00FC4ECA" w:rsidRDefault="00042D06" w:rsidP="00307FB3">
      <w:pPr>
        <w:numPr>
          <w:ilvl w:val="0"/>
          <w:numId w:val="198"/>
        </w:numPr>
        <w:rPr>
          <w:color w:val="FF0000"/>
          <w:sz w:val="24"/>
        </w:rPr>
      </w:pPr>
      <w:r w:rsidRPr="00FC4ECA">
        <w:rPr>
          <w:rFonts w:hint="eastAsia"/>
          <w:color w:val="FF0000"/>
          <w:sz w:val="24"/>
        </w:rPr>
        <w:t>为消除紧张气氛，术中可谈论与手术无关的话题</w:t>
      </w:r>
    </w:p>
    <w:p w:rsidR="00042D06" w:rsidRPr="00FC4ECA" w:rsidRDefault="00042D06" w:rsidP="00307FB3">
      <w:pPr>
        <w:numPr>
          <w:ilvl w:val="0"/>
          <w:numId w:val="198"/>
        </w:numPr>
        <w:rPr>
          <w:sz w:val="24"/>
        </w:rPr>
      </w:pPr>
      <w:r w:rsidRPr="00FC4ECA">
        <w:rPr>
          <w:rFonts w:hint="eastAsia"/>
          <w:sz w:val="24"/>
        </w:rPr>
        <w:t>术后要仔细清点医疗器械、纱布等</w:t>
      </w:r>
    </w:p>
    <w:p w:rsidR="00042D06" w:rsidRPr="00FC4ECA" w:rsidRDefault="00042D06" w:rsidP="00307FB3">
      <w:pPr>
        <w:numPr>
          <w:ilvl w:val="0"/>
          <w:numId w:val="182"/>
        </w:numPr>
        <w:rPr>
          <w:sz w:val="24"/>
        </w:rPr>
      </w:pPr>
      <w:r w:rsidRPr="00FC4ECA">
        <w:rPr>
          <w:rFonts w:hint="eastAsia"/>
          <w:sz w:val="24"/>
        </w:rPr>
        <w:t>手术后，医务人员应遵循的道德要求不包括</w:t>
      </w:r>
    </w:p>
    <w:p w:rsidR="00042D06" w:rsidRPr="00FC4ECA" w:rsidRDefault="00042D06" w:rsidP="00307FB3">
      <w:pPr>
        <w:numPr>
          <w:ilvl w:val="0"/>
          <w:numId w:val="199"/>
        </w:numPr>
        <w:rPr>
          <w:sz w:val="24"/>
        </w:rPr>
      </w:pPr>
      <w:r w:rsidRPr="00FC4ECA">
        <w:rPr>
          <w:rFonts w:hint="eastAsia"/>
          <w:sz w:val="24"/>
        </w:rPr>
        <w:t>医生要认真书写手术记录</w:t>
      </w:r>
    </w:p>
    <w:p w:rsidR="00042D06" w:rsidRPr="00FC4ECA" w:rsidRDefault="00042D06" w:rsidP="00307FB3">
      <w:pPr>
        <w:numPr>
          <w:ilvl w:val="0"/>
          <w:numId w:val="199"/>
        </w:numPr>
        <w:rPr>
          <w:sz w:val="24"/>
        </w:rPr>
      </w:pPr>
      <w:r w:rsidRPr="00FC4ECA">
        <w:rPr>
          <w:rFonts w:hint="eastAsia"/>
          <w:sz w:val="24"/>
        </w:rPr>
        <w:t>密切观察病人术后情况</w:t>
      </w:r>
    </w:p>
    <w:p w:rsidR="00042D06" w:rsidRPr="00FC4ECA" w:rsidRDefault="00042D06" w:rsidP="00307FB3">
      <w:pPr>
        <w:numPr>
          <w:ilvl w:val="0"/>
          <w:numId w:val="199"/>
        </w:numPr>
        <w:rPr>
          <w:color w:val="FF0000"/>
          <w:sz w:val="24"/>
        </w:rPr>
      </w:pPr>
      <w:r w:rsidRPr="00FC4ECA">
        <w:rPr>
          <w:rFonts w:hint="eastAsia"/>
          <w:color w:val="FF0000"/>
          <w:sz w:val="24"/>
        </w:rPr>
        <w:t>为防止病人成瘾，术后不能打止痛针</w:t>
      </w:r>
    </w:p>
    <w:p w:rsidR="00042D06" w:rsidRPr="00FC4ECA" w:rsidRDefault="00042D06" w:rsidP="00307FB3">
      <w:pPr>
        <w:numPr>
          <w:ilvl w:val="0"/>
          <w:numId w:val="199"/>
        </w:numPr>
        <w:rPr>
          <w:sz w:val="24"/>
        </w:rPr>
      </w:pPr>
      <w:r w:rsidRPr="00FC4ECA">
        <w:rPr>
          <w:rFonts w:hint="eastAsia"/>
          <w:sz w:val="24"/>
        </w:rPr>
        <w:t>术后尽量让病人早下床活动，防止手术粘连</w:t>
      </w:r>
    </w:p>
    <w:p w:rsidR="00042D06" w:rsidRPr="00FC4ECA" w:rsidRDefault="00042D06" w:rsidP="00307FB3">
      <w:pPr>
        <w:numPr>
          <w:ilvl w:val="0"/>
          <w:numId w:val="199"/>
        </w:numPr>
        <w:rPr>
          <w:sz w:val="24"/>
        </w:rPr>
      </w:pPr>
      <w:r w:rsidRPr="00FC4ECA">
        <w:rPr>
          <w:rFonts w:hint="eastAsia"/>
          <w:sz w:val="24"/>
        </w:rPr>
        <w:t>术后发现合并症要及时处理</w:t>
      </w:r>
    </w:p>
    <w:p w:rsidR="00042D06" w:rsidRPr="00FC4ECA" w:rsidRDefault="00042D06" w:rsidP="00042D06">
      <w:pPr>
        <w:rPr>
          <w:sz w:val="24"/>
        </w:rPr>
      </w:pPr>
    </w:p>
    <w:p w:rsidR="00042D06" w:rsidRPr="00FC4ECA" w:rsidRDefault="00042D06" w:rsidP="00042D06">
      <w:pPr>
        <w:rPr>
          <w:sz w:val="24"/>
        </w:rPr>
      </w:pPr>
      <w:r w:rsidRPr="00FC4ECA">
        <w:rPr>
          <w:rFonts w:hint="eastAsia"/>
          <w:sz w:val="24"/>
        </w:rPr>
        <w:t>A2</w:t>
      </w:r>
      <w:r w:rsidRPr="00FC4ECA">
        <w:rPr>
          <w:rFonts w:hint="eastAsia"/>
          <w:sz w:val="24"/>
        </w:rPr>
        <w:t>型题</w:t>
      </w:r>
    </w:p>
    <w:p w:rsidR="00042D06" w:rsidRPr="00FC4ECA" w:rsidRDefault="00042D06" w:rsidP="00307FB3">
      <w:pPr>
        <w:numPr>
          <w:ilvl w:val="0"/>
          <w:numId w:val="200"/>
        </w:numPr>
        <w:rPr>
          <w:sz w:val="24"/>
        </w:rPr>
      </w:pPr>
      <w:r w:rsidRPr="00FC4ECA">
        <w:rPr>
          <w:rFonts w:hint="eastAsia"/>
          <w:sz w:val="24"/>
        </w:rPr>
        <w:t>患者韩某，女，</w:t>
      </w:r>
      <w:r w:rsidRPr="00FC4ECA">
        <w:rPr>
          <w:rFonts w:hint="eastAsia"/>
          <w:sz w:val="24"/>
        </w:rPr>
        <w:t>67</w:t>
      </w:r>
      <w:r w:rsidRPr="00FC4ECA">
        <w:rPr>
          <w:rFonts w:hint="eastAsia"/>
          <w:sz w:val="24"/>
        </w:rPr>
        <w:t>岁，肝区发现肿块</w:t>
      </w:r>
      <w:r w:rsidRPr="00FC4ECA">
        <w:rPr>
          <w:rFonts w:hint="eastAsia"/>
          <w:sz w:val="24"/>
        </w:rPr>
        <w:t>6</w:t>
      </w:r>
      <w:r w:rsidRPr="00FC4ECA">
        <w:rPr>
          <w:rFonts w:hint="eastAsia"/>
          <w:sz w:val="24"/>
        </w:rPr>
        <w:t>个月，伴黄疸，食欲不振，恶心、呕吐等，就诊于某医院，</w:t>
      </w:r>
      <w:r w:rsidRPr="00FC4ECA">
        <w:rPr>
          <w:rFonts w:hint="eastAsia"/>
          <w:sz w:val="24"/>
        </w:rPr>
        <w:lastRenderedPageBreak/>
        <w:t>以“肝癌可疑”收入院。入院后，患者一般情况差，因诊断尚未确定，尚未将具体情况告知病人和家属。一天，</w:t>
      </w:r>
      <w:proofErr w:type="gramStart"/>
      <w:r w:rsidRPr="00FC4ECA">
        <w:rPr>
          <w:rFonts w:hint="eastAsia"/>
          <w:sz w:val="24"/>
        </w:rPr>
        <w:t>一</w:t>
      </w:r>
      <w:proofErr w:type="gramEnd"/>
      <w:r w:rsidRPr="00FC4ECA">
        <w:rPr>
          <w:rFonts w:hint="eastAsia"/>
          <w:sz w:val="24"/>
        </w:rPr>
        <w:t>进修医生去给患者查体，患者询问进修医生自己的病情，此进修医生如何回答在道德上最佳？</w:t>
      </w:r>
    </w:p>
    <w:p w:rsidR="00042D06" w:rsidRPr="00FC4ECA" w:rsidRDefault="00042D06" w:rsidP="00307FB3">
      <w:pPr>
        <w:numPr>
          <w:ilvl w:val="0"/>
          <w:numId w:val="201"/>
        </w:numPr>
        <w:rPr>
          <w:sz w:val="24"/>
        </w:rPr>
      </w:pPr>
      <w:r w:rsidRPr="00FC4ECA">
        <w:rPr>
          <w:rFonts w:hint="eastAsia"/>
          <w:sz w:val="24"/>
        </w:rPr>
        <w:t>格局自己对病情的判断，告诉患者，我认为是肝癌</w:t>
      </w:r>
    </w:p>
    <w:p w:rsidR="00042D06" w:rsidRPr="00FC4ECA" w:rsidRDefault="00042D06" w:rsidP="00307FB3">
      <w:pPr>
        <w:numPr>
          <w:ilvl w:val="0"/>
          <w:numId w:val="201"/>
        </w:numPr>
        <w:rPr>
          <w:sz w:val="24"/>
        </w:rPr>
      </w:pPr>
      <w:r w:rsidRPr="00FC4ECA">
        <w:rPr>
          <w:rFonts w:hint="eastAsia"/>
          <w:sz w:val="24"/>
        </w:rPr>
        <w:t>尊重患者的获悉真实病情的权利，告知：肝癌的可能性极大</w:t>
      </w:r>
    </w:p>
    <w:p w:rsidR="00042D06" w:rsidRPr="00FC4ECA" w:rsidRDefault="00042D06" w:rsidP="00307FB3">
      <w:pPr>
        <w:numPr>
          <w:ilvl w:val="0"/>
          <w:numId w:val="201"/>
        </w:numPr>
        <w:rPr>
          <w:sz w:val="24"/>
        </w:rPr>
      </w:pPr>
      <w:r w:rsidRPr="00FC4ECA">
        <w:rPr>
          <w:rFonts w:hint="eastAsia"/>
          <w:sz w:val="24"/>
        </w:rPr>
        <w:t>为缓解病人的心理压力，善意欺骗患者，告知：良性肿瘤可能性大</w:t>
      </w:r>
    </w:p>
    <w:p w:rsidR="00042D06" w:rsidRPr="00FC4ECA" w:rsidRDefault="00042D06" w:rsidP="00307FB3">
      <w:pPr>
        <w:numPr>
          <w:ilvl w:val="0"/>
          <w:numId w:val="201"/>
        </w:numPr>
        <w:rPr>
          <w:color w:val="FF0000"/>
          <w:sz w:val="24"/>
        </w:rPr>
      </w:pPr>
      <w:r w:rsidRPr="00FC4ECA">
        <w:rPr>
          <w:rFonts w:hint="eastAsia"/>
          <w:color w:val="FF0000"/>
          <w:sz w:val="24"/>
        </w:rPr>
        <w:t>告诉病人：肝区肿块待查</w:t>
      </w:r>
    </w:p>
    <w:p w:rsidR="00042D06" w:rsidRPr="00FC4ECA" w:rsidRDefault="00042D06" w:rsidP="00307FB3">
      <w:pPr>
        <w:numPr>
          <w:ilvl w:val="0"/>
          <w:numId w:val="201"/>
        </w:numPr>
        <w:rPr>
          <w:sz w:val="24"/>
        </w:rPr>
      </w:pPr>
      <w:r w:rsidRPr="00FC4ECA">
        <w:rPr>
          <w:rFonts w:hint="eastAsia"/>
          <w:sz w:val="24"/>
        </w:rPr>
        <w:t>以上都不是</w:t>
      </w:r>
    </w:p>
    <w:p w:rsidR="00042D06" w:rsidRPr="00FC4ECA" w:rsidRDefault="00042D06" w:rsidP="00307FB3">
      <w:pPr>
        <w:numPr>
          <w:ilvl w:val="0"/>
          <w:numId w:val="202"/>
        </w:numPr>
        <w:rPr>
          <w:sz w:val="24"/>
        </w:rPr>
      </w:pPr>
      <w:r w:rsidRPr="00FC4ECA">
        <w:rPr>
          <w:rFonts w:hint="eastAsia"/>
          <w:sz w:val="24"/>
        </w:rPr>
        <w:t>患者郑某，因肾结石，定于三天后手术，售数千亿</w:t>
      </w:r>
      <w:r w:rsidRPr="00FC4ECA">
        <w:rPr>
          <w:rFonts w:hint="eastAsia"/>
          <w:sz w:val="24"/>
        </w:rPr>
        <w:t>itian</w:t>
      </w:r>
      <w:r w:rsidRPr="00FC4ECA">
        <w:rPr>
          <w:rFonts w:hint="eastAsia"/>
          <w:sz w:val="24"/>
        </w:rPr>
        <w:t>，患者见同室病友同类手术术后效果不好，便对自己的手术极为担忧，情绪紧张且低迷。此时，医生怎样做在道德上最佳？</w:t>
      </w:r>
    </w:p>
    <w:p w:rsidR="00042D06" w:rsidRPr="00FC4ECA" w:rsidRDefault="00042D06" w:rsidP="00307FB3">
      <w:pPr>
        <w:numPr>
          <w:ilvl w:val="0"/>
          <w:numId w:val="203"/>
        </w:numPr>
        <w:rPr>
          <w:sz w:val="24"/>
        </w:rPr>
      </w:pPr>
      <w:r w:rsidRPr="00FC4ECA">
        <w:rPr>
          <w:rFonts w:hint="eastAsia"/>
          <w:sz w:val="24"/>
        </w:rPr>
        <w:t>等待患者情绪自然平稳，待平稳后</w:t>
      </w:r>
      <w:r w:rsidRPr="00FC4ECA">
        <w:rPr>
          <w:rFonts w:hint="eastAsia"/>
          <w:sz w:val="24"/>
        </w:rPr>
        <w:t xml:space="preserve"> </w:t>
      </w:r>
      <w:r w:rsidRPr="00FC4ECA">
        <w:rPr>
          <w:rFonts w:hint="eastAsia"/>
          <w:sz w:val="24"/>
        </w:rPr>
        <w:t>再手术</w:t>
      </w:r>
    </w:p>
    <w:p w:rsidR="00042D06" w:rsidRPr="00FC4ECA" w:rsidRDefault="00042D06" w:rsidP="00307FB3">
      <w:pPr>
        <w:numPr>
          <w:ilvl w:val="0"/>
          <w:numId w:val="203"/>
        </w:numPr>
        <w:rPr>
          <w:sz w:val="24"/>
        </w:rPr>
      </w:pPr>
      <w:r w:rsidRPr="00FC4ECA">
        <w:rPr>
          <w:rFonts w:hint="eastAsia"/>
          <w:sz w:val="24"/>
        </w:rPr>
        <w:t>积极而且耐心地说服患者，平稳其紧张情绪，并告知按时手术</w:t>
      </w:r>
    </w:p>
    <w:p w:rsidR="00042D06" w:rsidRPr="00FC4ECA" w:rsidRDefault="00042D06" w:rsidP="00307FB3">
      <w:pPr>
        <w:numPr>
          <w:ilvl w:val="0"/>
          <w:numId w:val="203"/>
        </w:numPr>
        <w:rPr>
          <w:sz w:val="24"/>
        </w:rPr>
      </w:pPr>
      <w:r w:rsidRPr="00FC4ECA">
        <w:rPr>
          <w:rFonts w:hint="eastAsia"/>
          <w:sz w:val="24"/>
        </w:rPr>
        <w:t>因术前工作已就绪，不管患者情绪如何，都必须俺是谁手术</w:t>
      </w:r>
    </w:p>
    <w:p w:rsidR="00042D06" w:rsidRPr="00FC4ECA" w:rsidRDefault="00042D06" w:rsidP="00307FB3">
      <w:pPr>
        <w:numPr>
          <w:ilvl w:val="0"/>
          <w:numId w:val="203"/>
        </w:numPr>
        <w:rPr>
          <w:color w:val="FF0000"/>
          <w:sz w:val="24"/>
        </w:rPr>
      </w:pPr>
      <w:r w:rsidRPr="00FC4ECA">
        <w:rPr>
          <w:rFonts w:hint="eastAsia"/>
          <w:color w:val="FF0000"/>
          <w:sz w:val="24"/>
        </w:rPr>
        <w:t>平稳病人的紧张情绪，若不成功，则更改手术日期</w:t>
      </w:r>
    </w:p>
    <w:p w:rsidR="00042D06" w:rsidRPr="00FC4ECA" w:rsidRDefault="00042D06" w:rsidP="00307FB3">
      <w:pPr>
        <w:numPr>
          <w:ilvl w:val="0"/>
          <w:numId w:val="203"/>
        </w:numPr>
        <w:rPr>
          <w:sz w:val="24"/>
        </w:rPr>
      </w:pPr>
      <w:r w:rsidRPr="00FC4ECA">
        <w:rPr>
          <w:rFonts w:hint="eastAsia"/>
          <w:sz w:val="24"/>
        </w:rPr>
        <w:t>以上都不是</w:t>
      </w: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r w:rsidRPr="00FC4ECA">
        <w:rPr>
          <w:rFonts w:hint="eastAsia"/>
          <w:sz w:val="24"/>
        </w:rPr>
        <w:t>A3</w:t>
      </w:r>
      <w:r w:rsidRPr="00FC4ECA">
        <w:rPr>
          <w:rFonts w:hint="eastAsia"/>
          <w:sz w:val="24"/>
        </w:rPr>
        <w:t>型题</w:t>
      </w:r>
    </w:p>
    <w:p w:rsidR="00042D06" w:rsidRPr="00FC4ECA" w:rsidRDefault="00042D06" w:rsidP="00042D06">
      <w:pPr>
        <w:rPr>
          <w:sz w:val="24"/>
        </w:rPr>
      </w:pPr>
      <w:r w:rsidRPr="00FC4ECA">
        <w:rPr>
          <w:rFonts w:hint="eastAsia"/>
          <w:sz w:val="24"/>
        </w:rPr>
        <w:t>患者孙某，男，</w:t>
      </w:r>
      <w:r w:rsidRPr="00FC4ECA">
        <w:rPr>
          <w:rFonts w:hint="eastAsia"/>
          <w:sz w:val="24"/>
        </w:rPr>
        <w:t>35</w:t>
      </w:r>
      <w:r w:rsidRPr="00FC4ECA">
        <w:rPr>
          <w:rFonts w:hint="eastAsia"/>
          <w:sz w:val="24"/>
        </w:rPr>
        <w:t>岁，单身。近日因大便性状有所改变，怀疑自己患有胃肠疾病而带着沉重的心情到某医院检查。经直肠镜及组织切片检查，确定为直肠癌。医生见其精神状况不好，唯恐刺激病人，故而只对家属讲了病情并决定收入住院做直肠癌根治术。术后医生将事情告知患者，患者十分恼火，要求追究医生的责任</w:t>
      </w:r>
    </w:p>
    <w:p w:rsidR="00042D06" w:rsidRPr="00FC4ECA" w:rsidRDefault="00042D06" w:rsidP="00307FB3">
      <w:pPr>
        <w:numPr>
          <w:ilvl w:val="0"/>
          <w:numId w:val="204"/>
        </w:numPr>
        <w:rPr>
          <w:sz w:val="24"/>
        </w:rPr>
      </w:pPr>
      <w:r w:rsidRPr="00FC4ECA">
        <w:rPr>
          <w:rFonts w:hint="eastAsia"/>
          <w:sz w:val="24"/>
        </w:rPr>
        <w:t>根据本案例推测，术前医生向患者解释手术时使用的是</w:t>
      </w:r>
      <w:r w:rsidRPr="00FC4ECA">
        <w:rPr>
          <w:rFonts w:hint="eastAsia"/>
          <w:sz w:val="24"/>
        </w:rPr>
        <w:t>E</w:t>
      </w:r>
    </w:p>
    <w:p w:rsidR="00042D06" w:rsidRPr="00FC4ECA" w:rsidRDefault="00042D06" w:rsidP="00307FB3">
      <w:pPr>
        <w:numPr>
          <w:ilvl w:val="0"/>
          <w:numId w:val="205"/>
        </w:numPr>
        <w:rPr>
          <w:sz w:val="24"/>
        </w:rPr>
      </w:pPr>
      <w:r w:rsidRPr="00FC4ECA">
        <w:rPr>
          <w:rFonts w:hint="eastAsia"/>
          <w:sz w:val="24"/>
        </w:rPr>
        <w:t>解释性语言</w:t>
      </w:r>
    </w:p>
    <w:p w:rsidR="00042D06" w:rsidRPr="00FC4ECA" w:rsidRDefault="00042D06" w:rsidP="00307FB3">
      <w:pPr>
        <w:numPr>
          <w:ilvl w:val="0"/>
          <w:numId w:val="205"/>
        </w:numPr>
        <w:rPr>
          <w:sz w:val="24"/>
        </w:rPr>
      </w:pPr>
      <w:r w:rsidRPr="00FC4ECA">
        <w:rPr>
          <w:rFonts w:hint="eastAsia"/>
          <w:sz w:val="24"/>
        </w:rPr>
        <w:t>礼貌性语言</w:t>
      </w:r>
    </w:p>
    <w:p w:rsidR="00042D06" w:rsidRPr="00FC4ECA" w:rsidRDefault="00042D06" w:rsidP="00307FB3">
      <w:pPr>
        <w:numPr>
          <w:ilvl w:val="0"/>
          <w:numId w:val="205"/>
        </w:numPr>
        <w:rPr>
          <w:sz w:val="24"/>
        </w:rPr>
      </w:pPr>
      <w:r w:rsidRPr="00FC4ECA">
        <w:rPr>
          <w:rFonts w:hint="eastAsia"/>
          <w:sz w:val="24"/>
        </w:rPr>
        <w:t>安慰性语言</w:t>
      </w:r>
    </w:p>
    <w:p w:rsidR="00042D06" w:rsidRPr="00FC4ECA" w:rsidRDefault="00042D06" w:rsidP="00307FB3">
      <w:pPr>
        <w:numPr>
          <w:ilvl w:val="0"/>
          <w:numId w:val="205"/>
        </w:numPr>
        <w:rPr>
          <w:sz w:val="24"/>
        </w:rPr>
      </w:pPr>
      <w:r w:rsidRPr="00FC4ECA">
        <w:rPr>
          <w:rFonts w:hint="eastAsia"/>
          <w:sz w:val="24"/>
        </w:rPr>
        <w:t>鼓励性语言</w:t>
      </w:r>
    </w:p>
    <w:p w:rsidR="00042D06" w:rsidRPr="00FC4ECA" w:rsidRDefault="00042D06" w:rsidP="00307FB3">
      <w:pPr>
        <w:numPr>
          <w:ilvl w:val="0"/>
          <w:numId w:val="205"/>
        </w:numPr>
        <w:rPr>
          <w:sz w:val="24"/>
        </w:rPr>
      </w:pPr>
      <w:r w:rsidRPr="00FC4ECA">
        <w:rPr>
          <w:rFonts w:hint="eastAsia"/>
          <w:sz w:val="24"/>
        </w:rPr>
        <w:t>保护性语言</w:t>
      </w:r>
    </w:p>
    <w:p w:rsidR="00042D06" w:rsidRPr="00FC4ECA" w:rsidRDefault="00042D06" w:rsidP="00307FB3">
      <w:pPr>
        <w:numPr>
          <w:ilvl w:val="0"/>
          <w:numId w:val="206"/>
        </w:numPr>
        <w:rPr>
          <w:sz w:val="24"/>
        </w:rPr>
      </w:pPr>
      <w:r w:rsidRPr="00FC4ECA">
        <w:rPr>
          <w:rFonts w:hint="eastAsia"/>
          <w:sz w:val="24"/>
        </w:rPr>
        <w:t>下面从伦理学角度分析医生行为的判断中，正确的是</w:t>
      </w:r>
    </w:p>
    <w:p w:rsidR="00042D06" w:rsidRPr="00FC4ECA" w:rsidRDefault="00042D06" w:rsidP="00307FB3">
      <w:pPr>
        <w:numPr>
          <w:ilvl w:val="0"/>
          <w:numId w:val="207"/>
        </w:numPr>
        <w:rPr>
          <w:sz w:val="24"/>
        </w:rPr>
      </w:pPr>
      <w:r w:rsidRPr="00FC4ECA">
        <w:rPr>
          <w:rFonts w:hint="eastAsia"/>
          <w:sz w:val="24"/>
        </w:rPr>
        <w:t>医生从患者利益出发，不告诉患者实情是符合道德的，不应负道德责任</w:t>
      </w:r>
    </w:p>
    <w:p w:rsidR="00042D06" w:rsidRPr="00FC4ECA" w:rsidRDefault="00042D06" w:rsidP="00307FB3">
      <w:pPr>
        <w:numPr>
          <w:ilvl w:val="0"/>
          <w:numId w:val="207"/>
        </w:numPr>
        <w:rPr>
          <w:sz w:val="24"/>
        </w:rPr>
      </w:pPr>
      <w:r w:rsidRPr="00FC4ECA">
        <w:rPr>
          <w:rFonts w:hint="eastAsia"/>
          <w:sz w:val="24"/>
        </w:rPr>
        <w:t>该案例中医生在行使自己的干涉权，所以不负道德责任</w:t>
      </w:r>
    </w:p>
    <w:p w:rsidR="00042D06" w:rsidRPr="00FC4ECA" w:rsidRDefault="00042D06" w:rsidP="00307FB3">
      <w:pPr>
        <w:numPr>
          <w:ilvl w:val="0"/>
          <w:numId w:val="207"/>
        </w:numPr>
        <w:rPr>
          <w:sz w:val="24"/>
        </w:rPr>
      </w:pPr>
      <w:r w:rsidRPr="00FC4ECA">
        <w:rPr>
          <w:rFonts w:hint="eastAsia"/>
          <w:sz w:val="24"/>
        </w:rPr>
        <w:t>医生已将病情告诉患者家属，患者要追究医生的责任是不道德的</w:t>
      </w:r>
    </w:p>
    <w:p w:rsidR="00042D06" w:rsidRPr="00FC4ECA" w:rsidRDefault="00042D06" w:rsidP="00307FB3">
      <w:pPr>
        <w:numPr>
          <w:ilvl w:val="0"/>
          <w:numId w:val="207"/>
        </w:numPr>
        <w:rPr>
          <w:sz w:val="24"/>
        </w:rPr>
      </w:pPr>
      <w:r w:rsidRPr="00FC4ECA">
        <w:rPr>
          <w:rFonts w:hint="eastAsia"/>
          <w:color w:val="FF0000"/>
          <w:sz w:val="24"/>
        </w:rPr>
        <w:t>医生虽然采取的是有利于患者的行为符合医疗制度的某些要求，但仍应付一定的道德责任</w:t>
      </w:r>
    </w:p>
    <w:p w:rsidR="00042D06" w:rsidRPr="00FC4ECA" w:rsidRDefault="00042D06" w:rsidP="00307FB3">
      <w:pPr>
        <w:numPr>
          <w:ilvl w:val="0"/>
          <w:numId w:val="207"/>
        </w:numPr>
        <w:rPr>
          <w:sz w:val="24"/>
        </w:rPr>
      </w:pPr>
      <w:r w:rsidRPr="00FC4ECA">
        <w:rPr>
          <w:rFonts w:hint="eastAsia"/>
          <w:sz w:val="24"/>
        </w:rPr>
        <w:t>以上都不对</w:t>
      </w: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r w:rsidRPr="00FC4ECA">
        <w:rPr>
          <w:rFonts w:hint="eastAsia"/>
          <w:sz w:val="24"/>
        </w:rPr>
        <w:t>一对恋人到医院进行婚前检查，医生在检查女方小腹时见有花纹，怀疑是“妊娠纹”。于是，医生问：“你生过孩子吗？”女方惊愕地回答：“没有！”医生又问：“那你腹部怎么会有妊娠纹？”女方解释说：“我以前较胖，现在瘦了，会不会出现这种情况？请你进一步检查。”该医生有请另一位医生检查，另一位医生检查后说：“好像是妊娠纹。”但是，医生却在体检表上签了“正常”。女方男友在屏风后听到了里面医生的问话，就对女友产生了怀疑。他俩原计划婚前检查后就去登记结婚，男方却借口忘带户口薄而回家。后来，男方通知介绍人解除了婚约，为此，女方痛不欲生。并到医院要求领导就“妊娠纹”进一步检查，结果是“外阴未婚型”。</w:t>
      </w:r>
    </w:p>
    <w:p w:rsidR="00042D06" w:rsidRPr="00FC4ECA" w:rsidRDefault="00042D06" w:rsidP="00307FB3">
      <w:pPr>
        <w:numPr>
          <w:ilvl w:val="0"/>
          <w:numId w:val="208"/>
        </w:numPr>
        <w:rPr>
          <w:sz w:val="24"/>
        </w:rPr>
      </w:pPr>
      <w:r w:rsidRPr="00FC4ECA">
        <w:rPr>
          <w:rFonts w:hint="eastAsia"/>
          <w:sz w:val="24"/>
        </w:rPr>
        <w:t>从医学伦理学范畴的角度</w:t>
      </w:r>
      <w:proofErr w:type="gramStart"/>
      <w:r w:rsidRPr="00FC4ECA">
        <w:rPr>
          <w:rFonts w:hint="eastAsia"/>
          <w:sz w:val="24"/>
        </w:rPr>
        <w:t>评价此医生</w:t>
      </w:r>
      <w:proofErr w:type="gramEnd"/>
      <w:r w:rsidRPr="00FC4ECA">
        <w:rPr>
          <w:rFonts w:hint="eastAsia"/>
          <w:sz w:val="24"/>
        </w:rPr>
        <w:t>的问诊行为，下面的说法正确的是</w:t>
      </w:r>
    </w:p>
    <w:p w:rsidR="00042D06" w:rsidRPr="00FC4ECA" w:rsidRDefault="00042D06" w:rsidP="00307FB3">
      <w:pPr>
        <w:numPr>
          <w:ilvl w:val="0"/>
          <w:numId w:val="209"/>
        </w:numPr>
        <w:rPr>
          <w:sz w:val="24"/>
        </w:rPr>
      </w:pPr>
      <w:r w:rsidRPr="00FC4ECA">
        <w:rPr>
          <w:rFonts w:hint="eastAsia"/>
          <w:sz w:val="24"/>
        </w:rPr>
        <w:t>询问与诊断有关的隐私是医生的权利</w:t>
      </w:r>
    </w:p>
    <w:p w:rsidR="00042D06" w:rsidRPr="00FC4ECA" w:rsidRDefault="00042D06" w:rsidP="00307FB3">
      <w:pPr>
        <w:numPr>
          <w:ilvl w:val="0"/>
          <w:numId w:val="209"/>
        </w:numPr>
        <w:rPr>
          <w:sz w:val="24"/>
        </w:rPr>
      </w:pPr>
      <w:r w:rsidRPr="00FC4ECA">
        <w:rPr>
          <w:rFonts w:hint="eastAsia"/>
          <w:sz w:val="24"/>
        </w:rPr>
        <w:t>医生的问诊语言不符合审慎的道德要求</w:t>
      </w:r>
    </w:p>
    <w:p w:rsidR="00042D06" w:rsidRPr="00FC4ECA" w:rsidRDefault="00042D06" w:rsidP="00307FB3">
      <w:pPr>
        <w:numPr>
          <w:ilvl w:val="0"/>
          <w:numId w:val="209"/>
        </w:numPr>
        <w:rPr>
          <w:sz w:val="24"/>
        </w:rPr>
      </w:pPr>
      <w:r w:rsidRPr="00FC4ECA">
        <w:rPr>
          <w:rFonts w:hint="eastAsia"/>
          <w:sz w:val="24"/>
        </w:rPr>
        <w:t>医生的问诊不符合保密的道德要求</w:t>
      </w:r>
    </w:p>
    <w:p w:rsidR="00042D06" w:rsidRPr="00FC4ECA" w:rsidRDefault="00042D06" w:rsidP="00307FB3">
      <w:pPr>
        <w:numPr>
          <w:ilvl w:val="0"/>
          <w:numId w:val="209"/>
        </w:numPr>
        <w:rPr>
          <w:color w:val="FF0000"/>
          <w:sz w:val="24"/>
        </w:rPr>
      </w:pPr>
      <w:r w:rsidRPr="00FC4ECA">
        <w:rPr>
          <w:rFonts w:hint="eastAsia"/>
          <w:color w:val="FF0000"/>
          <w:sz w:val="24"/>
        </w:rPr>
        <w:t>医生的问诊语言侵犯了病人的隐私</w:t>
      </w:r>
    </w:p>
    <w:p w:rsidR="00042D06" w:rsidRPr="00FC4ECA" w:rsidRDefault="00042D06" w:rsidP="00307FB3">
      <w:pPr>
        <w:numPr>
          <w:ilvl w:val="0"/>
          <w:numId w:val="209"/>
        </w:numPr>
        <w:rPr>
          <w:sz w:val="24"/>
        </w:rPr>
      </w:pPr>
      <w:r w:rsidRPr="00FC4ECA">
        <w:rPr>
          <w:rFonts w:hint="eastAsia"/>
          <w:sz w:val="24"/>
        </w:rPr>
        <w:t>医生的问诊完全符合正常的医疗程序，无任何道德缺陷</w:t>
      </w:r>
    </w:p>
    <w:p w:rsidR="00042D06" w:rsidRPr="00FC4ECA" w:rsidRDefault="00042D06" w:rsidP="00307FB3">
      <w:pPr>
        <w:numPr>
          <w:ilvl w:val="0"/>
          <w:numId w:val="210"/>
        </w:numPr>
        <w:rPr>
          <w:sz w:val="24"/>
        </w:rPr>
      </w:pPr>
      <w:r w:rsidRPr="00FC4ECA">
        <w:rPr>
          <w:rFonts w:hint="eastAsia"/>
          <w:sz w:val="24"/>
        </w:rPr>
        <w:lastRenderedPageBreak/>
        <w:t>下列说法中，能反映本案例本质的是</w:t>
      </w:r>
    </w:p>
    <w:p w:rsidR="00042D06" w:rsidRPr="00FC4ECA" w:rsidRDefault="00042D06" w:rsidP="00307FB3">
      <w:pPr>
        <w:numPr>
          <w:ilvl w:val="0"/>
          <w:numId w:val="211"/>
        </w:numPr>
        <w:rPr>
          <w:sz w:val="24"/>
        </w:rPr>
      </w:pPr>
      <w:r w:rsidRPr="00FC4ECA">
        <w:rPr>
          <w:rFonts w:hint="eastAsia"/>
          <w:sz w:val="24"/>
        </w:rPr>
        <w:t>男方听到医生的话而与女方解除婚约是由于医院的条件太简陋，与医生无关</w:t>
      </w:r>
    </w:p>
    <w:p w:rsidR="00042D06" w:rsidRPr="00FC4ECA" w:rsidRDefault="00042D06" w:rsidP="00307FB3">
      <w:pPr>
        <w:numPr>
          <w:ilvl w:val="0"/>
          <w:numId w:val="211"/>
        </w:numPr>
        <w:rPr>
          <w:color w:val="FF0000"/>
          <w:sz w:val="24"/>
        </w:rPr>
      </w:pPr>
      <w:r w:rsidRPr="00FC4ECA">
        <w:rPr>
          <w:rFonts w:hint="eastAsia"/>
          <w:color w:val="FF0000"/>
          <w:sz w:val="24"/>
        </w:rPr>
        <w:t>医生专业素质太低，说话是不注意保护患者的隐私</w:t>
      </w:r>
    </w:p>
    <w:p w:rsidR="00042D06" w:rsidRPr="00FC4ECA" w:rsidRDefault="00042D06" w:rsidP="00307FB3">
      <w:pPr>
        <w:numPr>
          <w:ilvl w:val="0"/>
          <w:numId w:val="211"/>
        </w:numPr>
        <w:rPr>
          <w:sz w:val="24"/>
        </w:rPr>
      </w:pPr>
      <w:r w:rsidRPr="00FC4ECA">
        <w:rPr>
          <w:rFonts w:hint="eastAsia"/>
          <w:sz w:val="24"/>
        </w:rPr>
        <w:t>对婚约解除这一结果医生因无故意而应免责</w:t>
      </w:r>
    </w:p>
    <w:p w:rsidR="00042D06" w:rsidRPr="00FC4ECA" w:rsidRDefault="00042D06" w:rsidP="00307FB3">
      <w:pPr>
        <w:numPr>
          <w:ilvl w:val="0"/>
          <w:numId w:val="211"/>
        </w:numPr>
        <w:rPr>
          <w:sz w:val="24"/>
        </w:rPr>
      </w:pPr>
      <w:r w:rsidRPr="00FC4ECA">
        <w:rPr>
          <w:rFonts w:hint="eastAsia"/>
          <w:sz w:val="24"/>
        </w:rPr>
        <w:t>本案例只是技术问题，没有道德问题</w:t>
      </w:r>
    </w:p>
    <w:p w:rsidR="00042D06" w:rsidRPr="00FC4ECA" w:rsidRDefault="00042D06" w:rsidP="00307FB3">
      <w:pPr>
        <w:numPr>
          <w:ilvl w:val="0"/>
          <w:numId w:val="211"/>
        </w:numPr>
        <w:rPr>
          <w:sz w:val="24"/>
        </w:rPr>
      </w:pPr>
      <w:r w:rsidRPr="00FC4ECA">
        <w:rPr>
          <w:rFonts w:hint="eastAsia"/>
          <w:sz w:val="24"/>
        </w:rPr>
        <w:t>以上都是</w:t>
      </w:r>
    </w:p>
    <w:p w:rsidR="00042D06" w:rsidRPr="00FC4ECA" w:rsidRDefault="00042D06" w:rsidP="00042D06">
      <w:pPr>
        <w:rPr>
          <w:sz w:val="24"/>
        </w:rPr>
      </w:pPr>
    </w:p>
    <w:p w:rsidR="00042D06" w:rsidRPr="00FC4ECA" w:rsidRDefault="00042D06" w:rsidP="00042D06">
      <w:pPr>
        <w:rPr>
          <w:sz w:val="24"/>
        </w:rPr>
      </w:pPr>
      <w:r w:rsidRPr="00FC4ECA">
        <w:rPr>
          <w:rFonts w:hint="eastAsia"/>
          <w:sz w:val="24"/>
        </w:rPr>
        <w:t>患者刘某，男，</w:t>
      </w:r>
      <w:r w:rsidRPr="00FC4ECA">
        <w:rPr>
          <w:rFonts w:hint="eastAsia"/>
          <w:sz w:val="24"/>
        </w:rPr>
        <w:t>50</w:t>
      </w:r>
      <w:r w:rsidRPr="00FC4ECA">
        <w:rPr>
          <w:rFonts w:hint="eastAsia"/>
          <w:sz w:val="24"/>
        </w:rPr>
        <w:t>岁，因黄疸做</w:t>
      </w:r>
      <w:r w:rsidRPr="00FC4ECA">
        <w:rPr>
          <w:rFonts w:hint="eastAsia"/>
          <w:sz w:val="24"/>
        </w:rPr>
        <w:t>B</w:t>
      </w:r>
      <w:r w:rsidRPr="00FC4ECA">
        <w:rPr>
          <w:rFonts w:hint="eastAsia"/>
          <w:sz w:val="24"/>
        </w:rPr>
        <w:t>超检查为肝外阻塞性黄疸，考虑为</w:t>
      </w:r>
      <w:proofErr w:type="gramStart"/>
      <w:r w:rsidRPr="00FC4ECA">
        <w:rPr>
          <w:rFonts w:hint="eastAsia"/>
          <w:sz w:val="24"/>
        </w:rPr>
        <w:t>壶腹部实性</w:t>
      </w:r>
      <w:proofErr w:type="gramEnd"/>
      <w:r w:rsidRPr="00FC4ECA">
        <w:rPr>
          <w:rFonts w:hint="eastAsia"/>
          <w:sz w:val="24"/>
        </w:rPr>
        <w:t>占位病变。医院外科收入住院，因</w:t>
      </w:r>
      <w:r w:rsidRPr="00FC4ECA">
        <w:rPr>
          <w:rFonts w:hint="eastAsia"/>
          <w:sz w:val="24"/>
        </w:rPr>
        <w:t>B</w:t>
      </w:r>
      <w:proofErr w:type="gramStart"/>
      <w:r w:rsidRPr="00FC4ECA">
        <w:rPr>
          <w:rFonts w:hint="eastAsia"/>
          <w:sz w:val="24"/>
        </w:rPr>
        <w:t>超结果</w:t>
      </w:r>
      <w:proofErr w:type="gramEnd"/>
      <w:r w:rsidRPr="00FC4ECA">
        <w:rPr>
          <w:rFonts w:hint="eastAsia"/>
          <w:sz w:val="24"/>
        </w:rPr>
        <w:t>与临床表现不符，住院后继续检查确诊。一日，主治医师赵大夫查房，刘某问自己的了什么病，赵大夫吞吞吐吐地回答：“什么病？还没有搞清楚”说完扭头就走。患者又追出来问：“大夫，你说真话，我是不是恶性肿瘤？”赵大夫边走边回答说：“我不是告诉你还没有搞清楚吗？”患者仍紧追不舍地说：“我看你的神色不对恐怕是癌症吧。”赵大夫不耐烦地回答：“就算你猜对了，我也不能告诉你，让你家属来一趟吧。”患者回到病房，中午不肯吃饭。</w:t>
      </w:r>
    </w:p>
    <w:p w:rsidR="00042D06" w:rsidRPr="00FC4ECA" w:rsidRDefault="00042D06" w:rsidP="00307FB3">
      <w:pPr>
        <w:numPr>
          <w:ilvl w:val="0"/>
          <w:numId w:val="212"/>
        </w:numPr>
        <w:rPr>
          <w:sz w:val="24"/>
        </w:rPr>
      </w:pPr>
      <w:r w:rsidRPr="00FC4ECA">
        <w:rPr>
          <w:rFonts w:hint="eastAsia"/>
          <w:sz w:val="24"/>
        </w:rPr>
        <w:t>在该案例中，患者主要是在行使自己的何种权利</w:t>
      </w:r>
    </w:p>
    <w:p w:rsidR="00042D06" w:rsidRPr="00FC4ECA" w:rsidRDefault="00042D06" w:rsidP="00307FB3">
      <w:pPr>
        <w:numPr>
          <w:ilvl w:val="0"/>
          <w:numId w:val="213"/>
        </w:numPr>
        <w:rPr>
          <w:color w:val="FF0000"/>
          <w:sz w:val="24"/>
        </w:rPr>
      </w:pPr>
      <w:r w:rsidRPr="00FC4ECA">
        <w:rPr>
          <w:rFonts w:hint="eastAsia"/>
          <w:color w:val="FF0000"/>
          <w:sz w:val="24"/>
        </w:rPr>
        <w:t>获得医疗信息的权利</w:t>
      </w:r>
    </w:p>
    <w:p w:rsidR="00042D06" w:rsidRPr="00FC4ECA" w:rsidRDefault="00042D06" w:rsidP="00307FB3">
      <w:pPr>
        <w:numPr>
          <w:ilvl w:val="0"/>
          <w:numId w:val="213"/>
        </w:numPr>
        <w:rPr>
          <w:sz w:val="24"/>
        </w:rPr>
      </w:pPr>
      <w:r w:rsidRPr="00FC4ECA">
        <w:rPr>
          <w:rFonts w:hint="eastAsia"/>
          <w:sz w:val="24"/>
        </w:rPr>
        <w:t>监督医疗过程的权利</w:t>
      </w:r>
    </w:p>
    <w:p w:rsidR="00042D06" w:rsidRPr="00FC4ECA" w:rsidRDefault="00042D06" w:rsidP="00307FB3">
      <w:pPr>
        <w:numPr>
          <w:ilvl w:val="0"/>
          <w:numId w:val="213"/>
        </w:numPr>
        <w:rPr>
          <w:sz w:val="24"/>
        </w:rPr>
      </w:pPr>
      <w:r w:rsidRPr="00FC4ECA">
        <w:rPr>
          <w:rFonts w:hint="eastAsia"/>
          <w:sz w:val="24"/>
        </w:rPr>
        <w:t>对自己病情保密的权利</w:t>
      </w:r>
    </w:p>
    <w:p w:rsidR="00042D06" w:rsidRPr="00FC4ECA" w:rsidRDefault="00042D06" w:rsidP="00307FB3">
      <w:pPr>
        <w:numPr>
          <w:ilvl w:val="0"/>
          <w:numId w:val="213"/>
        </w:numPr>
        <w:rPr>
          <w:sz w:val="24"/>
        </w:rPr>
      </w:pPr>
      <w:r w:rsidRPr="00FC4ECA">
        <w:rPr>
          <w:rFonts w:hint="eastAsia"/>
          <w:sz w:val="24"/>
        </w:rPr>
        <w:t>知情同意的权利</w:t>
      </w:r>
    </w:p>
    <w:p w:rsidR="00042D06" w:rsidRPr="00FC4ECA" w:rsidRDefault="00042D06" w:rsidP="00307FB3">
      <w:pPr>
        <w:numPr>
          <w:ilvl w:val="0"/>
          <w:numId w:val="213"/>
        </w:numPr>
        <w:rPr>
          <w:sz w:val="24"/>
        </w:rPr>
      </w:pPr>
      <w:r w:rsidRPr="00FC4ECA">
        <w:rPr>
          <w:rFonts w:hint="eastAsia"/>
          <w:sz w:val="24"/>
        </w:rPr>
        <w:t>拒绝治疗的权利</w:t>
      </w:r>
    </w:p>
    <w:p w:rsidR="00042D06" w:rsidRPr="00FC4ECA" w:rsidRDefault="00042D06" w:rsidP="00307FB3">
      <w:pPr>
        <w:numPr>
          <w:ilvl w:val="0"/>
          <w:numId w:val="214"/>
        </w:numPr>
        <w:rPr>
          <w:sz w:val="24"/>
        </w:rPr>
      </w:pPr>
      <w:r w:rsidRPr="00FC4ECA">
        <w:rPr>
          <w:rFonts w:hint="eastAsia"/>
          <w:sz w:val="24"/>
        </w:rPr>
        <w:t>从伦理学的角度分析，赵大夫的行为主要是违背了下列何种道德要求</w:t>
      </w:r>
      <w:r w:rsidRPr="00FC4ECA">
        <w:rPr>
          <w:rFonts w:hint="eastAsia"/>
          <w:sz w:val="24"/>
        </w:rPr>
        <w:t>D</w:t>
      </w:r>
    </w:p>
    <w:p w:rsidR="00042D06" w:rsidRPr="00FC4ECA" w:rsidRDefault="00042D06" w:rsidP="00307FB3">
      <w:pPr>
        <w:numPr>
          <w:ilvl w:val="0"/>
          <w:numId w:val="215"/>
        </w:numPr>
        <w:rPr>
          <w:sz w:val="24"/>
        </w:rPr>
      </w:pPr>
      <w:r w:rsidRPr="00FC4ECA">
        <w:rPr>
          <w:rFonts w:hint="eastAsia"/>
          <w:sz w:val="24"/>
        </w:rPr>
        <w:t>解除病人躯体痛苦的义务</w:t>
      </w:r>
    </w:p>
    <w:p w:rsidR="00042D06" w:rsidRPr="00FC4ECA" w:rsidRDefault="00042D06" w:rsidP="00307FB3">
      <w:pPr>
        <w:numPr>
          <w:ilvl w:val="0"/>
          <w:numId w:val="215"/>
        </w:numPr>
        <w:rPr>
          <w:sz w:val="24"/>
        </w:rPr>
      </w:pPr>
      <w:r w:rsidRPr="00FC4ECA">
        <w:rPr>
          <w:rFonts w:hint="eastAsia"/>
          <w:sz w:val="24"/>
        </w:rPr>
        <w:t>对病人所患疾病进行解释的义务</w:t>
      </w:r>
    </w:p>
    <w:p w:rsidR="00042D06" w:rsidRPr="00FC4ECA" w:rsidRDefault="00042D06" w:rsidP="00307FB3">
      <w:pPr>
        <w:numPr>
          <w:ilvl w:val="0"/>
          <w:numId w:val="215"/>
        </w:numPr>
        <w:rPr>
          <w:sz w:val="24"/>
        </w:rPr>
      </w:pPr>
      <w:r w:rsidRPr="00FC4ECA">
        <w:rPr>
          <w:rFonts w:hint="eastAsia"/>
          <w:sz w:val="24"/>
        </w:rPr>
        <w:t>对病人进行医学科普知识教育的义务</w:t>
      </w:r>
    </w:p>
    <w:p w:rsidR="00042D06" w:rsidRPr="00FC4ECA" w:rsidRDefault="00042D06" w:rsidP="00307FB3">
      <w:pPr>
        <w:numPr>
          <w:ilvl w:val="0"/>
          <w:numId w:val="215"/>
        </w:numPr>
        <w:rPr>
          <w:sz w:val="24"/>
        </w:rPr>
      </w:pPr>
      <w:r w:rsidRPr="00FC4ECA">
        <w:rPr>
          <w:rFonts w:hint="eastAsia"/>
          <w:sz w:val="24"/>
        </w:rPr>
        <w:t>医疗服务中对病人使用保护性语言的义务</w:t>
      </w:r>
    </w:p>
    <w:p w:rsidR="00042D06" w:rsidRPr="00FC4ECA" w:rsidRDefault="00042D06" w:rsidP="00307FB3">
      <w:pPr>
        <w:numPr>
          <w:ilvl w:val="0"/>
          <w:numId w:val="215"/>
        </w:numPr>
        <w:rPr>
          <w:sz w:val="24"/>
        </w:rPr>
      </w:pPr>
      <w:r w:rsidRPr="00FC4ECA">
        <w:rPr>
          <w:rFonts w:hint="eastAsia"/>
          <w:sz w:val="24"/>
        </w:rPr>
        <w:t>以上均不是</w:t>
      </w:r>
    </w:p>
    <w:p w:rsidR="00042D06" w:rsidRPr="00FC4ECA" w:rsidRDefault="00042D06" w:rsidP="00307FB3">
      <w:pPr>
        <w:numPr>
          <w:ilvl w:val="0"/>
          <w:numId w:val="216"/>
        </w:numPr>
        <w:rPr>
          <w:sz w:val="24"/>
        </w:rPr>
      </w:pPr>
      <w:r w:rsidRPr="00FC4ECA">
        <w:rPr>
          <w:rFonts w:hint="eastAsia"/>
          <w:sz w:val="24"/>
        </w:rPr>
        <w:t>在该案例中，赵大夫最应该使用的服务语言是：</w:t>
      </w:r>
      <w:r w:rsidRPr="00FC4ECA">
        <w:rPr>
          <w:rFonts w:hint="eastAsia"/>
          <w:sz w:val="24"/>
        </w:rPr>
        <w:t>B</w:t>
      </w:r>
    </w:p>
    <w:p w:rsidR="00042D06" w:rsidRPr="00FC4ECA" w:rsidRDefault="00042D06" w:rsidP="00307FB3">
      <w:pPr>
        <w:numPr>
          <w:ilvl w:val="0"/>
          <w:numId w:val="217"/>
        </w:numPr>
        <w:rPr>
          <w:sz w:val="24"/>
        </w:rPr>
      </w:pPr>
      <w:r w:rsidRPr="00FC4ECA">
        <w:rPr>
          <w:rFonts w:hint="eastAsia"/>
          <w:sz w:val="24"/>
        </w:rPr>
        <w:t>礼貌性语言</w:t>
      </w:r>
    </w:p>
    <w:p w:rsidR="00042D06" w:rsidRPr="00F92D4B" w:rsidRDefault="00042D06" w:rsidP="00307FB3">
      <w:pPr>
        <w:numPr>
          <w:ilvl w:val="0"/>
          <w:numId w:val="217"/>
        </w:numPr>
        <w:rPr>
          <w:color w:val="FF0000"/>
          <w:sz w:val="24"/>
        </w:rPr>
      </w:pPr>
      <w:r w:rsidRPr="00F92D4B">
        <w:rPr>
          <w:rFonts w:hint="eastAsia"/>
          <w:color w:val="FF0000"/>
          <w:sz w:val="24"/>
        </w:rPr>
        <w:t>解释性语言</w:t>
      </w:r>
    </w:p>
    <w:p w:rsidR="00042D06" w:rsidRPr="00FC4ECA" w:rsidRDefault="00042D06" w:rsidP="00307FB3">
      <w:pPr>
        <w:numPr>
          <w:ilvl w:val="0"/>
          <w:numId w:val="217"/>
        </w:numPr>
        <w:rPr>
          <w:sz w:val="24"/>
        </w:rPr>
      </w:pPr>
      <w:r w:rsidRPr="00FC4ECA">
        <w:rPr>
          <w:rFonts w:hint="eastAsia"/>
          <w:sz w:val="24"/>
        </w:rPr>
        <w:t>安慰性语言</w:t>
      </w:r>
    </w:p>
    <w:p w:rsidR="00042D06" w:rsidRPr="00FC4ECA" w:rsidRDefault="00042D06" w:rsidP="00307FB3">
      <w:pPr>
        <w:numPr>
          <w:ilvl w:val="0"/>
          <w:numId w:val="217"/>
        </w:numPr>
        <w:rPr>
          <w:sz w:val="24"/>
        </w:rPr>
      </w:pPr>
      <w:r w:rsidRPr="00FC4ECA">
        <w:rPr>
          <w:rFonts w:hint="eastAsia"/>
          <w:sz w:val="24"/>
        </w:rPr>
        <w:t>鼓励性语言</w:t>
      </w:r>
    </w:p>
    <w:p w:rsidR="00042D06" w:rsidRPr="00FC4ECA" w:rsidRDefault="00042D06" w:rsidP="00307FB3">
      <w:pPr>
        <w:numPr>
          <w:ilvl w:val="0"/>
          <w:numId w:val="217"/>
        </w:numPr>
        <w:rPr>
          <w:sz w:val="24"/>
        </w:rPr>
      </w:pPr>
      <w:r w:rsidRPr="00FC4ECA">
        <w:rPr>
          <w:rFonts w:hint="eastAsia"/>
          <w:sz w:val="24"/>
        </w:rPr>
        <w:t>保护性语言</w:t>
      </w:r>
    </w:p>
    <w:p w:rsidR="00042D06" w:rsidRPr="00FC4ECA" w:rsidRDefault="00042D06" w:rsidP="00042D06">
      <w:pPr>
        <w:rPr>
          <w:sz w:val="24"/>
        </w:rPr>
      </w:pPr>
    </w:p>
    <w:p w:rsidR="00042D06" w:rsidRPr="00FC4ECA" w:rsidRDefault="00042D06" w:rsidP="00042D06">
      <w:pPr>
        <w:rPr>
          <w:sz w:val="24"/>
        </w:rPr>
      </w:pPr>
      <w:r w:rsidRPr="00FC4ECA">
        <w:rPr>
          <w:rFonts w:hint="eastAsia"/>
          <w:sz w:val="24"/>
        </w:rPr>
        <w:t>患者李某，男，</w:t>
      </w:r>
      <w:r w:rsidRPr="00FC4ECA">
        <w:rPr>
          <w:rFonts w:hint="eastAsia"/>
          <w:sz w:val="24"/>
        </w:rPr>
        <w:t>72</w:t>
      </w:r>
      <w:r w:rsidRPr="00FC4ECA">
        <w:rPr>
          <w:rFonts w:hint="eastAsia"/>
          <w:sz w:val="24"/>
        </w:rPr>
        <w:t>岁。因反复右上腹痛并向右</w:t>
      </w:r>
      <w:proofErr w:type="gramStart"/>
      <w:r w:rsidRPr="00FC4ECA">
        <w:rPr>
          <w:rFonts w:hint="eastAsia"/>
          <w:sz w:val="24"/>
        </w:rPr>
        <w:t>肩</w:t>
      </w:r>
      <w:proofErr w:type="gramEnd"/>
      <w:r w:rsidRPr="00FC4ECA">
        <w:rPr>
          <w:rFonts w:hint="eastAsia"/>
          <w:sz w:val="24"/>
        </w:rPr>
        <w:t>放射，伴有呕吐、发烧</w:t>
      </w:r>
      <w:r w:rsidRPr="00FC4ECA">
        <w:rPr>
          <w:rFonts w:hint="eastAsia"/>
          <w:sz w:val="24"/>
        </w:rPr>
        <w:t>4</w:t>
      </w:r>
      <w:r w:rsidRPr="00FC4ECA">
        <w:rPr>
          <w:rFonts w:hint="eastAsia"/>
          <w:sz w:val="24"/>
        </w:rPr>
        <w:t>个月。近</w:t>
      </w:r>
      <w:r w:rsidRPr="00FC4ECA">
        <w:rPr>
          <w:rFonts w:hint="eastAsia"/>
          <w:sz w:val="24"/>
        </w:rPr>
        <w:t>20</w:t>
      </w:r>
      <w:r w:rsidRPr="00FC4ECA">
        <w:rPr>
          <w:rFonts w:hint="eastAsia"/>
          <w:sz w:val="24"/>
        </w:rPr>
        <w:t>天加重出现黄疸，到某医院外科就诊。体检，除巩膜和皮肤黄染，右上腹轻压痛处，无异常发现。</w:t>
      </w:r>
      <w:r w:rsidRPr="00FC4ECA">
        <w:rPr>
          <w:rFonts w:hint="eastAsia"/>
          <w:sz w:val="24"/>
        </w:rPr>
        <w:t>B</w:t>
      </w:r>
      <w:r w:rsidRPr="00FC4ECA">
        <w:rPr>
          <w:rFonts w:hint="eastAsia"/>
          <w:sz w:val="24"/>
        </w:rPr>
        <w:t>超提示，肝外阻塞性黄疸，梗阻部位在胆总管上段（左右肝管部位癌），肝内胆管扩张，肝外胆管未见扩张，胆囊未探及，故而诊断肝外梗阻性黄疸，胆管癌可能性大。于是，</w:t>
      </w:r>
      <w:proofErr w:type="gramStart"/>
      <w:r w:rsidRPr="00FC4ECA">
        <w:rPr>
          <w:rFonts w:hint="eastAsia"/>
          <w:sz w:val="24"/>
        </w:rPr>
        <w:t>受患者</w:t>
      </w:r>
      <w:proofErr w:type="gramEnd"/>
      <w:r w:rsidRPr="00FC4ECA">
        <w:rPr>
          <w:rFonts w:hint="eastAsia"/>
          <w:sz w:val="24"/>
        </w:rPr>
        <w:t>住院进一步诊治。住院后，外科总住院医生查房认为，根据病情及</w:t>
      </w:r>
      <w:r w:rsidRPr="00FC4ECA">
        <w:rPr>
          <w:rFonts w:hint="eastAsia"/>
          <w:sz w:val="24"/>
        </w:rPr>
        <w:t>B</w:t>
      </w:r>
      <w:r w:rsidRPr="00FC4ECA">
        <w:rPr>
          <w:rFonts w:hint="eastAsia"/>
          <w:sz w:val="24"/>
        </w:rPr>
        <w:t>超检查结果诊断胆管癌的可能性大，但不能完全排除胰头癌，医嘱复查</w:t>
      </w:r>
      <w:r w:rsidRPr="00FC4ECA">
        <w:rPr>
          <w:rFonts w:hint="eastAsia"/>
          <w:sz w:val="24"/>
        </w:rPr>
        <w:t>B</w:t>
      </w:r>
      <w:r w:rsidRPr="00FC4ECA">
        <w:rPr>
          <w:rFonts w:hint="eastAsia"/>
          <w:sz w:val="24"/>
        </w:rPr>
        <w:t>超。第二次</w:t>
      </w:r>
      <w:r w:rsidRPr="00FC4ECA">
        <w:rPr>
          <w:rFonts w:hint="eastAsia"/>
          <w:sz w:val="24"/>
        </w:rPr>
        <w:t>B</w:t>
      </w:r>
      <w:proofErr w:type="gramStart"/>
      <w:r w:rsidRPr="00FC4ECA">
        <w:rPr>
          <w:rFonts w:hint="eastAsia"/>
          <w:sz w:val="24"/>
        </w:rPr>
        <w:t>超结果</w:t>
      </w:r>
      <w:proofErr w:type="gramEnd"/>
      <w:r w:rsidRPr="00FC4ECA">
        <w:rPr>
          <w:rFonts w:hint="eastAsia"/>
          <w:sz w:val="24"/>
        </w:rPr>
        <w:t>为：肝外梗阻性黄疸，梗阻部位考虑为壶腹部实质占位。虽两次</w:t>
      </w:r>
      <w:r w:rsidRPr="00FC4ECA">
        <w:rPr>
          <w:rFonts w:hint="eastAsia"/>
          <w:sz w:val="24"/>
        </w:rPr>
        <w:t>B</w:t>
      </w:r>
      <w:r w:rsidRPr="00FC4ECA">
        <w:rPr>
          <w:rFonts w:hint="eastAsia"/>
          <w:sz w:val="24"/>
        </w:rPr>
        <w:t>超检查，占位性病变的位置仍不能确定，</w:t>
      </w:r>
      <w:proofErr w:type="gramStart"/>
      <w:r w:rsidRPr="00FC4ECA">
        <w:rPr>
          <w:rFonts w:hint="eastAsia"/>
          <w:sz w:val="24"/>
        </w:rPr>
        <w:t>故进行</w:t>
      </w:r>
      <w:proofErr w:type="gramEnd"/>
      <w:r w:rsidRPr="00FC4ECA">
        <w:rPr>
          <w:rFonts w:hint="eastAsia"/>
          <w:sz w:val="24"/>
        </w:rPr>
        <w:t>查房讨论。在讨论时，</w:t>
      </w:r>
      <w:proofErr w:type="gramStart"/>
      <w:r w:rsidRPr="00FC4ECA">
        <w:rPr>
          <w:rFonts w:hint="eastAsia"/>
          <w:sz w:val="24"/>
        </w:rPr>
        <w:t>一</w:t>
      </w:r>
      <w:proofErr w:type="gramEnd"/>
      <w:r w:rsidRPr="00FC4ECA">
        <w:rPr>
          <w:rFonts w:hint="eastAsia"/>
          <w:sz w:val="24"/>
        </w:rPr>
        <w:t>医生根据病史认为是典型的胆管炎症状，其炎症有结石引起对剑，且患者</w:t>
      </w:r>
      <w:r w:rsidRPr="00FC4ECA">
        <w:rPr>
          <w:rFonts w:hint="eastAsia"/>
          <w:sz w:val="24"/>
        </w:rPr>
        <w:t>20</w:t>
      </w:r>
      <w:r w:rsidRPr="00FC4ECA">
        <w:rPr>
          <w:rFonts w:hint="eastAsia"/>
          <w:sz w:val="24"/>
        </w:rPr>
        <w:t>年前有胃大部切除易发生结石，故占位性病变可能由结石所致；另有医生认为占位性病变不能排除癌，故建议性</w:t>
      </w:r>
      <w:r w:rsidRPr="00FC4ECA">
        <w:rPr>
          <w:rFonts w:hint="eastAsia"/>
          <w:sz w:val="24"/>
        </w:rPr>
        <w:t>ERCP</w:t>
      </w:r>
      <w:r w:rsidRPr="00FC4ECA">
        <w:rPr>
          <w:rFonts w:hint="eastAsia"/>
          <w:sz w:val="24"/>
        </w:rPr>
        <w:t>检查。因患者发烧又等待了一段时间做</w:t>
      </w:r>
      <w:r w:rsidRPr="00FC4ECA">
        <w:rPr>
          <w:rFonts w:hint="eastAsia"/>
          <w:sz w:val="24"/>
        </w:rPr>
        <w:t>ERCP</w:t>
      </w:r>
      <w:r w:rsidRPr="00FC4ECA">
        <w:rPr>
          <w:rFonts w:hint="eastAsia"/>
          <w:sz w:val="24"/>
        </w:rPr>
        <w:t>检查，但未成功。由于患者黄疸及病情逐渐加重，故不得已行开腹探查。手术探查证实为胆总管内结石，残余胆囊管结石</w:t>
      </w:r>
    </w:p>
    <w:p w:rsidR="00042D06" w:rsidRPr="00FC4ECA" w:rsidRDefault="00042D06" w:rsidP="00307FB3">
      <w:pPr>
        <w:numPr>
          <w:ilvl w:val="0"/>
          <w:numId w:val="218"/>
        </w:numPr>
        <w:rPr>
          <w:sz w:val="24"/>
        </w:rPr>
      </w:pPr>
      <w:r w:rsidRPr="00FC4ECA">
        <w:rPr>
          <w:rFonts w:hint="eastAsia"/>
          <w:sz w:val="24"/>
        </w:rPr>
        <w:t>针对案例中患者病情逐渐加重的结果，从哪个角度对医生进行评价最恰当？</w:t>
      </w:r>
    </w:p>
    <w:p w:rsidR="00042D06" w:rsidRPr="00FC4ECA" w:rsidRDefault="00042D06" w:rsidP="00307FB3">
      <w:pPr>
        <w:numPr>
          <w:ilvl w:val="0"/>
          <w:numId w:val="219"/>
        </w:numPr>
        <w:rPr>
          <w:sz w:val="24"/>
        </w:rPr>
      </w:pPr>
      <w:r w:rsidRPr="00FC4ECA">
        <w:rPr>
          <w:rFonts w:hint="eastAsia"/>
          <w:sz w:val="24"/>
        </w:rPr>
        <w:t>做了不必要的辅助检查</w:t>
      </w:r>
    </w:p>
    <w:p w:rsidR="00042D06" w:rsidRPr="00FC4ECA" w:rsidRDefault="00042D06" w:rsidP="00307FB3">
      <w:pPr>
        <w:numPr>
          <w:ilvl w:val="0"/>
          <w:numId w:val="219"/>
        </w:numPr>
        <w:rPr>
          <w:color w:val="FF0000"/>
          <w:sz w:val="24"/>
        </w:rPr>
      </w:pPr>
      <w:r w:rsidRPr="00FC4ECA">
        <w:rPr>
          <w:rFonts w:hint="eastAsia"/>
          <w:color w:val="FF0000"/>
          <w:sz w:val="24"/>
        </w:rPr>
        <w:t>过分以来辅助检查以致延误了治疗时间</w:t>
      </w:r>
    </w:p>
    <w:p w:rsidR="00042D06" w:rsidRPr="00FC4ECA" w:rsidRDefault="00042D06" w:rsidP="00307FB3">
      <w:pPr>
        <w:numPr>
          <w:ilvl w:val="0"/>
          <w:numId w:val="219"/>
        </w:numPr>
        <w:rPr>
          <w:sz w:val="24"/>
        </w:rPr>
      </w:pPr>
      <w:r w:rsidRPr="00FC4ECA">
        <w:rPr>
          <w:rFonts w:hint="eastAsia"/>
          <w:sz w:val="24"/>
        </w:rPr>
        <w:t>因医生意见不一致而延误了治疗时间</w:t>
      </w:r>
    </w:p>
    <w:p w:rsidR="00042D06" w:rsidRPr="00FC4ECA" w:rsidRDefault="00042D06" w:rsidP="00307FB3">
      <w:pPr>
        <w:numPr>
          <w:ilvl w:val="0"/>
          <w:numId w:val="219"/>
        </w:numPr>
        <w:rPr>
          <w:sz w:val="24"/>
        </w:rPr>
      </w:pPr>
      <w:r w:rsidRPr="00FC4ECA">
        <w:rPr>
          <w:rFonts w:hint="eastAsia"/>
          <w:sz w:val="24"/>
        </w:rPr>
        <w:t>医生的做法无可指责，病情加重完全是疾病的自然规律</w:t>
      </w:r>
    </w:p>
    <w:p w:rsidR="00042D06" w:rsidRPr="00FC4ECA" w:rsidRDefault="00042D06" w:rsidP="00307FB3">
      <w:pPr>
        <w:numPr>
          <w:ilvl w:val="0"/>
          <w:numId w:val="219"/>
        </w:numPr>
        <w:rPr>
          <w:sz w:val="24"/>
        </w:rPr>
      </w:pPr>
      <w:r w:rsidRPr="00FC4ECA">
        <w:rPr>
          <w:rFonts w:hint="eastAsia"/>
          <w:sz w:val="24"/>
        </w:rPr>
        <w:t>医生只是技术上欠缺，没能快速确诊，在道德上没有欠缺</w:t>
      </w:r>
    </w:p>
    <w:p w:rsidR="00042D06" w:rsidRPr="00FC4ECA" w:rsidRDefault="00042D06" w:rsidP="00307FB3">
      <w:pPr>
        <w:numPr>
          <w:ilvl w:val="0"/>
          <w:numId w:val="220"/>
        </w:numPr>
        <w:rPr>
          <w:sz w:val="24"/>
        </w:rPr>
      </w:pPr>
      <w:r w:rsidRPr="00FC4ECA">
        <w:rPr>
          <w:rFonts w:hint="eastAsia"/>
          <w:sz w:val="24"/>
        </w:rPr>
        <w:lastRenderedPageBreak/>
        <w:t>本案例归根结底体现了</w:t>
      </w:r>
    </w:p>
    <w:p w:rsidR="00042D06" w:rsidRPr="00FC4ECA" w:rsidRDefault="00042D06" w:rsidP="00307FB3">
      <w:pPr>
        <w:numPr>
          <w:ilvl w:val="0"/>
          <w:numId w:val="221"/>
        </w:numPr>
        <w:rPr>
          <w:sz w:val="24"/>
        </w:rPr>
      </w:pPr>
      <w:r w:rsidRPr="00FC4ECA">
        <w:rPr>
          <w:rFonts w:hint="eastAsia"/>
          <w:sz w:val="24"/>
        </w:rPr>
        <w:t>未依照最优化原则，未做到对患者损伤相对最小、耗费相对最小</w:t>
      </w:r>
    </w:p>
    <w:p w:rsidR="00042D06" w:rsidRPr="00FC4ECA" w:rsidRDefault="00042D06" w:rsidP="00307FB3">
      <w:pPr>
        <w:numPr>
          <w:ilvl w:val="0"/>
          <w:numId w:val="221"/>
        </w:numPr>
        <w:rPr>
          <w:sz w:val="24"/>
        </w:rPr>
      </w:pPr>
      <w:r w:rsidRPr="00FC4ECA">
        <w:rPr>
          <w:rFonts w:hint="eastAsia"/>
          <w:sz w:val="24"/>
        </w:rPr>
        <w:t>过分依赖辅助检查，缺乏从病史和体检等方面的综合分析</w:t>
      </w:r>
    </w:p>
    <w:p w:rsidR="00042D06" w:rsidRPr="00FC4ECA" w:rsidRDefault="00042D06" w:rsidP="00307FB3">
      <w:pPr>
        <w:numPr>
          <w:ilvl w:val="0"/>
          <w:numId w:val="221"/>
        </w:numPr>
        <w:rPr>
          <w:sz w:val="24"/>
        </w:rPr>
      </w:pPr>
      <w:r w:rsidRPr="00FC4ECA">
        <w:rPr>
          <w:rFonts w:hint="eastAsia"/>
          <w:sz w:val="24"/>
        </w:rPr>
        <w:t>医生的医学模式还停留在生物</w:t>
      </w:r>
      <w:r w:rsidRPr="00FC4ECA">
        <w:rPr>
          <w:rFonts w:hint="eastAsia"/>
          <w:sz w:val="24"/>
        </w:rPr>
        <w:t>-</w:t>
      </w:r>
      <w:r w:rsidRPr="00FC4ECA">
        <w:rPr>
          <w:rFonts w:hint="eastAsia"/>
          <w:sz w:val="24"/>
        </w:rPr>
        <w:t>医学模式，未转化到生理</w:t>
      </w:r>
      <w:r w:rsidRPr="00FC4ECA">
        <w:rPr>
          <w:rFonts w:hint="eastAsia"/>
          <w:sz w:val="24"/>
        </w:rPr>
        <w:t>-</w:t>
      </w:r>
      <w:r w:rsidRPr="00FC4ECA">
        <w:rPr>
          <w:rFonts w:hint="eastAsia"/>
          <w:sz w:val="24"/>
        </w:rPr>
        <w:t>心理</w:t>
      </w:r>
      <w:r w:rsidRPr="00FC4ECA">
        <w:rPr>
          <w:rFonts w:hint="eastAsia"/>
          <w:sz w:val="24"/>
        </w:rPr>
        <w:t>-</w:t>
      </w:r>
      <w:r w:rsidRPr="00FC4ECA">
        <w:rPr>
          <w:rFonts w:hint="eastAsia"/>
          <w:sz w:val="24"/>
        </w:rPr>
        <w:t>社会模式</w:t>
      </w:r>
    </w:p>
    <w:p w:rsidR="00042D06" w:rsidRPr="00FC4ECA" w:rsidRDefault="00042D06" w:rsidP="00307FB3">
      <w:pPr>
        <w:numPr>
          <w:ilvl w:val="0"/>
          <w:numId w:val="221"/>
        </w:numPr>
        <w:rPr>
          <w:color w:val="FF0000"/>
          <w:sz w:val="24"/>
        </w:rPr>
      </w:pPr>
      <w:r w:rsidRPr="00FC4ECA">
        <w:rPr>
          <w:rFonts w:hint="eastAsia"/>
          <w:color w:val="FF0000"/>
          <w:sz w:val="24"/>
        </w:rPr>
        <w:t>案例里的医患关系是明显的物化关系，即医生眼里只有波形和图像</w:t>
      </w:r>
    </w:p>
    <w:p w:rsidR="00042D06" w:rsidRPr="00FC4ECA" w:rsidRDefault="00042D06" w:rsidP="00307FB3">
      <w:pPr>
        <w:numPr>
          <w:ilvl w:val="0"/>
          <w:numId w:val="221"/>
        </w:numPr>
        <w:rPr>
          <w:sz w:val="24"/>
        </w:rPr>
      </w:pPr>
      <w:r w:rsidRPr="00FC4ECA">
        <w:rPr>
          <w:rFonts w:hint="eastAsia"/>
          <w:sz w:val="24"/>
        </w:rPr>
        <w:t>医生之间意见不一致最终将直接影响患者的利益</w:t>
      </w: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r w:rsidRPr="00FC4ECA">
        <w:rPr>
          <w:rFonts w:hint="eastAsia"/>
          <w:sz w:val="24"/>
        </w:rPr>
        <w:t>患者蔡某，男，</w:t>
      </w:r>
      <w:r w:rsidRPr="00FC4ECA">
        <w:rPr>
          <w:rFonts w:hint="eastAsia"/>
          <w:sz w:val="24"/>
        </w:rPr>
        <w:t>48</w:t>
      </w:r>
      <w:r w:rsidRPr="00FC4ECA">
        <w:rPr>
          <w:rFonts w:hint="eastAsia"/>
          <w:sz w:val="24"/>
        </w:rPr>
        <w:t>岁，农民。在北京某大医院确诊为肝癌，癌肿已拳头大，</w:t>
      </w:r>
      <w:proofErr w:type="gramStart"/>
      <w:r w:rsidRPr="00FC4ECA">
        <w:rPr>
          <w:rFonts w:hint="eastAsia"/>
          <w:sz w:val="24"/>
        </w:rPr>
        <w:t>经诊已排除</w:t>
      </w:r>
      <w:proofErr w:type="gramEnd"/>
      <w:r w:rsidRPr="00FC4ECA">
        <w:rPr>
          <w:rFonts w:hint="eastAsia"/>
          <w:sz w:val="24"/>
        </w:rPr>
        <w:t>手术治疗的可能性。住院后行中医治疗，但因服后呕吐等原因，效果不佳，故家属要求出院返回当地县医院治疗，县医院外科医生认为北京的诊断无误，但准备“死马当成活马医”，然后经家属同意做了手术，术中发现腹腔内癌细胞广泛转移，虽勉强将癌肿大块切除，但术后第二天病人死亡。</w:t>
      </w:r>
    </w:p>
    <w:p w:rsidR="00042D06" w:rsidRPr="00FC4ECA" w:rsidRDefault="00042D06" w:rsidP="00307FB3">
      <w:pPr>
        <w:numPr>
          <w:ilvl w:val="0"/>
          <w:numId w:val="222"/>
        </w:numPr>
        <w:rPr>
          <w:sz w:val="24"/>
        </w:rPr>
      </w:pPr>
      <w:r w:rsidRPr="00FC4ECA">
        <w:rPr>
          <w:rFonts w:hint="eastAsia"/>
          <w:sz w:val="24"/>
        </w:rPr>
        <w:t>针对县医院的手术，最恰当的评价是</w:t>
      </w:r>
    </w:p>
    <w:p w:rsidR="00042D06" w:rsidRPr="00FC4ECA" w:rsidRDefault="00042D06" w:rsidP="00307FB3">
      <w:pPr>
        <w:numPr>
          <w:ilvl w:val="0"/>
          <w:numId w:val="223"/>
        </w:numPr>
        <w:rPr>
          <w:sz w:val="24"/>
        </w:rPr>
      </w:pPr>
      <w:r w:rsidRPr="00FC4ECA">
        <w:rPr>
          <w:rFonts w:hint="eastAsia"/>
          <w:sz w:val="24"/>
        </w:rPr>
        <w:t>手术前未经患者知情同意，但是家属的知情同意无效</w:t>
      </w:r>
    </w:p>
    <w:p w:rsidR="00042D06" w:rsidRPr="00FC4ECA" w:rsidRDefault="00042D06" w:rsidP="00307FB3">
      <w:pPr>
        <w:numPr>
          <w:ilvl w:val="0"/>
          <w:numId w:val="223"/>
        </w:numPr>
        <w:rPr>
          <w:sz w:val="24"/>
        </w:rPr>
      </w:pPr>
      <w:r w:rsidRPr="00FC4ECA">
        <w:rPr>
          <w:rFonts w:hint="eastAsia"/>
          <w:sz w:val="24"/>
        </w:rPr>
        <w:t>术前家属已经知情同意，而且手术本身没有失误，院方不负道德责任</w:t>
      </w:r>
    </w:p>
    <w:p w:rsidR="00042D06" w:rsidRPr="00FC4ECA" w:rsidRDefault="00042D06" w:rsidP="00307FB3">
      <w:pPr>
        <w:numPr>
          <w:ilvl w:val="0"/>
          <w:numId w:val="223"/>
        </w:numPr>
        <w:rPr>
          <w:sz w:val="24"/>
        </w:rPr>
      </w:pPr>
      <w:r w:rsidRPr="00FC4ECA">
        <w:rPr>
          <w:rFonts w:hint="eastAsia"/>
          <w:sz w:val="24"/>
        </w:rPr>
        <w:t>“死马当成活马医”是为了患者利益，院方在道德上可以通过辩护</w:t>
      </w:r>
    </w:p>
    <w:p w:rsidR="00042D06" w:rsidRPr="00FC4ECA" w:rsidRDefault="00042D06" w:rsidP="00307FB3">
      <w:pPr>
        <w:numPr>
          <w:ilvl w:val="0"/>
          <w:numId w:val="223"/>
        </w:numPr>
        <w:rPr>
          <w:color w:val="FF0000"/>
          <w:sz w:val="24"/>
        </w:rPr>
      </w:pPr>
      <w:r w:rsidRPr="00FC4ECA">
        <w:rPr>
          <w:rFonts w:hint="eastAsia"/>
          <w:color w:val="FF0000"/>
          <w:sz w:val="24"/>
        </w:rPr>
        <w:t>根据手术的道德要求，可做可不做的手术坚决不能做，所以院方应付道德责任</w:t>
      </w:r>
    </w:p>
    <w:p w:rsidR="00042D06" w:rsidRPr="00FC4ECA" w:rsidRDefault="00042D06" w:rsidP="00307FB3">
      <w:pPr>
        <w:numPr>
          <w:ilvl w:val="0"/>
          <w:numId w:val="223"/>
        </w:numPr>
        <w:rPr>
          <w:sz w:val="24"/>
        </w:rPr>
      </w:pPr>
      <w:proofErr w:type="gramStart"/>
      <w:r w:rsidRPr="00FC4ECA">
        <w:rPr>
          <w:rFonts w:hint="eastAsia"/>
          <w:sz w:val="24"/>
        </w:rPr>
        <w:t>医院给并做</w:t>
      </w:r>
      <w:proofErr w:type="gramEnd"/>
      <w:r w:rsidRPr="00FC4ECA">
        <w:rPr>
          <w:rFonts w:hint="eastAsia"/>
          <w:sz w:val="24"/>
        </w:rPr>
        <w:t>手术的目的可能不纯正</w:t>
      </w:r>
    </w:p>
    <w:p w:rsidR="00042D06" w:rsidRPr="00FC4ECA" w:rsidRDefault="00042D06" w:rsidP="00307FB3">
      <w:pPr>
        <w:numPr>
          <w:ilvl w:val="0"/>
          <w:numId w:val="224"/>
        </w:numPr>
        <w:rPr>
          <w:sz w:val="24"/>
        </w:rPr>
      </w:pPr>
      <w:r w:rsidRPr="00FC4ECA">
        <w:rPr>
          <w:rFonts w:hint="eastAsia"/>
          <w:sz w:val="24"/>
        </w:rPr>
        <w:t>针对病人的死，县医院负不负道德责任：</w:t>
      </w:r>
    </w:p>
    <w:p w:rsidR="00042D06" w:rsidRPr="00FC4ECA" w:rsidRDefault="00042D06" w:rsidP="00307FB3">
      <w:pPr>
        <w:numPr>
          <w:ilvl w:val="0"/>
          <w:numId w:val="225"/>
        </w:numPr>
        <w:rPr>
          <w:sz w:val="24"/>
        </w:rPr>
      </w:pPr>
      <w:r w:rsidRPr="00FC4ECA">
        <w:rPr>
          <w:rFonts w:hint="eastAsia"/>
          <w:sz w:val="24"/>
        </w:rPr>
        <w:t>负完全责任，因县医院没按手术的道德要求做</w:t>
      </w:r>
    </w:p>
    <w:p w:rsidR="00042D06" w:rsidRPr="00FC4ECA" w:rsidRDefault="00042D06" w:rsidP="00307FB3">
      <w:pPr>
        <w:numPr>
          <w:ilvl w:val="0"/>
          <w:numId w:val="225"/>
        </w:numPr>
        <w:rPr>
          <w:sz w:val="24"/>
        </w:rPr>
      </w:pPr>
      <w:r w:rsidRPr="00FC4ECA">
        <w:rPr>
          <w:rFonts w:hint="eastAsia"/>
          <w:sz w:val="24"/>
        </w:rPr>
        <w:t>不负责任，因病人的死因是癌细胞在腹腔内的广泛转移</w:t>
      </w:r>
    </w:p>
    <w:p w:rsidR="00042D06" w:rsidRPr="00FC4ECA" w:rsidRDefault="00042D06" w:rsidP="00307FB3">
      <w:pPr>
        <w:numPr>
          <w:ilvl w:val="0"/>
          <w:numId w:val="225"/>
        </w:numPr>
        <w:rPr>
          <w:sz w:val="24"/>
        </w:rPr>
      </w:pPr>
      <w:r w:rsidRPr="00FC4ECA">
        <w:rPr>
          <w:rFonts w:hint="eastAsia"/>
          <w:sz w:val="24"/>
        </w:rPr>
        <w:t>不负责任，因手术本身没有技术失误</w:t>
      </w:r>
    </w:p>
    <w:p w:rsidR="00042D06" w:rsidRPr="00FC4ECA" w:rsidRDefault="00042D06" w:rsidP="00307FB3">
      <w:pPr>
        <w:numPr>
          <w:ilvl w:val="0"/>
          <w:numId w:val="225"/>
        </w:numPr>
        <w:rPr>
          <w:color w:val="FF0000"/>
          <w:sz w:val="24"/>
        </w:rPr>
      </w:pPr>
      <w:r w:rsidRPr="00FC4ECA">
        <w:rPr>
          <w:rFonts w:hint="eastAsia"/>
          <w:color w:val="FF0000"/>
          <w:sz w:val="24"/>
        </w:rPr>
        <w:t>负部分责任，因县医院没有按手术的道德要求做，同时家属认可了</w:t>
      </w:r>
      <w:proofErr w:type="gramStart"/>
      <w:r w:rsidRPr="00FC4ECA">
        <w:rPr>
          <w:rFonts w:hint="eastAsia"/>
          <w:color w:val="FF0000"/>
          <w:sz w:val="24"/>
        </w:rPr>
        <w:t>”</w:t>
      </w:r>
      <w:proofErr w:type="gramEnd"/>
      <w:r w:rsidRPr="00FC4ECA">
        <w:rPr>
          <w:rFonts w:hint="eastAsia"/>
          <w:color w:val="FF0000"/>
          <w:sz w:val="24"/>
        </w:rPr>
        <w:t>死马当成活马医”</w:t>
      </w:r>
    </w:p>
    <w:p w:rsidR="00042D06" w:rsidRPr="00FC4ECA" w:rsidRDefault="00042D06" w:rsidP="00307FB3">
      <w:pPr>
        <w:numPr>
          <w:ilvl w:val="0"/>
          <w:numId w:val="225"/>
        </w:numPr>
        <w:rPr>
          <w:sz w:val="24"/>
        </w:rPr>
      </w:pPr>
      <w:r w:rsidRPr="00FC4ECA">
        <w:rPr>
          <w:rFonts w:hint="eastAsia"/>
          <w:sz w:val="24"/>
        </w:rPr>
        <w:t>凡经过患者和家属知情同意的手术，院方一律不负责任</w:t>
      </w:r>
    </w:p>
    <w:p w:rsidR="00042D06" w:rsidRPr="00FC4ECA" w:rsidRDefault="00042D06" w:rsidP="00307FB3">
      <w:pPr>
        <w:numPr>
          <w:ilvl w:val="0"/>
          <w:numId w:val="226"/>
        </w:numPr>
        <w:rPr>
          <w:sz w:val="24"/>
        </w:rPr>
      </w:pPr>
      <w:r w:rsidRPr="00FC4ECA">
        <w:rPr>
          <w:rFonts w:hint="eastAsia"/>
          <w:sz w:val="24"/>
        </w:rPr>
        <w:t>县医院怎样做在道德上最佳</w:t>
      </w:r>
    </w:p>
    <w:p w:rsidR="00042D06" w:rsidRPr="00FC4ECA" w:rsidRDefault="00042D06" w:rsidP="00307FB3">
      <w:pPr>
        <w:numPr>
          <w:ilvl w:val="0"/>
          <w:numId w:val="227"/>
        </w:numPr>
        <w:rPr>
          <w:sz w:val="24"/>
        </w:rPr>
      </w:pPr>
      <w:r w:rsidRPr="00FC4ECA">
        <w:rPr>
          <w:rFonts w:hint="eastAsia"/>
          <w:sz w:val="24"/>
        </w:rPr>
        <w:t>帮助病人安乐死</w:t>
      </w:r>
    </w:p>
    <w:p w:rsidR="00042D06" w:rsidRPr="00FC4ECA" w:rsidRDefault="00042D06" w:rsidP="00307FB3">
      <w:pPr>
        <w:numPr>
          <w:ilvl w:val="0"/>
          <w:numId w:val="227"/>
        </w:numPr>
        <w:rPr>
          <w:sz w:val="24"/>
        </w:rPr>
      </w:pPr>
      <w:r w:rsidRPr="00FC4ECA">
        <w:rPr>
          <w:rFonts w:hint="eastAsia"/>
          <w:sz w:val="24"/>
        </w:rPr>
        <w:t>继续采用在北京时用的中医治疗</w:t>
      </w:r>
    </w:p>
    <w:p w:rsidR="00042D06" w:rsidRPr="00FC4ECA" w:rsidRDefault="00042D06" w:rsidP="00307FB3">
      <w:pPr>
        <w:numPr>
          <w:ilvl w:val="0"/>
          <w:numId w:val="227"/>
        </w:numPr>
        <w:rPr>
          <w:sz w:val="24"/>
        </w:rPr>
      </w:pPr>
      <w:r w:rsidRPr="00FC4ECA">
        <w:rPr>
          <w:rFonts w:hint="eastAsia"/>
          <w:sz w:val="24"/>
        </w:rPr>
        <w:t>从生命质量和价值原则出发，不收入院</w:t>
      </w:r>
    </w:p>
    <w:p w:rsidR="00042D06" w:rsidRPr="00FC4ECA" w:rsidRDefault="00042D06" w:rsidP="00307FB3">
      <w:pPr>
        <w:numPr>
          <w:ilvl w:val="0"/>
          <w:numId w:val="227"/>
        </w:numPr>
        <w:rPr>
          <w:color w:val="FF0000"/>
          <w:sz w:val="24"/>
        </w:rPr>
      </w:pPr>
      <w:r w:rsidRPr="00FC4ECA">
        <w:rPr>
          <w:rFonts w:hint="eastAsia"/>
          <w:color w:val="FF0000"/>
          <w:sz w:val="24"/>
        </w:rPr>
        <w:t>尽量减轻患者的痛苦，采用支持疗法</w:t>
      </w:r>
    </w:p>
    <w:p w:rsidR="00042D06" w:rsidRPr="00FC4ECA" w:rsidRDefault="00042D06" w:rsidP="00307FB3">
      <w:pPr>
        <w:numPr>
          <w:ilvl w:val="0"/>
          <w:numId w:val="227"/>
        </w:numPr>
        <w:rPr>
          <w:sz w:val="24"/>
        </w:rPr>
      </w:pPr>
      <w:r w:rsidRPr="00FC4ECA">
        <w:rPr>
          <w:rFonts w:hint="eastAsia"/>
          <w:sz w:val="24"/>
        </w:rPr>
        <w:t>以上都不是</w:t>
      </w: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r w:rsidRPr="00FC4ECA">
        <w:rPr>
          <w:rFonts w:hint="eastAsia"/>
          <w:sz w:val="24"/>
        </w:rPr>
        <w:t>A4</w:t>
      </w:r>
      <w:r w:rsidRPr="00FC4ECA">
        <w:rPr>
          <w:rFonts w:hint="eastAsia"/>
          <w:sz w:val="24"/>
        </w:rPr>
        <w:t>型题</w:t>
      </w:r>
    </w:p>
    <w:p w:rsidR="00042D06" w:rsidRPr="00FC4ECA" w:rsidRDefault="00042D06" w:rsidP="00042D06">
      <w:pPr>
        <w:rPr>
          <w:sz w:val="24"/>
        </w:rPr>
      </w:pPr>
      <w:r w:rsidRPr="00FC4ECA">
        <w:rPr>
          <w:rFonts w:hint="eastAsia"/>
          <w:sz w:val="24"/>
        </w:rPr>
        <w:t>某医院内科病房，治疗护士误将甲床病人的青霉素注射</w:t>
      </w:r>
      <w:proofErr w:type="gramStart"/>
      <w:r w:rsidRPr="00FC4ECA">
        <w:rPr>
          <w:rFonts w:hint="eastAsia"/>
          <w:sz w:val="24"/>
        </w:rPr>
        <w:t>给乙床的</w:t>
      </w:r>
      <w:proofErr w:type="gramEnd"/>
      <w:r w:rsidRPr="00FC4ECA">
        <w:rPr>
          <w:rFonts w:hint="eastAsia"/>
          <w:sz w:val="24"/>
        </w:rPr>
        <w:t>病人而</w:t>
      </w:r>
      <w:proofErr w:type="gramStart"/>
      <w:r w:rsidRPr="00FC4ECA">
        <w:rPr>
          <w:rFonts w:hint="eastAsia"/>
          <w:sz w:val="24"/>
        </w:rPr>
        <w:t>将乙床的</w:t>
      </w:r>
      <w:proofErr w:type="gramEnd"/>
      <w:r w:rsidRPr="00FC4ECA">
        <w:rPr>
          <w:rFonts w:hint="eastAsia"/>
          <w:sz w:val="24"/>
        </w:rPr>
        <w:t>庆大霉素注射给甲床的病人。她发现后，心里十分矛盾和紧张，并</w:t>
      </w:r>
      <w:proofErr w:type="gramStart"/>
      <w:r w:rsidRPr="00FC4ECA">
        <w:rPr>
          <w:rFonts w:hint="eastAsia"/>
          <w:sz w:val="24"/>
        </w:rPr>
        <w:t>对乙床病人</w:t>
      </w:r>
      <w:proofErr w:type="gramEnd"/>
      <w:r w:rsidRPr="00FC4ECA">
        <w:rPr>
          <w:rFonts w:hint="eastAsia"/>
          <w:sz w:val="24"/>
        </w:rPr>
        <w:t>进行严密观察，没有发现青霉素过敏反应，该护士原想将此事</w:t>
      </w:r>
      <w:proofErr w:type="gramStart"/>
      <w:r w:rsidRPr="00FC4ECA">
        <w:rPr>
          <w:rFonts w:hint="eastAsia"/>
          <w:sz w:val="24"/>
        </w:rPr>
        <w:t>瞒</w:t>
      </w:r>
      <w:proofErr w:type="gramEnd"/>
      <w:r w:rsidRPr="00FC4ECA">
        <w:rPr>
          <w:rFonts w:hint="eastAsia"/>
          <w:sz w:val="24"/>
        </w:rPr>
        <w:t>下去，但反复思考后还是报告了护士长，同时做了自我检查</w:t>
      </w:r>
    </w:p>
    <w:p w:rsidR="00042D06" w:rsidRPr="00FC4ECA" w:rsidRDefault="00042D06" w:rsidP="00307FB3">
      <w:pPr>
        <w:numPr>
          <w:ilvl w:val="0"/>
          <w:numId w:val="228"/>
        </w:numPr>
        <w:rPr>
          <w:sz w:val="24"/>
        </w:rPr>
      </w:pPr>
      <w:r w:rsidRPr="00FC4ECA">
        <w:rPr>
          <w:rFonts w:hint="eastAsia"/>
          <w:sz w:val="24"/>
        </w:rPr>
        <w:t>从道德范畴的角度看，该护士的行为违背了</w:t>
      </w:r>
    </w:p>
    <w:p w:rsidR="00042D06" w:rsidRPr="00FC4ECA" w:rsidRDefault="00042D06" w:rsidP="00307FB3">
      <w:pPr>
        <w:numPr>
          <w:ilvl w:val="0"/>
          <w:numId w:val="229"/>
        </w:numPr>
        <w:rPr>
          <w:sz w:val="24"/>
        </w:rPr>
      </w:pPr>
      <w:r w:rsidRPr="00FC4ECA">
        <w:rPr>
          <w:rFonts w:hint="eastAsia"/>
          <w:sz w:val="24"/>
        </w:rPr>
        <w:t>良心</w:t>
      </w:r>
      <w:r w:rsidRPr="00FC4ECA">
        <w:rPr>
          <w:rFonts w:hint="eastAsia"/>
          <w:sz w:val="24"/>
        </w:rPr>
        <w:t xml:space="preserve">  B</w:t>
      </w:r>
      <w:r w:rsidRPr="00FC4ECA">
        <w:rPr>
          <w:rFonts w:hint="eastAsia"/>
          <w:sz w:val="24"/>
        </w:rPr>
        <w:t>、荣誉</w:t>
      </w:r>
      <w:r w:rsidRPr="00FC4ECA">
        <w:rPr>
          <w:rFonts w:hint="eastAsia"/>
          <w:sz w:val="24"/>
        </w:rPr>
        <w:t xml:space="preserve">  C</w:t>
      </w:r>
      <w:r w:rsidRPr="00FC4ECA">
        <w:rPr>
          <w:rFonts w:hint="eastAsia"/>
          <w:sz w:val="24"/>
        </w:rPr>
        <w:t>、情感</w:t>
      </w:r>
      <w:r w:rsidRPr="00FC4ECA">
        <w:rPr>
          <w:rFonts w:hint="eastAsia"/>
          <w:sz w:val="24"/>
        </w:rPr>
        <w:t xml:space="preserve">  </w:t>
      </w:r>
      <w:r w:rsidRPr="00FC4ECA">
        <w:rPr>
          <w:rFonts w:hint="eastAsia"/>
          <w:color w:val="FF0000"/>
          <w:sz w:val="24"/>
        </w:rPr>
        <w:t>D</w:t>
      </w:r>
      <w:r w:rsidRPr="00FC4ECA">
        <w:rPr>
          <w:rFonts w:hint="eastAsia"/>
          <w:color w:val="FF0000"/>
          <w:sz w:val="24"/>
        </w:rPr>
        <w:t>、审慎</w:t>
      </w:r>
      <w:r w:rsidRPr="00FC4ECA">
        <w:rPr>
          <w:rFonts w:hint="eastAsia"/>
          <w:color w:val="FF0000"/>
          <w:sz w:val="24"/>
        </w:rPr>
        <w:t xml:space="preserve"> </w:t>
      </w:r>
      <w:r w:rsidRPr="00FC4ECA">
        <w:rPr>
          <w:rFonts w:hint="eastAsia"/>
          <w:sz w:val="24"/>
        </w:rPr>
        <w:t xml:space="preserve"> E</w:t>
      </w:r>
      <w:r w:rsidRPr="00FC4ECA">
        <w:rPr>
          <w:rFonts w:hint="eastAsia"/>
          <w:sz w:val="24"/>
        </w:rPr>
        <w:t>、义务</w:t>
      </w:r>
    </w:p>
    <w:p w:rsidR="00042D06" w:rsidRPr="00FC4ECA" w:rsidRDefault="00042D06" w:rsidP="00307FB3">
      <w:pPr>
        <w:numPr>
          <w:ilvl w:val="0"/>
          <w:numId w:val="230"/>
        </w:numPr>
        <w:rPr>
          <w:sz w:val="24"/>
        </w:rPr>
      </w:pPr>
      <w:r w:rsidRPr="00FC4ECA">
        <w:rPr>
          <w:rFonts w:hint="eastAsia"/>
          <w:sz w:val="24"/>
        </w:rPr>
        <w:t>护士打错针后，心理十分矛盾和紧张，经过反复思考后又告诉了护士长。对上述护士行为起主要作用的道德范畴是</w:t>
      </w:r>
    </w:p>
    <w:p w:rsidR="00042D06" w:rsidRPr="00FC4ECA" w:rsidRDefault="00042D06" w:rsidP="00307FB3">
      <w:pPr>
        <w:numPr>
          <w:ilvl w:val="0"/>
          <w:numId w:val="231"/>
        </w:numPr>
        <w:rPr>
          <w:sz w:val="24"/>
        </w:rPr>
      </w:pPr>
      <w:r w:rsidRPr="00FC4ECA">
        <w:rPr>
          <w:rFonts w:hint="eastAsia"/>
          <w:color w:val="FF0000"/>
          <w:sz w:val="24"/>
        </w:rPr>
        <w:t>良心</w:t>
      </w:r>
      <w:r w:rsidRPr="00FC4ECA">
        <w:rPr>
          <w:rFonts w:hint="eastAsia"/>
          <w:color w:val="FF0000"/>
          <w:sz w:val="24"/>
        </w:rPr>
        <w:t xml:space="preserve"> </w:t>
      </w:r>
      <w:r w:rsidRPr="00FC4ECA">
        <w:rPr>
          <w:rFonts w:hint="eastAsia"/>
          <w:sz w:val="24"/>
        </w:rPr>
        <w:t xml:space="preserve">  B</w:t>
      </w:r>
      <w:r w:rsidRPr="00FC4ECA">
        <w:rPr>
          <w:rFonts w:hint="eastAsia"/>
          <w:sz w:val="24"/>
        </w:rPr>
        <w:t>、情感</w:t>
      </w:r>
      <w:r w:rsidRPr="00FC4ECA">
        <w:rPr>
          <w:rFonts w:hint="eastAsia"/>
          <w:sz w:val="24"/>
        </w:rPr>
        <w:t xml:space="preserve">   C</w:t>
      </w:r>
      <w:r w:rsidRPr="00FC4ECA">
        <w:rPr>
          <w:rFonts w:hint="eastAsia"/>
          <w:sz w:val="24"/>
        </w:rPr>
        <w:t>、义务</w:t>
      </w:r>
      <w:r w:rsidRPr="00FC4ECA">
        <w:rPr>
          <w:rFonts w:hint="eastAsia"/>
          <w:sz w:val="24"/>
        </w:rPr>
        <w:t xml:space="preserve">   D</w:t>
      </w:r>
      <w:r w:rsidRPr="00FC4ECA">
        <w:rPr>
          <w:rFonts w:hint="eastAsia"/>
          <w:sz w:val="24"/>
        </w:rPr>
        <w:t>、审慎</w:t>
      </w:r>
      <w:r w:rsidRPr="00FC4ECA">
        <w:rPr>
          <w:rFonts w:hint="eastAsia"/>
          <w:sz w:val="24"/>
        </w:rPr>
        <w:t xml:space="preserve">   E</w:t>
      </w:r>
      <w:r w:rsidRPr="00FC4ECA">
        <w:rPr>
          <w:rFonts w:hint="eastAsia"/>
          <w:sz w:val="24"/>
        </w:rPr>
        <w:t>、荣誉</w:t>
      </w:r>
    </w:p>
    <w:p w:rsidR="00042D06" w:rsidRPr="00FC4ECA" w:rsidRDefault="00042D06" w:rsidP="00307FB3">
      <w:pPr>
        <w:numPr>
          <w:ilvl w:val="0"/>
          <w:numId w:val="232"/>
        </w:numPr>
        <w:rPr>
          <w:sz w:val="24"/>
        </w:rPr>
      </w:pPr>
      <w:r w:rsidRPr="00FC4ECA">
        <w:rPr>
          <w:rFonts w:hint="eastAsia"/>
          <w:sz w:val="24"/>
        </w:rPr>
        <w:t>护士打错了</w:t>
      </w:r>
      <w:proofErr w:type="gramStart"/>
      <w:r w:rsidRPr="00FC4ECA">
        <w:rPr>
          <w:rFonts w:hint="eastAsia"/>
          <w:sz w:val="24"/>
        </w:rPr>
        <w:t>针违反</w:t>
      </w:r>
      <w:proofErr w:type="gramEnd"/>
      <w:r w:rsidRPr="00FC4ECA">
        <w:rPr>
          <w:rFonts w:hint="eastAsia"/>
          <w:sz w:val="24"/>
        </w:rPr>
        <w:t>了</w:t>
      </w:r>
    </w:p>
    <w:p w:rsidR="00042D06" w:rsidRPr="00FC4ECA" w:rsidRDefault="00042D06" w:rsidP="00307FB3">
      <w:pPr>
        <w:numPr>
          <w:ilvl w:val="0"/>
          <w:numId w:val="233"/>
        </w:numPr>
        <w:rPr>
          <w:sz w:val="24"/>
        </w:rPr>
      </w:pPr>
      <w:r w:rsidRPr="00FC4ECA">
        <w:rPr>
          <w:rFonts w:hint="eastAsia"/>
          <w:sz w:val="24"/>
        </w:rPr>
        <w:t>病房巡回制度</w:t>
      </w:r>
      <w:r w:rsidRPr="00FC4ECA">
        <w:rPr>
          <w:rFonts w:hint="eastAsia"/>
          <w:sz w:val="24"/>
        </w:rPr>
        <w:t xml:space="preserve">  </w:t>
      </w:r>
    </w:p>
    <w:p w:rsidR="00042D06" w:rsidRPr="00FC4ECA" w:rsidRDefault="00042D06" w:rsidP="00307FB3">
      <w:pPr>
        <w:numPr>
          <w:ilvl w:val="0"/>
          <w:numId w:val="233"/>
        </w:numPr>
        <w:rPr>
          <w:sz w:val="24"/>
        </w:rPr>
      </w:pPr>
      <w:r w:rsidRPr="00FC4ECA">
        <w:rPr>
          <w:rFonts w:hint="eastAsia"/>
          <w:sz w:val="24"/>
        </w:rPr>
        <w:t>病房探视制度</w:t>
      </w:r>
    </w:p>
    <w:p w:rsidR="00042D06" w:rsidRPr="00FC4ECA" w:rsidRDefault="00042D06" w:rsidP="00307FB3">
      <w:pPr>
        <w:numPr>
          <w:ilvl w:val="0"/>
          <w:numId w:val="233"/>
        </w:numPr>
        <w:rPr>
          <w:sz w:val="24"/>
        </w:rPr>
      </w:pPr>
      <w:r w:rsidRPr="00FC4ECA">
        <w:rPr>
          <w:rFonts w:hint="eastAsia"/>
          <w:sz w:val="24"/>
        </w:rPr>
        <w:t>消毒隔离制度</w:t>
      </w:r>
    </w:p>
    <w:p w:rsidR="00042D06" w:rsidRPr="00FC4ECA" w:rsidRDefault="00042D06" w:rsidP="00307FB3">
      <w:pPr>
        <w:numPr>
          <w:ilvl w:val="0"/>
          <w:numId w:val="233"/>
        </w:numPr>
        <w:rPr>
          <w:sz w:val="24"/>
        </w:rPr>
      </w:pPr>
      <w:r w:rsidRPr="00FC4ECA">
        <w:rPr>
          <w:rFonts w:hint="eastAsia"/>
          <w:sz w:val="24"/>
        </w:rPr>
        <w:t>严密观察制度</w:t>
      </w:r>
    </w:p>
    <w:p w:rsidR="00042D06" w:rsidRPr="00FC4ECA" w:rsidRDefault="00042D06" w:rsidP="00307FB3">
      <w:pPr>
        <w:numPr>
          <w:ilvl w:val="0"/>
          <w:numId w:val="233"/>
        </w:numPr>
        <w:rPr>
          <w:color w:val="FF0000"/>
          <w:sz w:val="24"/>
        </w:rPr>
      </w:pPr>
      <w:r w:rsidRPr="00FC4ECA">
        <w:rPr>
          <w:rFonts w:hint="eastAsia"/>
          <w:color w:val="FF0000"/>
          <w:sz w:val="24"/>
        </w:rPr>
        <w:t>以上都不是</w:t>
      </w:r>
    </w:p>
    <w:p w:rsidR="00042D06" w:rsidRPr="00FC4ECA" w:rsidRDefault="00042D06" w:rsidP="00307FB3">
      <w:pPr>
        <w:numPr>
          <w:ilvl w:val="0"/>
          <w:numId w:val="234"/>
        </w:numPr>
        <w:rPr>
          <w:sz w:val="24"/>
        </w:rPr>
      </w:pPr>
      <w:r w:rsidRPr="00FC4ECA">
        <w:rPr>
          <w:rFonts w:hint="eastAsia"/>
          <w:sz w:val="24"/>
        </w:rPr>
        <w:t>差错发生后，从伦理学的角度分析，护士对病人的下列处理最好的是</w:t>
      </w:r>
    </w:p>
    <w:p w:rsidR="00042D06" w:rsidRPr="00FC4ECA" w:rsidRDefault="00042D06" w:rsidP="00307FB3">
      <w:pPr>
        <w:numPr>
          <w:ilvl w:val="0"/>
          <w:numId w:val="235"/>
        </w:numPr>
        <w:rPr>
          <w:sz w:val="24"/>
        </w:rPr>
      </w:pPr>
      <w:r w:rsidRPr="00FC4ECA">
        <w:rPr>
          <w:rFonts w:hint="eastAsia"/>
          <w:sz w:val="24"/>
        </w:rPr>
        <w:t>不告诉病人真相，也补不上应注射的药物</w:t>
      </w:r>
    </w:p>
    <w:p w:rsidR="00042D06" w:rsidRPr="00FC4ECA" w:rsidRDefault="00042D06" w:rsidP="00307FB3">
      <w:pPr>
        <w:numPr>
          <w:ilvl w:val="0"/>
          <w:numId w:val="235"/>
        </w:numPr>
        <w:rPr>
          <w:sz w:val="24"/>
        </w:rPr>
      </w:pPr>
      <w:r w:rsidRPr="00FC4ECA">
        <w:rPr>
          <w:rFonts w:hint="eastAsia"/>
          <w:sz w:val="24"/>
        </w:rPr>
        <w:lastRenderedPageBreak/>
        <w:t>不告诉病人真相，补上应注射的药物</w:t>
      </w:r>
    </w:p>
    <w:p w:rsidR="00042D06" w:rsidRPr="00FC4ECA" w:rsidRDefault="00042D06" w:rsidP="00307FB3">
      <w:pPr>
        <w:numPr>
          <w:ilvl w:val="0"/>
          <w:numId w:val="235"/>
        </w:numPr>
        <w:rPr>
          <w:color w:val="FF0000"/>
          <w:sz w:val="24"/>
        </w:rPr>
      </w:pPr>
      <w:r w:rsidRPr="00FC4ECA">
        <w:rPr>
          <w:rFonts w:hint="eastAsia"/>
          <w:color w:val="FF0000"/>
          <w:sz w:val="24"/>
        </w:rPr>
        <w:t>告诉病人真相，补上应注射的药物</w:t>
      </w:r>
    </w:p>
    <w:p w:rsidR="00042D06" w:rsidRPr="00FC4ECA" w:rsidRDefault="00042D06" w:rsidP="00307FB3">
      <w:pPr>
        <w:numPr>
          <w:ilvl w:val="0"/>
          <w:numId w:val="235"/>
        </w:numPr>
        <w:rPr>
          <w:sz w:val="24"/>
        </w:rPr>
      </w:pPr>
      <w:r w:rsidRPr="00FC4ECA">
        <w:rPr>
          <w:rFonts w:hint="eastAsia"/>
          <w:sz w:val="24"/>
        </w:rPr>
        <w:t>告诉病人真相，不再补上应注射的药物</w:t>
      </w:r>
    </w:p>
    <w:p w:rsidR="00042D06" w:rsidRPr="00FC4ECA" w:rsidRDefault="00042D06" w:rsidP="00307FB3">
      <w:pPr>
        <w:numPr>
          <w:ilvl w:val="0"/>
          <w:numId w:val="235"/>
        </w:numPr>
        <w:rPr>
          <w:sz w:val="24"/>
        </w:rPr>
      </w:pPr>
      <w:r w:rsidRPr="00FC4ECA">
        <w:rPr>
          <w:rFonts w:hint="eastAsia"/>
          <w:sz w:val="24"/>
        </w:rPr>
        <w:t>、告诉病人打错了针，但不说是青霉素，再补上应注射的药物</w:t>
      </w:r>
    </w:p>
    <w:p w:rsidR="00042D06" w:rsidRPr="00FC4ECA" w:rsidRDefault="00042D06" w:rsidP="00042D06">
      <w:pPr>
        <w:rPr>
          <w:sz w:val="24"/>
        </w:rPr>
      </w:pPr>
    </w:p>
    <w:p w:rsidR="00042D06" w:rsidRPr="00FC4ECA" w:rsidRDefault="00042D06" w:rsidP="00042D06">
      <w:pPr>
        <w:rPr>
          <w:sz w:val="24"/>
        </w:rPr>
      </w:pPr>
      <w:r w:rsidRPr="00FC4ECA">
        <w:rPr>
          <w:rFonts w:hint="eastAsia"/>
          <w:sz w:val="24"/>
        </w:rPr>
        <w:t>一对农村夫妇抱着刚满周岁的喉梗阻患儿去医院求治，患儿呼吸困难，医生决定做气管切开，但患儿的父母坚决不同意。医生对患儿的病情和手术的必要性进行了简要的解释，并劝患儿父母同意为患儿做手术。</w:t>
      </w:r>
    </w:p>
    <w:p w:rsidR="00042D06" w:rsidRPr="00FC4ECA" w:rsidRDefault="00042D06" w:rsidP="00307FB3">
      <w:pPr>
        <w:numPr>
          <w:ilvl w:val="0"/>
          <w:numId w:val="236"/>
        </w:numPr>
        <w:rPr>
          <w:sz w:val="24"/>
        </w:rPr>
      </w:pPr>
      <w:r w:rsidRPr="00FC4ECA">
        <w:rPr>
          <w:rFonts w:hint="eastAsia"/>
          <w:sz w:val="24"/>
        </w:rPr>
        <w:t>在该案例中，关于医生的权利和义务，正确的是</w:t>
      </w:r>
    </w:p>
    <w:p w:rsidR="00042D06" w:rsidRPr="00FC4ECA" w:rsidRDefault="00042D06" w:rsidP="00307FB3">
      <w:pPr>
        <w:numPr>
          <w:ilvl w:val="0"/>
          <w:numId w:val="237"/>
        </w:numPr>
        <w:rPr>
          <w:sz w:val="24"/>
        </w:rPr>
      </w:pPr>
      <w:r w:rsidRPr="00FC4ECA">
        <w:rPr>
          <w:rFonts w:hint="eastAsia"/>
          <w:sz w:val="24"/>
        </w:rPr>
        <w:t>医生对患儿有救治的义务</w:t>
      </w:r>
    </w:p>
    <w:p w:rsidR="00042D06" w:rsidRPr="00FC4ECA" w:rsidRDefault="00042D06" w:rsidP="00307FB3">
      <w:pPr>
        <w:numPr>
          <w:ilvl w:val="0"/>
          <w:numId w:val="237"/>
        </w:numPr>
        <w:rPr>
          <w:sz w:val="24"/>
        </w:rPr>
      </w:pPr>
      <w:r w:rsidRPr="00FC4ECA">
        <w:rPr>
          <w:rFonts w:hint="eastAsia"/>
          <w:sz w:val="24"/>
        </w:rPr>
        <w:t>医生对患儿有救治的权利</w:t>
      </w:r>
    </w:p>
    <w:p w:rsidR="00042D06" w:rsidRPr="00FC4ECA" w:rsidRDefault="00042D06" w:rsidP="00307FB3">
      <w:pPr>
        <w:numPr>
          <w:ilvl w:val="0"/>
          <w:numId w:val="237"/>
        </w:numPr>
        <w:rPr>
          <w:sz w:val="24"/>
        </w:rPr>
      </w:pPr>
      <w:r w:rsidRPr="00FC4ECA">
        <w:rPr>
          <w:rFonts w:hint="eastAsia"/>
          <w:sz w:val="24"/>
        </w:rPr>
        <w:t>医生对患儿救治的权力服从患儿监护人的权利</w:t>
      </w:r>
    </w:p>
    <w:p w:rsidR="00042D06" w:rsidRPr="00FC4ECA" w:rsidRDefault="00042D06" w:rsidP="00307FB3">
      <w:pPr>
        <w:numPr>
          <w:ilvl w:val="0"/>
          <w:numId w:val="237"/>
        </w:numPr>
        <w:rPr>
          <w:color w:val="FF0000"/>
          <w:sz w:val="24"/>
        </w:rPr>
      </w:pPr>
      <w:r w:rsidRPr="00FC4ECA">
        <w:rPr>
          <w:rFonts w:hint="eastAsia"/>
          <w:color w:val="FF0000"/>
          <w:sz w:val="24"/>
        </w:rPr>
        <w:t>医生对患儿的特殊干涉权优于患儿监护人的权利</w:t>
      </w:r>
    </w:p>
    <w:p w:rsidR="00042D06" w:rsidRPr="00FC4ECA" w:rsidRDefault="00042D06" w:rsidP="00307FB3">
      <w:pPr>
        <w:numPr>
          <w:ilvl w:val="0"/>
          <w:numId w:val="237"/>
        </w:numPr>
        <w:rPr>
          <w:sz w:val="24"/>
        </w:rPr>
      </w:pPr>
      <w:r w:rsidRPr="00FC4ECA">
        <w:rPr>
          <w:rFonts w:hint="eastAsia"/>
          <w:sz w:val="24"/>
        </w:rPr>
        <w:t>医生有尊重患儿监护人知情同意的义务</w:t>
      </w:r>
    </w:p>
    <w:p w:rsidR="00042D06" w:rsidRPr="00FC4ECA" w:rsidRDefault="00042D06" w:rsidP="00307FB3">
      <w:pPr>
        <w:numPr>
          <w:ilvl w:val="0"/>
          <w:numId w:val="238"/>
        </w:numPr>
        <w:rPr>
          <w:sz w:val="24"/>
        </w:rPr>
      </w:pPr>
      <w:r w:rsidRPr="00FC4ECA">
        <w:rPr>
          <w:rFonts w:hint="eastAsia"/>
          <w:sz w:val="24"/>
        </w:rPr>
        <w:t>若患儿父母仍不同意手术，欲</w:t>
      </w:r>
      <w:proofErr w:type="gramStart"/>
      <w:r w:rsidRPr="00FC4ECA">
        <w:rPr>
          <w:rFonts w:hint="eastAsia"/>
          <w:sz w:val="24"/>
        </w:rPr>
        <w:t>报孩子</w:t>
      </w:r>
      <w:proofErr w:type="gramEnd"/>
      <w:r w:rsidRPr="00FC4ECA">
        <w:rPr>
          <w:rFonts w:hint="eastAsia"/>
          <w:sz w:val="24"/>
        </w:rPr>
        <w:t>离去，在此情况下，医生在道德上有无权利和义务阻止</w:t>
      </w:r>
    </w:p>
    <w:p w:rsidR="00042D06" w:rsidRPr="00FC4ECA" w:rsidRDefault="00042D06" w:rsidP="00307FB3">
      <w:pPr>
        <w:numPr>
          <w:ilvl w:val="0"/>
          <w:numId w:val="239"/>
        </w:numPr>
        <w:rPr>
          <w:sz w:val="24"/>
        </w:rPr>
      </w:pPr>
      <w:r w:rsidRPr="00FC4ECA">
        <w:rPr>
          <w:rFonts w:hint="eastAsia"/>
          <w:sz w:val="24"/>
        </w:rPr>
        <w:t>无权利和义务阻止，医生已尽了解释说明病情和手术必要性的义务</w:t>
      </w:r>
    </w:p>
    <w:p w:rsidR="00042D06" w:rsidRPr="00FC4ECA" w:rsidRDefault="00042D06" w:rsidP="00307FB3">
      <w:pPr>
        <w:numPr>
          <w:ilvl w:val="0"/>
          <w:numId w:val="239"/>
        </w:numPr>
        <w:rPr>
          <w:sz w:val="24"/>
        </w:rPr>
      </w:pPr>
      <w:r w:rsidRPr="00FC4ECA">
        <w:rPr>
          <w:rFonts w:hint="eastAsia"/>
          <w:sz w:val="24"/>
        </w:rPr>
        <w:t>无权利和义务阻止，医生已对患儿父母拒绝手术进行了劝阻</w:t>
      </w:r>
    </w:p>
    <w:p w:rsidR="00042D06" w:rsidRPr="00FC4ECA" w:rsidRDefault="00042D06" w:rsidP="00307FB3">
      <w:pPr>
        <w:numPr>
          <w:ilvl w:val="0"/>
          <w:numId w:val="239"/>
        </w:numPr>
        <w:rPr>
          <w:sz w:val="24"/>
        </w:rPr>
      </w:pPr>
      <w:r w:rsidRPr="00FC4ECA">
        <w:rPr>
          <w:rFonts w:hint="eastAsia"/>
          <w:sz w:val="24"/>
        </w:rPr>
        <w:t>有权利和义务阻止，医生与患儿之间有医患关系，患儿父母无权终止这种医患关系</w:t>
      </w:r>
    </w:p>
    <w:p w:rsidR="00042D06" w:rsidRPr="00FC4ECA" w:rsidRDefault="00042D06" w:rsidP="00307FB3">
      <w:pPr>
        <w:numPr>
          <w:ilvl w:val="0"/>
          <w:numId w:val="239"/>
        </w:numPr>
        <w:rPr>
          <w:color w:val="FF0000"/>
          <w:sz w:val="24"/>
        </w:rPr>
      </w:pPr>
      <w:r w:rsidRPr="00FC4ECA">
        <w:rPr>
          <w:rFonts w:hint="eastAsia"/>
          <w:color w:val="FF0000"/>
          <w:sz w:val="24"/>
        </w:rPr>
        <w:t>有权利义务阻止，医生有干涉患儿监护人自主权的权利</w:t>
      </w:r>
    </w:p>
    <w:p w:rsidR="00042D06" w:rsidRPr="00FC4ECA" w:rsidRDefault="00042D06" w:rsidP="00307FB3">
      <w:pPr>
        <w:numPr>
          <w:ilvl w:val="0"/>
          <w:numId w:val="239"/>
        </w:numPr>
        <w:rPr>
          <w:sz w:val="24"/>
        </w:rPr>
      </w:pPr>
      <w:r w:rsidRPr="00FC4ECA">
        <w:rPr>
          <w:rFonts w:hint="eastAsia"/>
          <w:sz w:val="24"/>
        </w:rPr>
        <w:t>以上都不是</w:t>
      </w:r>
    </w:p>
    <w:p w:rsidR="00042D06" w:rsidRPr="00FC4ECA" w:rsidRDefault="00042D06" w:rsidP="00307FB3">
      <w:pPr>
        <w:numPr>
          <w:ilvl w:val="0"/>
          <w:numId w:val="240"/>
        </w:numPr>
        <w:rPr>
          <w:sz w:val="24"/>
        </w:rPr>
      </w:pPr>
      <w:r w:rsidRPr="00FC4ECA">
        <w:rPr>
          <w:rFonts w:hint="eastAsia"/>
          <w:sz w:val="24"/>
        </w:rPr>
        <w:t>若医生眼看着患儿父母抱着孩子离去，对医生恰当的评价是</w:t>
      </w:r>
    </w:p>
    <w:p w:rsidR="00042D06" w:rsidRPr="00FC4ECA" w:rsidRDefault="00042D06" w:rsidP="00307FB3">
      <w:pPr>
        <w:numPr>
          <w:ilvl w:val="0"/>
          <w:numId w:val="241"/>
        </w:numPr>
        <w:rPr>
          <w:sz w:val="24"/>
        </w:rPr>
      </w:pPr>
      <w:r w:rsidRPr="00FC4ECA">
        <w:rPr>
          <w:rFonts w:hint="eastAsia"/>
          <w:sz w:val="24"/>
        </w:rPr>
        <w:t>医生的做法虽无可指责，但在说明手术的目的和必要性的技巧上仍有欠缺</w:t>
      </w:r>
    </w:p>
    <w:p w:rsidR="00042D06" w:rsidRPr="00FC4ECA" w:rsidRDefault="00042D06" w:rsidP="00307FB3">
      <w:pPr>
        <w:numPr>
          <w:ilvl w:val="0"/>
          <w:numId w:val="241"/>
        </w:numPr>
        <w:rPr>
          <w:sz w:val="24"/>
        </w:rPr>
      </w:pPr>
      <w:r w:rsidRPr="00FC4ECA">
        <w:rPr>
          <w:rFonts w:hint="eastAsia"/>
          <w:sz w:val="24"/>
        </w:rPr>
        <w:t>医生没有使患儿父母充分做到知情，故未得到患儿父母对手术的同意</w:t>
      </w:r>
    </w:p>
    <w:p w:rsidR="00042D06" w:rsidRPr="00FC4ECA" w:rsidRDefault="00042D06" w:rsidP="00307FB3">
      <w:pPr>
        <w:numPr>
          <w:ilvl w:val="0"/>
          <w:numId w:val="241"/>
        </w:numPr>
        <w:rPr>
          <w:sz w:val="24"/>
        </w:rPr>
      </w:pPr>
      <w:r w:rsidRPr="00FC4ECA">
        <w:rPr>
          <w:rFonts w:hint="eastAsia"/>
          <w:sz w:val="24"/>
        </w:rPr>
        <w:t>医生已经充分尊重了患儿父母的自主性</w:t>
      </w:r>
    </w:p>
    <w:p w:rsidR="00042D06" w:rsidRPr="00FC4ECA" w:rsidRDefault="00042D06" w:rsidP="00307FB3">
      <w:pPr>
        <w:numPr>
          <w:ilvl w:val="0"/>
          <w:numId w:val="241"/>
        </w:numPr>
        <w:rPr>
          <w:color w:val="FF0000"/>
          <w:sz w:val="24"/>
        </w:rPr>
      </w:pPr>
      <w:r w:rsidRPr="00FC4ECA">
        <w:rPr>
          <w:rFonts w:hint="eastAsia"/>
          <w:color w:val="FF0000"/>
          <w:sz w:val="24"/>
        </w:rPr>
        <w:t>医生对患儿缺乏高度的责任感，未能达到道德的最高境界</w:t>
      </w:r>
    </w:p>
    <w:p w:rsidR="00042D06" w:rsidRPr="00FC4ECA" w:rsidRDefault="00042D06" w:rsidP="00307FB3">
      <w:pPr>
        <w:numPr>
          <w:ilvl w:val="0"/>
          <w:numId w:val="241"/>
        </w:numPr>
        <w:rPr>
          <w:sz w:val="24"/>
        </w:rPr>
      </w:pPr>
      <w:r w:rsidRPr="00FC4ECA">
        <w:rPr>
          <w:rFonts w:hint="eastAsia"/>
          <w:sz w:val="24"/>
        </w:rPr>
        <w:t>患儿父母有拒绝治疗的权利，医生有尊重其决定的义务</w:t>
      </w:r>
    </w:p>
    <w:p w:rsidR="00042D06" w:rsidRPr="00FC4ECA" w:rsidRDefault="00042D06" w:rsidP="00307FB3">
      <w:pPr>
        <w:numPr>
          <w:ilvl w:val="0"/>
          <w:numId w:val="242"/>
        </w:numPr>
        <w:rPr>
          <w:sz w:val="24"/>
        </w:rPr>
      </w:pPr>
      <w:r w:rsidRPr="00FC4ECA">
        <w:rPr>
          <w:rFonts w:hint="eastAsia"/>
          <w:sz w:val="24"/>
        </w:rPr>
        <w:t>在这关键的时刻，主治医师杨大夫看到患儿情况危急，便不顾患儿父母的反对，在孩子父母不给手术签字的情况下，毅然将患儿抱到手术室进行抢救，患儿得救了，孩子</w:t>
      </w:r>
      <w:proofErr w:type="gramStart"/>
      <w:r w:rsidRPr="00FC4ECA">
        <w:rPr>
          <w:rFonts w:hint="eastAsia"/>
          <w:sz w:val="24"/>
        </w:rPr>
        <w:t>都额父母</w:t>
      </w:r>
      <w:proofErr w:type="gramEnd"/>
      <w:r w:rsidRPr="00FC4ECA">
        <w:rPr>
          <w:rFonts w:hint="eastAsia"/>
          <w:sz w:val="24"/>
        </w:rPr>
        <w:t>感激涕零，对杨大夫行为正确的评价是</w:t>
      </w:r>
    </w:p>
    <w:p w:rsidR="00042D06" w:rsidRPr="00FC4ECA" w:rsidRDefault="00042D06" w:rsidP="00307FB3">
      <w:pPr>
        <w:numPr>
          <w:ilvl w:val="0"/>
          <w:numId w:val="243"/>
        </w:numPr>
        <w:rPr>
          <w:sz w:val="24"/>
        </w:rPr>
      </w:pPr>
      <w:r w:rsidRPr="00FC4ECA">
        <w:rPr>
          <w:rFonts w:hint="eastAsia"/>
          <w:sz w:val="24"/>
        </w:rPr>
        <w:t>杨大夫的做法结果虽好，但在道德上仍有欠缺，即手术没有签字坚决不能做</w:t>
      </w:r>
    </w:p>
    <w:p w:rsidR="00042D06" w:rsidRPr="00FC4ECA" w:rsidRDefault="00042D06" w:rsidP="00307FB3">
      <w:pPr>
        <w:numPr>
          <w:ilvl w:val="0"/>
          <w:numId w:val="243"/>
        </w:numPr>
        <w:rPr>
          <w:sz w:val="24"/>
        </w:rPr>
      </w:pPr>
      <w:r w:rsidRPr="00FC4ECA">
        <w:rPr>
          <w:rFonts w:hint="eastAsia"/>
          <w:sz w:val="24"/>
        </w:rPr>
        <w:t>杨大夫没有做到手术的知情同意，是不道德的行为</w:t>
      </w:r>
    </w:p>
    <w:p w:rsidR="00042D06" w:rsidRPr="00FC4ECA" w:rsidRDefault="00042D06" w:rsidP="00307FB3">
      <w:pPr>
        <w:numPr>
          <w:ilvl w:val="0"/>
          <w:numId w:val="243"/>
        </w:numPr>
        <w:rPr>
          <w:sz w:val="24"/>
        </w:rPr>
      </w:pPr>
      <w:r w:rsidRPr="00FC4ECA">
        <w:rPr>
          <w:rFonts w:hint="eastAsia"/>
          <w:sz w:val="24"/>
        </w:rPr>
        <w:t>杨大夫</w:t>
      </w:r>
      <w:proofErr w:type="gramStart"/>
      <w:r w:rsidRPr="00FC4ECA">
        <w:rPr>
          <w:rFonts w:hint="eastAsia"/>
          <w:sz w:val="24"/>
        </w:rPr>
        <w:t>未尊重</w:t>
      </w:r>
      <w:proofErr w:type="gramEnd"/>
      <w:r w:rsidRPr="00FC4ECA">
        <w:rPr>
          <w:rFonts w:hint="eastAsia"/>
          <w:sz w:val="24"/>
        </w:rPr>
        <w:t>监护人的决定，即</w:t>
      </w:r>
      <w:proofErr w:type="gramStart"/>
      <w:r w:rsidRPr="00FC4ECA">
        <w:rPr>
          <w:rFonts w:hint="eastAsia"/>
          <w:sz w:val="24"/>
        </w:rPr>
        <w:t>未尊重</w:t>
      </w:r>
      <w:proofErr w:type="gramEnd"/>
      <w:r w:rsidRPr="00FC4ECA">
        <w:rPr>
          <w:rFonts w:hint="eastAsia"/>
          <w:sz w:val="24"/>
        </w:rPr>
        <w:t>患儿监护人拒绝治疗的权利</w:t>
      </w:r>
    </w:p>
    <w:p w:rsidR="00042D06" w:rsidRPr="00FC4ECA" w:rsidRDefault="00042D06" w:rsidP="00307FB3">
      <w:pPr>
        <w:numPr>
          <w:ilvl w:val="0"/>
          <w:numId w:val="243"/>
        </w:numPr>
        <w:rPr>
          <w:color w:val="FF0000"/>
          <w:sz w:val="24"/>
        </w:rPr>
      </w:pPr>
      <w:r w:rsidRPr="00FC4ECA">
        <w:rPr>
          <w:rFonts w:hint="eastAsia"/>
          <w:color w:val="FF0000"/>
          <w:sz w:val="24"/>
        </w:rPr>
        <w:t>杨大夫的做法在道德上没有欠缺，这种敢于承担风险的精神应属于最高层次的道德</w:t>
      </w:r>
    </w:p>
    <w:p w:rsidR="00042D06" w:rsidRPr="00FC4ECA" w:rsidRDefault="00042D06" w:rsidP="00307FB3">
      <w:pPr>
        <w:numPr>
          <w:ilvl w:val="0"/>
          <w:numId w:val="243"/>
        </w:numPr>
        <w:rPr>
          <w:sz w:val="24"/>
        </w:rPr>
      </w:pPr>
      <w:r w:rsidRPr="00FC4ECA">
        <w:rPr>
          <w:rFonts w:hint="eastAsia"/>
          <w:sz w:val="24"/>
        </w:rPr>
        <w:t>杨大夫只是在行使医生的特殊干涉权，没有道德上是否欠缺之说</w:t>
      </w:r>
    </w:p>
    <w:p w:rsidR="00042D06" w:rsidRPr="00FC4ECA" w:rsidRDefault="00042D06" w:rsidP="00307FB3">
      <w:pPr>
        <w:numPr>
          <w:ilvl w:val="0"/>
          <w:numId w:val="242"/>
        </w:numPr>
        <w:rPr>
          <w:sz w:val="24"/>
        </w:rPr>
      </w:pPr>
      <w:r w:rsidRPr="00FC4ECA">
        <w:rPr>
          <w:rFonts w:hint="eastAsia"/>
          <w:sz w:val="24"/>
        </w:rPr>
        <w:t>从案例的触动</w:t>
      </w:r>
      <w:proofErr w:type="gramStart"/>
      <w:r w:rsidRPr="00FC4ECA">
        <w:rPr>
          <w:rFonts w:hint="eastAsia"/>
          <w:sz w:val="24"/>
        </w:rPr>
        <w:t>恶下列</w:t>
      </w:r>
      <w:proofErr w:type="gramEnd"/>
      <w:r w:rsidRPr="00FC4ECA">
        <w:rPr>
          <w:rFonts w:hint="eastAsia"/>
          <w:sz w:val="24"/>
        </w:rPr>
        <w:t>结论中，错误的是</w:t>
      </w:r>
    </w:p>
    <w:p w:rsidR="00042D06" w:rsidRPr="00FC4ECA" w:rsidRDefault="00042D06" w:rsidP="00307FB3">
      <w:pPr>
        <w:numPr>
          <w:ilvl w:val="0"/>
          <w:numId w:val="244"/>
        </w:numPr>
        <w:rPr>
          <w:sz w:val="24"/>
        </w:rPr>
      </w:pPr>
      <w:r w:rsidRPr="00FC4ECA">
        <w:rPr>
          <w:rFonts w:hint="eastAsia"/>
          <w:sz w:val="24"/>
        </w:rPr>
        <w:t>对病情的解释要使用解释性语言，其中需要一定的技巧，尤其应让文化水平低的患者和家属听懂</w:t>
      </w:r>
    </w:p>
    <w:p w:rsidR="00042D06" w:rsidRPr="00FC4ECA" w:rsidRDefault="00042D06" w:rsidP="00307FB3">
      <w:pPr>
        <w:numPr>
          <w:ilvl w:val="0"/>
          <w:numId w:val="244"/>
        </w:numPr>
        <w:rPr>
          <w:color w:val="FF0000"/>
          <w:sz w:val="24"/>
        </w:rPr>
      </w:pPr>
      <w:r w:rsidRPr="00FC4ECA">
        <w:rPr>
          <w:rFonts w:hint="eastAsia"/>
          <w:color w:val="FF0000"/>
          <w:sz w:val="24"/>
        </w:rPr>
        <w:t>为了避免麻烦，尽量不行驶特殊干涉权</w:t>
      </w:r>
    </w:p>
    <w:p w:rsidR="00042D06" w:rsidRPr="00FC4ECA" w:rsidRDefault="00042D06" w:rsidP="00307FB3">
      <w:pPr>
        <w:numPr>
          <w:ilvl w:val="0"/>
          <w:numId w:val="244"/>
        </w:numPr>
        <w:rPr>
          <w:sz w:val="24"/>
        </w:rPr>
      </w:pPr>
      <w:r w:rsidRPr="00FC4ECA">
        <w:rPr>
          <w:rFonts w:hint="eastAsia"/>
          <w:sz w:val="24"/>
        </w:rPr>
        <w:t>手术时需要知情同意的，家属不签字的手术在道德上坚决不能做</w:t>
      </w:r>
    </w:p>
    <w:p w:rsidR="00042D06" w:rsidRPr="00FC4ECA" w:rsidRDefault="00042D06" w:rsidP="00307FB3">
      <w:pPr>
        <w:numPr>
          <w:ilvl w:val="0"/>
          <w:numId w:val="244"/>
        </w:numPr>
        <w:rPr>
          <w:sz w:val="24"/>
        </w:rPr>
      </w:pPr>
      <w:r w:rsidRPr="00FC4ECA">
        <w:rPr>
          <w:rFonts w:hint="eastAsia"/>
          <w:sz w:val="24"/>
        </w:rPr>
        <w:t>在关键时刻要敢于形式特殊干涉权</w:t>
      </w:r>
    </w:p>
    <w:p w:rsidR="00042D06" w:rsidRPr="00FC4ECA" w:rsidRDefault="00042D06" w:rsidP="00307FB3">
      <w:pPr>
        <w:numPr>
          <w:ilvl w:val="0"/>
          <w:numId w:val="244"/>
        </w:numPr>
        <w:rPr>
          <w:sz w:val="24"/>
        </w:rPr>
      </w:pPr>
      <w:r w:rsidRPr="00FC4ECA">
        <w:rPr>
          <w:rFonts w:hint="eastAsia"/>
          <w:sz w:val="24"/>
        </w:rPr>
        <w:t>手术的必要性解释也同样要让患者或家属理解，如气管切开便很可能使家属因感到恐惧而拒绝</w:t>
      </w:r>
    </w:p>
    <w:p w:rsidR="00042D06" w:rsidRPr="00FC4ECA" w:rsidRDefault="00042D06" w:rsidP="00042D06">
      <w:pPr>
        <w:rPr>
          <w:sz w:val="24"/>
        </w:rPr>
      </w:pPr>
    </w:p>
    <w:p w:rsidR="00042D06" w:rsidRPr="00FC4ECA" w:rsidRDefault="00042D06" w:rsidP="00042D06">
      <w:pPr>
        <w:rPr>
          <w:sz w:val="24"/>
        </w:rPr>
      </w:pPr>
      <w:r w:rsidRPr="00FC4ECA">
        <w:rPr>
          <w:rFonts w:hint="eastAsia"/>
          <w:sz w:val="24"/>
        </w:rPr>
        <w:t>B1</w:t>
      </w:r>
      <w:r w:rsidRPr="00FC4ECA">
        <w:rPr>
          <w:rFonts w:hint="eastAsia"/>
          <w:sz w:val="24"/>
        </w:rPr>
        <w:t>型题</w:t>
      </w:r>
    </w:p>
    <w:p w:rsidR="00042D06" w:rsidRPr="00FC4ECA" w:rsidRDefault="00042D06" w:rsidP="00307FB3">
      <w:pPr>
        <w:numPr>
          <w:ilvl w:val="0"/>
          <w:numId w:val="245"/>
        </w:numPr>
        <w:rPr>
          <w:sz w:val="24"/>
        </w:rPr>
      </w:pPr>
      <w:r w:rsidRPr="00FC4ECA">
        <w:rPr>
          <w:rFonts w:hint="eastAsia"/>
          <w:sz w:val="24"/>
        </w:rPr>
        <w:t>实践性</w:t>
      </w:r>
    </w:p>
    <w:p w:rsidR="00042D06" w:rsidRPr="00FC4ECA" w:rsidRDefault="00042D06" w:rsidP="00307FB3">
      <w:pPr>
        <w:numPr>
          <w:ilvl w:val="0"/>
          <w:numId w:val="245"/>
        </w:numPr>
        <w:rPr>
          <w:sz w:val="24"/>
        </w:rPr>
      </w:pPr>
      <w:r w:rsidRPr="00FC4ECA">
        <w:rPr>
          <w:rFonts w:hint="eastAsia"/>
          <w:sz w:val="24"/>
        </w:rPr>
        <w:t>自主性</w:t>
      </w:r>
    </w:p>
    <w:p w:rsidR="00042D06" w:rsidRPr="00FC4ECA" w:rsidRDefault="00042D06" w:rsidP="00307FB3">
      <w:pPr>
        <w:numPr>
          <w:ilvl w:val="0"/>
          <w:numId w:val="245"/>
        </w:numPr>
        <w:rPr>
          <w:sz w:val="24"/>
        </w:rPr>
      </w:pPr>
      <w:r w:rsidRPr="00FC4ECA">
        <w:rPr>
          <w:rFonts w:hint="eastAsia"/>
          <w:sz w:val="24"/>
        </w:rPr>
        <w:t>平等性</w:t>
      </w:r>
    </w:p>
    <w:p w:rsidR="00042D06" w:rsidRPr="00FC4ECA" w:rsidRDefault="00042D06" w:rsidP="00307FB3">
      <w:pPr>
        <w:numPr>
          <w:ilvl w:val="0"/>
          <w:numId w:val="245"/>
        </w:numPr>
        <w:rPr>
          <w:sz w:val="24"/>
        </w:rPr>
      </w:pPr>
      <w:r w:rsidRPr="00FC4ECA">
        <w:rPr>
          <w:rFonts w:hint="eastAsia"/>
          <w:sz w:val="24"/>
        </w:rPr>
        <w:t>社会性</w:t>
      </w:r>
    </w:p>
    <w:p w:rsidR="00042D06" w:rsidRPr="00FC4ECA" w:rsidRDefault="00042D06" w:rsidP="00307FB3">
      <w:pPr>
        <w:numPr>
          <w:ilvl w:val="0"/>
          <w:numId w:val="245"/>
        </w:numPr>
        <w:rPr>
          <w:sz w:val="24"/>
        </w:rPr>
      </w:pPr>
      <w:r w:rsidRPr="00FC4ECA">
        <w:rPr>
          <w:rFonts w:hint="eastAsia"/>
          <w:sz w:val="24"/>
        </w:rPr>
        <w:t>理智型</w:t>
      </w:r>
    </w:p>
    <w:p w:rsidR="00042D06" w:rsidRPr="00FC4ECA" w:rsidRDefault="00042D06" w:rsidP="00307FB3">
      <w:pPr>
        <w:numPr>
          <w:ilvl w:val="0"/>
          <w:numId w:val="246"/>
        </w:numPr>
        <w:rPr>
          <w:sz w:val="24"/>
        </w:rPr>
      </w:pPr>
      <w:r w:rsidRPr="00FC4ECA">
        <w:rPr>
          <w:rFonts w:hint="eastAsia"/>
          <w:sz w:val="24"/>
        </w:rPr>
        <w:t>属于医德情感特征的是</w:t>
      </w:r>
      <w:r w:rsidRPr="00FC4ECA">
        <w:rPr>
          <w:rFonts w:hint="eastAsia"/>
          <w:sz w:val="24"/>
        </w:rPr>
        <w:t xml:space="preserve">              E</w:t>
      </w:r>
    </w:p>
    <w:p w:rsidR="00042D06" w:rsidRPr="00FC4ECA" w:rsidRDefault="00042D06" w:rsidP="00307FB3">
      <w:pPr>
        <w:numPr>
          <w:ilvl w:val="0"/>
          <w:numId w:val="246"/>
        </w:numPr>
        <w:rPr>
          <w:sz w:val="24"/>
        </w:rPr>
      </w:pPr>
      <w:r w:rsidRPr="00FC4ECA">
        <w:rPr>
          <w:rFonts w:hint="eastAsia"/>
          <w:sz w:val="24"/>
        </w:rPr>
        <w:t>属于医德服务态度特征的是</w:t>
      </w:r>
      <w:r w:rsidRPr="00FC4ECA">
        <w:rPr>
          <w:rFonts w:hint="eastAsia"/>
          <w:sz w:val="24"/>
        </w:rPr>
        <w:t xml:space="preserve">          D</w:t>
      </w:r>
    </w:p>
    <w:p w:rsidR="00042D06" w:rsidRPr="00FC4ECA" w:rsidRDefault="00042D06" w:rsidP="00307FB3">
      <w:pPr>
        <w:numPr>
          <w:ilvl w:val="0"/>
          <w:numId w:val="246"/>
        </w:numPr>
        <w:rPr>
          <w:sz w:val="24"/>
        </w:rPr>
      </w:pPr>
      <w:r w:rsidRPr="00FC4ECA">
        <w:rPr>
          <w:rFonts w:hint="eastAsia"/>
          <w:sz w:val="24"/>
        </w:rPr>
        <w:lastRenderedPageBreak/>
        <w:t>属于医学伦理学特点的是</w:t>
      </w:r>
      <w:r w:rsidRPr="00FC4ECA">
        <w:rPr>
          <w:rFonts w:hint="eastAsia"/>
          <w:sz w:val="24"/>
        </w:rPr>
        <w:t xml:space="preserve">            A</w:t>
      </w:r>
    </w:p>
    <w:p w:rsidR="00042D06" w:rsidRPr="00FC4ECA" w:rsidRDefault="00042D06" w:rsidP="00042D06">
      <w:pPr>
        <w:rPr>
          <w:sz w:val="24"/>
        </w:rPr>
      </w:pPr>
    </w:p>
    <w:p w:rsidR="00042D06" w:rsidRPr="00FC4ECA" w:rsidRDefault="00042D06" w:rsidP="00307FB3">
      <w:pPr>
        <w:numPr>
          <w:ilvl w:val="0"/>
          <w:numId w:val="247"/>
        </w:numPr>
        <w:rPr>
          <w:sz w:val="24"/>
        </w:rPr>
      </w:pPr>
      <w:r w:rsidRPr="00FC4ECA">
        <w:rPr>
          <w:rFonts w:hint="eastAsia"/>
          <w:sz w:val="24"/>
        </w:rPr>
        <w:t>礼貌性语言</w:t>
      </w:r>
    </w:p>
    <w:p w:rsidR="00042D06" w:rsidRPr="00FC4ECA" w:rsidRDefault="00042D06" w:rsidP="00307FB3">
      <w:pPr>
        <w:numPr>
          <w:ilvl w:val="0"/>
          <w:numId w:val="247"/>
        </w:numPr>
        <w:rPr>
          <w:sz w:val="24"/>
        </w:rPr>
      </w:pPr>
      <w:r w:rsidRPr="00FC4ECA">
        <w:rPr>
          <w:rFonts w:hint="eastAsia"/>
          <w:sz w:val="24"/>
        </w:rPr>
        <w:t>解释性语言</w:t>
      </w:r>
    </w:p>
    <w:p w:rsidR="00042D06" w:rsidRPr="00FC4ECA" w:rsidRDefault="00042D06" w:rsidP="00307FB3">
      <w:pPr>
        <w:numPr>
          <w:ilvl w:val="0"/>
          <w:numId w:val="247"/>
        </w:numPr>
        <w:rPr>
          <w:sz w:val="24"/>
        </w:rPr>
      </w:pPr>
      <w:r w:rsidRPr="00FC4ECA">
        <w:rPr>
          <w:rFonts w:hint="eastAsia"/>
          <w:sz w:val="24"/>
        </w:rPr>
        <w:t>安慰性语言</w:t>
      </w:r>
    </w:p>
    <w:p w:rsidR="00042D06" w:rsidRPr="00FC4ECA" w:rsidRDefault="00042D06" w:rsidP="00307FB3">
      <w:pPr>
        <w:numPr>
          <w:ilvl w:val="0"/>
          <w:numId w:val="247"/>
        </w:numPr>
        <w:rPr>
          <w:sz w:val="24"/>
        </w:rPr>
      </w:pPr>
      <w:r w:rsidRPr="00FC4ECA">
        <w:rPr>
          <w:rFonts w:hint="eastAsia"/>
          <w:sz w:val="24"/>
        </w:rPr>
        <w:t>暗示性语言</w:t>
      </w:r>
    </w:p>
    <w:p w:rsidR="00042D06" w:rsidRPr="00FC4ECA" w:rsidRDefault="00042D06" w:rsidP="00307FB3">
      <w:pPr>
        <w:numPr>
          <w:ilvl w:val="0"/>
          <w:numId w:val="247"/>
        </w:numPr>
        <w:rPr>
          <w:sz w:val="24"/>
        </w:rPr>
      </w:pPr>
      <w:r w:rsidRPr="00FC4ECA">
        <w:rPr>
          <w:rFonts w:hint="eastAsia"/>
          <w:sz w:val="24"/>
        </w:rPr>
        <w:t>专业性语言</w:t>
      </w:r>
    </w:p>
    <w:p w:rsidR="00042D06" w:rsidRPr="00FC4ECA" w:rsidRDefault="00042D06" w:rsidP="00307FB3">
      <w:pPr>
        <w:numPr>
          <w:ilvl w:val="0"/>
          <w:numId w:val="246"/>
        </w:numPr>
        <w:rPr>
          <w:sz w:val="24"/>
        </w:rPr>
      </w:pPr>
      <w:r w:rsidRPr="00FC4ECA">
        <w:rPr>
          <w:rFonts w:hint="eastAsia"/>
          <w:sz w:val="24"/>
        </w:rPr>
        <w:t>医生在询问病史使主要应使用</w:t>
      </w:r>
      <w:r w:rsidRPr="00FC4ECA">
        <w:rPr>
          <w:rFonts w:hint="eastAsia"/>
          <w:sz w:val="24"/>
        </w:rPr>
        <w:t xml:space="preserve">                A</w:t>
      </w:r>
    </w:p>
    <w:p w:rsidR="00042D06" w:rsidRPr="00FC4ECA" w:rsidRDefault="00042D06" w:rsidP="00307FB3">
      <w:pPr>
        <w:numPr>
          <w:ilvl w:val="0"/>
          <w:numId w:val="246"/>
        </w:numPr>
        <w:rPr>
          <w:sz w:val="24"/>
        </w:rPr>
      </w:pPr>
      <w:r w:rsidRPr="00FC4ECA">
        <w:rPr>
          <w:rFonts w:hint="eastAsia"/>
          <w:sz w:val="24"/>
        </w:rPr>
        <w:t>医生在向病人说明病情时主要应使用</w:t>
      </w:r>
      <w:r w:rsidRPr="00FC4ECA">
        <w:rPr>
          <w:rFonts w:hint="eastAsia"/>
          <w:sz w:val="24"/>
        </w:rPr>
        <w:t xml:space="preserve">          D</w:t>
      </w:r>
    </w:p>
    <w:p w:rsidR="00042D06" w:rsidRPr="00FC4ECA" w:rsidRDefault="00042D06" w:rsidP="00307FB3">
      <w:pPr>
        <w:numPr>
          <w:ilvl w:val="0"/>
          <w:numId w:val="246"/>
        </w:numPr>
        <w:rPr>
          <w:sz w:val="24"/>
        </w:rPr>
      </w:pPr>
      <w:r w:rsidRPr="00FC4ECA">
        <w:rPr>
          <w:rFonts w:hint="eastAsia"/>
          <w:sz w:val="24"/>
        </w:rPr>
        <w:t>医生在对待危重病人时主要应使用</w:t>
      </w:r>
      <w:r w:rsidRPr="00FC4ECA">
        <w:rPr>
          <w:rFonts w:hint="eastAsia"/>
          <w:sz w:val="24"/>
        </w:rPr>
        <w:t xml:space="preserve">            C</w:t>
      </w: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r w:rsidRPr="00FC4ECA">
        <w:rPr>
          <w:rFonts w:hint="eastAsia"/>
          <w:sz w:val="24"/>
        </w:rPr>
        <w:t>临床医学研究的道德原则</w:t>
      </w:r>
    </w:p>
    <w:p w:rsidR="00042D06" w:rsidRPr="00FC4ECA" w:rsidRDefault="00042D06" w:rsidP="00042D06">
      <w:pPr>
        <w:rPr>
          <w:sz w:val="24"/>
        </w:rPr>
      </w:pPr>
      <w:r w:rsidRPr="00FC4ECA">
        <w:rPr>
          <w:rFonts w:hint="eastAsia"/>
          <w:sz w:val="24"/>
        </w:rPr>
        <w:t>A1</w:t>
      </w:r>
      <w:r w:rsidRPr="00FC4ECA">
        <w:rPr>
          <w:rFonts w:hint="eastAsia"/>
          <w:sz w:val="24"/>
        </w:rPr>
        <w:t>型题</w:t>
      </w:r>
    </w:p>
    <w:p w:rsidR="00042D06" w:rsidRPr="00FC4ECA" w:rsidRDefault="00042D06" w:rsidP="00307FB3">
      <w:pPr>
        <w:numPr>
          <w:ilvl w:val="0"/>
          <w:numId w:val="248"/>
        </w:numPr>
        <w:rPr>
          <w:sz w:val="24"/>
        </w:rPr>
      </w:pPr>
      <w:r w:rsidRPr="00FC4ECA">
        <w:rPr>
          <w:rFonts w:hint="eastAsia"/>
          <w:sz w:val="24"/>
        </w:rPr>
        <w:t>临床医学科研的创造性要体现道德价值，必须符合的条件中不包括</w:t>
      </w:r>
    </w:p>
    <w:p w:rsidR="00042D06" w:rsidRPr="00FC4ECA" w:rsidRDefault="00042D06" w:rsidP="00042D06">
      <w:pPr>
        <w:rPr>
          <w:sz w:val="24"/>
        </w:rPr>
      </w:pPr>
      <w:r w:rsidRPr="00FC4ECA">
        <w:rPr>
          <w:rFonts w:hint="eastAsia"/>
          <w:sz w:val="24"/>
        </w:rPr>
        <w:t>A</w:t>
      </w:r>
      <w:r w:rsidRPr="00FC4ECA">
        <w:rPr>
          <w:rFonts w:hint="eastAsia"/>
          <w:sz w:val="24"/>
        </w:rPr>
        <w:t>、目的端正</w:t>
      </w:r>
      <w:r w:rsidRPr="00FC4ECA">
        <w:rPr>
          <w:rFonts w:hint="eastAsia"/>
          <w:sz w:val="24"/>
        </w:rPr>
        <w:t xml:space="preserve">   B</w:t>
      </w:r>
      <w:r w:rsidRPr="00FC4ECA">
        <w:rPr>
          <w:rFonts w:hint="eastAsia"/>
          <w:sz w:val="24"/>
        </w:rPr>
        <w:t>、风险较小</w:t>
      </w:r>
      <w:r w:rsidRPr="00FC4ECA">
        <w:rPr>
          <w:rFonts w:hint="eastAsia"/>
          <w:sz w:val="24"/>
        </w:rPr>
        <w:t xml:space="preserve">   C</w:t>
      </w:r>
      <w:r w:rsidRPr="00FC4ECA">
        <w:rPr>
          <w:rFonts w:hint="eastAsia"/>
          <w:sz w:val="24"/>
        </w:rPr>
        <w:t>、途径简便</w:t>
      </w:r>
      <w:r w:rsidRPr="00FC4ECA">
        <w:rPr>
          <w:rFonts w:hint="eastAsia"/>
          <w:sz w:val="24"/>
        </w:rPr>
        <w:t xml:space="preserve">   D</w:t>
      </w:r>
      <w:r w:rsidRPr="00FC4ECA">
        <w:rPr>
          <w:rFonts w:hint="eastAsia"/>
          <w:sz w:val="24"/>
        </w:rPr>
        <w:t>、方法科学</w:t>
      </w:r>
      <w:r w:rsidRPr="00FC4ECA">
        <w:rPr>
          <w:rFonts w:hint="eastAsia"/>
          <w:sz w:val="24"/>
        </w:rPr>
        <w:t xml:space="preserve">   </w:t>
      </w:r>
      <w:r w:rsidRPr="00FC4ECA">
        <w:rPr>
          <w:rFonts w:hint="eastAsia"/>
          <w:color w:val="FF0000"/>
          <w:sz w:val="24"/>
        </w:rPr>
        <w:t>E</w:t>
      </w:r>
      <w:r w:rsidRPr="00FC4ECA">
        <w:rPr>
          <w:rFonts w:hint="eastAsia"/>
          <w:color w:val="FF0000"/>
          <w:sz w:val="24"/>
        </w:rPr>
        <w:t>、以上都不是</w:t>
      </w:r>
    </w:p>
    <w:p w:rsidR="00042D06" w:rsidRPr="00FC4ECA" w:rsidRDefault="00042D06" w:rsidP="00042D06">
      <w:pPr>
        <w:rPr>
          <w:sz w:val="24"/>
        </w:rPr>
      </w:pPr>
      <w:r w:rsidRPr="00FC4ECA">
        <w:rPr>
          <w:rFonts w:hint="eastAsia"/>
          <w:sz w:val="24"/>
        </w:rPr>
        <w:t>2</w:t>
      </w:r>
      <w:r w:rsidRPr="00FC4ECA">
        <w:rPr>
          <w:rFonts w:hint="eastAsia"/>
          <w:sz w:val="24"/>
        </w:rPr>
        <w:t>、在人体实验中，医务人员应遵循的道德原则不包括：</w:t>
      </w:r>
    </w:p>
    <w:p w:rsidR="00042D06" w:rsidRPr="00FC4ECA" w:rsidRDefault="00042D06" w:rsidP="00042D06">
      <w:pPr>
        <w:rPr>
          <w:sz w:val="24"/>
        </w:rPr>
      </w:pPr>
      <w:r w:rsidRPr="00FC4ECA">
        <w:rPr>
          <w:rFonts w:hint="eastAsia"/>
          <w:sz w:val="24"/>
        </w:rPr>
        <w:t>A</w:t>
      </w:r>
      <w:r w:rsidRPr="00FC4ECA">
        <w:rPr>
          <w:rFonts w:hint="eastAsia"/>
          <w:sz w:val="24"/>
        </w:rPr>
        <w:t>、以维护和增进人类的健康为目的</w:t>
      </w:r>
    </w:p>
    <w:p w:rsidR="00042D06" w:rsidRPr="00FC4ECA" w:rsidRDefault="00042D06" w:rsidP="00042D06">
      <w:pPr>
        <w:rPr>
          <w:sz w:val="24"/>
        </w:rPr>
      </w:pPr>
      <w:r w:rsidRPr="00FC4ECA">
        <w:rPr>
          <w:rFonts w:hint="eastAsia"/>
          <w:sz w:val="24"/>
        </w:rPr>
        <w:t>B</w:t>
      </w:r>
      <w:r w:rsidRPr="00FC4ECA">
        <w:rPr>
          <w:rFonts w:hint="eastAsia"/>
          <w:sz w:val="24"/>
        </w:rPr>
        <w:t>、以大量、充分、可靠的动物实验为基础</w:t>
      </w:r>
    </w:p>
    <w:p w:rsidR="00042D06" w:rsidRPr="00FC4ECA" w:rsidRDefault="00042D06" w:rsidP="00042D06">
      <w:pPr>
        <w:rPr>
          <w:sz w:val="24"/>
        </w:rPr>
      </w:pPr>
      <w:r w:rsidRPr="00FC4ECA">
        <w:rPr>
          <w:rFonts w:hint="eastAsia"/>
          <w:sz w:val="24"/>
        </w:rPr>
        <w:t>C</w:t>
      </w:r>
      <w:r w:rsidRPr="00FC4ECA">
        <w:rPr>
          <w:rFonts w:hint="eastAsia"/>
          <w:sz w:val="24"/>
        </w:rPr>
        <w:t>、以受试者知情同意为前提</w:t>
      </w:r>
    </w:p>
    <w:p w:rsidR="00042D06" w:rsidRPr="00FC4ECA" w:rsidRDefault="00042D06" w:rsidP="00042D06">
      <w:pPr>
        <w:rPr>
          <w:sz w:val="24"/>
        </w:rPr>
      </w:pPr>
      <w:r w:rsidRPr="00FC4ECA">
        <w:rPr>
          <w:rFonts w:hint="eastAsia"/>
          <w:sz w:val="24"/>
        </w:rPr>
        <w:t>D</w:t>
      </w:r>
      <w:r w:rsidRPr="00FC4ECA">
        <w:rPr>
          <w:rFonts w:hint="eastAsia"/>
          <w:sz w:val="24"/>
        </w:rPr>
        <w:t>、必须经有关部门或伦理委员会批准才能启动</w:t>
      </w:r>
    </w:p>
    <w:p w:rsidR="00042D06" w:rsidRPr="00FC4ECA" w:rsidRDefault="00042D06" w:rsidP="00042D06">
      <w:pPr>
        <w:rPr>
          <w:color w:val="FF0000"/>
          <w:sz w:val="24"/>
        </w:rPr>
      </w:pPr>
      <w:r w:rsidRPr="00FC4ECA">
        <w:rPr>
          <w:rFonts w:hint="eastAsia"/>
          <w:color w:val="FF0000"/>
          <w:sz w:val="24"/>
        </w:rPr>
        <w:t>E</w:t>
      </w:r>
      <w:r w:rsidRPr="00FC4ECA">
        <w:rPr>
          <w:rFonts w:hint="eastAsia"/>
          <w:color w:val="FF0000"/>
          <w:sz w:val="24"/>
        </w:rPr>
        <w:t>、实验中未给受试者带来危害的情况下，受试者不能退出实验</w:t>
      </w:r>
    </w:p>
    <w:p w:rsidR="00042D06" w:rsidRPr="00FC4ECA" w:rsidRDefault="00042D06" w:rsidP="00042D06">
      <w:pPr>
        <w:rPr>
          <w:sz w:val="24"/>
        </w:rPr>
      </w:pPr>
      <w:r w:rsidRPr="00FC4ECA">
        <w:rPr>
          <w:rFonts w:hint="eastAsia"/>
          <w:sz w:val="24"/>
        </w:rPr>
        <w:t>3</w:t>
      </w:r>
      <w:r w:rsidRPr="00FC4ECA">
        <w:rPr>
          <w:rFonts w:hint="eastAsia"/>
          <w:sz w:val="24"/>
        </w:rPr>
        <w:t>、在协作进行临床医学科研时，参与科研的人员应遵循的道德原则不包括：</w:t>
      </w:r>
    </w:p>
    <w:p w:rsidR="00042D06" w:rsidRPr="00FC4ECA" w:rsidRDefault="00042D06" w:rsidP="00042D06">
      <w:pPr>
        <w:rPr>
          <w:sz w:val="24"/>
        </w:rPr>
      </w:pPr>
      <w:r w:rsidRPr="00FC4ECA">
        <w:rPr>
          <w:rFonts w:hint="eastAsia"/>
          <w:sz w:val="24"/>
        </w:rPr>
        <w:t>A</w:t>
      </w:r>
      <w:r w:rsidRPr="00FC4ECA">
        <w:rPr>
          <w:rFonts w:hint="eastAsia"/>
          <w:sz w:val="24"/>
        </w:rPr>
        <w:t>、分工协作，密切配合</w:t>
      </w:r>
    </w:p>
    <w:p w:rsidR="00042D06" w:rsidRPr="00FC4ECA" w:rsidRDefault="00042D06" w:rsidP="00042D06">
      <w:pPr>
        <w:rPr>
          <w:sz w:val="24"/>
        </w:rPr>
      </w:pPr>
      <w:r w:rsidRPr="00FC4ECA">
        <w:rPr>
          <w:rFonts w:hint="eastAsia"/>
          <w:sz w:val="24"/>
        </w:rPr>
        <w:t>B</w:t>
      </w:r>
      <w:r w:rsidRPr="00FC4ECA">
        <w:rPr>
          <w:rFonts w:hint="eastAsia"/>
          <w:sz w:val="24"/>
        </w:rPr>
        <w:t>、人人努力，争做贡献</w:t>
      </w:r>
    </w:p>
    <w:p w:rsidR="00042D06" w:rsidRPr="00FC4ECA" w:rsidRDefault="00042D06" w:rsidP="00042D06">
      <w:pPr>
        <w:rPr>
          <w:sz w:val="24"/>
        </w:rPr>
      </w:pPr>
      <w:r w:rsidRPr="00FC4ECA">
        <w:rPr>
          <w:rFonts w:hint="eastAsia"/>
          <w:sz w:val="24"/>
        </w:rPr>
        <w:t>C</w:t>
      </w:r>
      <w:r w:rsidRPr="00FC4ECA">
        <w:rPr>
          <w:rFonts w:hint="eastAsia"/>
          <w:sz w:val="24"/>
        </w:rPr>
        <w:t>、研究成果按贡献如实署名，不论资排辈</w:t>
      </w:r>
    </w:p>
    <w:p w:rsidR="00042D06" w:rsidRPr="00FC4ECA" w:rsidRDefault="00042D06" w:rsidP="00042D06">
      <w:pPr>
        <w:rPr>
          <w:color w:val="FF0000"/>
          <w:sz w:val="24"/>
        </w:rPr>
      </w:pPr>
      <w:r w:rsidRPr="00FC4ECA">
        <w:rPr>
          <w:rFonts w:hint="eastAsia"/>
          <w:color w:val="FF0000"/>
          <w:sz w:val="24"/>
        </w:rPr>
        <w:t>D</w:t>
      </w:r>
      <w:r w:rsidRPr="00FC4ECA">
        <w:rPr>
          <w:rFonts w:hint="eastAsia"/>
          <w:color w:val="FF0000"/>
          <w:sz w:val="24"/>
        </w:rPr>
        <w:t>、所获奖金一视同仁，平均分配</w:t>
      </w:r>
    </w:p>
    <w:p w:rsidR="00042D06" w:rsidRPr="00FC4ECA" w:rsidRDefault="00042D06" w:rsidP="00042D06">
      <w:pPr>
        <w:rPr>
          <w:sz w:val="24"/>
        </w:rPr>
      </w:pPr>
      <w:r w:rsidRPr="00FC4ECA">
        <w:rPr>
          <w:rFonts w:hint="eastAsia"/>
          <w:sz w:val="24"/>
        </w:rPr>
        <w:t>E</w:t>
      </w:r>
      <w:r w:rsidRPr="00FC4ECA">
        <w:rPr>
          <w:rFonts w:hint="eastAsia"/>
          <w:sz w:val="24"/>
        </w:rPr>
        <w:t>、尊重他人劳动，杜绝剽窃等</w:t>
      </w:r>
    </w:p>
    <w:p w:rsidR="00042D06" w:rsidRPr="00FC4ECA" w:rsidRDefault="00042D06" w:rsidP="00042D06">
      <w:pPr>
        <w:rPr>
          <w:sz w:val="24"/>
        </w:rPr>
      </w:pPr>
    </w:p>
    <w:p w:rsidR="00042D06" w:rsidRPr="00FC4ECA" w:rsidRDefault="00042D06" w:rsidP="00042D06">
      <w:pPr>
        <w:rPr>
          <w:sz w:val="24"/>
        </w:rPr>
      </w:pPr>
      <w:r w:rsidRPr="00FC4ECA">
        <w:rPr>
          <w:rFonts w:hint="eastAsia"/>
          <w:sz w:val="24"/>
        </w:rPr>
        <w:t>A2</w:t>
      </w:r>
      <w:r w:rsidRPr="00FC4ECA">
        <w:rPr>
          <w:rFonts w:hint="eastAsia"/>
          <w:sz w:val="24"/>
        </w:rPr>
        <w:t>型题</w:t>
      </w:r>
    </w:p>
    <w:p w:rsidR="00042D06" w:rsidRPr="00FC4ECA" w:rsidRDefault="00042D06" w:rsidP="00042D06">
      <w:pPr>
        <w:rPr>
          <w:sz w:val="24"/>
        </w:rPr>
      </w:pPr>
      <w:r w:rsidRPr="00FC4ECA">
        <w:rPr>
          <w:rFonts w:hint="eastAsia"/>
          <w:sz w:val="24"/>
        </w:rPr>
        <w:t>患者孙某，女，</w:t>
      </w:r>
      <w:r w:rsidRPr="00FC4ECA">
        <w:rPr>
          <w:rFonts w:hint="eastAsia"/>
          <w:sz w:val="24"/>
        </w:rPr>
        <w:t>40</w:t>
      </w:r>
      <w:r w:rsidRPr="00FC4ECA">
        <w:rPr>
          <w:rFonts w:hint="eastAsia"/>
          <w:sz w:val="24"/>
        </w:rPr>
        <w:t>岁，因患溃疡性结肠炎入院治疗。住院后，主管医生告知有一种治疗溃疡性结肠炎的新药，需要一部分患者做临床疗效实验，主管医生还告诉患者自愿参加，但希望溃疡性结肠炎患者都参加。孙某原来不想参加这项实验，在医生的反复动员下最后还是同意参加了。用药一个疗程后，患者自我感觉效果不好，遂要求退出该实验，主管医生对孙某的做法很不满意。该案例中，该医生明显违背了下列说法中的哪一项？</w:t>
      </w:r>
    </w:p>
    <w:p w:rsidR="00042D06" w:rsidRPr="00FC4ECA" w:rsidRDefault="00042D06" w:rsidP="00042D06">
      <w:pPr>
        <w:rPr>
          <w:sz w:val="24"/>
        </w:rPr>
      </w:pPr>
      <w:r w:rsidRPr="00FC4ECA">
        <w:rPr>
          <w:rFonts w:hint="eastAsia"/>
          <w:sz w:val="24"/>
        </w:rPr>
        <w:t>A</w:t>
      </w:r>
      <w:r w:rsidRPr="00FC4ECA">
        <w:rPr>
          <w:rFonts w:hint="eastAsia"/>
          <w:sz w:val="24"/>
        </w:rPr>
        <w:t>、《赫尔辛基宣言》中规定：“受试者有权决定是否参加某项实验，也有权在任何时候退出实验。”</w:t>
      </w:r>
    </w:p>
    <w:p w:rsidR="00042D06" w:rsidRPr="00FC4ECA" w:rsidRDefault="00042D06" w:rsidP="00042D06">
      <w:pPr>
        <w:rPr>
          <w:sz w:val="24"/>
        </w:rPr>
      </w:pPr>
      <w:r w:rsidRPr="00FC4ECA">
        <w:rPr>
          <w:rFonts w:hint="eastAsia"/>
          <w:sz w:val="24"/>
        </w:rPr>
        <w:t>B</w:t>
      </w:r>
      <w:r w:rsidRPr="00FC4ECA">
        <w:rPr>
          <w:rFonts w:hint="eastAsia"/>
          <w:sz w:val="24"/>
        </w:rPr>
        <w:t>、病人利益第一的道德原则</w:t>
      </w:r>
    </w:p>
    <w:p w:rsidR="00042D06" w:rsidRPr="00FC4ECA" w:rsidRDefault="00042D06" w:rsidP="00042D06">
      <w:pPr>
        <w:rPr>
          <w:sz w:val="24"/>
        </w:rPr>
      </w:pPr>
      <w:r w:rsidRPr="00FC4ECA">
        <w:rPr>
          <w:rFonts w:hint="eastAsia"/>
          <w:sz w:val="24"/>
        </w:rPr>
        <w:t>C</w:t>
      </w:r>
      <w:r w:rsidRPr="00FC4ECA">
        <w:rPr>
          <w:rFonts w:hint="eastAsia"/>
          <w:sz w:val="24"/>
        </w:rPr>
        <w:t>、人体实验中的知情同意原则</w:t>
      </w:r>
    </w:p>
    <w:p w:rsidR="00042D06" w:rsidRPr="00FC4ECA" w:rsidRDefault="00042D06" w:rsidP="00042D06">
      <w:pPr>
        <w:rPr>
          <w:sz w:val="24"/>
        </w:rPr>
      </w:pPr>
      <w:r w:rsidRPr="00FC4ECA">
        <w:rPr>
          <w:rFonts w:hint="eastAsia"/>
          <w:sz w:val="24"/>
        </w:rPr>
        <w:t>D</w:t>
      </w:r>
      <w:r w:rsidRPr="00FC4ECA">
        <w:rPr>
          <w:rFonts w:hint="eastAsia"/>
          <w:sz w:val="24"/>
        </w:rPr>
        <w:t>、主管医生不能出面</w:t>
      </w:r>
      <w:proofErr w:type="gramStart"/>
      <w:r w:rsidRPr="00FC4ECA">
        <w:rPr>
          <w:rFonts w:hint="eastAsia"/>
          <w:sz w:val="24"/>
        </w:rPr>
        <w:t>劝说让</w:t>
      </w:r>
      <w:proofErr w:type="gramEnd"/>
      <w:r w:rsidRPr="00FC4ECA">
        <w:rPr>
          <w:rFonts w:hint="eastAsia"/>
          <w:sz w:val="24"/>
        </w:rPr>
        <w:t>他的患者参与到某人体实验中</w:t>
      </w:r>
    </w:p>
    <w:p w:rsidR="00042D06" w:rsidRPr="00FC4ECA" w:rsidRDefault="00042D06" w:rsidP="00042D06">
      <w:pPr>
        <w:rPr>
          <w:color w:val="FF0000"/>
          <w:sz w:val="24"/>
        </w:rPr>
      </w:pPr>
      <w:r w:rsidRPr="00FC4ECA">
        <w:rPr>
          <w:rFonts w:hint="eastAsia"/>
          <w:color w:val="FF0000"/>
          <w:sz w:val="24"/>
        </w:rPr>
        <w:t>E</w:t>
      </w:r>
      <w:r w:rsidRPr="00FC4ECA">
        <w:rPr>
          <w:rFonts w:hint="eastAsia"/>
          <w:color w:val="FF0000"/>
          <w:sz w:val="24"/>
        </w:rPr>
        <w:t>、《赫尔辛基宣言》中规定：“病人对某项科学实验研究工作拒绝参加市，绝对不能使医生和病人之间的关系受到影响或妨碍》”</w:t>
      </w:r>
    </w:p>
    <w:p w:rsidR="00042D06" w:rsidRPr="00FC4ECA" w:rsidRDefault="00042D06" w:rsidP="00042D06">
      <w:pPr>
        <w:rPr>
          <w:sz w:val="24"/>
        </w:rPr>
      </w:pPr>
      <w:r w:rsidRPr="00FC4ECA">
        <w:rPr>
          <w:rFonts w:hint="eastAsia"/>
          <w:sz w:val="24"/>
        </w:rPr>
        <w:t>2</w:t>
      </w:r>
      <w:r w:rsidRPr="00FC4ECA">
        <w:rPr>
          <w:rFonts w:hint="eastAsia"/>
          <w:sz w:val="24"/>
        </w:rPr>
        <w:t>、某药厂对某种药物进行三期临床观察，该药物主要是通过对机体免疫功能的调节作用而抑制肿瘤的生长。根据临床药物的观察原则，选择观察对象的标准之一是确诊为实体肿瘤并停药</w:t>
      </w:r>
      <w:r w:rsidRPr="00FC4ECA">
        <w:rPr>
          <w:rFonts w:hint="eastAsia"/>
          <w:sz w:val="24"/>
        </w:rPr>
        <w:t>3</w:t>
      </w:r>
      <w:r w:rsidRPr="00FC4ECA">
        <w:rPr>
          <w:rFonts w:hint="eastAsia"/>
          <w:sz w:val="24"/>
        </w:rPr>
        <w:t>个月的患者。下列对该实验的评价，正确的为</w:t>
      </w:r>
    </w:p>
    <w:p w:rsidR="00042D06" w:rsidRPr="00FC4ECA" w:rsidRDefault="00042D06" w:rsidP="00042D06">
      <w:pPr>
        <w:rPr>
          <w:color w:val="FF0000"/>
          <w:sz w:val="24"/>
        </w:rPr>
      </w:pPr>
      <w:r w:rsidRPr="00FC4ECA">
        <w:rPr>
          <w:rFonts w:hint="eastAsia"/>
          <w:color w:val="FF0000"/>
          <w:sz w:val="24"/>
        </w:rPr>
        <w:t>A</w:t>
      </w:r>
      <w:r w:rsidRPr="00FC4ECA">
        <w:rPr>
          <w:rFonts w:hint="eastAsia"/>
          <w:color w:val="FF0000"/>
          <w:sz w:val="24"/>
        </w:rPr>
        <w:t>、该实验单纯从开发和研究新药的角度出发，未能顾及病人的安危</w:t>
      </w:r>
    </w:p>
    <w:p w:rsidR="00042D06" w:rsidRPr="00FC4ECA" w:rsidRDefault="00042D06" w:rsidP="00042D06">
      <w:pPr>
        <w:rPr>
          <w:sz w:val="24"/>
        </w:rPr>
      </w:pPr>
      <w:r w:rsidRPr="00FC4ECA">
        <w:rPr>
          <w:rFonts w:hint="eastAsia"/>
          <w:sz w:val="24"/>
        </w:rPr>
        <w:lastRenderedPageBreak/>
        <w:t>B</w:t>
      </w:r>
      <w:r w:rsidRPr="00FC4ECA">
        <w:rPr>
          <w:rFonts w:hint="eastAsia"/>
          <w:sz w:val="24"/>
        </w:rPr>
        <w:t>、该实验只是从医学角度出发来选择受试者，不存在道德问题</w:t>
      </w:r>
    </w:p>
    <w:p w:rsidR="00042D06" w:rsidRPr="00FC4ECA" w:rsidRDefault="00042D06" w:rsidP="00042D06">
      <w:pPr>
        <w:rPr>
          <w:sz w:val="24"/>
        </w:rPr>
      </w:pPr>
      <w:r w:rsidRPr="00FC4ECA">
        <w:rPr>
          <w:rFonts w:hint="eastAsia"/>
          <w:sz w:val="24"/>
        </w:rPr>
        <w:t>C</w:t>
      </w:r>
      <w:r w:rsidRPr="00FC4ECA">
        <w:rPr>
          <w:rFonts w:hint="eastAsia"/>
          <w:sz w:val="24"/>
        </w:rPr>
        <w:t>、该实验不符合人体实验中的科学性原则</w:t>
      </w:r>
    </w:p>
    <w:p w:rsidR="00042D06" w:rsidRPr="00FC4ECA" w:rsidRDefault="00042D06" w:rsidP="00042D06">
      <w:pPr>
        <w:rPr>
          <w:sz w:val="24"/>
        </w:rPr>
      </w:pPr>
      <w:r w:rsidRPr="00FC4ECA">
        <w:rPr>
          <w:rFonts w:hint="eastAsia"/>
          <w:sz w:val="24"/>
        </w:rPr>
        <w:t>D</w:t>
      </w:r>
      <w:r w:rsidRPr="00FC4ECA">
        <w:rPr>
          <w:rFonts w:hint="eastAsia"/>
          <w:sz w:val="24"/>
        </w:rPr>
        <w:t>、该实验不符合人体实验中知情同意的原则</w:t>
      </w:r>
    </w:p>
    <w:p w:rsidR="00042D06" w:rsidRPr="00FC4ECA" w:rsidRDefault="00042D06" w:rsidP="00042D06">
      <w:pPr>
        <w:rPr>
          <w:sz w:val="24"/>
        </w:rPr>
      </w:pPr>
      <w:r w:rsidRPr="00FC4ECA">
        <w:rPr>
          <w:rFonts w:hint="eastAsia"/>
          <w:sz w:val="24"/>
        </w:rPr>
        <w:t>E</w:t>
      </w:r>
      <w:r w:rsidRPr="00FC4ECA">
        <w:rPr>
          <w:rFonts w:hint="eastAsia"/>
          <w:sz w:val="24"/>
        </w:rPr>
        <w:t>、该实验没有大量可靠的动物实验做基础</w:t>
      </w:r>
    </w:p>
    <w:p w:rsidR="00042D06" w:rsidRPr="00FC4ECA" w:rsidRDefault="00042D06" w:rsidP="00042D06">
      <w:pPr>
        <w:rPr>
          <w:sz w:val="24"/>
        </w:rPr>
      </w:pPr>
      <w:r w:rsidRPr="00FC4ECA">
        <w:rPr>
          <w:rFonts w:hint="eastAsia"/>
          <w:sz w:val="24"/>
        </w:rPr>
        <w:t>3</w:t>
      </w:r>
      <w:r w:rsidRPr="00FC4ECA">
        <w:rPr>
          <w:rFonts w:hint="eastAsia"/>
          <w:sz w:val="24"/>
        </w:rPr>
        <w:t>、一些做临床科研工作的医生未征求病人的同意，只与病人的主管大夫打声招呼，便以某种理由在政策监察室顺便多取一些血液或骨髓穿刺液等。从医学伦理学的角度分析，下列说法正确的为：</w:t>
      </w:r>
    </w:p>
    <w:p w:rsidR="00042D06" w:rsidRPr="00FC4ECA" w:rsidRDefault="00042D06" w:rsidP="00042D06">
      <w:pPr>
        <w:rPr>
          <w:sz w:val="24"/>
        </w:rPr>
      </w:pPr>
      <w:r w:rsidRPr="00FC4ECA">
        <w:rPr>
          <w:rFonts w:hint="eastAsia"/>
          <w:sz w:val="24"/>
        </w:rPr>
        <w:t>A</w:t>
      </w:r>
      <w:r w:rsidRPr="00FC4ECA">
        <w:rPr>
          <w:rFonts w:hint="eastAsia"/>
          <w:sz w:val="24"/>
        </w:rPr>
        <w:t>、若告知，患者会产生不必要的心理负担，不利于原来疾病的治疗，所以不告知在道德上是可以辩护的</w:t>
      </w:r>
    </w:p>
    <w:p w:rsidR="00042D06" w:rsidRPr="00FC4ECA" w:rsidRDefault="00042D06" w:rsidP="00042D06">
      <w:pPr>
        <w:rPr>
          <w:sz w:val="24"/>
        </w:rPr>
      </w:pPr>
      <w:r w:rsidRPr="00FC4ECA">
        <w:rPr>
          <w:rFonts w:hint="eastAsia"/>
          <w:sz w:val="24"/>
        </w:rPr>
        <w:t>B</w:t>
      </w:r>
      <w:r w:rsidRPr="00FC4ECA">
        <w:rPr>
          <w:rFonts w:hint="eastAsia"/>
          <w:sz w:val="24"/>
        </w:rPr>
        <w:t>、若告知。病人多数不会同意。科研没有保障。所以，不告知在道德上是可以通过辩护的</w:t>
      </w:r>
    </w:p>
    <w:p w:rsidR="00042D06" w:rsidRPr="00FC4ECA" w:rsidRDefault="00042D06" w:rsidP="00042D06">
      <w:pPr>
        <w:rPr>
          <w:sz w:val="24"/>
        </w:rPr>
      </w:pPr>
      <w:r w:rsidRPr="00FC4ECA">
        <w:rPr>
          <w:rFonts w:hint="eastAsia"/>
          <w:sz w:val="24"/>
        </w:rPr>
        <w:t>C</w:t>
      </w:r>
      <w:r w:rsidRPr="00FC4ECA">
        <w:rPr>
          <w:rFonts w:hint="eastAsia"/>
          <w:sz w:val="24"/>
        </w:rPr>
        <w:t>、临床科研的动机是善良的，即便未经过知情同意，在道德上也无可指责</w:t>
      </w:r>
    </w:p>
    <w:p w:rsidR="00042D06" w:rsidRPr="00FC4ECA" w:rsidRDefault="00042D06" w:rsidP="00042D06">
      <w:pPr>
        <w:rPr>
          <w:sz w:val="24"/>
        </w:rPr>
      </w:pPr>
      <w:r w:rsidRPr="00FC4ECA">
        <w:rPr>
          <w:rFonts w:hint="eastAsia"/>
          <w:color w:val="FF0000"/>
          <w:sz w:val="24"/>
        </w:rPr>
        <w:t>D</w:t>
      </w:r>
      <w:r w:rsidRPr="00FC4ECA">
        <w:rPr>
          <w:rFonts w:hint="eastAsia"/>
          <w:color w:val="FF0000"/>
          <w:sz w:val="24"/>
        </w:rPr>
        <w:t>、无论科研的动机好坏，只要未经过患者的知情同意，任何人体实验在道德上都不能通过辩护</w:t>
      </w:r>
    </w:p>
    <w:p w:rsidR="00042D06" w:rsidRPr="00FC4ECA" w:rsidRDefault="00042D06" w:rsidP="00042D06">
      <w:pPr>
        <w:rPr>
          <w:sz w:val="24"/>
        </w:rPr>
      </w:pPr>
      <w:r w:rsidRPr="00FC4ECA">
        <w:rPr>
          <w:rFonts w:hint="eastAsia"/>
          <w:sz w:val="24"/>
        </w:rPr>
        <w:t>E</w:t>
      </w:r>
      <w:r w:rsidRPr="00FC4ECA">
        <w:rPr>
          <w:rFonts w:hint="eastAsia"/>
          <w:sz w:val="24"/>
        </w:rPr>
        <w:t>、以上都不是</w:t>
      </w:r>
    </w:p>
    <w:p w:rsidR="00042D06" w:rsidRPr="00FC4ECA" w:rsidRDefault="00042D06" w:rsidP="00042D06">
      <w:pPr>
        <w:rPr>
          <w:sz w:val="24"/>
        </w:rPr>
      </w:pPr>
      <w:r w:rsidRPr="00FC4ECA">
        <w:rPr>
          <w:rFonts w:hint="eastAsia"/>
          <w:sz w:val="24"/>
        </w:rPr>
        <w:t>4</w:t>
      </w:r>
      <w:r w:rsidRPr="00FC4ECA">
        <w:rPr>
          <w:rFonts w:hint="eastAsia"/>
          <w:sz w:val="24"/>
        </w:rPr>
        <w:t>、某医院收治了几个艾滋病患者，由于没有有效的抗病毒药物，医生又不忍对病人不采取治疗措施，于是抱着试一试的态度，让患者服用了</w:t>
      </w:r>
      <w:proofErr w:type="gramStart"/>
      <w:r w:rsidRPr="00FC4ECA">
        <w:rPr>
          <w:rFonts w:hint="eastAsia"/>
          <w:sz w:val="24"/>
        </w:rPr>
        <w:t>一</w:t>
      </w:r>
      <w:proofErr w:type="gramEnd"/>
      <w:r w:rsidRPr="00FC4ECA">
        <w:rPr>
          <w:rFonts w:hint="eastAsia"/>
          <w:sz w:val="24"/>
        </w:rPr>
        <w:t>药物研究所刚研制出的抗病毒药。但患者对药物研制开发中的情况一无所知，发后感觉极不舒服，下一个疗程，便无人继续服用。针对此案例，下列评价中最正确的是</w:t>
      </w:r>
    </w:p>
    <w:p w:rsidR="00042D06" w:rsidRPr="00FC4ECA" w:rsidRDefault="00042D06" w:rsidP="00042D06">
      <w:pPr>
        <w:rPr>
          <w:color w:val="FF0000"/>
          <w:sz w:val="24"/>
        </w:rPr>
      </w:pPr>
      <w:r w:rsidRPr="00FC4ECA">
        <w:rPr>
          <w:rFonts w:hint="eastAsia"/>
          <w:color w:val="FF0000"/>
          <w:sz w:val="24"/>
        </w:rPr>
        <w:t>A</w:t>
      </w:r>
      <w:r w:rsidRPr="00FC4ECA">
        <w:rPr>
          <w:rFonts w:hint="eastAsia"/>
          <w:color w:val="FF0000"/>
          <w:sz w:val="24"/>
        </w:rPr>
        <w:t>、医生违背了人体实验中的知情同意原则</w:t>
      </w:r>
    </w:p>
    <w:p w:rsidR="00042D06" w:rsidRPr="00FC4ECA" w:rsidRDefault="00042D06" w:rsidP="00042D06">
      <w:pPr>
        <w:rPr>
          <w:sz w:val="24"/>
        </w:rPr>
      </w:pPr>
      <w:r w:rsidRPr="00FC4ECA">
        <w:rPr>
          <w:rFonts w:hint="eastAsia"/>
          <w:sz w:val="24"/>
        </w:rPr>
        <w:t>B</w:t>
      </w:r>
      <w:r w:rsidRPr="00FC4ECA">
        <w:rPr>
          <w:rFonts w:hint="eastAsia"/>
          <w:sz w:val="24"/>
        </w:rPr>
        <w:t>、医生违背了为防止意外事故制定应急措施的原则</w:t>
      </w:r>
    </w:p>
    <w:p w:rsidR="00042D06" w:rsidRPr="00FC4ECA" w:rsidRDefault="00042D06" w:rsidP="00042D06">
      <w:pPr>
        <w:rPr>
          <w:sz w:val="24"/>
        </w:rPr>
      </w:pPr>
      <w:r w:rsidRPr="00FC4ECA">
        <w:rPr>
          <w:rFonts w:hint="eastAsia"/>
          <w:sz w:val="24"/>
        </w:rPr>
        <w:t>C</w:t>
      </w:r>
      <w:r w:rsidRPr="00FC4ECA">
        <w:rPr>
          <w:rFonts w:hint="eastAsia"/>
          <w:sz w:val="24"/>
        </w:rPr>
        <w:t>、</w:t>
      </w:r>
      <w:proofErr w:type="gramStart"/>
      <w:r w:rsidRPr="00FC4ECA">
        <w:rPr>
          <w:rFonts w:hint="eastAsia"/>
          <w:sz w:val="24"/>
        </w:rPr>
        <w:t>此药物</w:t>
      </w:r>
      <w:proofErr w:type="gramEnd"/>
      <w:r w:rsidRPr="00FC4ECA">
        <w:rPr>
          <w:rFonts w:hint="eastAsia"/>
          <w:sz w:val="24"/>
        </w:rPr>
        <w:t>未经过大量、可靠的动物实验做基础</w:t>
      </w:r>
    </w:p>
    <w:p w:rsidR="00042D06" w:rsidRPr="00FC4ECA" w:rsidRDefault="00042D06" w:rsidP="00042D06">
      <w:pPr>
        <w:rPr>
          <w:sz w:val="24"/>
        </w:rPr>
      </w:pPr>
      <w:r w:rsidRPr="00FC4ECA">
        <w:rPr>
          <w:rFonts w:hint="eastAsia"/>
          <w:sz w:val="24"/>
        </w:rPr>
        <w:t>D</w:t>
      </w:r>
      <w:r w:rsidRPr="00FC4ECA">
        <w:rPr>
          <w:rFonts w:hint="eastAsia"/>
          <w:sz w:val="24"/>
        </w:rPr>
        <w:t>、对无药可治的患者，采用任何实验性治疗在道德上都是可行的</w:t>
      </w:r>
    </w:p>
    <w:p w:rsidR="00042D06" w:rsidRPr="00FC4ECA" w:rsidRDefault="00042D06" w:rsidP="00042D06">
      <w:pPr>
        <w:rPr>
          <w:sz w:val="24"/>
        </w:rPr>
      </w:pPr>
      <w:r w:rsidRPr="00FC4ECA">
        <w:rPr>
          <w:rFonts w:hint="eastAsia"/>
          <w:sz w:val="24"/>
        </w:rPr>
        <w:t>E</w:t>
      </w:r>
      <w:r w:rsidRPr="00FC4ECA">
        <w:rPr>
          <w:rFonts w:hint="eastAsia"/>
          <w:sz w:val="24"/>
        </w:rPr>
        <w:t>、受试者不可以在实验没有完成之前退出实验</w:t>
      </w:r>
    </w:p>
    <w:p w:rsidR="00042D06" w:rsidRPr="00FC4ECA" w:rsidRDefault="00042D06" w:rsidP="00042D06">
      <w:pPr>
        <w:rPr>
          <w:sz w:val="24"/>
        </w:rPr>
      </w:pPr>
    </w:p>
    <w:p w:rsidR="00042D06" w:rsidRPr="00FC4ECA" w:rsidRDefault="00042D06" w:rsidP="00042D06">
      <w:pPr>
        <w:rPr>
          <w:sz w:val="24"/>
        </w:rPr>
      </w:pPr>
    </w:p>
    <w:p w:rsidR="00042D06" w:rsidRPr="00FC4ECA" w:rsidRDefault="00042D06" w:rsidP="00042D06">
      <w:pPr>
        <w:rPr>
          <w:sz w:val="24"/>
        </w:rPr>
      </w:pPr>
      <w:r w:rsidRPr="00FC4ECA">
        <w:rPr>
          <w:rFonts w:hint="eastAsia"/>
          <w:sz w:val="24"/>
        </w:rPr>
        <w:t>A3</w:t>
      </w:r>
      <w:r w:rsidRPr="00FC4ECA">
        <w:rPr>
          <w:rFonts w:hint="eastAsia"/>
          <w:sz w:val="24"/>
        </w:rPr>
        <w:t>型题</w:t>
      </w:r>
    </w:p>
    <w:p w:rsidR="00042D06" w:rsidRPr="00FC4ECA" w:rsidRDefault="00042D06" w:rsidP="00042D06">
      <w:pPr>
        <w:rPr>
          <w:sz w:val="24"/>
        </w:rPr>
      </w:pPr>
      <w:r w:rsidRPr="00FC4ECA">
        <w:rPr>
          <w:rFonts w:hint="eastAsia"/>
          <w:sz w:val="24"/>
        </w:rPr>
        <w:t>患者刘某，女，</w:t>
      </w:r>
      <w:r w:rsidRPr="00FC4ECA">
        <w:rPr>
          <w:rFonts w:hint="eastAsia"/>
          <w:sz w:val="24"/>
        </w:rPr>
        <w:t>9</w:t>
      </w:r>
      <w:r w:rsidRPr="00FC4ECA">
        <w:rPr>
          <w:rFonts w:hint="eastAsia"/>
          <w:sz w:val="24"/>
        </w:rPr>
        <w:t>岁。因急性化脓性扁桃体炎收入某院儿科病房，当时高烧</w:t>
      </w:r>
      <w:r w:rsidRPr="00FC4ECA">
        <w:rPr>
          <w:rFonts w:hint="eastAsia"/>
          <w:sz w:val="24"/>
        </w:rPr>
        <w:t>39.5</w:t>
      </w:r>
      <w:r w:rsidRPr="00FC4ECA">
        <w:rPr>
          <w:rFonts w:hint="eastAsia"/>
          <w:sz w:val="24"/>
        </w:rPr>
        <w:t>度，经静脉点滴青霉素后，次日体温下降，第</w:t>
      </w:r>
      <w:r w:rsidRPr="00FC4ECA">
        <w:rPr>
          <w:rFonts w:hint="eastAsia"/>
          <w:sz w:val="24"/>
        </w:rPr>
        <w:t>4</w:t>
      </w:r>
      <w:r w:rsidRPr="00FC4ECA">
        <w:rPr>
          <w:rFonts w:hint="eastAsia"/>
          <w:sz w:val="24"/>
        </w:rPr>
        <w:t>日体温已正常。该科研究生为完成研究课题，需</w:t>
      </w:r>
      <w:proofErr w:type="gramStart"/>
      <w:r w:rsidRPr="00FC4ECA">
        <w:rPr>
          <w:rFonts w:hint="eastAsia"/>
          <w:sz w:val="24"/>
        </w:rPr>
        <w:t>做正常</w:t>
      </w:r>
      <w:proofErr w:type="gramEnd"/>
      <w:r w:rsidRPr="00FC4ECA">
        <w:rPr>
          <w:rFonts w:hint="eastAsia"/>
          <w:sz w:val="24"/>
        </w:rPr>
        <w:t>儿童的神经系统电生理检查（无创性），故选</w:t>
      </w:r>
      <w:proofErr w:type="gramStart"/>
      <w:r w:rsidRPr="00FC4ECA">
        <w:rPr>
          <w:rFonts w:hint="eastAsia"/>
          <w:sz w:val="24"/>
        </w:rPr>
        <w:t>此儿童</w:t>
      </w:r>
      <w:proofErr w:type="gramEnd"/>
      <w:r w:rsidRPr="00FC4ECA">
        <w:rPr>
          <w:rFonts w:hint="eastAsia"/>
          <w:sz w:val="24"/>
        </w:rPr>
        <w:t>为受试者，受试时患者同意。次日家属探视时发现患儿头顶部皮肤有</w:t>
      </w:r>
      <w:r w:rsidRPr="00FC4ECA">
        <w:rPr>
          <w:rFonts w:hint="eastAsia"/>
          <w:sz w:val="24"/>
        </w:rPr>
        <w:t>3</w:t>
      </w:r>
      <w:r w:rsidRPr="00FC4ECA">
        <w:rPr>
          <w:rFonts w:hint="eastAsia"/>
          <w:sz w:val="24"/>
        </w:rPr>
        <w:t>个直径约</w:t>
      </w:r>
      <w:smartTag w:uri="urn:schemas-microsoft-com:office:smarttags" w:element="chmetcnv">
        <w:smartTagPr>
          <w:attr w:name="TCSC" w:val="0"/>
          <w:attr w:name="NumberType" w:val="1"/>
          <w:attr w:name="Negative" w:val="False"/>
          <w:attr w:name="HasSpace" w:val="False"/>
          <w:attr w:name="SourceValue" w:val="2"/>
          <w:attr w:name="UnitName" w:val="mm"/>
        </w:smartTagPr>
        <w:r w:rsidRPr="00FC4ECA">
          <w:rPr>
            <w:rFonts w:hint="eastAsia"/>
            <w:sz w:val="24"/>
          </w:rPr>
          <w:t>2mm</w:t>
        </w:r>
      </w:smartTag>
      <w:r w:rsidRPr="00FC4ECA">
        <w:rPr>
          <w:rFonts w:hint="eastAsia"/>
          <w:sz w:val="24"/>
        </w:rPr>
        <w:t>圆形丘疹样红斑，了解到事情的经过后，向医院提出异议，并与院方发生争执。</w:t>
      </w:r>
    </w:p>
    <w:p w:rsidR="00042D06" w:rsidRPr="00FC4ECA" w:rsidRDefault="00042D06" w:rsidP="00307FB3">
      <w:pPr>
        <w:numPr>
          <w:ilvl w:val="1"/>
          <w:numId w:val="247"/>
        </w:numPr>
        <w:rPr>
          <w:sz w:val="24"/>
        </w:rPr>
      </w:pPr>
      <w:r w:rsidRPr="00FC4ECA">
        <w:rPr>
          <w:rFonts w:hint="eastAsia"/>
          <w:sz w:val="24"/>
        </w:rPr>
        <w:t>关于争执，下列评价最正确的是：</w:t>
      </w:r>
    </w:p>
    <w:p w:rsidR="00042D06" w:rsidRPr="00FC4ECA" w:rsidRDefault="00042D06" w:rsidP="00307FB3">
      <w:pPr>
        <w:numPr>
          <w:ilvl w:val="0"/>
          <w:numId w:val="249"/>
        </w:numPr>
        <w:rPr>
          <w:sz w:val="24"/>
        </w:rPr>
      </w:pPr>
      <w:r w:rsidRPr="00FC4ECA">
        <w:rPr>
          <w:rFonts w:hint="eastAsia"/>
          <w:sz w:val="24"/>
        </w:rPr>
        <w:t>研究生为违背病人利益第一的原则，无道德责任</w:t>
      </w:r>
    </w:p>
    <w:p w:rsidR="00042D06" w:rsidRPr="00FC4ECA" w:rsidRDefault="00042D06" w:rsidP="00307FB3">
      <w:pPr>
        <w:numPr>
          <w:ilvl w:val="0"/>
          <w:numId w:val="249"/>
        </w:numPr>
        <w:rPr>
          <w:sz w:val="24"/>
        </w:rPr>
      </w:pPr>
      <w:r w:rsidRPr="00FC4ECA">
        <w:rPr>
          <w:rFonts w:hint="eastAsia"/>
          <w:sz w:val="24"/>
        </w:rPr>
        <w:t>患者是未成年人，不可以进行人体实验，所以研究生有道德责任</w:t>
      </w:r>
    </w:p>
    <w:p w:rsidR="00042D06" w:rsidRPr="00FC4ECA" w:rsidRDefault="00042D06" w:rsidP="00307FB3">
      <w:pPr>
        <w:numPr>
          <w:ilvl w:val="0"/>
          <w:numId w:val="249"/>
        </w:numPr>
        <w:rPr>
          <w:sz w:val="24"/>
        </w:rPr>
      </w:pPr>
      <w:r w:rsidRPr="00FC4ECA">
        <w:rPr>
          <w:rFonts w:hint="eastAsia"/>
          <w:sz w:val="24"/>
        </w:rPr>
        <w:t>研究生没有违背人体实验中知情同意的道德原则，所以研究生无道德责任</w:t>
      </w:r>
    </w:p>
    <w:p w:rsidR="00042D06" w:rsidRPr="00FC4ECA" w:rsidRDefault="00042D06" w:rsidP="00307FB3">
      <w:pPr>
        <w:numPr>
          <w:ilvl w:val="0"/>
          <w:numId w:val="249"/>
        </w:numPr>
        <w:rPr>
          <w:color w:val="FF0000"/>
          <w:sz w:val="24"/>
        </w:rPr>
      </w:pPr>
      <w:r w:rsidRPr="00FC4ECA">
        <w:rPr>
          <w:rFonts w:hint="eastAsia"/>
          <w:color w:val="FF0000"/>
          <w:sz w:val="24"/>
        </w:rPr>
        <w:t>对未成年人进行人体实验应得到其监护人的同意，研究生在此有道德缺陷</w:t>
      </w:r>
    </w:p>
    <w:p w:rsidR="00042D06" w:rsidRPr="00FC4ECA" w:rsidRDefault="00042D06" w:rsidP="00307FB3">
      <w:pPr>
        <w:numPr>
          <w:ilvl w:val="0"/>
          <w:numId w:val="249"/>
        </w:numPr>
        <w:rPr>
          <w:sz w:val="24"/>
        </w:rPr>
      </w:pPr>
      <w:r w:rsidRPr="00FC4ECA">
        <w:rPr>
          <w:rFonts w:hint="eastAsia"/>
          <w:sz w:val="24"/>
        </w:rPr>
        <w:t>该实验是无创性实验，研究生无道德责任</w:t>
      </w:r>
    </w:p>
    <w:p w:rsidR="00042D06" w:rsidRPr="00FC4ECA" w:rsidRDefault="00042D06" w:rsidP="00307FB3">
      <w:pPr>
        <w:numPr>
          <w:ilvl w:val="1"/>
          <w:numId w:val="247"/>
        </w:numPr>
        <w:rPr>
          <w:sz w:val="24"/>
        </w:rPr>
      </w:pPr>
      <w:r w:rsidRPr="00FC4ECA">
        <w:rPr>
          <w:rFonts w:hint="eastAsia"/>
          <w:sz w:val="24"/>
        </w:rPr>
        <w:t>关于研究生对此人体实验的责任，下列说法正确的是</w:t>
      </w:r>
    </w:p>
    <w:p w:rsidR="00042D06" w:rsidRPr="00FC4ECA" w:rsidRDefault="00042D06" w:rsidP="00307FB3">
      <w:pPr>
        <w:numPr>
          <w:ilvl w:val="0"/>
          <w:numId w:val="250"/>
        </w:numPr>
        <w:rPr>
          <w:sz w:val="24"/>
        </w:rPr>
      </w:pPr>
      <w:r w:rsidRPr="00FC4ECA">
        <w:rPr>
          <w:rFonts w:hint="eastAsia"/>
          <w:sz w:val="24"/>
        </w:rPr>
        <w:t>家属发现与否与研究生是否负道德责任呈正相关</w:t>
      </w:r>
    </w:p>
    <w:p w:rsidR="00042D06" w:rsidRPr="00FC4ECA" w:rsidRDefault="00042D06" w:rsidP="00307FB3">
      <w:pPr>
        <w:numPr>
          <w:ilvl w:val="0"/>
          <w:numId w:val="250"/>
        </w:numPr>
        <w:rPr>
          <w:color w:val="FF0000"/>
          <w:sz w:val="24"/>
        </w:rPr>
      </w:pPr>
      <w:r w:rsidRPr="00FC4ECA">
        <w:rPr>
          <w:rFonts w:hint="eastAsia"/>
          <w:color w:val="FF0000"/>
          <w:sz w:val="24"/>
        </w:rPr>
        <w:t>家属发现与否和有无纠纷发生，这与研究生有无道德责任没有关系</w:t>
      </w:r>
    </w:p>
    <w:p w:rsidR="00042D06" w:rsidRPr="00FC4ECA" w:rsidRDefault="00042D06" w:rsidP="00307FB3">
      <w:pPr>
        <w:numPr>
          <w:ilvl w:val="0"/>
          <w:numId w:val="250"/>
        </w:numPr>
        <w:rPr>
          <w:sz w:val="24"/>
        </w:rPr>
      </w:pPr>
      <w:proofErr w:type="gramStart"/>
      <w:r w:rsidRPr="00FC4ECA">
        <w:rPr>
          <w:rFonts w:hint="eastAsia"/>
          <w:sz w:val="24"/>
        </w:rPr>
        <w:t>此人体</w:t>
      </w:r>
      <w:proofErr w:type="gramEnd"/>
      <w:r w:rsidRPr="00FC4ECA">
        <w:rPr>
          <w:rFonts w:hint="eastAsia"/>
          <w:sz w:val="24"/>
        </w:rPr>
        <w:t>实验是经受试者知情同意的，所以在道德上不负责任</w:t>
      </w:r>
    </w:p>
    <w:p w:rsidR="00042D06" w:rsidRPr="00FC4ECA" w:rsidRDefault="00042D06" w:rsidP="00307FB3">
      <w:pPr>
        <w:numPr>
          <w:ilvl w:val="0"/>
          <w:numId w:val="250"/>
        </w:numPr>
        <w:rPr>
          <w:sz w:val="24"/>
        </w:rPr>
      </w:pPr>
      <w:r w:rsidRPr="00FC4ECA">
        <w:rPr>
          <w:rFonts w:hint="eastAsia"/>
          <w:sz w:val="24"/>
        </w:rPr>
        <w:t>因为</w:t>
      </w:r>
      <w:proofErr w:type="gramStart"/>
      <w:r w:rsidRPr="00FC4ECA">
        <w:rPr>
          <w:rFonts w:hint="eastAsia"/>
          <w:sz w:val="24"/>
        </w:rPr>
        <w:t>此人体</w:t>
      </w:r>
      <w:proofErr w:type="gramEnd"/>
      <w:r w:rsidRPr="00FC4ECA">
        <w:rPr>
          <w:rFonts w:hint="eastAsia"/>
          <w:sz w:val="24"/>
        </w:rPr>
        <w:t>实验为无创性实验，对受试者没有损害，所以不负道德责任</w:t>
      </w:r>
    </w:p>
    <w:p w:rsidR="00042D06" w:rsidRPr="00FC4ECA" w:rsidRDefault="00042D06" w:rsidP="00307FB3">
      <w:pPr>
        <w:numPr>
          <w:ilvl w:val="0"/>
          <w:numId w:val="250"/>
        </w:numPr>
        <w:rPr>
          <w:sz w:val="24"/>
        </w:rPr>
      </w:pPr>
      <w:r w:rsidRPr="00FC4ECA">
        <w:rPr>
          <w:rFonts w:hint="eastAsia"/>
          <w:sz w:val="24"/>
        </w:rPr>
        <w:t>纠纷发生与否与研究生有否道德责任呈正相关</w:t>
      </w:r>
    </w:p>
    <w:p w:rsidR="00042D06" w:rsidRPr="00FC4ECA" w:rsidRDefault="00042D06" w:rsidP="00307FB3">
      <w:pPr>
        <w:numPr>
          <w:ilvl w:val="1"/>
          <w:numId w:val="247"/>
        </w:numPr>
        <w:rPr>
          <w:sz w:val="24"/>
        </w:rPr>
      </w:pPr>
      <w:r w:rsidRPr="00FC4ECA">
        <w:rPr>
          <w:rFonts w:hint="eastAsia"/>
          <w:sz w:val="24"/>
        </w:rPr>
        <w:t>对于未成年人能否做人体试验，下列说法正确的是</w:t>
      </w:r>
      <w:r w:rsidRPr="00FC4ECA">
        <w:rPr>
          <w:rFonts w:hint="eastAsia"/>
          <w:sz w:val="24"/>
        </w:rPr>
        <w:t>E</w:t>
      </w:r>
    </w:p>
    <w:p w:rsidR="00042D06" w:rsidRPr="00FC4ECA" w:rsidRDefault="00042D06" w:rsidP="00307FB3">
      <w:pPr>
        <w:numPr>
          <w:ilvl w:val="0"/>
          <w:numId w:val="251"/>
        </w:numPr>
        <w:rPr>
          <w:sz w:val="24"/>
        </w:rPr>
      </w:pPr>
      <w:r w:rsidRPr="00FC4ECA">
        <w:rPr>
          <w:rFonts w:hint="eastAsia"/>
          <w:sz w:val="24"/>
        </w:rPr>
        <w:t>在道德上对未成年人不能做人体实验</w:t>
      </w:r>
    </w:p>
    <w:p w:rsidR="00042D06" w:rsidRPr="00FC4ECA" w:rsidRDefault="00042D06" w:rsidP="00307FB3">
      <w:pPr>
        <w:numPr>
          <w:ilvl w:val="0"/>
          <w:numId w:val="251"/>
        </w:numPr>
        <w:rPr>
          <w:sz w:val="24"/>
        </w:rPr>
      </w:pPr>
      <w:r w:rsidRPr="00FC4ECA">
        <w:rPr>
          <w:rFonts w:hint="eastAsia"/>
          <w:sz w:val="24"/>
        </w:rPr>
        <w:t>只要对未成年人没有伤害的人体实验可以做</w:t>
      </w:r>
    </w:p>
    <w:p w:rsidR="00042D06" w:rsidRPr="00FC4ECA" w:rsidRDefault="00042D06" w:rsidP="00307FB3">
      <w:pPr>
        <w:numPr>
          <w:ilvl w:val="0"/>
          <w:numId w:val="251"/>
        </w:numPr>
        <w:rPr>
          <w:sz w:val="24"/>
        </w:rPr>
      </w:pPr>
      <w:r w:rsidRPr="00FC4ECA">
        <w:rPr>
          <w:rFonts w:hint="eastAsia"/>
          <w:sz w:val="24"/>
        </w:rPr>
        <w:t>只要未成年人同意就可以做人体实验</w:t>
      </w:r>
    </w:p>
    <w:p w:rsidR="00042D06" w:rsidRPr="00FC4ECA" w:rsidRDefault="00042D06" w:rsidP="00307FB3">
      <w:pPr>
        <w:numPr>
          <w:ilvl w:val="0"/>
          <w:numId w:val="251"/>
        </w:numPr>
        <w:rPr>
          <w:sz w:val="24"/>
        </w:rPr>
      </w:pPr>
      <w:r w:rsidRPr="00FC4ECA">
        <w:rPr>
          <w:rFonts w:hint="eastAsia"/>
          <w:sz w:val="24"/>
        </w:rPr>
        <w:t>只要未成年人的监护人同意就能进行人体实验</w:t>
      </w:r>
    </w:p>
    <w:p w:rsidR="00042D06" w:rsidRPr="00FC4ECA" w:rsidRDefault="00042D06" w:rsidP="00307FB3">
      <w:pPr>
        <w:numPr>
          <w:ilvl w:val="0"/>
          <w:numId w:val="251"/>
        </w:numPr>
        <w:rPr>
          <w:sz w:val="24"/>
        </w:rPr>
      </w:pPr>
      <w:r w:rsidRPr="00FC4ECA">
        <w:rPr>
          <w:rFonts w:hint="eastAsia"/>
          <w:sz w:val="24"/>
        </w:rPr>
        <w:t>以上都不是</w:t>
      </w:r>
    </w:p>
    <w:p w:rsidR="00042D06" w:rsidRPr="005C1DC7" w:rsidRDefault="00042D06" w:rsidP="00042D06">
      <w:pPr>
        <w:rPr>
          <w:rFonts w:ascii="宋体" w:hAnsi="宋体"/>
          <w:b/>
          <w:bCs/>
          <w:sz w:val="24"/>
        </w:rPr>
      </w:pPr>
    </w:p>
    <w:tbl>
      <w:tblPr>
        <w:tblW w:w="10170" w:type="dxa"/>
        <w:jc w:val="center"/>
        <w:tblCellSpacing w:w="0" w:type="dxa"/>
        <w:tblInd w:w="-1170" w:type="dxa"/>
        <w:shd w:val="clear" w:color="auto" w:fill="FFFFFF"/>
        <w:tblCellMar>
          <w:left w:w="0" w:type="dxa"/>
          <w:right w:w="0" w:type="dxa"/>
        </w:tblCellMar>
        <w:tblLook w:val="04A0"/>
      </w:tblPr>
      <w:tblGrid>
        <w:gridCol w:w="295"/>
        <w:gridCol w:w="9875"/>
      </w:tblGrid>
      <w:tr w:rsidR="00BF7316" w:rsidRPr="00CF5A62" w:rsidTr="00403E16">
        <w:trPr>
          <w:tblCellSpacing w:w="0" w:type="dxa"/>
          <w:jc w:val="center"/>
        </w:trPr>
        <w:tc>
          <w:tcPr>
            <w:tcW w:w="10170" w:type="dxa"/>
            <w:gridSpan w:val="2"/>
            <w:shd w:val="clear" w:color="auto" w:fill="FFFFFF"/>
            <w:vAlign w:val="center"/>
            <w:hideMark/>
          </w:tcPr>
          <w:p w:rsidR="00BF7316" w:rsidRPr="00CF5A62" w:rsidRDefault="00BF7316" w:rsidP="00403E16">
            <w:pPr>
              <w:widowControl/>
              <w:spacing w:line="320" w:lineRule="atLeast"/>
              <w:jc w:val="center"/>
              <w:rPr>
                <w:rFonts w:ascii="Simsun" w:hAnsi="Simsun" w:cs="宋体" w:hint="eastAsia"/>
                <w:b/>
                <w:bCs/>
                <w:kern w:val="0"/>
                <w:sz w:val="36"/>
                <w:szCs w:val="36"/>
              </w:rPr>
            </w:pPr>
            <w:r w:rsidRPr="00CF5A62">
              <w:rPr>
                <w:rFonts w:ascii="Simsun" w:hAnsi="Simsun" w:cs="宋体"/>
                <w:b/>
                <w:bCs/>
                <w:kern w:val="0"/>
                <w:sz w:val="36"/>
                <w:szCs w:val="36"/>
              </w:rPr>
              <w:t>医学伦理学</w:t>
            </w:r>
            <w:r w:rsidRPr="00CF5A62">
              <w:rPr>
                <w:rFonts w:ascii="Simsun" w:hAnsi="Simsun" w:cs="宋体" w:hint="eastAsia"/>
                <w:b/>
                <w:bCs/>
                <w:kern w:val="0"/>
                <w:sz w:val="36"/>
                <w:szCs w:val="36"/>
              </w:rPr>
              <w:t>期考</w:t>
            </w:r>
            <w:r w:rsidRPr="00CF5A62">
              <w:rPr>
                <w:rFonts w:ascii="Simsun" w:hAnsi="Simsun" w:cs="宋体"/>
                <w:b/>
                <w:bCs/>
                <w:kern w:val="0"/>
                <w:sz w:val="36"/>
                <w:szCs w:val="36"/>
              </w:rPr>
              <w:t>试题及参考答案</w:t>
            </w:r>
            <w:r w:rsidRPr="00CF5A62">
              <w:rPr>
                <w:rFonts w:ascii="Simsun" w:hAnsi="Simsun" w:cs="宋体" w:hint="eastAsia"/>
                <w:b/>
                <w:bCs/>
                <w:kern w:val="0"/>
                <w:sz w:val="36"/>
                <w:szCs w:val="36"/>
              </w:rPr>
              <w:t>(</w:t>
            </w:r>
            <w:r w:rsidRPr="00CF5A62">
              <w:rPr>
                <w:rFonts w:ascii="Simsun" w:hAnsi="Simsun" w:cs="宋体" w:hint="eastAsia"/>
                <w:b/>
                <w:bCs/>
                <w:kern w:val="0"/>
                <w:sz w:val="36"/>
                <w:szCs w:val="36"/>
              </w:rPr>
              <w:t>试题</w:t>
            </w:r>
            <w:proofErr w:type="gramStart"/>
            <w:r w:rsidRPr="00CF5A62">
              <w:rPr>
                <w:rFonts w:ascii="Simsun" w:hAnsi="Simsun" w:cs="宋体" w:hint="eastAsia"/>
                <w:b/>
                <w:bCs/>
                <w:kern w:val="0"/>
                <w:sz w:val="36"/>
                <w:szCs w:val="36"/>
              </w:rPr>
              <w:t>一</w:t>
            </w:r>
            <w:proofErr w:type="gramEnd"/>
            <w:r w:rsidRPr="00CF5A62">
              <w:rPr>
                <w:rFonts w:ascii="Simsun" w:hAnsi="Simsun" w:cs="宋体" w:hint="eastAsia"/>
                <w:b/>
                <w:bCs/>
                <w:kern w:val="0"/>
                <w:sz w:val="36"/>
                <w:szCs w:val="36"/>
              </w:rPr>
              <w:t>)</w:t>
            </w:r>
          </w:p>
        </w:tc>
      </w:tr>
      <w:tr w:rsidR="00BF7316" w:rsidRPr="00CF5A62" w:rsidTr="00403E16">
        <w:trPr>
          <w:gridBefore w:val="1"/>
          <w:wBefore w:w="295" w:type="dxa"/>
          <w:tblCellSpacing w:w="0" w:type="dxa"/>
          <w:jc w:val="center"/>
        </w:trPr>
        <w:tc>
          <w:tcPr>
            <w:tcW w:w="9875" w:type="dxa"/>
            <w:shd w:val="clear" w:color="auto" w:fill="FFFFFF"/>
            <w:vAlign w:val="center"/>
            <w:hideMark/>
          </w:tcPr>
          <w:p w:rsidR="00BF7316" w:rsidRPr="00CF5A62" w:rsidRDefault="00BF7316" w:rsidP="00403E16">
            <w:pPr>
              <w:widowControl/>
              <w:spacing w:line="280" w:lineRule="atLeast"/>
              <w:jc w:val="left"/>
              <w:rPr>
                <w:rFonts w:ascii="Simsun" w:hAnsi="Simsun" w:cs="宋体" w:hint="eastAsia"/>
                <w:kern w:val="0"/>
                <w:szCs w:val="21"/>
              </w:rPr>
            </w:pPr>
          </w:p>
        </w:tc>
      </w:tr>
      <w:tr w:rsidR="00BF7316" w:rsidRPr="00CF5A62" w:rsidTr="00403E16">
        <w:trPr>
          <w:gridBefore w:val="1"/>
          <w:wBefore w:w="295" w:type="dxa"/>
          <w:tblCellSpacing w:w="0" w:type="dxa"/>
          <w:jc w:val="center"/>
        </w:trPr>
        <w:tc>
          <w:tcPr>
            <w:tcW w:w="9875" w:type="dxa"/>
            <w:shd w:val="clear" w:color="auto" w:fill="FFFFFF"/>
            <w:vAlign w:val="center"/>
            <w:hideMark/>
          </w:tcPr>
          <w:p w:rsidR="00BF7316" w:rsidRPr="00CF5A62" w:rsidRDefault="00BF7316" w:rsidP="00403E16">
            <w:pPr>
              <w:widowControl/>
              <w:spacing w:line="285" w:lineRule="atLeast"/>
              <w:jc w:val="left"/>
              <w:rPr>
                <w:rFonts w:ascii="Simsun" w:hAnsi="Simsun" w:cs="宋体" w:hint="eastAsia"/>
                <w:kern w:val="0"/>
                <w:szCs w:val="21"/>
              </w:rPr>
            </w:pPr>
          </w:p>
        </w:tc>
      </w:tr>
      <w:tr w:rsidR="00BF7316" w:rsidRPr="00CF5A62" w:rsidTr="00403E16">
        <w:trPr>
          <w:gridBefore w:val="1"/>
          <w:wBefore w:w="295" w:type="dxa"/>
          <w:trHeight w:val="300"/>
          <w:tblCellSpacing w:w="0" w:type="dxa"/>
          <w:jc w:val="center"/>
        </w:trPr>
        <w:tc>
          <w:tcPr>
            <w:tcW w:w="9875" w:type="dxa"/>
            <w:shd w:val="clear" w:color="auto" w:fill="FFFFFF"/>
            <w:vAlign w:val="center"/>
            <w:hideMark/>
          </w:tcPr>
          <w:p w:rsidR="00BF7316" w:rsidRPr="00CF5A62" w:rsidRDefault="00BF7316" w:rsidP="00403E16">
            <w:pPr>
              <w:widowControl/>
              <w:jc w:val="left"/>
              <w:rPr>
                <w:rFonts w:ascii="Simsun" w:hAnsi="Simsun" w:cs="宋体" w:hint="eastAsia"/>
                <w:kern w:val="0"/>
                <w:szCs w:val="21"/>
              </w:rPr>
            </w:pPr>
          </w:p>
        </w:tc>
      </w:tr>
      <w:tr w:rsidR="00BF7316" w:rsidRPr="00CF5A62" w:rsidTr="00403E16">
        <w:trPr>
          <w:gridBefore w:val="1"/>
          <w:wBefore w:w="295" w:type="dxa"/>
          <w:tblCellSpacing w:w="0" w:type="dxa"/>
          <w:jc w:val="center"/>
        </w:trPr>
        <w:tc>
          <w:tcPr>
            <w:tcW w:w="9875" w:type="dxa"/>
            <w:shd w:val="clear" w:color="auto" w:fill="FFFFFF"/>
            <w:vAlign w:val="center"/>
            <w:hideMark/>
          </w:tcPr>
          <w:p w:rsidR="00BF7316" w:rsidRPr="00CF5A62" w:rsidRDefault="00BF7316" w:rsidP="00403E16">
            <w:pPr>
              <w:widowControl/>
              <w:spacing w:before="100" w:beforeAutospacing="1" w:after="100" w:afterAutospacing="1" w:line="285" w:lineRule="atLeast"/>
              <w:jc w:val="left"/>
              <w:rPr>
                <w:rFonts w:ascii="Simsun" w:hAnsi="Simsun" w:cs="宋体" w:hint="eastAsia"/>
                <w:kern w:val="0"/>
                <w:szCs w:val="21"/>
              </w:rPr>
            </w:pPr>
            <w:r w:rsidRPr="00CF5A62">
              <w:rPr>
                <w:rFonts w:ascii="Simsun" w:hAnsi="Simsun" w:cs="宋体"/>
                <w:kern w:val="0"/>
                <w:szCs w:val="21"/>
              </w:rPr>
              <w:br/>
            </w:r>
            <w:r w:rsidRPr="00CF5A62">
              <w:rPr>
                <w:rFonts w:ascii="Simsun" w:hAnsi="Simsun" w:cs="宋体" w:hint="eastAsia"/>
                <w:b/>
                <w:kern w:val="0"/>
                <w:szCs w:val="21"/>
              </w:rPr>
              <w:t>一</w:t>
            </w:r>
            <w:r w:rsidRPr="00CF5A62">
              <w:rPr>
                <w:rFonts w:ascii="Simsun" w:hAnsi="Simsun" w:cs="宋体"/>
                <w:b/>
                <w:kern w:val="0"/>
                <w:szCs w:val="21"/>
              </w:rPr>
              <w:t>、单项选择题</w:t>
            </w:r>
            <w:r w:rsidRPr="00CF5A62">
              <w:rPr>
                <w:rFonts w:ascii="Simsun" w:hAnsi="Simsun" w:cs="宋体"/>
                <w:b/>
                <w:kern w:val="0"/>
                <w:szCs w:val="21"/>
              </w:rPr>
              <w:t>(</w:t>
            </w:r>
            <w:r w:rsidRPr="00CF5A62">
              <w:rPr>
                <w:rFonts w:ascii="Simsun" w:hAnsi="Simsun" w:cs="宋体"/>
                <w:kern w:val="0"/>
                <w:szCs w:val="21"/>
              </w:rPr>
              <w:t>在下列各小题有四个备选答案，其中有一个是最佳的，请把最佳答案的题号写在题干后的括号内。每小题</w:t>
            </w:r>
            <w:r w:rsidRPr="00CF5A62">
              <w:rPr>
                <w:rFonts w:ascii="Simsun" w:hAnsi="Simsun" w:cs="宋体"/>
                <w:kern w:val="0"/>
                <w:szCs w:val="21"/>
              </w:rPr>
              <w:t>1</w:t>
            </w:r>
            <w:r w:rsidRPr="00CF5A62">
              <w:rPr>
                <w:rFonts w:ascii="Simsun" w:hAnsi="Simsun" w:cs="宋体"/>
                <w:kern w:val="0"/>
                <w:szCs w:val="21"/>
              </w:rPr>
              <w:t>分，共</w:t>
            </w:r>
            <w:r w:rsidRPr="00CF5A62">
              <w:rPr>
                <w:rFonts w:ascii="Simsun" w:hAnsi="Simsun" w:cs="宋体"/>
                <w:kern w:val="0"/>
                <w:szCs w:val="21"/>
              </w:rPr>
              <w:t>12</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1</w:t>
            </w:r>
            <w:r w:rsidRPr="00CF5A62">
              <w:rPr>
                <w:rFonts w:ascii="Simsun" w:hAnsi="Simsun" w:cs="宋体"/>
                <w:kern w:val="0"/>
                <w:szCs w:val="21"/>
              </w:rPr>
              <w:t>、医德现象是（、</w:t>
            </w:r>
            <w:r w:rsidRPr="00CF5A62">
              <w:rPr>
                <w:rFonts w:ascii="宋体" w:hAnsi="宋体" w:cs="宋体"/>
                <w:kern w:val="0"/>
                <w:szCs w:val="21"/>
              </w:rPr>
              <w:t>③</w:t>
            </w:r>
            <w:r w:rsidRPr="00CF5A62">
              <w:rPr>
                <w:rFonts w:ascii="Simsun" w:hAnsi="Simsun" w:cs="宋体"/>
                <w:kern w:val="0"/>
                <w:szCs w:val="21"/>
              </w:rPr>
              <w:t xml:space="preserve"> </w:t>
            </w:r>
            <w:r w:rsidRPr="00CF5A62">
              <w:rPr>
                <w:rFonts w:ascii="Simsun" w:hAnsi="Simsun" w:cs="宋体"/>
                <w:kern w:val="0"/>
                <w:szCs w:val="21"/>
              </w:rPr>
              <w:t>）的表现形态</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①</w:t>
            </w:r>
            <w:r w:rsidRPr="00CF5A62">
              <w:rPr>
                <w:rFonts w:ascii="Simsun" w:hAnsi="Simsun" w:cs="宋体"/>
                <w:kern w:val="0"/>
                <w:szCs w:val="21"/>
              </w:rPr>
              <w:t xml:space="preserve">医德意识　</w:t>
            </w:r>
            <w:r w:rsidRPr="00CF5A62">
              <w:rPr>
                <w:rFonts w:ascii="宋体" w:hAnsi="宋体" w:cs="宋体"/>
                <w:kern w:val="0"/>
                <w:szCs w:val="21"/>
              </w:rPr>
              <w:t>②</w:t>
            </w:r>
            <w:r w:rsidRPr="00CF5A62">
              <w:rPr>
                <w:rFonts w:ascii="Simsun" w:hAnsi="Simsun" w:cs="宋体"/>
                <w:kern w:val="0"/>
                <w:szCs w:val="21"/>
              </w:rPr>
              <w:t>医德规范</w:t>
            </w:r>
            <w:r w:rsidRPr="00CF5A62">
              <w:rPr>
                <w:rFonts w:ascii="Simsun" w:hAnsi="Simsun" w:cs="宋体"/>
                <w:kern w:val="0"/>
                <w:szCs w:val="21"/>
              </w:rPr>
              <w:t xml:space="preserve"> </w:t>
            </w:r>
            <w:r w:rsidRPr="00CF5A62">
              <w:rPr>
                <w:rFonts w:ascii="宋体" w:hAnsi="宋体" w:cs="宋体"/>
                <w:kern w:val="0"/>
                <w:szCs w:val="21"/>
              </w:rPr>
              <w:t>③</w:t>
            </w:r>
            <w:r w:rsidRPr="00CF5A62">
              <w:rPr>
                <w:rFonts w:ascii="Simsun" w:hAnsi="Simsun" w:cs="宋体"/>
                <w:kern w:val="0"/>
                <w:szCs w:val="21"/>
              </w:rPr>
              <w:t xml:space="preserve">医德关系　</w:t>
            </w:r>
            <w:r w:rsidRPr="00CF5A62">
              <w:rPr>
                <w:rFonts w:ascii="宋体" w:hAnsi="宋体" w:cs="宋体"/>
                <w:kern w:val="0"/>
                <w:szCs w:val="21"/>
              </w:rPr>
              <w:t>④</w:t>
            </w:r>
            <w:r w:rsidRPr="00CF5A62">
              <w:rPr>
                <w:rFonts w:ascii="Simsun" w:hAnsi="Simsun" w:cs="宋体"/>
                <w:kern w:val="0"/>
                <w:szCs w:val="21"/>
              </w:rPr>
              <w:t>医德理论</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2</w:t>
            </w:r>
            <w:r w:rsidRPr="00CF5A62">
              <w:rPr>
                <w:rFonts w:ascii="Simsun" w:hAnsi="Simsun" w:cs="宋体"/>
                <w:kern w:val="0"/>
                <w:szCs w:val="21"/>
              </w:rPr>
              <w:t>、阐明如何对待精神病患者的医德规范的国际性医德文件是</w:t>
            </w:r>
            <w:r w:rsidRPr="00CF5A62">
              <w:rPr>
                <w:rFonts w:ascii="Simsun" w:hAnsi="Simsun" w:cs="宋体"/>
                <w:kern w:val="0"/>
                <w:szCs w:val="21"/>
              </w:rPr>
              <w:t>(</w:t>
            </w:r>
            <w:r w:rsidRPr="00CF5A62">
              <w:rPr>
                <w:rFonts w:ascii="Simsun" w:hAnsi="Simsun" w:cs="宋体"/>
                <w:kern w:val="0"/>
                <w:szCs w:val="21"/>
              </w:rPr>
              <w:t xml:space="preserve">　、</w:t>
            </w:r>
            <w:r w:rsidRPr="00CF5A62">
              <w:rPr>
                <w:rFonts w:ascii="宋体" w:hAnsi="宋体" w:cs="宋体"/>
                <w:kern w:val="0"/>
                <w:szCs w:val="21"/>
              </w:rPr>
              <w:t>②</w:t>
            </w:r>
            <w:r w:rsidRPr="00CF5A62">
              <w:rPr>
                <w:rFonts w:ascii="Simsun" w:hAnsi="Simsun" w:cs="宋体"/>
                <w:kern w:val="0"/>
                <w:szCs w:val="21"/>
              </w:rPr>
              <w:t xml:space="preserve">　</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①</w:t>
            </w:r>
            <w:r w:rsidRPr="00CF5A62">
              <w:rPr>
                <w:rFonts w:ascii="Simsun" w:hAnsi="Simsun" w:cs="宋体"/>
                <w:kern w:val="0"/>
                <w:szCs w:val="21"/>
              </w:rPr>
              <w:t>《东京宣言》</w:t>
            </w:r>
            <w:r w:rsidRPr="00CF5A62">
              <w:rPr>
                <w:rFonts w:ascii="Simsun" w:hAnsi="Simsun" w:cs="宋体"/>
                <w:kern w:val="0"/>
                <w:szCs w:val="21"/>
              </w:rPr>
              <w:t xml:space="preserve"> </w:t>
            </w:r>
            <w:r w:rsidRPr="00CF5A62">
              <w:rPr>
                <w:rFonts w:ascii="宋体" w:hAnsi="宋体" w:cs="宋体"/>
                <w:kern w:val="0"/>
                <w:szCs w:val="21"/>
              </w:rPr>
              <w:t>②</w:t>
            </w:r>
            <w:r w:rsidRPr="00CF5A62">
              <w:rPr>
                <w:rFonts w:ascii="Simsun" w:hAnsi="Simsun" w:cs="宋体"/>
                <w:kern w:val="0"/>
                <w:szCs w:val="21"/>
              </w:rPr>
              <w:t>《夏威夷宣言》</w:t>
            </w:r>
            <w:r w:rsidRPr="00CF5A62">
              <w:rPr>
                <w:rFonts w:ascii="Simsun" w:hAnsi="Simsun" w:cs="宋体"/>
                <w:kern w:val="0"/>
                <w:szCs w:val="21"/>
              </w:rPr>
              <w:t xml:space="preserve"> </w:t>
            </w:r>
            <w:r w:rsidRPr="00CF5A62">
              <w:rPr>
                <w:rFonts w:ascii="宋体" w:hAnsi="宋体" w:cs="宋体"/>
                <w:kern w:val="0"/>
                <w:szCs w:val="21"/>
              </w:rPr>
              <w:t>③</w:t>
            </w:r>
            <w:r w:rsidRPr="00CF5A62">
              <w:rPr>
                <w:rFonts w:ascii="Simsun" w:hAnsi="Simsun" w:cs="宋体"/>
                <w:kern w:val="0"/>
                <w:szCs w:val="21"/>
              </w:rPr>
              <w:t>《日内瓦协议法》</w:t>
            </w:r>
            <w:r w:rsidRPr="00CF5A62">
              <w:rPr>
                <w:rFonts w:ascii="宋体" w:hAnsi="宋体" w:cs="宋体"/>
                <w:kern w:val="0"/>
                <w:szCs w:val="21"/>
              </w:rPr>
              <w:t>④</w:t>
            </w:r>
            <w:r w:rsidRPr="00CF5A62">
              <w:rPr>
                <w:rFonts w:ascii="Simsun" w:hAnsi="Simsun" w:cs="宋体"/>
                <w:kern w:val="0"/>
                <w:szCs w:val="21"/>
              </w:rPr>
              <w:t>《赫尔辛基宣言》</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3</w:t>
            </w:r>
            <w:r w:rsidRPr="00CF5A62">
              <w:rPr>
                <w:rFonts w:ascii="Simsun" w:hAnsi="Simsun" w:cs="宋体"/>
                <w:kern w:val="0"/>
                <w:szCs w:val="21"/>
              </w:rPr>
              <w:t>、医德关系的主体是</w:t>
            </w:r>
            <w:r w:rsidRPr="00CF5A62">
              <w:rPr>
                <w:rFonts w:ascii="Simsun" w:hAnsi="Simsun" w:cs="宋体"/>
                <w:kern w:val="0"/>
                <w:szCs w:val="21"/>
              </w:rPr>
              <w:t>(</w:t>
            </w:r>
            <w:r w:rsidRPr="00CF5A62">
              <w:rPr>
                <w:rFonts w:ascii="Simsun" w:hAnsi="Simsun" w:cs="宋体"/>
                <w:kern w:val="0"/>
                <w:szCs w:val="21"/>
              </w:rPr>
              <w:t>、</w:t>
            </w:r>
            <w:r w:rsidRPr="00CF5A62">
              <w:rPr>
                <w:rFonts w:ascii="宋体" w:hAnsi="宋体" w:cs="宋体"/>
                <w:kern w:val="0"/>
                <w:szCs w:val="21"/>
              </w:rPr>
              <w:t>②</w:t>
            </w:r>
            <w:r w:rsidRPr="00CF5A62">
              <w:rPr>
                <w:rFonts w:ascii="Simsun" w:hAnsi="Simsun" w:cs="宋体"/>
                <w:kern w:val="0"/>
                <w:szCs w:val="21"/>
              </w:rPr>
              <w:t xml:space="preserve">　　</w:t>
            </w:r>
            <w:proofErr w:type="gramStart"/>
            <w:r w:rsidRPr="00CF5A62">
              <w:rPr>
                <w:rFonts w:ascii="Simsun" w:hAnsi="Simsun" w:cs="宋体"/>
                <w:kern w:val="0"/>
                <w:szCs w:val="21"/>
              </w:rPr>
              <w:t xml:space="preserve">　</w:t>
            </w:r>
            <w:proofErr w:type="gramEnd"/>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①</w:t>
            </w:r>
            <w:r w:rsidRPr="00CF5A62">
              <w:rPr>
                <w:rFonts w:ascii="Simsun" w:hAnsi="Simsun" w:cs="宋体"/>
                <w:kern w:val="0"/>
                <w:szCs w:val="21"/>
              </w:rPr>
              <w:t xml:space="preserve">医生　　</w:t>
            </w:r>
            <w:r w:rsidRPr="00CF5A62">
              <w:rPr>
                <w:rFonts w:ascii="宋体" w:hAnsi="宋体" w:cs="宋体"/>
                <w:kern w:val="0"/>
                <w:szCs w:val="21"/>
              </w:rPr>
              <w:t>②</w:t>
            </w:r>
            <w:r w:rsidRPr="00CF5A62">
              <w:rPr>
                <w:rFonts w:ascii="Simsun" w:hAnsi="Simsun" w:cs="宋体"/>
                <w:kern w:val="0"/>
                <w:szCs w:val="21"/>
              </w:rPr>
              <w:t xml:space="preserve">医务人员　　</w:t>
            </w:r>
            <w:r w:rsidRPr="00CF5A62">
              <w:rPr>
                <w:rFonts w:ascii="宋体" w:hAnsi="宋体" w:cs="宋体"/>
                <w:kern w:val="0"/>
                <w:szCs w:val="21"/>
              </w:rPr>
              <w:t>③</w:t>
            </w:r>
            <w:r w:rsidRPr="00CF5A62">
              <w:rPr>
                <w:rFonts w:ascii="Simsun" w:hAnsi="Simsun" w:cs="宋体"/>
                <w:kern w:val="0"/>
                <w:szCs w:val="21"/>
              </w:rPr>
              <w:t xml:space="preserve">患者　　</w:t>
            </w:r>
            <w:r w:rsidRPr="00CF5A62">
              <w:rPr>
                <w:rFonts w:ascii="宋体" w:hAnsi="宋体" w:cs="宋体"/>
                <w:kern w:val="0"/>
                <w:szCs w:val="21"/>
              </w:rPr>
              <w:t>④</w:t>
            </w:r>
            <w:r w:rsidRPr="00CF5A62">
              <w:rPr>
                <w:rFonts w:ascii="Simsun" w:hAnsi="Simsun" w:cs="宋体"/>
                <w:kern w:val="0"/>
                <w:szCs w:val="21"/>
              </w:rPr>
              <w:t>被防治者</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4</w:t>
            </w:r>
            <w:r w:rsidRPr="00CF5A62">
              <w:rPr>
                <w:rFonts w:ascii="Simsun" w:hAnsi="Simsun" w:cs="宋体"/>
                <w:kern w:val="0"/>
                <w:szCs w:val="21"/>
              </w:rPr>
              <w:t>、（</w:t>
            </w:r>
            <w:r w:rsidRPr="00CF5A62">
              <w:rPr>
                <w:rFonts w:ascii="宋体" w:hAnsi="宋体" w:cs="宋体"/>
                <w:kern w:val="0"/>
                <w:szCs w:val="21"/>
              </w:rPr>
              <w:t>①</w:t>
            </w:r>
            <w:r w:rsidRPr="00CF5A62">
              <w:rPr>
                <w:kern w:val="0"/>
                <w:szCs w:val="21"/>
              </w:rPr>
              <w:t xml:space="preserve"> </w:t>
            </w:r>
            <w:r w:rsidRPr="00CF5A62">
              <w:rPr>
                <w:rFonts w:ascii="Simsun" w:hAnsi="Simsun" w:cs="宋体"/>
                <w:kern w:val="0"/>
                <w:szCs w:val="21"/>
              </w:rPr>
              <w:t xml:space="preserve"> </w:t>
            </w:r>
            <w:r w:rsidRPr="00CF5A62">
              <w:rPr>
                <w:rFonts w:ascii="Simsun" w:hAnsi="Simsun" w:cs="宋体"/>
                <w:kern w:val="0"/>
                <w:szCs w:val="21"/>
              </w:rPr>
              <w:t>）是医德评价的最高标准</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①</w:t>
            </w:r>
            <w:r w:rsidRPr="00CF5A62">
              <w:rPr>
                <w:rFonts w:ascii="Simsun" w:hAnsi="Simsun" w:cs="宋体"/>
                <w:kern w:val="0"/>
                <w:szCs w:val="21"/>
              </w:rPr>
              <w:t xml:space="preserve">医德基本原则　</w:t>
            </w:r>
            <w:r w:rsidRPr="00CF5A62">
              <w:rPr>
                <w:rFonts w:ascii="Simsun" w:hAnsi="Simsun" w:cs="宋体"/>
                <w:kern w:val="0"/>
                <w:szCs w:val="21"/>
              </w:rPr>
              <w:t xml:space="preserve"> </w:t>
            </w:r>
            <w:r w:rsidRPr="00CF5A62">
              <w:rPr>
                <w:rFonts w:ascii="宋体" w:hAnsi="宋体" w:cs="宋体"/>
                <w:kern w:val="0"/>
                <w:szCs w:val="21"/>
              </w:rPr>
              <w:t>②</w:t>
            </w:r>
            <w:r w:rsidRPr="00CF5A62">
              <w:rPr>
                <w:rFonts w:ascii="Simsun" w:hAnsi="Simsun" w:cs="宋体"/>
                <w:kern w:val="0"/>
                <w:szCs w:val="21"/>
              </w:rPr>
              <w:t xml:space="preserve">医德规范　　</w:t>
            </w:r>
            <w:r w:rsidRPr="00CF5A62">
              <w:rPr>
                <w:rFonts w:ascii="宋体" w:hAnsi="宋体" w:cs="宋体"/>
                <w:kern w:val="0"/>
                <w:szCs w:val="21"/>
              </w:rPr>
              <w:t>③</w:t>
            </w:r>
            <w:r w:rsidRPr="00CF5A62">
              <w:rPr>
                <w:rFonts w:ascii="Simsun" w:hAnsi="Simsun" w:cs="宋体"/>
                <w:kern w:val="0"/>
                <w:szCs w:val="21"/>
              </w:rPr>
              <w:t>有利于促进医学科学的发展</w:t>
            </w:r>
            <w:r w:rsidRPr="00CF5A62">
              <w:rPr>
                <w:rFonts w:ascii="Simsun" w:hAnsi="Simsun" w:cs="宋体"/>
                <w:kern w:val="0"/>
                <w:szCs w:val="21"/>
              </w:rPr>
              <w:t xml:space="preserve"> </w:t>
            </w:r>
            <w:r w:rsidRPr="00CF5A62">
              <w:rPr>
                <w:rFonts w:ascii="Simsun" w:hAnsi="Simsun" w:cs="宋体"/>
                <w:kern w:val="0"/>
                <w:szCs w:val="21"/>
              </w:rPr>
              <w:t xml:space="preserve">　　</w:t>
            </w:r>
            <w:r w:rsidRPr="00CF5A62">
              <w:rPr>
                <w:rFonts w:ascii="宋体" w:hAnsi="宋体" w:cs="宋体"/>
                <w:kern w:val="0"/>
                <w:szCs w:val="21"/>
              </w:rPr>
              <w:t>④</w:t>
            </w:r>
            <w:r w:rsidRPr="00CF5A62">
              <w:rPr>
                <w:rFonts w:ascii="Simsun" w:hAnsi="Simsun" w:cs="宋体"/>
                <w:kern w:val="0"/>
                <w:szCs w:val="21"/>
              </w:rPr>
              <w:t>有利于人类生存环境的改善</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5</w:t>
            </w:r>
            <w:r w:rsidRPr="00CF5A62">
              <w:rPr>
                <w:rFonts w:ascii="Simsun" w:hAnsi="Simsun" w:cs="宋体"/>
                <w:kern w:val="0"/>
                <w:szCs w:val="21"/>
              </w:rPr>
              <w:t>、医德荣誉的客观评价是以（</w:t>
            </w:r>
            <w:r w:rsidRPr="00CF5A62">
              <w:rPr>
                <w:rFonts w:ascii="宋体" w:hAnsi="宋体" w:cs="宋体"/>
                <w:kern w:val="0"/>
                <w:szCs w:val="21"/>
              </w:rPr>
              <w:t>③</w:t>
            </w:r>
            <w:r w:rsidRPr="00CF5A62">
              <w:rPr>
                <w:rFonts w:ascii="Simsun" w:hAnsi="Simsun" w:cs="宋体"/>
                <w:kern w:val="0"/>
                <w:szCs w:val="21"/>
              </w:rPr>
              <w:t xml:space="preserve"> </w:t>
            </w:r>
            <w:r w:rsidRPr="00CF5A62">
              <w:rPr>
                <w:rFonts w:ascii="Simsun" w:hAnsi="Simsun" w:cs="宋体"/>
                <w:kern w:val="0"/>
                <w:szCs w:val="21"/>
              </w:rPr>
              <w:t>）为基础和价值尺度</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①</w:t>
            </w:r>
            <w:r w:rsidRPr="00CF5A62">
              <w:rPr>
                <w:rFonts w:ascii="Simsun" w:hAnsi="Simsun" w:cs="宋体"/>
                <w:kern w:val="0"/>
                <w:szCs w:val="21"/>
              </w:rPr>
              <w:t xml:space="preserve">医德良心　</w:t>
            </w:r>
            <w:r w:rsidRPr="00CF5A62">
              <w:rPr>
                <w:rFonts w:ascii="宋体" w:hAnsi="宋体" w:cs="宋体"/>
                <w:kern w:val="0"/>
                <w:szCs w:val="21"/>
              </w:rPr>
              <w:t>②</w:t>
            </w:r>
            <w:r w:rsidRPr="00CF5A62">
              <w:rPr>
                <w:rFonts w:ascii="Simsun" w:hAnsi="Simsun" w:cs="宋体"/>
                <w:kern w:val="0"/>
                <w:szCs w:val="21"/>
              </w:rPr>
              <w:t>医德责任感</w:t>
            </w:r>
            <w:r w:rsidRPr="00CF5A62">
              <w:rPr>
                <w:rFonts w:ascii="Simsun" w:hAnsi="Simsun" w:cs="宋体"/>
                <w:kern w:val="0"/>
                <w:szCs w:val="21"/>
              </w:rPr>
              <w:t xml:space="preserve"> </w:t>
            </w:r>
            <w:r w:rsidRPr="00CF5A62">
              <w:rPr>
                <w:rFonts w:ascii="宋体" w:hAnsi="宋体" w:cs="宋体"/>
                <w:kern w:val="0"/>
                <w:szCs w:val="21"/>
              </w:rPr>
              <w:t>③</w:t>
            </w:r>
            <w:r w:rsidRPr="00CF5A62">
              <w:rPr>
                <w:rFonts w:ascii="Simsun" w:hAnsi="Simsun" w:cs="宋体"/>
                <w:kern w:val="0"/>
                <w:szCs w:val="21"/>
              </w:rPr>
              <w:t xml:space="preserve">社会舆论　</w:t>
            </w:r>
            <w:r w:rsidRPr="00CF5A62">
              <w:rPr>
                <w:rFonts w:ascii="宋体" w:hAnsi="宋体" w:cs="宋体"/>
                <w:kern w:val="0"/>
                <w:szCs w:val="21"/>
              </w:rPr>
              <w:t>④</w:t>
            </w:r>
            <w:r w:rsidRPr="00CF5A62">
              <w:rPr>
                <w:rFonts w:ascii="Simsun" w:hAnsi="Simsun" w:cs="宋体"/>
                <w:kern w:val="0"/>
                <w:szCs w:val="21"/>
              </w:rPr>
              <w:t>风俗习惯</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6</w:t>
            </w:r>
            <w:r w:rsidRPr="00CF5A62">
              <w:rPr>
                <w:rFonts w:ascii="Simsun" w:hAnsi="Simsun" w:cs="宋体"/>
                <w:kern w:val="0"/>
                <w:szCs w:val="21"/>
              </w:rPr>
              <w:t>、在问诊过程中，</w:t>
            </w:r>
            <w:r w:rsidRPr="00CF5A62">
              <w:rPr>
                <w:rFonts w:ascii="Simsun" w:hAnsi="Simsun" w:cs="宋体"/>
                <w:kern w:val="0"/>
                <w:szCs w:val="21"/>
              </w:rPr>
              <w:t>(</w:t>
            </w:r>
            <w:r w:rsidRPr="00CF5A62">
              <w:rPr>
                <w:rFonts w:ascii="宋体" w:hAnsi="宋体" w:cs="宋体"/>
                <w:kern w:val="0"/>
                <w:szCs w:val="21"/>
              </w:rPr>
              <w:t>②</w:t>
            </w:r>
            <w:r w:rsidRPr="00CF5A62">
              <w:rPr>
                <w:rFonts w:ascii="Simsun" w:hAnsi="Simsun" w:cs="宋体"/>
                <w:kern w:val="0"/>
                <w:szCs w:val="21"/>
              </w:rPr>
              <w:t>)</w:t>
            </w:r>
            <w:r w:rsidRPr="00CF5A62">
              <w:rPr>
                <w:rFonts w:ascii="Simsun" w:hAnsi="Simsun" w:cs="宋体"/>
                <w:kern w:val="0"/>
                <w:szCs w:val="21"/>
              </w:rPr>
              <w:t>的作法是错误的</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①</w:t>
            </w:r>
            <w:r w:rsidRPr="00CF5A62">
              <w:rPr>
                <w:rFonts w:ascii="Simsun" w:hAnsi="Simsun" w:cs="宋体"/>
                <w:kern w:val="0"/>
                <w:szCs w:val="21"/>
              </w:rPr>
              <w:t xml:space="preserve">使病人理解无误　　</w:t>
            </w:r>
            <w:r w:rsidRPr="00CF5A62">
              <w:rPr>
                <w:rFonts w:ascii="Simsun" w:hAnsi="Simsun" w:cs="宋体"/>
                <w:kern w:val="0"/>
                <w:szCs w:val="21"/>
              </w:rPr>
              <w:t xml:space="preserve"> </w:t>
            </w:r>
            <w:r w:rsidRPr="00CF5A62">
              <w:rPr>
                <w:rFonts w:ascii="宋体" w:hAnsi="宋体" w:cs="宋体"/>
                <w:kern w:val="0"/>
                <w:szCs w:val="21"/>
              </w:rPr>
              <w:t>②</w:t>
            </w:r>
            <w:r w:rsidRPr="00CF5A62">
              <w:rPr>
                <w:rFonts w:ascii="Simsun" w:hAnsi="Simsun" w:cs="宋体"/>
                <w:kern w:val="0"/>
                <w:szCs w:val="21"/>
              </w:rPr>
              <w:t>对病人的不良情绪立即批评</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③</w:t>
            </w:r>
            <w:r w:rsidRPr="00CF5A62">
              <w:rPr>
                <w:rFonts w:ascii="Simsun" w:hAnsi="Simsun" w:cs="宋体"/>
                <w:kern w:val="0"/>
                <w:szCs w:val="21"/>
              </w:rPr>
              <w:t xml:space="preserve">不打断病人的思路　　</w:t>
            </w:r>
            <w:r w:rsidRPr="00CF5A62">
              <w:rPr>
                <w:rFonts w:ascii="宋体" w:hAnsi="宋体" w:cs="宋体"/>
                <w:kern w:val="0"/>
                <w:szCs w:val="21"/>
              </w:rPr>
              <w:t>④</w:t>
            </w:r>
            <w:r w:rsidRPr="00CF5A62">
              <w:rPr>
                <w:rFonts w:ascii="Simsun" w:hAnsi="Simsun" w:cs="宋体"/>
                <w:kern w:val="0"/>
                <w:szCs w:val="21"/>
              </w:rPr>
              <w:t>不强迫病人回答有关隐私问题</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7</w:t>
            </w:r>
            <w:r w:rsidRPr="00CF5A62">
              <w:rPr>
                <w:rFonts w:ascii="Simsun" w:hAnsi="Simsun" w:cs="宋体"/>
                <w:kern w:val="0"/>
                <w:szCs w:val="21"/>
              </w:rPr>
              <w:t>、实行计划生育，推广节育措施，应提倡</w:t>
            </w:r>
            <w:r w:rsidRPr="00CF5A62">
              <w:rPr>
                <w:rFonts w:ascii="Simsun" w:hAnsi="Simsun" w:cs="宋体"/>
                <w:kern w:val="0"/>
                <w:szCs w:val="21"/>
              </w:rPr>
              <w:t>(</w:t>
            </w:r>
            <w:r w:rsidRPr="00CF5A62">
              <w:rPr>
                <w:rFonts w:ascii="宋体" w:hAnsi="宋体" w:cs="宋体"/>
                <w:kern w:val="0"/>
                <w:szCs w:val="21"/>
              </w:rPr>
              <w:t>②</w:t>
            </w:r>
            <w:r w:rsidRPr="00CF5A62">
              <w:rPr>
                <w:rFonts w:ascii="Simsun" w:hAnsi="Simsun" w:cs="宋体"/>
                <w:kern w:val="0"/>
                <w:szCs w:val="21"/>
              </w:rPr>
              <w:t xml:space="preserve"> )</w:t>
            </w:r>
            <w:r w:rsidRPr="00CF5A62">
              <w:rPr>
                <w:rFonts w:ascii="Simsun" w:hAnsi="Simsun" w:cs="宋体"/>
                <w:kern w:val="0"/>
                <w:szCs w:val="21"/>
              </w:rPr>
              <w:t>为主</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①</w:t>
            </w:r>
            <w:r w:rsidRPr="00CF5A62">
              <w:rPr>
                <w:rFonts w:ascii="Simsun" w:hAnsi="Simsun" w:cs="宋体"/>
                <w:kern w:val="0"/>
                <w:szCs w:val="21"/>
              </w:rPr>
              <w:t xml:space="preserve">人工流产　</w:t>
            </w:r>
            <w:r w:rsidRPr="00CF5A62">
              <w:rPr>
                <w:rFonts w:ascii="宋体" w:hAnsi="宋体" w:cs="宋体"/>
                <w:kern w:val="0"/>
                <w:szCs w:val="21"/>
              </w:rPr>
              <w:t>②</w:t>
            </w:r>
            <w:r w:rsidRPr="00CF5A62">
              <w:rPr>
                <w:rFonts w:ascii="Simsun" w:hAnsi="Simsun" w:cs="宋体"/>
                <w:kern w:val="0"/>
                <w:szCs w:val="21"/>
              </w:rPr>
              <w:t>避孕</w:t>
            </w:r>
            <w:r w:rsidRPr="00CF5A62">
              <w:rPr>
                <w:rFonts w:ascii="Simsun" w:hAnsi="Simsun" w:cs="宋体"/>
                <w:kern w:val="0"/>
                <w:szCs w:val="21"/>
              </w:rPr>
              <w:t xml:space="preserve"> </w:t>
            </w:r>
            <w:r w:rsidRPr="00CF5A62">
              <w:rPr>
                <w:rFonts w:ascii="宋体" w:hAnsi="宋体" w:cs="宋体"/>
                <w:kern w:val="0"/>
                <w:szCs w:val="21"/>
              </w:rPr>
              <w:t>③</w:t>
            </w:r>
            <w:r w:rsidRPr="00CF5A62">
              <w:rPr>
                <w:rFonts w:ascii="Simsun" w:hAnsi="Simsun" w:cs="宋体"/>
                <w:kern w:val="0"/>
                <w:szCs w:val="21"/>
              </w:rPr>
              <w:t xml:space="preserve">男性绝育　</w:t>
            </w:r>
            <w:r w:rsidRPr="00CF5A62">
              <w:rPr>
                <w:rFonts w:ascii="宋体" w:hAnsi="宋体" w:cs="宋体"/>
                <w:kern w:val="0"/>
                <w:szCs w:val="21"/>
              </w:rPr>
              <w:t>④</w:t>
            </w:r>
            <w:r w:rsidRPr="00CF5A62">
              <w:rPr>
                <w:rFonts w:ascii="Simsun" w:hAnsi="Simsun" w:cs="宋体"/>
                <w:kern w:val="0"/>
                <w:szCs w:val="21"/>
              </w:rPr>
              <w:t>女性绝育</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8</w:t>
            </w:r>
            <w:r w:rsidRPr="00CF5A62">
              <w:rPr>
                <w:rFonts w:ascii="Simsun" w:hAnsi="Simsun" w:cs="宋体"/>
                <w:kern w:val="0"/>
                <w:szCs w:val="21"/>
              </w:rPr>
              <w:t>、三级预防中的第一级预防指</w:t>
            </w:r>
            <w:r w:rsidRPr="00CF5A62">
              <w:rPr>
                <w:rFonts w:ascii="Simsun" w:hAnsi="Simsun" w:cs="宋体"/>
                <w:kern w:val="0"/>
                <w:szCs w:val="21"/>
              </w:rPr>
              <w:t>(</w:t>
            </w:r>
            <w:r w:rsidRPr="00CF5A62">
              <w:rPr>
                <w:rFonts w:ascii="宋体" w:hAnsi="宋体" w:cs="宋体"/>
                <w:kern w:val="0"/>
                <w:szCs w:val="21"/>
              </w:rPr>
              <w:t>①</w:t>
            </w:r>
            <w:r w:rsidRPr="00CF5A62">
              <w:rPr>
                <w:rFonts w:ascii="Simsun" w:hAnsi="Simsun" w:cs="宋体"/>
                <w:kern w:val="0"/>
                <w:szCs w:val="21"/>
              </w:rPr>
              <w:t xml:space="preserve">　　</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①</w:t>
            </w:r>
            <w:r w:rsidRPr="00CF5A62">
              <w:rPr>
                <w:rFonts w:ascii="Simsun" w:hAnsi="Simsun" w:cs="宋体"/>
                <w:kern w:val="0"/>
                <w:szCs w:val="21"/>
              </w:rPr>
              <w:t xml:space="preserve">病因预防　</w:t>
            </w:r>
            <w:r w:rsidRPr="00CF5A62">
              <w:rPr>
                <w:rFonts w:ascii="宋体" w:hAnsi="宋体" w:cs="宋体"/>
                <w:kern w:val="0"/>
                <w:szCs w:val="21"/>
              </w:rPr>
              <w:t>②</w:t>
            </w:r>
            <w:r w:rsidRPr="00CF5A62">
              <w:rPr>
                <w:rFonts w:ascii="Simsun" w:hAnsi="Simsun" w:cs="宋体"/>
                <w:kern w:val="0"/>
                <w:szCs w:val="21"/>
              </w:rPr>
              <w:t>疾病潜伏期预防</w:t>
            </w:r>
            <w:r w:rsidRPr="00CF5A62">
              <w:rPr>
                <w:rFonts w:ascii="Simsun" w:hAnsi="Simsun" w:cs="宋体"/>
                <w:kern w:val="0"/>
                <w:szCs w:val="21"/>
              </w:rPr>
              <w:t xml:space="preserve"> </w:t>
            </w:r>
            <w:r w:rsidRPr="00CF5A62">
              <w:rPr>
                <w:rFonts w:ascii="宋体" w:hAnsi="宋体" w:cs="宋体"/>
                <w:kern w:val="0"/>
                <w:szCs w:val="21"/>
              </w:rPr>
              <w:t>③</w:t>
            </w:r>
            <w:r w:rsidRPr="00CF5A62">
              <w:rPr>
                <w:rFonts w:ascii="Simsun" w:hAnsi="Simsun" w:cs="宋体"/>
                <w:kern w:val="0"/>
                <w:szCs w:val="21"/>
              </w:rPr>
              <w:t xml:space="preserve">疾病前驱期预防　</w:t>
            </w:r>
            <w:r w:rsidRPr="00CF5A62">
              <w:rPr>
                <w:rFonts w:ascii="宋体" w:hAnsi="宋体" w:cs="宋体"/>
                <w:kern w:val="0"/>
                <w:szCs w:val="21"/>
              </w:rPr>
              <w:t>④</w:t>
            </w:r>
            <w:r w:rsidRPr="00CF5A62">
              <w:rPr>
                <w:rFonts w:ascii="Simsun" w:hAnsi="Simsun" w:cs="宋体"/>
                <w:kern w:val="0"/>
                <w:szCs w:val="21"/>
              </w:rPr>
              <w:t>疾病临床期治疗</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9</w:t>
            </w:r>
            <w:r w:rsidRPr="00CF5A62">
              <w:rPr>
                <w:rFonts w:ascii="Simsun" w:hAnsi="Simsun" w:cs="宋体"/>
                <w:kern w:val="0"/>
                <w:szCs w:val="21"/>
              </w:rPr>
              <w:t>、主动安乐死是指</w:t>
            </w:r>
            <w:r w:rsidRPr="00CF5A62">
              <w:rPr>
                <w:rFonts w:ascii="Simsun" w:hAnsi="Simsun" w:cs="宋体"/>
                <w:kern w:val="0"/>
                <w:szCs w:val="21"/>
              </w:rPr>
              <w:t>(</w:t>
            </w:r>
            <w:r w:rsidRPr="00CF5A62">
              <w:rPr>
                <w:rFonts w:ascii="Simsun" w:hAnsi="Simsun" w:cs="宋体"/>
                <w:kern w:val="0"/>
                <w:szCs w:val="21"/>
              </w:rPr>
              <w:t xml:space="preserve">　　</w:t>
            </w:r>
            <w:r w:rsidRPr="00CF5A62">
              <w:rPr>
                <w:rFonts w:ascii="宋体" w:hAnsi="宋体" w:cs="宋体"/>
                <w:kern w:val="0"/>
                <w:szCs w:val="21"/>
              </w:rPr>
              <w:t>④</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①</w:t>
            </w:r>
            <w:r w:rsidRPr="00CF5A62">
              <w:rPr>
                <w:rFonts w:ascii="Simsun" w:hAnsi="Simsun" w:cs="宋体"/>
                <w:kern w:val="0"/>
                <w:szCs w:val="21"/>
              </w:rPr>
              <w:t>放弃抢救濒死者生命的措施，任其死亡</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②</w:t>
            </w:r>
            <w:r w:rsidRPr="00CF5A62">
              <w:rPr>
                <w:rFonts w:ascii="Simsun" w:hAnsi="Simsun" w:cs="宋体"/>
                <w:kern w:val="0"/>
                <w:szCs w:val="21"/>
              </w:rPr>
              <w:t>病人自己结束痛苦的生命</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③</w:t>
            </w:r>
            <w:r w:rsidRPr="00CF5A62">
              <w:rPr>
                <w:rFonts w:ascii="Simsun" w:hAnsi="Simsun" w:cs="宋体"/>
                <w:kern w:val="0"/>
                <w:szCs w:val="21"/>
              </w:rPr>
              <w:t>对濒死病人给予适当的维持治疗，使其安然死亡</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④</w:t>
            </w:r>
            <w:r w:rsidRPr="00CF5A62">
              <w:rPr>
                <w:rFonts w:ascii="Simsun" w:hAnsi="Simsun" w:cs="宋体"/>
                <w:kern w:val="0"/>
                <w:szCs w:val="21"/>
              </w:rPr>
              <w:t>对治愈无望的患者，利用人工干预的医学方法，加速其死亡</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10</w:t>
            </w:r>
            <w:r w:rsidRPr="00CF5A62">
              <w:rPr>
                <w:rFonts w:ascii="Simsun" w:hAnsi="Simsun" w:cs="宋体"/>
                <w:kern w:val="0"/>
                <w:szCs w:val="21"/>
              </w:rPr>
              <w:t>、（</w:t>
            </w:r>
            <w:r w:rsidRPr="00CF5A62">
              <w:rPr>
                <w:rFonts w:ascii="Simsun" w:hAnsi="Simsun" w:cs="宋体"/>
                <w:kern w:val="0"/>
                <w:szCs w:val="21"/>
              </w:rPr>
              <w:t xml:space="preserve"> </w:t>
            </w:r>
            <w:r w:rsidRPr="00CF5A62">
              <w:rPr>
                <w:rFonts w:ascii="Simsun" w:hAnsi="Simsun" w:cs="宋体"/>
                <w:kern w:val="0"/>
                <w:szCs w:val="21"/>
              </w:rPr>
              <w:t>、</w:t>
            </w:r>
            <w:r w:rsidRPr="00CF5A62">
              <w:rPr>
                <w:rFonts w:ascii="宋体" w:hAnsi="宋体" w:cs="宋体"/>
                <w:kern w:val="0"/>
                <w:szCs w:val="21"/>
              </w:rPr>
              <w:t>①</w:t>
            </w:r>
            <w:r w:rsidRPr="00CF5A62">
              <w:rPr>
                <w:rFonts w:ascii="Simsun" w:hAnsi="Simsun" w:cs="宋体"/>
                <w:kern w:val="0"/>
                <w:szCs w:val="21"/>
              </w:rPr>
              <w:t>）的医德品质最能体现出医学人道主义</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①</w:t>
            </w:r>
            <w:r w:rsidRPr="00CF5A62">
              <w:rPr>
                <w:rFonts w:ascii="Simsun" w:hAnsi="Simsun" w:cs="宋体"/>
                <w:kern w:val="0"/>
                <w:szCs w:val="21"/>
              </w:rPr>
              <w:t xml:space="preserve">仁慈　　</w:t>
            </w:r>
            <w:r w:rsidRPr="00CF5A62">
              <w:rPr>
                <w:rFonts w:ascii="宋体" w:hAnsi="宋体" w:cs="宋体"/>
                <w:kern w:val="0"/>
                <w:szCs w:val="21"/>
              </w:rPr>
              <w:t>②</w:t>
            </w:r>
            <w:r w:rsidRPr="00CF5A62">
              <w:rPr>
                <w:rFonts w:ascii="Simsun" w:hAnsi="Simsun" w:cs="宋体"/>
                <w:kern w:val="0"/>
                <w:szCs w:val="21"/>
              </w:rPr>
              <w:t xml:space="preserve">诚挚　　</w:t>
            </w:r>
            <w:r w:rsidRPr="00CF5A62">
              <w:rPr>
                <w:rFonts w:ascii="宋体" w:hAnsi="宋体" w:cs="宋体"/>
                <w:kern w:val="0"/>
                <w:szCs w:val="21"/>
              </w:rPr>
              <w:t>③</w:t>
            </w:r>
            <w:r w:rsidRPr="00CF5A62">
              <w:rPr>
                <w:rFonts w:ascii="Simsun" w:hAnsi="Simsun" w:cs="宋体"/>
                <w:kern w:val="0"/>
                <w:szCs w:val="21"/>
              </w:rPr>
              <w:t xml:space="preserve">公正　　</w:t>
            </w:r>
            <w:r w:rsidRPr="00CF5A62">
              <w:rPr>
                <w:rFonts w:ascii="宋体" w:hAnsi="宋体" w:cs="宋体"/>
                <w:kern w:val="0"/>
                <w:szCs w:val="21"/>
              </w:rPr>
              <w:t>④</w:t>
            </w:r>
            <w:r w:rsidRPr="00CF5A62">
              <w:rPr>
                <w:rFonts w:ascii="Simsun" w:hAnsi="Simsun" w:cs="宋体"/>
                <w:kern w:val="0"/>
                <w:szCs w:val="21"/>
              </w:rPr>
              <w:t>节操</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11</w:t>
            </w:r>
            <w:r w:rsidRPr="00CF5A62">
              <w:rPr>
                <w:rFonts w:ascii="Simsun" w:hAnsi="Simsun" w:cs="宋体"/>
                <w:kern w:val="0"/>
                <w:szCs w:val="21"/>
              </w:rPr>
              <w:t>、在医德评价中，我们应坚持</w:t>
            </w:r>
            <w:r w:rsidRPr="00CF5A62">
              <w:rPr>
                <w:rFonts w:ascii="Simsun" w:hAnsi="Simsun" w:cs="宋体"/>
                <w:kern w:val="0"/>
                <w:szCs w:val="21"/>
              </w:rPr>
              <w:t>(</w:t>
            </w:r>
            <w:r w:rsidRPr="00CF5A62">
              <w:rPr>
                <w:rFonts w:ascii="宋体" w:hAnsi="宋体" w:cs="宋体"/>
                <w:kern w:val="0"/>
                <w:szCs w:val="21"/>
              </w:rPr>
              <w:t>④</w:t>
            </w:r>
            <w:r w:rsidRPr="00CF5A62">
              <w:rPr>
                <w:rFonts w:ascii="Simsun" w:hAnsi="Simsun" w:cs="宋体"/>
                <w:kern w:val="0"/>
                <w:szCs w:val="21"/>
              </w:rPr>
              <w:t xml:space="preserve">　　</w:t>
            </w:r>
            <w:proofErr w:type="gramStart"/>
            <w:r w:rsidRPr="00CF5A62">
              <w:rPr>
                <w:rFonts w:ascii="Simsun" w:hAnsi="Simsun" w:cs="宋体"/>
                <w:kern w:val="0"/>
                <w:szCs w:val="21"/>
              </w:rPr>
              <w:t xml:space="preserve">　</w:t>
            </w:r>
            <w:proofErr w:type="gramEnd"/>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①</w:t>
            </w:r>
            <w:r w:rsidRPr="00CF5A62">
              <w:rPr>
                <w:rFonts w:ascii="Simsun" w:hAnsi="Simsun" w:cs="宋体"/>
                <w:kern w:val="0"/>
                <w:szCs w:val="21"/>
              </w:rPr>
              <w:t xml:space="preserve">目的决定论　</w:t>
            </w:r>
            <w:r w:rsidRPr="00CF5A62">
              <w:rPr>
                <w:rFonts w:ascii="宋体" w:hAnsi="宋体" w:cs="宋体"/>
                <w:kern w:val="0"/>
                <w:szCs w:val="21"/>
              </w:rPr>
              <w:t>②</w:t>
            </w:r>
            <w:r w:rsidRPr="00CF5A62">
              <w:rPr>
                <w:rFonts w:ascii="Simsun" w:hAnsi="Simsun" w:cs="宋体"/>
                <w:kern w:val="0"/>
                <w:szCs w:val="21"/>
              </w:rPr>
              <w:t xml:space="preserve">手段决定论　</w:t>
            </w:r>
            <w:r w:rsidRPr="00CF5A62">
              <w:rPr>
                <w:rFonts w:ascii="宋体" w:hAnsi="宋体" w:cs="宋体"/>
                <w:kern w:val="0"/>
                <w:szCs w:val="21"/>
              </w:rPr>
              <w:t>③</w:t>
            </w:r>
            <w:r w:rsidRPr="00CF5A62">
              <w:rPr>
                <w:rFonts w:ascii="Simsun" w:hAnsi="Simsun" w:cs="宋体"/>
                <w:kern w:val="0"/>
                <w:szCs w:val="21"/>
              </w:rPr>
              <w:t xml:space="preserve">目的手段同一论　</w:t>
            </w:r>
            <w:r w:rsidRPr="00CF5A62">
              <w:rPr>
                <w:rFonts w:ascii="宋体" w:hAnsi="宋体" w:cs="宋体"/>
                <w:kern w:val="0"/>
                <w:szCs w:val="21"/>
              </w:rPr>
              <w:t>④</w:t>
            </w:r>
            <w:r w:rsidRPr="00CF5A62">
              <w:rPr>
                <w:rFonts w:ascii="Simsun" w:hAnsi="Simsun" w:cs="宋体"/>
                <w:kern w:val="0"/>
                <w:szCs w:val="21"/>
              </w:rPr>
              <w:t>目的手段对立统一论</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12</w:t>
            </w:r>
            <w:r w:rsidRPr="00CF5A62">
              <w:rPr>
                <w:rFonts w:ascii="Simsun" w:hAnsi="Simsun" w:cs="宋体"/>
                <w:kern w:val="0"/>
                <w:szCs w:val="21"/>
              </w:rPr>
              <w:t>、医德修养的根本途径是</w:t>
            </w:r>
            <w:r w:rsidRPr="00CF5A62">
              <w:rPr>
                <w:rFonts w:ascii="Simsun" w:hAnsi="Simsun" w:cs="宋体"/>
                <w:kern w:val="0"/>
                <w:szCs w:val="21"/>
              </w:rPr>
              <w:t>(</w:t>
            </w:r>
            <w:r w:rsidRPr="00CF5A62">
              <w:rPr>
                <w:rFonts w:ascii="宋体" w:hAnsi="宋体" w:cs="宋体"/>
                <w:kern w:val="0"/>
                <w:szCs w:val="21"/>
              </w:rPr>
              <w:t>①</w:t>
            </w:r>
            <w:r w:rsidRPr="00CF5A62">
              <w:rPr>
                <w:rFonts w:ascii="Simsun" w:hAnsi="Simsun" w:cs="宋体"/>
                <w:kern w:val="0"/>
                <w:szCs w:val="21"/>
              </w:rPr>
              <w:t xml:space="preserve">　　</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①</w:t>
            </w:r>
            <w:r w:rsidRPr="00CF5A62">
              <w:rPr>
                <w:rFonts w:ascii="Simsun" w:hAnsi="Simsun" w:cs="宋体"/>
                <w:kern w:val="0"/>
                <w:szCs w:val="21"/>
              </w:rPr>
              <w:t xml:space="preserve">医学实践　</w:t>
            </w:r>
            <w:r w:rsidRPr="00CF5A62">
              <w:rPr>
                <w:rFonts w:ascii="宋体" w:hAnsi="宋体" w:cs="宋体"/>
                <w:kern w:val="0"/>
                <w:szCs w:val="21"/>
              </w:rPr>
              <w:t>②</w:t>
            </w:r>
            <w:r w:rsidRPr="00CF5A62">
              <w:rPr>
                <w:rFonts w:ascii="Simsun" w:hAnsi="Simsun" w:cs="宋体"/>
                <w:kern w:val="0"/>
                <w:szCs w:val="21"/>
              </w:rPr>
              <w:t xml:space="preserve">理论学习　</w:t>
            </w:r>
            <w:r w:rsidRPr="00CF5A62">
              <w:rPr>
                <w:rFonts w:ascii="宋体" w:hAnsi="宋体" w:cs="宋体"/>
                <w:kern w:val="0"/>
                <w:szCs w:val="21"/>
              </w:rPr>
              <w:t>③</w:t>
            </w:r>
            <w:r w:rsidRPr="00CF5A62">
              <w:rPr>
                <w:rFonts w:ascii="Simsun" w:hAnsi="Simsun" w:cs="宋体"/>
                <w:kern w:val="0"/>
                <w:szCs w:val="21"/>
              </w:rPr>
              <w:t xml:space="preserve">自我反省　</w:t>
            </w:r>
            <w:r w:rsidRPr="00CF5A62">
              <w:rPr>
                <w:rFonts w:ascii="宋体" w:hAnsi="宋体" w:cs="宋体"/>
                <w:kern w:val="0"/>
                <w:szCs w:val="21"/>
              </w:rPr>
              <w:t>④</w:t>
            </w:r>
            <w:r w:rsidRPr="00CF5A62">
              <w:rPr>
                <w:rFonts w:ascii="Simsun" w:hAnsi="Simsun" w:cs="宋体"/>
                <w:kern w:val="0"/>
                <w:szCs w:val="21"/>
              </w:rPr>
              <w:t>慎独</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b/>
                <w:kern w:val="0"/>
                <w:szCs w:val="21"/>
              </w:rPr>
              <w:t>三、多项选择题</w:t>
            </w:r>
            <w:r w:rsidRPr="00CF5A62">
              <w:rPr>
                <w:rFonts w:ascii="Simsun" w:hAnsi="Simsun" w:cs="宋体"/>
                <w:kern w:val="0"/>
                <w:szCs w:val="21"/>
              </w:rPr>
              <w:t>(</w:t>
            </w:r>
            <w:r w:rsidRPr="00CF5A62">
              <w:rPr>
                <w:rFonts w:ascii="Simsun" w:hAnsi="Simsun" w:cs="宋体"/>
                <w:kern w:val="0"/>
                <w:szCs w:val="21"/>
              </w:rPr>
              <w:t>下列各小题有五个备选答案，其中有两个或两个以上的答案是正确的，请把正确答案的题号填写在题干后的括号内。每小题</w:t>
            </w:r>
            <w:r w:rsidRPr="00CF5A62">
              <w:rPr>
                <w:rFonts w:ascii="Simsun" w:hAnsi="Simsun" w:cs="宋体"/>
                <w:kern w:val="0"/>
                <w:szCs w:val="21"/>
              </w:rPr>
              <w:t>1</w:t>
            </w:r>
            <w:r w:rsidRPr="00CF5A62">
              <w:rPr>
                <w:rFonts w:ascii="Simsun" w:hAnsi="Simsun" w:cs="宋体"/>
                <w:kern w:val="0"/>
                <w:szCs w:val="21"/>
              </w:rPr>
              <w:t>分，共</w:t>
            </w:r>
            <w:r w:rsidRPr="00CF5A62">
              <w:rPr>
                <w:rFonts w:ascii="Simsun" w:hAnsi="Simsun" w:cs="宋体"/>
                <w:kern w:val="0"/>
                <w:szCs w:val="21"/>
              </w:rPr>
              <w:t>14</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1</w:t>
            </w:r>
            <w:r w:rsidRPr="00CF5A62">
              <w:rPr>
                <w:rFonts w:ascii="Simsun" w:hAnsi="Simsun" w:cs="宋体"/>
                <w:kern w:val="0"/>
                <w:szCs w:val="21"/>
              </w:rPr>
              <w:t>、医德与利益的关系问题包括</w:t>
            </w:r>
            <w:r w:rsidRPr="00CF5A62">
              <w:rPr>
                <w:rFonts w:ascii="Simsun" w:hAnsi="Simsun" w:cs="宋体"/>
                <w:kern w:val="0"/>
                <w:szCs w:val="21"/>
              </w:rPr>
              <w:t>(</w:t>
            </w:r>
            <w:r w:rsidRPr="00CF5A62">
              <w:rPr>
                <w:rFonts w:ascii="Simsun" w:hAnsi="Simsun" w:cs="宋体"/>
                <w:kern w:val="0"/>
                <w:szCs w:val="21"/>
              </w:rPr>
              <w:t xml:space="preserve">　　、</w:t>
            </w:r>
            <w:r w:rsidRPr="00CF5A62">
              <w:rPr>
                <w:rFonts w:ascii="宋体" w:hAnsi="宋体" w:cs="宋体"/>
                <w:kern w:val="0"/>
                <w:szCs w:val="21"/>
              </w:rPr>
              <w:t>②④</w:t>
            </w:r>
            <w:r w:rsidRPr="00CF5A62">
              <w:rPr>
                <w:rFonts w:ascii="Simsun" w:hAnsi="Simsun" w:cs="宋体"/>
                <w:kern w:val="0"/>
                <w:szCs w:val="21"/>
              </w:rPr>
              <w:t xml:space="preserve">　</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lastRenderedPageBreak/>
              <w:t xml:space="preserve">　　</w:t>
            </w:r>
            <w:r w:rsidRPr="00CF5A62">
              <w:rPr>
                <w:rFonts w:ascii="宋体" w:hAnsi="宋体" w:cs="宋体"/>
                <w:kern w:val="0"/>
                <w:szCs w:val="21"/>
              </w:rPr>
              <w:t>①</w:t>
            </w:r>
            <w:r w:rsidRPr="00CF5A62">
              <w:rPr>
                <w:rFonts w:ascii="Simsun" w:hAnsi="Simsun" w:cs="宋体"/>
                <w:kern w:val="0"/>
                <w:szCs w:val="21"/>
              </w:rPr>
              <w:t>医德意识与医德行为之间的关系问题</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②</w:t>
            </w:r>
            <w:r w:rsidRPr="00CF5A62">
              <w:rPr>
                <w:rFonts w:ascii="Simsun" w:hAnsi="Simsun" w:cs="宋体"/>
                <w:kern w:val="0"/>
                <w:szCs w:val="21"/>
              </w:rPr>
              <w:t>医德的产生与利益的关系问题</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③</w:t>
            </w:r>
            <w:r w:rsidRPr="00CF5A62">
              <w:rPr>
                <w:rFonts w:ascii="Simsun" w:hAnsi="Simsun" w:cs="宋体"/>
                <w:kern w:val="0"/>
                <w:szCs w:val="21"/>
              </w:rPr>
              <w:t>社会经济利益与卫生经济利益之间的关系问题</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④</w:t>
            </w:r>
            <w:r w:rsidRPr="00CF5A62">
              <w:rPr>
                <w:rFonts w:ascii="Simsun" w:hAnsi="Simsun" w:cs="宋体"/>
                <w:kern w:val="0"/>
                <w:szCs w:val="21"/>
              </w:rPr>
              <w:t>医务人员与服务对象之间的利益关系问题</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⑤</w:t>
            </w:r>
            <w:r w:rsidRPr="00CF5A62">
              <w:rPr>
                <w:rFonts w:ascii="Simsun" w:hAnsi="Simsun" w:cs="宋体"/>
                <w:kern w:val="0"/>
                <w:szCs w:val="21"/>
              </w:rPr>
              <w:t>医德中唯物主义与唯心主义的关系问题</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2</w:t>
            </w:r>
            <w:r w:rsidRPr="00CF5A62">
              <w:rPr>
                <w:rFonts w:ascii="Simsun" w:hAnsi="Simsun" w:cs="宋体"/>
                <w:kern w:val="0"/>
                <w:szCs w:val="21"/>
              </w:rPr>
              <w:t>、医德依靠</w:t>
            </w:r>
            <w:r w:rsidRPr="00CF5A62">
              <w:rPr>
                <w:rFonts w:ascii="Simsun" w:hAnsi="Simsun" w:cs="宋体"/>
                <w:kern w:val="0"/>
                <w:szCs w:val="21"/>
              </w:rPr>
              <w:t>(</w:t>
            </w:r>
            <w:r w:rsidRPr="00CF5A62">
              <w:rPr>
                <w:rFonts w:ascii="Simsun" w:hAnsi="Simsun" w:cs="宋体"/>
                <w:kern w:val="0"/>
                <w:szCs w:val="21"/>
              </w:rPr>
              <w:t>、</w:t>
            </w:r>
            <w:r w:rsidRPr="00CF5A62">
              <w:rPr>
                <w:rFonts w:ascii="宋体" w:hAnsi="宋体" w:cs="宋体"/>
                <w:kern w:val="0"/>
                <w:szCs w:val="21"/>
              </w:rPr>
              <w:t>②③④</w:t>
            </w:r>
            <w:r w:rsidRPr="00CF5A62">
              <w:rPr>
                <w:rFonts w:ascii="Simsun" w:hAnsi="Simsun" w:cs="宋体"/>
                <w:kern w:val="0"/>
                <w:szCs w:val="21"/>
              </w:rPr>
              <w:t xml:space="preserve">　　</w:t>
            </w:r>
            <w:proofErr w:type="gramStart"/>
            <w:r w:rsidRPr="00CF5A62">
              <w:rPr>
                <w:rFonts w:ascii="Simsun" w:hAnsi="Simsun" w:cs="宋体"/>
                <w:kern w:val="0"/>
                <w:szCs w:val="21"/>
              </w:rPr>
              <w:t xml:space="preserve">　</w:t>
            </w:r>
            <w:proofErr w:type="gramEnd"/>
            <w:r w:rsidRPr="00CF5A62">
              <w:rPr>
                <w:rFonts w:ascii="Simsun" w:hAnsi="Simsun" w:cs="宋体"/>
                <w:kern w:val="0"/>
                <w:szCs w:val="21"/>
              </w:rPr>
              <w:t xml:space="preserve">) </w:t>
            </w:r>
            <w:r w:rsidRPr="00CF5A62">
              <w:rPr>
                <w:rFonts w:ascii="Simsun" w:hAnsi="Simsun" w:cs="宋体"/>
                <w:kern w:val="0"/>
                <w:szCs w:val="21"/>
              </w:rPr>
              <w:t>等非强制力量维系</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①</w:t>
            </w:r>
            <w:r w:rsidRPr="00CF5A62">
              <w:rPr>
                <w:rFonts w:ascii="Simsun" w:hAnsi="Simsun" w:cs="宋体"/>
                <w:kern w:val="0"/>
                <w:szCs w:val="21"/>
              </w:rPr>
              <w:t>卫生法规</w:t>
            </w:r>
            <w:r w:rsidRPr="00CF5A62">
              <w:rPr>
                <w:rFonts w:ascii="Simsun" w:hAnsi="Simsun" w:cs="宋体"/>
                <w:kern w:val="0"/>
                <w:szCs w:val="21"/>
              </w:rPr>
              <w:t xml:space="preserve"> </w:t>
            </w:r>
            <w:r w:rsidRPr="00CF5A62">
              <w:rPr>
                <w:rFonts w:ascii="宋体" w:hAnsi="宋体" w:cs="宋体"/>
                <w:kern w:val="0"/>
                <w:szCs w:val="21"/>
              </w:rPr>
              <w:t>②</w:t>
            </w:r>
            <w:r w:rsidRPr="00CF5A62">
              <w:rPr>
                <w:rFonts w:ascii="Simsun" w:hAnsi="Simsun" w:cs="宋体"/>
                <w:kern w:val="0"/>
                <w:szCs w:val="21"/>
              </w:rPr>
              <w:t>社会舆论</w:t>
            </w:r>
            <w:r w:rsidRPr="00CF5A62">
              <w:rPr>
                <w:rFonts w:ascii="Simsun" w:hAnsi="Simsun" w:cs="宋体"/>
                <w:kern w:val="0"/>
                <w:szCs w:val="21"/>
              </w:rPr>
              <w:t xml:space="preserve"> </w:t>
            </w:r>
            <w:r w:rsidRPr="00CF5A62">
              <w:rPr>
                <w:rFonts w:ascii="宋体" w:hAnsi="宋体" w:cs="宋体"/>
                <w:kern w:val="0"/>
                <w:szCs w:val="21"/>
              </w:rPr>
              <w:t>③</w:t>
            </w:r>
            <w:r w:rsidRPr="00CF5A62">
              <w:rPr>
                <w:rFonts w:ascii="Simsun" w:hAnsi="Simsun" w:cs="宋体"/>
                <w:kern w:val="0"/>
                <w:szCs w:val="21"/>
              </w:rPr>
              <w:t>传统习俗</w:t>
            </w:r>
            <w:r w:rsidRPr="00CF5A62">
              <w:rPr>
                <w:rFonts w:ascii="Simsun" w:hAnsi="Simsun" w:cs="宋体"/>
                <w:kern w:val="0"/>
                <w:szCs w:val="21"/>
              </w:rPr>
              <w:t xml:space="preserve"> </w:t>
            </w:r>
            <w:r w:rsidRPr="00CF5A62">
              <w:rPr>
                <w:rFonts w:ascii="宋体" w:hAnsi="宋体" w:cs="宋体"/>
                <w:kern w:val="0"/>
                <w:szCs w:val="21"/>
              </w:rPr>
              <w:t>④</w:t>
            </w:r>
            <w:r w:rsidRPr="00CF5A62">
              <w:rPr>
                <w:rFonts w:ascii="Simsun" w:hAnsi="Simsun" w:cs="宋体"/>
                <w:kern w:val="0"/>
                <w:szCs w:val="21"/>
              </w:rPr>
              <w:t>内心信念</w:t>
            </w:r>
            <w:r w:rsidRPr="00CF5A62">
              <w:rPr>
                <w:rFonts w:ascii="Simsun" w:hAnsi="Simsun" w:cs="宋体"/>
                <w:kern w:val="0"/>
                <w:szCs w:val="21"/>
              </w:rPr>
              <w:t xml:space="preserve"> </w:t>
            </w:r>
            <w:r w:rsidRPr="00CF5A62">
              <w:rPr>
                <w:rFonts w:ascii="宋体" w:hAnsi="宋体" w:cs="宋体"/>
                <w:kern w:val="0"/>
                <w:szCs w:val="21"/>
              </w:rPr>
              <w:t>⑤</w:t>
            </w:r>
            <w:r w:rsidRPr="00CF5A62">
              <w:rPr>
                <w:rFonts w:ascii="Simsun" w:hAnsi="Simsun" w:cs="宋体"/>
                <w:kern w:val="0"/>
                <w:szCs w:val="21"/>
              </w:rPr>
              <w:t>行政律令</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3</w:t>
            </w:r>
            <w:r w:rsidRPr="00CF5A62">
              <w:rPr>
                <w:rFonts w:ascii="Simsun" w:hAnsi="Simsun" w:cs="宋体"/>
                <w:kern w:val="0"/>
                <w:szCs w:val="21"/>
              </w:rPr>
              <w:t>、社会主义的医德关系应是</w:t>
            </w:r>
            <w:r w:rsidRPr="00CF5A62">
              <w:rPr>
                <w:rFonts w:ascii="Simsun" w:hAnsi="Simsun" w:cs="宋体"/>
                <w:kern w:val="0"/>
                <w:szCs w:val="21"/>
              </w:rPr>
              <w:t>(</w:t>
            </w:r>
            <w:r w:rsidRPr="00CF5A62">
              <w:rPr>
                <w:rFonts w:ascii="Simsun" w:hAnsi="Simsun" w:cs="宋体"/>
                <w:kern w:val="0"/>
                <w:szCs w:val="21"/>
              </w:rPr>
              <w:t xml:space="preserve">　</w:t>
            </w:r>
            <w:r w:rsidRPr="00CF5A62">
              <w:rPr>
                <w:rFonts w:ascii="宋体" w:hAnsi="宋体" w:cs="宋体"/>
                <w:kern w:val="0"/>
                <w:szCs w:val="21"/>
              </w:rPr>
              <w:t>③⑤</w:t>
            </w:r>
            <w:r w:rsidRPr="00CF5A62">
              <w:rPr>
                <w:rFonts w:ascii="Simsun" w:hAnsi="Simsun" w:cs="宋体"/>
                <w:kern w:val="0"/>
                <w:szCs w:val="21"/>
              </w:rPr>
              <w:t xml:space="preserve">　　</w:t>
            </w:r>
            <w:proofErr w:type="gramStart"/>
            <w:r w:rsidRPr="00CF5A62">
              <w:rPr>
                <w:rFonts w:ascii="Simsun" w:hAnsi="Simsun" w:cs="宋体"/>
                <w:kern w:val="0"/>
                <w:szCs w:val="21"/>
              </w:rPr>
              <w:t xml:space="preserve">　</w:t>
            </w:r>
            <w:proofErr w:type="gramEnd"/>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①</w:t>
            </w:r>
            <w:r w:rsidRPr="00CF5A62">
              <w:rPr>
                <w:rFonts w:ascii="Simsun" w:hAnsi="Simsun" w:cs="宋体"/>
                <w:kern w:val="0"/>
                <w:szCs w:val="21"/>
              </w:rPr>
              <w:t xml:space="preserve">谋生协作型　</w:t>
            </w:r>
            <w:r w:rsidRPr="00CF5A62">
              <w:rPr>
                <w:rFonts w:ascii="宋体" w:hAnsi="宋体" w:cs="宋体"/>
                <w:kern w:val="0"/>
                <w:szCs w:val="21"/>
              </w:rPr>
              <w:t>②</w:t>
            </w:r>
            <w:r w:rsidRPr="00CF5A62">
              <w:rPr>
                <w:rFonts w:ascii="Simsun" w:hAnsi="Simsun" w:cs="宋体"/>
                <w:kern w:val="0"/>
                <w:szCs w:val="21"/>
              </w:rPr>
              <w:t xml:space="preserve">赐舍恩惠型　</w:t>
            </w:r>
            <w:r w:rsidRPr="00CF5A62">
              <w:rPr>
                <w:rFonts w:ascii="宋体" w:hAnsi="宋体" w:cs="宋体"/>
                <w:kern w:val="0"/>
                <w:szCs w:val="21"/>
              </w:rPr>
              <w:t>③</w:t>
            </w:r>
            <w:r w:rsidRPr="00CF5A62">
              <w:rPr>
                <w:rFonts w:ascii="Simsun" w:hAnsi="Simsun" w:cs="宋体"/>
                <w:kern w:val="0"/>
                <w:szCs w:val="21"/>
              </w:rPr>
              <w:t xml:space="preserve">友好合作型　</w:t>
            </w:r>
            <w:r w:rsidRPr="00CF5A62">
              <w:rPr>
                <w:rFonts w:ascii="宋体" w:hAnsi="宋体" w:cs="宋体"/>
                <w:kern w:val="0"/>
                <w:szCs w:val="21"/>
              </w:rPr>
              <w:t>④</w:t>
            </w:r>
            <w:r w:rsidRPr="00CF5A62">
              <w:rPr>
                <w:rFonts w:ascii="Simsun" w:hAnsi="Simsun" w:cs="宋体"/>
                <w:kern w:val="0"/>
                <w:szCs w:val="21"/>
              </w:rPr>
              <w:t xml:space="preserve">排斥对立型　</w:t>
            </w:r>
            <w:r w:rsidRPr="00CF5A62">
              <w:rPr>
                <w:rFonts w:ascii="宋体" w:hAnsi="宋体" w:cs="宋体"/>
                <w:kern w:val="0"/>
                <w:szCs w:val="21"/>
              </w:rPr>
              <w:t>⑤</w:t>
            </w:r>
            <w:r w:rsidRPr="00CF5A62">
              <w:rPr>
                <w:rFonts w:ascii="Simsun" w:hAnsi="Simsun" w:cs="宋体"/>
                <w:kern w:val="0"/>
                <w:szCs w:val="21"/>
              </w:rPr>
              <w:t>志</w:t>
            </w:r>
            <w:proofErr w:type="gramStart"/>
            <w:r w:rsidRPr="00CF5A62">
              <w:rPr>
                <w:rFonts w:ascii="Simsun" w:hAnsi="Simsun" w:cs="宋体"/>
                <w:kern w:val="0"/>
                <w:szCs w:val="21"/>
              </w:rPr>
              <w:t>同协调</w:t>
            </w:r>
            <w:proofErr w:type="gramEnd"/>
            <w:r w:rsidRPr="00CF5A62">
              <w:rPr>
                <w:rFonts w:ascii="Simsun" w:hAnsi="Simsun" w:cs="宋体"/>
                <w:kern w:val="0"/>
                <w:szCs w:val="21"/>
              </w:rPr>
              <w:t>型</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4</w:t>
            </w:r>
            <w:r w:rsidRPr="00CF5A62">
              <w:rPr>
                <w:rFonts w:ascii="Simsun" w:hAnsi="Simsun" w:cs="宋体"/>
                <w:kern w:val="0"/>
                <w:szCs w:val="21"/>
              </w:rPr>
              <w:t>、医务人员对服务对象的医德规范有</w:t>
            </w:r>
            <w:r w:rsidRPr="00CF5A62">
              <w:rPr>
                <w:rFonts w:ascii="Simsun" w:hAnsi="Simsun" w:cs="宋体"/>
                <w:kern w:val="0"/>
                <w:szCs w:val="21"/>
              </w:rPr>
              <w:t>(</w:t>
            </w:r>
            <w:r w:rsidRPr="00CF5A62">
              <w:rPr>
                <w:rFonts w:ascii="Simsun" w:hAnsi="Simsun" w:cs="宋体"/>
                <w:kern w:val="0"/>
                <w:szCs w:val="21"/>
              </w:rPr>
              <w:t>、</w:t>
            </w:r>
            <w:r w:rsidRPr="00CF5A62">
              <w:rPr>
                <w:rFonts w:ascii="宋体" w:hAnsi="宋体" w:cs="宋体"/>
                <w:kern w:val="0"/>
                <w:szCs w:val="21"/>
              </w:rPr>
              <w:t>①②③</w:t>
            </w:r>
            <w:proofErr w:type="gramStart"/>
            <w:r w:rsidRPr="00CF5A62">
              <w:rPr>
                <w:rFonts w:ascii="Simsun" w:hAnsi="Simsun" w:cs="宋体"/>
                <w:kern w:val="0"/>
                <w:szCs w:val="21"/>
              </w:rPr>
              <w:t xml:space="preserve">　　　　　</w:t>
            </w:r>
            <w:proofErr w:type="gramEnd"/>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①</w:t>
            </w:r>
            <w:r w:rsidRPr="00CF5A62">
              <w:rPr>
                <w:rFonts w:ascii="Simsun" w:hAnsi="Simsun" w:cs="宋体"/>
                <w:kern w:val="0"/>
                <w:szCs w:val="21"/>
              </w:rPr>
              <w:t xml:space="preserve">一视同仁　　</w:t>
            </w:r>
            <w:r w:rsidRPr="00CF5A62">
              <w:rPr>
                <w:rFonts w:ascii="宋体" w:hAnsi="宋体" w:cs="宋体"/>
                <w:kern w:val="0"/>
                <w:szCs w:val="21"/>
              </w:rPr>
              <w:t>②</w:t>
            </w:r>
            <w:r w:rsidRPr="00CF5A62">
              <w:rPr>
                <w:rFonts w:ascii="Simsun" w:hAnsi="Simsun" w:cs="宋体"/>
                <w:kern w:val="0"/>
                <w:szCs w:val="21"/>
              </w:rPr>
              <w:t xml:space="preserve">关心体贴　　</w:t>
            </w:r>
            <w:r w:rsidRPr="00CF5A62">
              <w:rPr>
                <w:rFonts w:ascii="宋体" w:hAnsi="宋体" w:cs="宋体"/>
                <w:kern w:val="0"/>
                <w:szCs w:val="21"/>
              </w:rPr>
              <w:t>③</w:t>
            </w:r>
            <w:r w:rsidRPr="00CF5A62">
              <w:rPr>
                <w:rFonts w:ascii="Simsun" w:hAnsi="Simsun" w:cs="宋体"/>
                <w:kern w:val="0"/>
                <w:szCs w:val="21"/>
              </w:rPr>
              <w:t xml:space="preserve">谨言慎行　　</w:t>
            </w:r>
            <w:r w:rsidRPr="00CF5A62">
              <w:rPr>
                <w:rFonts w:ascii="宋体" w:hAnsi="宋体" w:cs="宋体"/>
                <w:kern w:val="0"/>
                <w:szCs w:val="21"/>
              </w:rPr>
              <w:t>④</w:t>
            </w:r>
            <w:r w:rsidRPr="00CF5A62">
              <w:rPr>
                <w:rFonts w:ascii="Simsun" w:hAnsi="Simsun" w:cs="宋体"/>
                <w:kern w:val="0"/>
                <w:szCs w:val="21"/>
              </w:rPr>
              <w:t xml:space="preserve">团结协作　　</w:t>
            </w:r>
            <w:r w:rsidRPr="00CF5A62">
              <w:rPr>
                <w:rFonts w:ascii="宋体" w:hAnsi="宋体" w:cs="宋体"/>
                <w:kern w:val="0"/>
                <w:szCs w:val="21"/>
              </w:rPr>
              <w:t>⑤</w:t>
            </w:r>
            <w:r w:rsidRPr="00CF5A62">
              <w:rPr>
                <w:rFonts w:ascii="Simsun" w:hAnsi="Simsun" w:cs="宋体"/>
                <w:kern w:val="0"/>
                <w:szCs w:val="21"/>
              </w:rPr>
              <w:t>勤奋治学</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5</w:t>
            </w:r>
            <w:r w:rsidRPr="00CF5A62">
              <w:rPr>
                <w:rFonts w:ascii="Simsun" w:hAnsi="Simsun" w:cs="宋体"/>
                <w:kern w:val="0"/>
                <w:szCs w:val="21"/>
              </w:rPr>
              <w:t>、社会主义医德幸福观认为</w:t>
            </w:r>
            <w:r w:rsidRPr="00CF5A62">
              <w:rPr>
                <w:rFonts w:ascii="Simsun" w:hAnsi="Simsun" w:cs="宋体"/>
                <w:kern w:val="0"/>
                <w:szCs w:val="21"/>
              </w:rPr>
              <w:t>(</w:t>
            </w:r>
            <w:r w:rsidRPr="00CF5A62">
              <w:rPr>
                <w:rFonts w:ascii="Simsun" w:hAnsi="Simsun" w:cs="宋体"/>
                <w:kern w:val="0"/>
                <w:szCs w:val="21"/>
              </w:rPr>
              <w:t xml:space="preserve">　、</w:t>
            </w:r>
            <w:r w:rsidRPr="00CF5A62">
              <w:rPr>
                <w:rFonts w:ascii="宋体" w:hAnsi="宋体" w:cs="宋体"/>
                <w:kern w:val="0"/>
                <w:szCs w:val="21"/>
              </w:rPr>
              <w:t>①②④⑤</w:t>
            </w:r>
            <w:r w:rsidRPr="00CF5A62">
              <w:rPr>
                <w:rFonts w:ascii="Simsun" w:hAnsi="Simsun" w:cs="宋体"/>
                <w:kern w:val="0"/>
                <w:szCs w:val="21"/>
              </w:rPr>
              <w:t xml:space="preserve">　　</w:t>
            </w:r>
            <w:proofErr w:type="gramStart"/>
            <w:r w:rsidRPr="00CF5A62">
              <w:rPr>
                <w:rFonts w:ascii="Simsun" w:hAnsi="Simsun" w:cs="宋体"/>
                <w:kern w:val="0"/>
                <w:szCs w:val="21"/>
              </w:rPr>
              <w:t xml:space="preserve">　</w:t>
            </w:r>
            <w:proofErr w:type="gramEnd"/>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①</w:t>
            </w:r>
            <w:r w:rsidRPr="00CF5A62">
              <w:rPr>
                <w:rFonts w:ascii="Simsun" w:hAnsi="Simsun" w:cs="宋体"/>
                <w:kern w:val="0"/>
                <w:szCs w:val="21"/>
              </w:rPr>
              <w:t>医德幸福是健康的物质需要和精神需要的适当满足</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②</w:t>
            </w:r>
            <w:r w:rsidRPr="00CF5A62">
              <w:rPr>
                <w:rFonts w:ascii="Simsun" w:hAnsi="Simsun" w:cs="宋体"/>
                <w:kern w:val="0"/>
                <w:szCs w:val="21"/>
              </w:rPr>
              <w:t>医德幸福建立在辛勤的工作和劳动的</w:t>
            </w:r>
            <w:proofErr w:type="gramStart"/>
            <w:r w:rsidRPr="00CF5A62">
              <w:rPr>
                <w:rFonts w:ascii="Simsun" w:hAnsi="Simsun" w:cs="宋体"/>
                <w:kern w:val="0"/>
                <w:szCs w:val="21"/>
              </w:rPr>
              <w:t>基础之上</w:t>
            </w:r>
            <w:proofErr w:type="gramEnd"/>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③</w:t>
            </w:r>
            <w:r w:rsidRPr="00CF5A62">
              <w:rPr>
                <w:rFonts w:ascii="Simsun" w:hAnsi="Simsun" w:cs="宋体"/>
                <w:kern w:val="0"/>
                <w:szCs w:val="21"/>
              </w:rPr>
              <w:t>首先要关注</w:t>
            </w:r>
            <w:proofErr w:type="gramStart"/>
            <w:r w:rsidRPr="00CF5A62">
              <w:rPr>
                <w:rFonts w:ascii="Simsun" w:hAnsi="Simsun" w:cs="宋体"/>
                <w:kern w:val="0"/>
                <w:szCs w:val="21"/>
              </w:rPr>
              <w:t>个人幸福</w:t>
            </w:r>
            <w:proofErr w:type="gramEnd"/>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④</w:t>
            </w:r>
            <w:r w:rsidRPr="00CF5A62">
              <w:rPr>
                <w:rFonts w:ascii="Simsun" w:hAnsi="Simsun" w:cs="宋体"/>
                <w:kern w:val="0"/>
                <w:szCs w:val="21"/>
              </w:rPr>
              <w:t>防病治病，维护人民健康是</w:t>
            </w:r>
            <w:proofErr w:type="gramStart"/>
            <w:r w:rsidRPr="00CF5A62">
              <w:rPr>
                <w:rFonts w:ascii="Simsun" w:hAnsi="Simsun" w:cs="宋体"/>
                <w:kern w:val="0"/>
                <w:szCs w:val="21"/>
              </w:rPr>
              <w:t>最大幸福</w:t>
            </w:r>
            <w:proofErr w:type="gramEnd"/>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⑤</w:t>
            </w:r>
            <w:r w:rsidRPr="00CF5A62">
              <w:rPr>
                <w:rFonts w:ascii="Simsun" w:hAnsi="Simsun" w:cs="宋体"/>
                <w:kern w:val="0"/>
                <w:szCs w:val="21"/>
              </w:rPr>
              <w:t>必须把个人幸福与集体幸福统一起来</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6</w:t>
            </w:r>
            <w:r w:rsidRPr="00CF5A62">
              <w:rPr>
                <w:rFonts w:ascii="Simsun" w:hAnsi="Simsun" w:cs="宋体"/>
                <w:kern w:val="0"/>
                <w:szCs w:val="21"/>
              </w:rPr>
              <w:t>、</w:t>
            </w:r>
            <w:r w:rsidRPr="00CF5A62">
              <w:rPr>
                <w:rFonts w:ascii="Simsun" w:hAnsi="Simsun" w:cs="宋体"/>
                <w:kern w:val="0"/>
                <w:szCs w:val="21"/>
              </w:rPr>
              <w:t>“</w:t>
            </w:r>
            <w:r w:rsidRPr="00CF5A62">
              <w:rPr>
                <w:rFonts w:ascii="Simsun" w:hAnsi="Simsun" w:cs="宋体"/>
                <w:kern w:val="0"/>
                <w:szCs w:val="21"/>
              </w:rPr>
              <w:t>选择恰当的治疗目标</w:t>
            </w:r>
            <w:r w:rsidRPr="00CF5A62">
              <w:rPr>
                <w:rFonts w:ascii="Simsun" w:hAnsi="Simsun" w:cs="宋体"/>
                <w:kern w:val="0"/>
                <w:szCs w:val="21"/>
              </w:rPr>
              <w:t>”</w:t>
            </w:r>
            <w:r w:rsidRPr="00CF5A62">
              <w:rPr>
                <w:rFonts w:ascii="Simsun" w:hAnsi="Simsun" w:cs="宋体"/>
                <w:kern w:val="0"/>
                <w:szCs w:val="21"/>
              </w:rPr>
              <w:t>的择优准则要求医务人员应结合</w:t>
            </w:r>
            <w:r w:rsidRPr="00CF5A62">
              <w:rPr>
                <w:rFonts w:ascii="Simsun" w:hAnsi="Simsun" w:cs="宋体"/>
                <w:kern w:val="0"/>
                <w:szCs w:val="21"/>
              </w:rPr>
              <w:t>(</w:t>
            </w:r>
            <w:r w:rsidRPr="00CF5A62">
              <w:rPr>
                <w:rFonts w:ascii="宋体" w:hAnsi="宋体" w:cs="宋体"/>
                <w:kern w:val="0"/>
                <w:szCs w:val="21"/>
              </w:rPr>
              <w:t>①②③④⑤</w:t>
            </w:r>
            <w:r w:rsidRPr="00CF5A62">
              <w:rPr>
                <w:rFonts w:ascii="Simsun" w:hAnsi="Simsun" w:cs="宋体"/>
                <w:kern w:val="0"/>
                <w:szCs w:val="21"/>
              </w:rPr>
              <w:t xml:space="preserve">　　</w:t>
            </w:r>
            <w:proofErr w:type="gramStart"/>
            <w:r w:rsidRPr="00CF5A62">
              <w:rPr>
                <w:rFonts w:ascii="Simsun" w:hAnsi="Simsun" w:cs="宋体"/>
                <w:kern w:val="0"/>
                <w:szCs w:val="21"/>
              </w:rPr>
              <w:t xml:space="preserve">　</w:t>
            </w:r>
            <w:proofErr w:type="gramEnd"/>
            <w:r w:rsidRPr="00CF5A62">
              <w:rPr>
                <w:rFonts w:ascii="Simsun" w:hAnsi="Simsun" w:cs="宋体"/>
                <w:kern w:val="0"/>
                <w:szCs w:val="21"/>
              </w:rPr>
              <w:t>)</w:t>
            </w:r>
            <w:r w:rsidRPr="00CF5A62">
              <w:rPr>
                <w:rFonts w:ascii="Simsun" w:hAnsi="Simsun" w:cs="宋体"/>
                <w:kern w:val="0"/>
                <w:szCs w:val="21"/>
              </w:rPr>
              <w:t xml:space="preserve">　因素综合考虑</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①</w:t>
            </w:r>
            <w:r w:rsidRPr="00CF5A62">
              <w:rPr>
                <w:rFonts w:ascii="Simsun" w:hAnsi="Simsun" w:cs="宋体"/>
                <w:kern w:val="0"/>
                <w:szCs w:val="21"/>
              </w:rPr>
              <w:t xml:space="preserve">病人所患疾病的性质　</w:t>
            </w:r>
            <w:r w:rsidRPr="00CF5A62">
              <w:rPr>
                <w:rFonts w:ascii="宋体" w:hAnsi="宋体" w:cs="宋体"/>
                <w:kern w:val="0"/>
                <w:szCs w:val="21"/>
              </w:rPr>
              <w:t>②</w:t>
            </w:r>
            <w:r w:rsidRPr="00CF5A62">
              <w:rPr>
                <w:rFonts w:ascii="Simsun" w:hAnsi="Simsun" w:cs="宋体"/>
                <w:kern w:val="0"/>
                <w:szCs w:val="21"/>
              </w:rPr>
              <w:t>病人的意愿</w:t>
            </w:r>
            <w:r w:rsidRPr="00CF5A62">
              <w:rPr>
                <w:rFonts w:ascii="Simsun" w:hAnsi="Simsun" w:cs="宋体"/>
                <w:kern w:val="0"/>
                <w:szCs w:val="21"/>
              </w:rPr>
              <w:t xml:space="preserve"> </w:t>
            </w:r>
            <w:r w:rsidRPr="00CF5A62">
              <w:rPr>
                <w:rFonts w:ascii="宋体" w:hAnsi="宋体" w:cs="宋体"/>
                <w:kern w:val="0"/>
                <w:szCs w:val="21"/>
              </w:rPr>
              <w:t>③</w:t>
            </w:r>
            <w:r w:rsidRPr="00CF5A62">
              <w:rPr>
                <w:rFonts w:ascii="Simsun" w:hAnsi="Simsun" w:cs="宋体"/>
                <w:kern w:val="0"/>
                <w:szCs w:val="21"/>
              </w:rPr>
              <w:t>医院和医务人员的自身条件</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④</w:t>
            </w:r>
            <w:r w:rsidRPr="00CF5A62">
              <w:rPr>
                <w:rFonts w:ascii="Simsun" w:hAnsi="Simsun" w:cs="宋体"/>
                <w:kern w:val="0"/>
                <w:szCs w:val="21"/>
              </w:rPr>
              <w:t>病人的经济状况</w:t>
            </w:r>
            <w:r w:rsidRPr="00CF5A62">
              <w:rPr>
                <w:rFonts w:ascii="Simsun" w:hAnsi="Simsun" w:cs="宋体"/>
                <w:kern w:val="0"/>
                <w:szCs w:val="21"/>
              </w:rPr>
              <w:t xml:space="preserve"> </w:t>
            </w:r>
            <w:r w:rsidRPr="00CF5A62">
              <w:rPr>
                <w:rFonts w:ascii="Simsun" w:hAnsi="Simsun" w:cs="宋体"/>
                <w:kern w:val="0"/>
                <w:szCs w:val="21"/>
              </w:rPr>
              <w:t xml:space="preserve">　　</w:t>
            </w:r>
            <w:r w:rsidRPr="00CF5A62">
              <w:rPr>
                <w:rFonts w:ascii="宋体" w:hAnsi="宋体" w:cs="宋体"/>
                <w:kern w:val="0"/>
                <w:szCs w:val="21"/>
              </w:rPr>
              <w:t>⑤</w:t>
            </w:r>
            <w:r w:rsidRPr="00CF5A62">
              <w:rPr>
                <w:rFonts w:ascii="Simsun" w:hAnsi="Simsun" w:cs="宋体"/>
                <w:kern w:val="0"/>
                <w:szCs w:val="21"/>
              </w:rPr>
              <w:t>可以利用的医疗卫生资源</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7</w:t>
            </w:r>
            <w:r w:rsidRPr="00CF5A62">
              <w:rPr>
                <w:rFonts w:ascii="Simsun" w:hAnsi="Simsun" w:cs="宋体"/>
                <w:kern w:val="0"/>
                <w:szCs w:val="21"/>
              </w:rPr>
              <w:t>、对</w:t>
            </w:r>
            <w:r w:rsidRPr="00CF5A62">
              <w:rPr>
                <w:rFonts w:ascii="Simsun" w:hAnsi="Simsun" w:cs="宋体"/>
                <w:kern w:val="0"/>
                <w:szCs w:val="21"/>
              </w:rPr>
              <w:t>(</w:t>
            </w:r>
            <w:r w:rsidRPr="00CF5A62">
              <w:rPr>
                <w:rFonts w:ascii="宋体" w:hAnsi="宋体" w:cs="宋体"/>
                <w:kern w:val="0"/>
                <w:szCs w:val="21"/>
              </w:rPr>
              <w:t>②④</w:t>
            </w:r>
            <w:r w:rsidRPr="00CF5A62">
              <w:rPr>
                <w:rFonts w:ascii="Simsun" w:hAnsi="Simsun" w:cs="宋体"/>
                <w:kern w:val="0"/>
                <w:szCs w:val="21"/>
              </w:rPr>
              <w:t xml:space="preserve"> </w:t>
            </w:r>
            <w:r w:rsidRPr="00CF5A62">
              <w:rPr>
                <w:rFonts w:ascii="Simsun" w:hAnsi="Simsun" w:cs="宋体"/>
                <w:kern w:val="0"/>
                <w:szCs w:val="21"/>
              </w:rPr>
              <w:t xml:space="preserve">　　</w:t>
            </w:r>
            <w:proofErr w:type="gramStart"/>
            <w:r w:rsidRPr="00CF5A62">
              <w:rPr>
                <w:rFonts w:ascii="Simsun" w:hAnsi="Simsun" w:cs="宋体"/>
                <w:kern w:val="0"/>
                <w:szCs w:val="21"/>
              </w:rPr>
              <w:t xml:space="preserve">　</w:t>
            </w:r>
            <w:proofErr w:type="gramEnd"/>
            <w:r w:rsidRPr="00CF5A62">
              <w:rPr>
                <w:rFonts w:ascii="Simsun" w:hAnsi="Simsun" w:cs="宋体"/>
                <w:kern w:val="0"/>
                <w:szCs w:val="21"/>
              </w:rPr>
              <w:t>)</w:t>
            </w:r>
            <w:r w:rsidRPr="00CF5A62">
              <w:rPr>
                <w:rFonts w:ascii="Simsun" w:hAnsi="Simsun" w:cs="宋体"/>
                <w:kern w:val="0"/>
                <w:szCs w:val="21"/>
              </w:rPr>
              <w:t>患者尤其应注意保守</w:t>
            </w:r>
            <w:proofErr w:type="gramStart"/>
            <w:r w:rsidRPr="00CF5A62">
              <w:rPr>
                <w:rFonts w:ascii="Simsun" w:hAnsi="Simsun" w:cs="宋体"/>
                <w:kern w:val="0"/>
                <w:szCs w:val="21"/>
              </w:rPr>
              <w:t>医</w:t>
            </w:r>
            <w:proofErr w:type="gramEnd"/>
            <w:r w:rsidRPr="00CF5A62">
              <w:rPr>
                <w:rFonts w:ascii="Simsun" w:hAnsi="Simsun" w:cs="宋体"/>
                <w:kern w:val="0"/>
                <w:szCs w:val="21"/>
              </w:rPr>
              <w:t>秘</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①</w:t>
            </w:r>
            <w:r w:rsidRPr="00CF5A62">
              <w:rPr>
                <w:rFonts w:ascii="Simsun" w:hAnsi="Simsun" w:cs="宋体"/>
                <w:kern w:val="0"/>
                <w:szCs w:val="21"/>
              </w:rPr>
              <w:t xml:space="preserve">传染病　　</w:t>
            </w:r>
            <w:r w:rsidRPr="00CF5A62">
              <w:rPr>
                <w:rFonts w:ascii="宋体" w:hAnsi="宋体" w:cs="宋体"/>
                <w:kern w:val="0"/>
                <w:szCs w:val="21"/>
              </w:rPr>
              <w:t>②</w:t>
            </w:r>
            <w:r w:rsidRPr="00CF5A62">
              <w:rPr>
                <w:rFonts w:ascii="Simsun" w:hAnsi="Simsun" w:cs="宋体"/>
                <w:kern w:val="0"/>
                <w:szCs w:val="21"/>
              </w:rPr>
              <w:t xml:space="preserve">精神病　　</w:t>
            </w:r>
            <w:r w:rsidRPr="00CF5A62">
              <w:rPr>
                <w:rFonts w:ascii="宋体" w:hAnsi="宋体" w:cs="宋体"/>
                <w:kern w:val="0"/>
                <w:szCs w:val="21"/>
              </w:rPr>
              <w:t>③</w:t>
            </w:r>
            <w:r w:rsidRPr="00CF5A62">
              <w:rPr>
                <w:rFonts w:ascii="Simsun" w:hAnsi="Simsun" w:cs="宋体"/>
                <w:kern w:val="0"/>
                <w:szCs w:val="21"/>
              </w:rPr>
              <w:t xml:space="preserve">老年　</w:t>
            </w:r>
            <w:r w:rsidRPr="00CF5A62">
              <w:rPr>
                <w:rFonts w:ascii="Simsun" w:hAnsi="Simsun" w:cs="宋体"/>
                <w:kern w:val="0"/>
                <w:szCs w:val="21"/>
              </w:rPr>
              <w:t xml:space="preserve"> </w:t>
            </w:r>
            <w:r w:rsidRPr="00CF5A62">
              <w:rPr>
                <w:rFonts w:ascii="宋体" w:hAnsi="宋体" w:cs="宋体"/>
                <w:kern w:val="0"/>
                <w:szCs w:val="21"/>
              </w:rPr>
              <w:t>④</w:t>
            </w:r>
            <w:r w:rsidRPr="00CF5A62">
              <w:rPr>
                <w:rFonts w:ascii="Simsun" w:hAnsi="Simsun" w:cs="宋体"/>
                <w:kern w:val="0"/>
                <w:szCs w:val="21"/>
              </w:rPr>
              <w:t>妇科</w:t>
            </w:r>
            <w:r w:rsidRPr="00CF5A62">
              <w:rPr>
                <w:rFonts w:ascii="Simsun" w:hAnsi="Simsun" w:cs="宋体"/>
                <w:kern w:val="0"/>
                <w:szCs w:val="21"/>
              </w:rPr>
              <w:t xml:space="preserve"> </w:t>
            </w:r>
            <w:r w:rsidRPr="00CF5A62">
              <w:rPr>
                <w:rFonts w:ascii="Simsun" w:hAnsi="Simsun" w:cs="宋体"/>
                <w:kern w:val="0"/>
                <w:szCs w:val="21"/>
              </w:rPr>
              <w:t xml:space="preserve">　</w:t>
            </w:r>
            <w:r w:rsidRPr="00CF5A62">
              <w:rPr>
                <w:rFonts w:ascii="Simsun" w:hAnsi="Simsun" w:cs="宋体"/>
                <w:kern w:val="0"/>
                <w:szCs w:val="21"/>
              </w:rPr>
              <w:t xml:space="preserve"> </w:t>
            </w:r>
            <w:r w:rsidRPr="00CF5A62">
              <w:rPr>
                <w:rFonts w:ascii="宋体" w:hAnsi="宋体" w:cs="宋体"/>
                <w:kern w:val="0"/>
                <w:szCs w:val="21"/>
              </w:rPr>
              <w:t>⑤</w:t>
            </w:r>
            <w:r w:rsidRPr="00CF5A62">
              <w:rPr>
                <w:rFonts w:ascii="Simsun" w:hAnsi="Simsun" w:cs="宋体"/>
                <w:kern w:val="0"/>
                <w:szCs w:val="21"/>
              </w:rPr>
              <w:t>儿科</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8</w:t>
            </w:r>
            <w:r w:rsidRPr="00CF5A62">
              <w:rPr>
                <w:rFonts w:ascii="Simsun" w:hAnsi="Simsun" w:cs="宋体"/>
                <w:kern w:val="0"/>
                <w:szCs w:val="21"/>
              </w:rPr>
              <w:t>、人类对生育应该也能够进行自我控制，这是因为</w:t>
            </w:r>
            <w:r w:rsidRPr="00CF5A62">
              <w:rPr>
                <w:rFonts w:ascii="Simsun" w:hAnsi="Simsun" w:cs="宋体"/>
                <w:kern w:val="0"/>
                <w:szCs w:val="21"/>
              </w:rPr>
              <w:t>(</w:t>
            </w:r>
            <w:r w:rsidRPr="00CF5A62">
              <w:rPr>
                <w:rFonts w:ascii="宋体" w:hAnsi="宋体" w:cs="宋体"/>
                <w:kern w:val="0"/>
                <w:szCs w:val="21"/>
              </w:rPr>
              <w:t>①②④</w:t>
            </w:r>
            <w:r w:rsidRPr="00CF5A62">
              <w:rPr>
                <w:rFonts w:ascii="Simsun" w:hAnsi="Simsun" w:cs="宋体"/>
                <w:kern w:val="0"/>
                <w:szCs w:val="21"/>
              </w:rPr>
              <w:t xml:space="preserve">　　</w:t>
            </w:r>
            <w:proofErr w:type="gramStart"/>
            <w:r w:rsidRPr="00CF5A62">
              <w:rPr>
                <w:rFonts w:ascii="Simsun" w:hAnsi="Simsun" w:cs="宋体"/>
                <w:kern w:val="0"/>
                <w:szCs w:val="21"/>
              </w:rPr>
              <w:t xml:space="preserve">　　</w:t>
            </w:r>
            <w:proofErr w:type="gramEnd"/>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①</w:t>
            </w:r>
            <w:r w:rsidRPr="00CF5A62">
              <w:rPr>
                <w:rFonts w:ascii="Simsun" w:hAnsi="Simsun" w:cs="宋体"/>
                <w:kern w:val="0"/>
                <w:szCs w:val="21"/>
              </w:rPr>
              <w:t xml:space="preserve">生育受到社会生产方式的制约　　</w:t>
            </w:r>
            <w:r w:rsidRPr="00CF5A62">
              <w:rPr>
                <w:rFonts w:ascii="宋体" w:hAnsi="宋体" w:cs="宋体"/>
                <w:kern w:val="0"/>
                <w:szCs w:val="21"/>
              </w:rPr>
              <w:t>②</w:t>
            </w:r>
            <w:r w:rsidRPr="00CF5A62">
              <w:rPr>
                <w:rFonts w:ascii="Simsun" w:hAnsi="Simsun" w:cs="宋体"/>
                <w:kern w:val="0"/>
                <w:szCs w:val="21"/>
              </w:rPr>
              <w:t>人们能够正确地认识生育现象</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③</w:t>
            </w:r>
            <w:r w:rsidRPr="00CF5A62">
              <w:rPr>
                <w:rFonts w:ascii="Simsun" w:hAnsi="Simsun" w:cs="宋体"/>
                <w:kern w:val="0"/>
                <w:szCs w:val="21"/>
              </w:rPr>
              <w:t>生育是客观的自然现象</w:t>
            </w:r>
            <w:r w:rsidRPr="00CF5A62">
              <w:rPr>
                <w:rFonts w:ascii="Simsun" w:hAnsi="Simsun" w:cs="宋体"/>
                <w:kern w:val="0"/>
                <w:szCs w:val="21"/>
              </w:rPr>
              <w:t xml:space="preserve"> </w:t>
            </w:r>
            <w:r w:rsidRPr="00CF5A62">
              <w:rPr>
                <w:rFonts w:ascii="宋体" w:hAnsi="宋体" w:cs="宋体"/>
                <w:kern w:val="0"/>
                <w:szCs w:val="21"/>
              </w:rPr>
              <w:t>④</w:t>
            </w:r>
            <w:r w:rsidRPr="00CF5A62">
              <w:rPr>
                <w:rFonts w:ascii="Simsun" w:hAnsi="Simsun" w:cs="宋体"/>
                <w:kern w:val="0"/>
                <w:szCs w:val="21"/>
              </w:rPr>
              <w:t>人们利用科学手段能够控制生育</w:t>
            </w:r>
            <w:r w:rsidRPr="00CF5A62">
              <w:rPr>
                <w:rFonts w:ascii="Simsun" w:hAnsi="Simsun" w:cs="宋体"/>
                <w:kern w:val="0"/>
                <w:szCs w:val="21"/>
              </w:rPr>
              <w:t xml:space="preserve"> </w:t>
            </w:r>
            <w:r w:rsidRPr="00CF5A62">
              <w:rPr>
                <w:rFonts w:ascii="Simsun" w:hAnsi="Simsun" w:cs="宋体"/>
                <w:kern w:val="0"/>
                <w:szCs w:val="21"/>
              </w:rPr>
              <w:t xml:space="preserve">　　</w:t>
            </w:r>
            <w:r w:rsidRPr="00CF5A62">
              <w:rPr>
                <w:rFonts w:ascii="宋体" w:hAnsi="宋体" w:cs="宋体"/>
                <w:kern w:val="0"/>
                <w:szCs w:val="21"/>
              </w:rPr>
              <w:t>⑤</w:t>
            </w:r>
            <w:r w:rsidRPr="00CF5A62">
              <w:rPr>
                <w:rFonts w:ascii="Simsun" w:hAnsi="Simsun" w:cs="宋体"/>
                <w:kern w:val="0"/>
                <w:szCs w:val="21"/>
              </w:rPr>
              <w:t>人类经常遭遇自然灾难</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9</w:t>
            </w:r>
            <w:r w:rsidRPr="00CF5A62">
              <w:rPr>
                <w:rFonts w:ascii="Simsun" w:hAnsi="Simsun" w:cs="宋体"/>
                <w:kern w:val="0"/>
                <w:szCs w:val="21"/>
              </w:rPr>
              <w:t>、临终照顾为病人提供的安息条件包括</w:t>
            </w:r>
            <w:r w:rsidRPr="00CF5A62">
              <w:rPr>
                <w:rFonts w:ascii="Simsun" w:hAnsi="Simsun" w:cs="宋体"/>
                <w:kern w:val="0"/>
                <w:szCs w:val="21"/>
              </w:rPr>
              <w:t>(</w:t>
            </w:r>
            <w:r w:rsidRPr="00CF5A62">
              <w:rPr>
                <w:rFonts w:ascii="宋体" w:hAnsi="宋体" w:cs="宋体"/>
                <w:kern w:val="0"/>
                <w:szCs w:val="21"/>
              </w:rPr>
              <w:t>①②③④⑤</w:t>
            </w:r>
            <w:r w:rsidRPr="00CF5A62">
              <w:rPr>
                <w:rFonts w:ascii="Simsun" w:hAnsi="Simsun" w:cs="宋体"/>
                <w:kern w:val="0"/>
                <w:szCs w:val="21"/>
              </w:rPr>
              <w:t xml:space="preserve">　　</w:t>
            </w:r>
            <w:proofErr w:type="gramStart"/>
            <w:r w:rsidRPr="00CF5A62">
              <w:rPr>
                <w:rFonts w:ascii="Simsun" w:hAnsi="Simsun" w:cs="宋体"/>
                <w:kern w:val="0"/>
                <w:szCs w:val="21"/>
              </w:rPr>
              <w:t xml:space="preserve">　　</w:t>
            </w:r>
            <w:proofErr w:type="gramEnd"/>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①</w:t>
            </w:r>
            <w:r w:rsidRPr="00CF5A62">
              <w:rPr>
                <w:rFonts w:ascii="Simsun" w:hAnsi="Simsun" w:cs="宋体"/>
                <w:kern w:val="0"/>
                <w:szCs w:val="21"/>
              </w:rPr>
              <w:t>对死亡过程中的问题</w:t>
            </w:r>
            <w:proofErr w:type="gramStart"/>
            <w:r w:rsidRPr="00CF5A62">
              <w:rPr>
                <w:rFonts w:ascii="Simsun" w:hAnsi="Simsun" w:cs="宋体"/>
                <w:kern w:val="0"/>
                <w:szCs w:val="21"/>
              </w:rPr>
              <w:t>作出</w:t>
            </w:r>
            <w:proofErr w:type="gramEnd"/>
            <w:r w:rsidRPr="00CF5A62">
              <w:rPr>
                <w:rFonts w:ascii="Simsun" w:hAnsi="Simsun" w:cs="宋体"/>
                <w:kern w:val="0"/>
                <w:szCs w:val="21"/>
              </w:rPr>
              <w:t>恰当处理</w:t>
            </w:r>
            <w:r w:rsidRPr="00CF5A62">
              <w:rPr>
                <w:rFonts w:ascii="Simsun" w:hAnsi="Simsun" w:cs="宋体"/>
                <w:kern w:val="0"/>
                <w:szCs w:val="21"/>
              </w:rPr>
              <w:t xml:space="preserve"> </w:t>
            </w:r>
            <w:r w:rsidRPr="00CF5A62">
              <w:rPr>
                <w:rFonts w:ascii="宋体" w:hAnsi="宋体" w:cs="宋体"/>
                <w:kern w:val="0"/>
                <w:szCs w:val="21"/>
              </w:rPr>
              <w:t>②</w:t>
            </w:r>
            <w:r w:rsidRPr="00CF5A62">
              <w:rPr>
                <w:rFonts w:ascii="Simsun" w:hAnsi="Simsun" w:cs="宋体"/>
                <w:kern w:val="0"/>
                <w:szCs w:val="21"/>
              </w:rPr>
              <w:t>提供温暖的人际关系</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③</w:t>
            </w:r>
            <w:r w:rsidRPr="00CF5A62">
              <w:rPr>
                <w:rFonts w:ascii="Simsun" w:hAnsi="Simsun" w:cs="宋体"/>
                <w:kern w:val="0"/>
                <w:szCs w:val="21"/>
              </w:rPr>
              <w:t>提供舒适的医护环境</w:t>
            </w:r>
            <w:r w:rsidRPr="00CF5A62">
              <w:rPr>
                <w:rFonts w:ascii="Simsun" w:hAnsi="Simsun" w:cs="宋体"/>
                <w:kern w:val="0"/>
                <w:szCs w:val="21"/>
              </w:rPr>
              <w:t xml:space="preserve"> </w:t>
            </w:r>
            <w:r w:rsidRPr="00CF5A62">
              <w:rPr>
                <w:rFonts w:ascii="宋体" w:hAnsi="宋体" w:cs="宋体"/>
                <w:kern w:val="0"/>
                <w:szCs w:val="21"/>
              </w:rPr>
              <w:t>④</w:t>
            </w:r>
            <w:r w:rsidRPr="00CF5A62">
              <w:rPr>
                <w:rFonts w:ascii="Simsun" w:hAnsi="Simsun" w:cs="宋体"/>
                <w:kern w:val="0"/>
                <w:szCs w:val="21"/>
              </w:rPr>
              <w:t>提供积极的精神支持</w:t>
            </w:r>
            <w:r w:rsidRPr="00CF5A62">
              <w:rPr>
                <w:rFonts w:ascii="Simsun" w:hAnsi="Simsun" w:cs="宋体"/>
                <w:kern w:val="0"/>
                <w:szCs w:val="21"/>
              </w:rPr>
              <w:t xml:space="preserve"> </w:t>
            </w:r>
            <w:r w:rsidRPr="00CF5A62">
              <w:rPr>
                <w:rFonts w:ascii="Simsun" w:hAnsi="Simsun" w:cs="宋体"/>
                <w:kern w:val="0"/>
                <w:szCs w:val="21"/>
              </w:rPr>
              <w:t xml:space="preserve">　　</w:t>
            </w:r>
            <w:r w:rsidRPr="00CF5A62">
              <w:rPr>
                <w:rFonts w:ascii="宋体" w:hAnsi="宋体" w:cs="宋体"/>
                <w:kern w:val="0"/>
                <w:szCs w:val="21"/>
              </w:rPr>
              <w:t>⑤</w:t>
            </w:r>
            <w:r w:rsidRPr="00CF5A62">
              <w:rPr>
                <w:rFonts w:ascii="Simsun" w:hAnsi="Simsun" w:cs="宋体"/>
                <w:kern w:val="0"/>
                <w:szCs w:val="21"/>
              </w:rPr>
              <w:t>伴送病人到人生终点</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10</w:t>
            </w:r>
            <w:r w:rsidRPr="00CF5A62">
              <w:rPr>
                <w:rFonts w:ascii="Simsun" w:hAnsi="Simsun" w:cs="宋体"/>
                <w:kern w:val="0"/>
                <w:szCs w:val="21"/>
              </w:rPr>
              <w:t>、预防保健事业出现的新特点包括</w:t>
            </w:r>
            <w:r w:rsidRPr="00CF5A62">
              <w:rPr>
                <w:rFonts w:ascii="Simsun" w:hAnsi="Simsun" w:cs="宋体"/>
                <w:kern w:val="0"/>
                <w:szCs w:val="21"/>
              </w:rPr>
              <w:t>(</w:t>
            </w:r>
            <w:r w:rsidRPr="00CF5A62">
              <w:rPr>
                <w:rFonts w:ascii="Simsun" w:hAnsi="Simsun" w:cs="宋体"/>
                <w:kern w:val="0"/>
                <w:szCs w:val="21"/>
              </w:rPr>
              <w:t xml:space="preserve">　</w:t>
            </w:r>
            <w:r w:rsidRPr="00CF5A62">
              <w:rPr>
                <w:rFonts w:ascii="宋体" w:hAnsi="宋体" w:cs="宋体"/>
                <w:kern w:val="0"/>
                <w:szCs w:val="21"/>
              </w:rPr>
              <w:t>①②③⑤</w:t>
            </w:r>
            <w:r w:rsidRPr="00CF5A62">
              <w:rPr>
                <w:rFonts w:ascii="Simsun" w:hAnsi="Simsun" w:cs="宋体"/>
                <w:kern w:val="0"/>
                <w:szCs w:val="21"/>
              </w:rPr>
              <w:t xml:space="preserve">　　</w:t>
            </w:r>
            <w:proofErr w:type="gramStart"/>
            <w:r w:rsidRPr="00CF5A62">
              <w:rPr>
                <w:rFonts w:ascii="Simsun" w:hAnsi="Simsun" w:cs="宋体"/>
                <w:kern w:val="0"/>
                <w:szCs w:val="21"/>
              </w:rPr>
              <w:t xml:space="preserve">　</w:t>
            </w:r>
            <w:proofErr w:type="gramEnd"/>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①</w:t>
            </w:r>
            <w:r w:rsidRPr="00CF5A62">
              <w:rPr>
                <w:rFonts w:ascii="Simsun" w:hAnsi="Simsun" w:cs="宋体"/>
                <w:kern w:val="0"/>
                <w:szCs w:val="21"/>
              </w:rPr>
              <w:t xml:space="preserve">整体性与综合性　　</w:t>
            </w:r>
            <w:r w:rsidRPr="00CF5A62">
              <w:rPr>
                <w:rFonts w:ascii="宋体" w:hAnsi="宋体" w:cs="宋体"/>
                <w:kern w:val="0"/>
                <w:szCs w:val="21"/>
              </w:rPr>
              <w:t>②</w:t>
            </w:r>
            <w:r w:rsidRPr="00CF5A62">
              <w:rPr>
                <w:rFonts w:ascii="Simsun" w:hAnsi="Simsun" w:cs="宋体"/>
                <w:kern w:val="0"/>
                <w:szCs w:val="21"/>
              </w:rPr>
              <w:t>多维化与社会化</w:t>
            </w:r>
            <w:r w:rsidRPr="00CF5A62">
              <w:rPr>
                <w:rFonts w:ascii="Simsun" w:hAnsi="Simsun" w:cs="宋体"/>
                <w:kern w:val="0"/>
                <w:szCs w:val="21"/>
              </w:rPr>
              <w:t xml:space="preserve"> </w:t>
            </w:r>
            <w:r w:rsidRPr="00CF5A62">
              <w:rPr>
                <w:rFonts w:ascii="宋体" w:hAnsi="宋体" w:cs="宋体"/>
                <w:kern w:val="0"/>
                <w:szCs w:val="21"/>
              </w:rPr>
              <w:t>③</w:t>
            </w:r>
            <w:r w:rsidRPr="00CF5A62">
              <w:rPr>
                <w:rFonts w:ascii="Simsun" w:hAnsi="Simsun" w:cs="宋体"/>
                <w:kern w:val="0"/>
                <w:szCs w:val="21"/>
              </w:rPr>
              <w:t>现代化与</w:t>
            </w:r>
            <w:proofErr w:type="gramStart"/>
            <w:r w:rsidRPr="00CF5A62">
              <w:rPr>
                <w:rFonts w:ascii="Simsun" w:hAnsi="Simsun" w:cs="宋体"/>
                <w:kern w:val="0"/>
                <w:szCs w:val="21"/>
              </w:rPr>
              <w:t>行业化</w:t>
            </w:r>
            <w:proofErr w:type="gramEnd"/>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④</w:t>
            </w:r>
            <w:r w:rsidRPr="00CF5A62">
              <w:rPr>
                <w:rFonts w:ascii="Simsun" w:hAnsi="Simsun" w:cs="宋体"/>
                <w:kern w:val="0"/>
                <w:szCs w:val="21"/>
              </w:rPr>
              <w:t>地区化和民族化</w:t>
            </w:r>
            <w:r w:rsidRPr="00CF5A62">
              <w:rPr>
                <w:rFonts w:ascii="Simsun" w:hAnsi="Simsun" w:cs="宋体"/>
                <w:kern w:val="0"/>
                <w:szCs w:val="21"/>
              </w:rPr>
              <w:t xml:space="preserve"> </w:t>
            </w:r>
            <w:r w:rsidRPr="00CF5A62">
              <w:rPr>
                <w:rFonts w:ascii="宋体" w:hAnsi="宋体" w:cs="宋体"/>
                <w:kern w:val="0"/>
                <w:szCs w:val="21"/>
              </w:rPr>
              <w:t>⑤</w:t>
            </w:r>
            <w:r w:rsidRPr="00CF5A62">
              <w:rPr>
                <w:rFonts w:ascii="Simsun" w:hAnsi="Simsun" w:cs="宋体"/>
                <w:kern w:val="0"/>
                <w:szCs w:val="21"/>
              </w:rPr>
              <w:t>政策配套化和法制化</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11</w:t>
            </w:r>
            <w:r w:rsidRPr="00CF5A62">
              <w:rPr>
                <w:rFonts w:ascii="Simsun" w:hAnsi="Simsun" w:cs="宋体"/>
                <w:kern w:val="0"/>
                <w:szCs w:val="21"/>
              </w:rPr>
              <w:t>、人体实验往往存在着内在矛盾，表现为</w:t>
            </w:r>
            <w:r w:rsidRPr="00CF5A62">
              <w:rPr>
                <w:rFonts w:ascii="Simsun" w:hAnsi="Simsun" w:cs="宋体"/>
                <w:kern w:val="0"/>
                <w:szCs w:val="21"/>
              </w:rPr>
              <w:t>(</w:t>
            </w:r>
            <w:r w:rsidRPr="00CF5A62">
              <w:rPr>
                <w:rFonts w:ascii="宋体" w:hAnsi="宋体" w:cs="宋体"/>
                <w:kern w:val="0"/>
                <w:szCs w:val="21"/>
              </w:rPr>
              <w:t>①②④</w:t>
            </w:r>
            <w:r w:rsidRPr="00CF5A62">
              <w:rPr>
                <w:rFonts w:ascii="Simsun" w:hAnsi="Simsun" w:cs="宋体"/>
                <w:kern w:val="0"/>
                <w:szCs w:val="21"/>
              </w:rPr>
              <w:t xml:space="preserve">　　</w:t>
            </w:r>
            <w:proofErr w:type="gramStart"/>
            <w:r w:rsidRPr="00CF5A62">
              <w:rPr>
                <w:rFonts w:ascii="Simsun" w:hAnsi="Simsun" w:cs="宋体"/>
                <w:kern w:val="0"/>
                <w:szCs w:val="21"/>
              </w:rPr>
              <w:t xml:space="preserve">　　</w:t>
            </w:r>
            <w:proofErr w:type="gramEnd"/>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①</w:t>
            </w:r>
            <w:r w:rsidRPr="00CF5A62">
              <w:rPr>
                <w:rFonts w:ascii="Simsun" w:hAnsi="Simsun" w:cs="宋体"/>
                <w:kern w:val="0"/>
                <w:szCs w:val="21"/>
              </w:rPr>
              <w:t>主动与被动的矛盾</w:t>
            </w:r>
            <w:r w:rsidRPr="00CF5A62">
              <w:rPr>
                <w:rFonts w:ascii="Simsun" w:hAnsi="Simsun" w:cs="宋体"/>
                <w:kern w:val="0"/>
                <w:szCs w:val="21"/>
              </w:rPr>
              <w:t xml:space="preserve"> </w:t>
            </w:r>
            <w:r w:rsidRPr="00CF5A62">
              <w:rPr>
                <w:rFonts w:ascii="Simsun" w:hAnsi="Simsun" w:cs="宋体"/>
                <w:kern w:val="0"/>
                <w:szCs w:val="21"/>
              </w:rPr>
              <w:t xml:space="preserve">　　</w:t>
            </w:r>
            <w:r w:rsidRPr="00CF5A62">
              <w:rPr>
                <w:rFonts w:ascii="Simsun" w:hAnsi="Simsun" w:cs="宋体"/>
                <w:kern w:val="0"/>
                <w:szCs w:val="21"/>
              </w:rPr>
              <w:t xml:space="preserve"> </w:t>
            </w:r>
            <w:r w:rsidRPr="00CF5A62">
              <w:rPr>
                <w:rFonts w:ascii="宋体" w:hAnsi="宋体" w:cs="宋体"/>
                <w:kern w:val="0"/>
                <w:szCs w:val="21"/>
              </w:rPr>
              <w:t>②</w:t>
            </w:r>
            <w:r w:rsidRPr="00CF5A62">
              <w:rPr>
                <w:rFonts w:ascii="Simsun" w:hAnsi="Simsun" w:cs="宋体"/>
                <w:kern w:val="0"/>
                <w:szCs w:val="21"/>
              </w:rPr>
              <w:t>自愿与强迫的矛盾</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③</w:t>
            </w:r>
            <w:r w:rsidRPr="00CF5A62">
              <w:rPr>
                <w:rFonts w:ascii="Simsun" w:hAnsi="Simsun" w:cs="宋体"/>
                <w:kern w:val="0"/>
                <w:szCs w:val="21"/>
              </w:rPr>
              <w:t xml:space="preserve">经济价值与科研价值的矛盾　　</w:t>
            </w:r>
            <w:r w:rsidRPr="00CF5A62">
              <w:rPr>
                <w:rFonts w:ascii="宋体" w:hAnsi="宋体" w:cs="宋体"/>
                <w:kern w:val="0"/>
                <w:szCs w:val="21"/>
              </w:rPr>
              <w:t>④</w:t>
            </w:r>
            <w:r w:rsidRPr="00CF5A62">
              <w:rPr>
                <w:rFonts w:ascii="Simsun" w:hAnsi="Simsun" w:cs="宋体"/>
                <w:kern w:val="0"/>
                <w:szCs w:val="21"/>
              </w:rPr>
              <w:t>利与弊的矛盾</w:t>
            </w:r>
            <w:r w:rsidRPr="00CF5A62">
              <w:rPr>
                <w:rFonts w:ascii="Simsun" w:hAnsi="Simsun" w:cs="宋体"/>
                <w:kern w:val="0"/>
                <w:szCs w:val="21"/>
              </w:rPr>
              <w:t xml:space="preserve"> </w:t>
            </w:r>
            <w:r w:rsidRPr="00CF5A62">
              <w:rPr>
                <w:rFonts w:ascii="Simsun" w:hAnsi="Simsun" w:cs="宋体"/>
                <w:kern w:val="0"/>
                <w:szCs w:val="21"/>
              </w:rPr>
              <w:t xml:space="preserve">　　</w:t>
            </w:r>
            <w:r w:rsidRPr="00CF5A62">
              <w:rPr>
                <w:rFonts w:ascii="宋体" w:hAnsi="宋体" w:cs="宋体"/>
                <w:kern w:val="0"/>
                <w:szCs w:val="21"/>
              </w:rPr>
              <w:t>⑤</w:t>
            </w:r>
            <w:r w:rsidRPr="00CF5A62">
              <w:rPr>
                <w:rFonts w:ascii="Simsun" w:hAnsi="Simsun" w:cs="宋体"/>
                <w:kern w:val="0"/>
                <w:szCs w:val="21"/>
              </w:rPr>
              <w:t>精神与物质的矛盾</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12</w:t>
            </w:r>
            <w:r w:rsidRPr="00CF5A62">
              <w:rPr>
                <w:rFonts w:ascii="Simsun" w:hAnsi="Simsun" w:cs="宋体"/>
                <w:kern w:val="0"/>
                <w:szCs w:val="21"/>
              </w:rPr>
              <w:t>、</w:t>
            </w:r>
            <w:r w:rsidRPr="00CF5A62">
              <w:rPr>
                <w:rFonts w:ascii="Simsun" w:hAnsi="Simsun" w:cs="宋体"/>
                <w:kern w:val="0"/>
                <w:szCs w:val="21"/>
              </w:rPr>
              <w:t>“</w:t>
            </w:r>
            <w:r w:rsidRPr="00CF5A62">
              <w:rPr>
                <w:rFonts w:ascii="Simsun" w:hAnsi="Simsun" w:cs="宋体"/>
                <w:kern w:val="0"/>
                <w:szCs w:val="21"/>
              </w:rPr>
              <w:t>人人享有卫生保健</w:t>
            </w:r>
            <w:r w:rsidRPr="00CF5A62">
              <w:rPr>
                <w:rFonts w:ascii="Simsun" w:hAnsi="Simsun" w:cs="宋体"/>
                <w:kern w:val="0"/>
                <w:szCs w:val="21"/>
              </w:rPr>
              <w:t>”</w:t>
            </w:r>
            <w:r w:rsidRPr="00CF5A62">
              <w:rPr>
                <w:rFonts w:ascii="Simsun" w:hAnsi="Simsun" w:cs="宋体"/>
                <w:kern w:val="0"/>
                <w:szCs w:val="21"/>
              </w:rPr>
              <w:t>的含义是指</w:t>
            </w:r>
            <w:r w:rsidRPr="00CF5A62">
              <w:rPr>
                <w:rFonts w:ascii="Simsun" w:hAnsi="Simsun" w:cs="宋体"/>
                <w:kern w:val="0"/>
                <w:szCs w:val="21"/>
              </w:rPr>
              <w:t>(</w:t>
            </w:r>
            <w:r w:rsidRPr="00CF5A62">
              <w:rPr>
                <w:rFonts w:ascii="Simsun" w:hAnsi="Simsun" w:cs="宋体"/>
                <w:kern w:val="0"/>
                <w:szCs w:val="21"/>
              </w:rPr>
              <w:t xml:space="preserve">　　</w:t>
            </w:r>
            <w:r w:rsidRPr="00CF5A62">
              <w:rPr>
                <w:rFonts w:ascii="宋体" w:hAnsi="宋体" w:cs="宋体"/>
                <w:kern w:val="0"/>
                <w:szCs w:val="21"/>
              </w:rPr>
              <w:t>③④⑤</w:t>
            </w:r>
            <w:r w:rsidRPr="00CF5A62">
              <w:rPr>
                <w:rFonts w:ascii="Simsun" w:hAnsi="Simsun" w:cs="宋体"/>
                <w:kern w:val="0"/>
                <w:szCs w:val="21"/>
              </w:rPr>
              <w:t xml:space="preserve">　　</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①</w:t>
            </w:r>
            <w:r w:rsidRPr="00CF5A62">
              <w:rPr>
                <w:rFonts w:ascii="Simsun" w:hAnsi="Simsun" w:cs="宋体"/>
                <w:kern w:val="0"/>
                <w:szCs w:val="21"/>
              </w:rPr>
              <w:t xml:space="preserve">人人享有平均的医疗保健权　</w:t>
            </w:r>
            <w:r w:rsidRPr="00CF5A62">
              <w:rPr>
                <w:rFonts w:ascii="Simsun" w:hAnsi="Simsun" w:cs="宋体"/>
                <w:kern w:val="0"/>
                <w:szCs w:val="21"/>
              </w:rPr>
              <w:t xml:space="preserve"> </w:t>
            </w:r>
            <w:r w:rsidRPr="00CF5A62">
              <w:rPr>
                <w:rFonts w:ascii="宋体" w:hAnsi="宋体" w:cs="宋体"/>
                <w:kern w:val="0"/>
                <w:szCs w:val="21"/>
              </w:rPr>
              <w:t>②</w:t>
            </w:r>
            <w:r w:rsidRPr="00CF5A62">
              <w:rPr>
                <w:rFonts w:ascii="Simsun" w:hAnsi="Simsun" w:cs="宋体"/>
                <w:kern w:val="0"/>
                <w:szCs w:val="21"/>
              </w:rPr>
              <w:t>人人享有平均分配卫生资源的权利</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③</w:t>
            </w:r>
            <w:r w:rsidRPr="00CF5A62">
              <w:rPr>
                <w:rFonts w:ascii="Simsun" w:hAnsi="Simsun" w:cs="宋体"/>
                <w:kern w:val="0"/>
                <w:szCs w:val="21"/>
              </w:rPr>
              <w:t xml:space="preserve">同样的病人给予同样的医疗照顾　</w:t>
            </w:r>
            <w:r w:rsidRPr="00CF5A62">
              <w:rPr>
                <w:rFonts w:ascii="宋体" w:hAnsi="宋体" w:cs="宋体"/>
                <w:kern w:val="0"/>
                <w:szCs w:val="21"/>
              </w:rPr>
              <w:t>④</w:t>
            </w:r>
            <w:r w:rsidRPr="00CF5A62">
              <w:rPr>
                <w:rFonts w:ascii="Simsun" w:hAnsi="Simsun" w:cs="宋体"/>
                <w:kern w:val="0"/>
                <w:szCs w:val="21"/>
              </w:rPr>
              <w:t>合理差等分配医疗卫生资源</w:t>
            </w:r>
            <w:r w:rsidRPr="00CF5A62">
              <w:rPr>
                <w:rFonts w:ascii="Simsun" w:hAnsi="Simsun" w:cs="宋体"/>
                <w:kern w:val="0"/>
                <w:szCs w:val="21"/>
              </w:rPr>
              <w:t xml:space="preserve"> </w:t>
            </w:r>
            <w:r w:rsidRPr="00CF5A62">
              <w:rPr>
                <w:rFonts w:ascii="Simsun" w:hAnsi="Simsun" w:cs="宋体"/>
                <w:kern w:val="0"/>
                <w:szCs w:val="21"/>
              </w:rPr>
              <w:t xml:space="preserve">　</w:t>
            </w:r>
            <w:r w:rsidRPr="00CF5A62">
              <w:rPr>
                <w:rFonts w:ascii="宋体" w:hAnsi="宋体" w:cs="宋体"/>
                <w:kern w:val="0"/>
                <w:szCs w:val="21"/>
              </w:rPr>
              <w:t>⑤</w:t>
            </w:r>
            <w:r w:rsidRPr="00CF5A62">
              <w:rPr>
                <w:rFonts w:ascii="Simsun" w:hAnsi="Simsun" w:cs="宋体"/>
                <w:kern w:val="0"/>
                <w:szCs w:val="21"/>
              </w:rPr>
              <w:t>不同的病人给予相同的医疗服务态度</w:t>
            </w:r>
            <w:r w:rsidRPr="00CF5A62">
              <w:rPr>
                <w:rFonts w:ascii="Simsun" w:hAnsi="Simsun" w:cs="宋体"/>
                <w:kern w:val="0"/>
                <w:szCs w:val="21"/>
              </w:rPr>
              <w:br/>
            </w:r>
            <w:r w:rsidRPr="00CF5A62">
              <w:rPr>
                <w:rFonts w:ascii="Simsun" w:hAnsi="Simsun" w:cs="宋体"/>
                <w:kern w:val="0"/>
                <w:szCs w:val="21"/>
              </w:rPr>
              <w:lastRenderedPageBreak/>
              <w:br/>
            </w:r>
            <w:r w:rsidRPr="00CF5A62">
              <w:rPr>
                <w:rFonts w:ascii="Simsun" w:hAnsi="Simsun" w:cs="宋体"/>
                <w:kern w:val="0"/>
                <w:szCs w:val="21"/>
              </w:rPr>
              <w:t xml:space="preserve">　　</w:t>
            </w:r>
            <w:r w:rsidRPr="00CF5A62">
              <w:rPr>
                <w:rFonts w:ascii="Simsun" w:hAnsi="Simsun" w:cs="宋体"/>
                <w:kern w:val="0"/>
                <w:szCs w:val="21"/>
              </w:rPr>
              <w:t>13</w:t>
            </w:r>
            <w:r w:rsidRPr="00CF5A62">
              <w:rPr>
                <w:rFonts w:ascii="Simsun" w:hAnsi="Simsun" w:cs="宋体"/>
                <w:kern w:val="0"/>
                <w:szCs w:val="21"/>
              </w:rPr>
              <w:t>、严谨，指医务人员严肃的科学态度</w:t>
            </w:r>
            <w:r w:rsidRPr="00CF5A62">
              <w:rPr>
                <w:rFonts w:ascii="Simsun" w:hAnsi="Simsun" w:cs="宋体"/>
                <w:kern w:val="0"/>
                <w:szCs w:val="21"/>
              </w:rPr>
              <w:t>(</w:t>
            </w:r>
            <w:r w:rsidRPr="00CF5A62">
              <w:rPr>
                <w:rFonts w:ascii="Simsun" w:hAnsi="Simsun" w:cs="宋体"/>
                <w:kern w:val="0"/>
                <w:szCs w:val="21"/>
              </w:rPr>
              <w:t xml:space="preserve">　</w:t>
            </w:r>
            <w:r w:rsidRPr="00CF5A62">
              <w:rPr>
                <w:rFonts w:ascii="宋体" w:hAnsi="宋体" w:cs="宋体"/>
                <w:kern w:val="0"/>
                <w:szCs w:val="21"/>
              </w:rPr>
              <w:t>①②</w:t>
            </w:r>
            <w:r w:rsidRPr="00CF5A62">
              <w:rPr>
                <w:rFonts w:ascii="Simsun" w:hAnsi="Simsun" w:cs="宋体"/>
                <w:kern w:val="0"/>
                <w:szCs w:val="21"/>
              </w:rPr>
              <w:t xml:space="preserve">　</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①</w:t>
            </w:r>
            <w:r w:rsidRPr="00CF5A62">
              <w:rPr>
                <w:rFonts w:ascii="Simsun" w:hAnsi="Simsun" w:cs="宋体"/>
                <w:kern w:val="0"/>
                <w:szCs w:val="21"/>
              </w:rPr>
              <w:t xml:space="preserve">谨慎的工作作风　　</w:t>
            </w:r>
            <w:r w:rsidRPr="00CF5A62">
              <w:rPr>
                <w:rFonts w:ascii="Simsun" w:hAnsi="Simsun" w:cs="宋体"/>
                <w:kern w:val="0"/>
                <w:szCs w:val="21"/>
              </w:rPr>
              <w:t xml:space="preserve"> </w:t>
            </w:r>
            <w:r w:rsidRPr="00CF5A62">
              <w:rPr>
                <w:rFonts w:ascii="宋体" w:hAnsi="宋体" w:cs="宋体"/>
                <w:kern w:val="0"/>
                <w:szCs w:val="21"/>
              </w:rPr>
              <w:t>②</w:t>
            </w:r>
            <w:r w:rsidRPr="00CF5A62">
              <w:rPr>
                <w:rFonts w:ascii="Simsun" w:hAnsi="Simsun" w:cs="宋体"/>
                <w:kern w:val="0"/>
                <w:szCs w:val="21"/>
              </w:rPr>
              <w:t>周密的思维方法</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③</w:t>
            </w:r>
            <w:r w:rsidRPr="00CF5A62">
              <w:rPr>
                <w:rFonts w:ascii="Simsun" w:hAnsi="Simsun" w:cs="宋体"/>
                <w:kern w:val="0"/>
                <w:szCs w:val="21"/>
              </w:rPr>
              <w:t xml:space="preserve">公正地处理各种人际关系　　</w:t>
            </w:r>
            <w:r w:rsidRPr="00CF5A62">
              <w:rPr>
                <w:rFonts w:ascii="宋体" w:hAnsi="宋体" w:cs="宋体"/>
                <w:kern w:val="0"/>
                <w:szCs w:val="21"/>
              </w:rPr>
              <w:t>④</w:t>
            </w:r>
            <w:r w:rsidRPr="00CF5A62">
              <w:rPr>
                <w:rFonts w:ascii="Simsun" w:hAnsi="Simsun" w:cs="宋体"/>
                <w:kern w:val="0"/>
                <w:szCs w:val="21"/>
              </w:rPr>
              <w:t>严格地要求自己</w:t>
            </w:r>
            <w:r w:rsidRPr="00CF5A62">
              <w:rPr>
                <w:rFonts w:ascii="Simsun" w:hAnsi="Simsun" w:cs="宋体"/>
                <w:kern w:val="0"/>
                <w:szCs w:val="21"/>
              </w:rPr>
              <w:t xml:space="preserve"> </w:t>
            </w:r>
            <w:r w:rsidRPr="00CF5A62">
              <w:rPr>
                <w:rFonts w:ascii="Simsun" w:hAnsi="Simsun" w:cs="宋体"/>
                <w:kern w:val="0"/>
                <w:szCs w:val="21"/>
              </w:rPr>
              <w:t xml:space="preserve">　　</w:t>
            </w:r>
            <w:r w:rsidRPr="00CF5A62">
              <w:rPr>
                <w:rFonts w:ascii="宋体" w:hAnsi="宋体" w:cs="宋体"/>
                <w:kern w:val="0"/>
                <w:szCs w:val="21"/>
              </w:rPr>
              <w:t>⑤</w:t>
            </w:r>
            <w:r w:rsidRPr="00CF5A62">
              <w:rPr>
                <w:rFonts w:ascii="Simsun" w:hAnsi="Simsun" w:cs="宋体"/>
                <w:kern w:val="0"/>
                <w:szCs w:val="21"/>
              </w:rPr>
              <w:t>刻苦的钻研精神</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14</w:t>
            </w:r>
            <w:r w:rsidRPr="00CF5A62">
              <w:rPr>
                <w:rFonts w:ascii="Simsun" w:hAnsi="Simsun" w:cs="宋体"/>
                <w:kern w:val="0"/>
                <w:szCs w:val="21"/>
              </w:rPr>
              <w:t>、医德修养的方法有下列几种</w:t>
            </w:r>
            <w:r w:rsidRPr="00CF5A62">
              <w:rPr>
                <w:rFonts w:ascii="Simsun" w:hAnsi="Simsun" w:cs="宋体"/>
                <w:kern w:val="0"/>
                <w:szCs w:val="21"/>
              </w:rPr>
              <w:t>(</w:t>
            </w:r>
            <w:r w:rsidRPr="00CF5A62">
              <w:rPr>
                <w:rFonts w:ascii="Simsun" w:hAnsi="Simsun" w:cs="宋体"/>
                <w:kern w:val="0"/>
                <w:szCs w:val="21"/>
              </w:rPr>
              <w:t xml:space="preserve">　</w:t>
            </w:r>
            <w:r w:rsidRPr="00CF5A62">
              <w:rPr>
                <w:rFonts w:ascii="宋体" w:hAnsi="宋体" w:cs="宋体"/>
                <w:kern w:val="0"/>
                <w:szCs w:val="21"/>
              </w:rPr>
              <w:t>①②③⑤</w:t>
            </w:r>
            <w:r w:rsidRPr="00CF5A62">
              <w:rPr>
                <w:rFonts w:ascii="Simsun" w:hAnsi="Simsun" w:cs="宋体"/>
                <w:kern w:val="0"/>
                <w:szCs w:val="21"/>
              </w:rPr>
              <w:t xml:space="preserve">　　</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①</w:t>
            </w:r>
            <w:r w:rsidRPr="00CF5A62">
              <w:rPr>
                <w:rFonts w:ascii="Simsun" w:hAnsi="Simsun" w:cs="宋体"/>
                <w:kern w:val="0"/>
                <w:szCs w:val="21"/>
              </w:rPr>
              <w:t xml:space="preserve">慎独的方法　</w:t>
            </w:r>
            <w:r w:rsidRPr="00CF5A62">
              <w:rPr>
                <w:rFonts w:ascii="Simsun" w:hAnsi="Simsun" w:cs="宋体"/>
                <w:kern w:val="0"/>
                <w:szCs w:val="21"/>
              </w:rPr>
              <w:t xml:space="preserve"> </w:t>
            </w:r>
            <w:r w:rsidRPr="00CF5A62">
              <w:rPr>
                <w:rFonts w:ascii="宋体" w:hAnsi="宋体" w:cs="宋体"/>
                <w:kern w:val="0"/>
                <w:szCs w:val="21"/>
              </w:rPr>
              <w:t>②</w:t>
            </w:r>
            <w:r w:rsidRPr="00CF5A62">
              <w:rPr>
                <w:rFonts w:ascii="Simsun" w:hAnsi="Simsun" w:cs="宋体"/>
                <w:kern w:val="0"/>
                <w:szCs w:val="21"/>
              </w:rPr>
              <w:t>积善的方法</w:t>
            </w:r>
            <w:r w:rsidRPr="00CF5A62">
              <w:rPr>
                <w:rFonts w:ascii="Simsun" w:hAnsi="Simsun" w:cs="宋体"/>
                <w:kern w:val="0"/>
                <w:szCs w:val="21"/>
              </w:rPr>
              <w:t xml:space="preserve"> </w:t>
            </w:r>
            <w:r w:rsidRPr="00CF5A62">
              <w:rPr>
                <w:rFonts w:ascii="Simsun" w:hAnsi="Simsun" w:cs="宋体"/>
                <w:kern w:val="0"/>
                <w:szCs w:val="21"/>
              </w:rPr>
              <w:t xml:space="preserve">　</w:t>
            </w:r>
            <w:r w:rsidRPr="00CF5A62">
              <w:rPr>
                <w:rFonts w:ascii="宋体" w:hAnsi="宋体" w:cs="宋体"/>
                <w:kern w:val="0"/>
                <w:szCs w:val="21"/>
              </w:rPr>
              <w:t>③</w:t>
            </w:r>
            <w:r w:rsidRPr="00CF5A62">
              <w:rPr>
                <w:rFonts w:ascii="Simsun" w:hAnsi="Simsun" w:cs="宋体"/>
                <w:kern w:val="0"/>
                <w:szCs w:val="21"/>
              </w:rPr>
              <w:t>自我反省的方法</w:t>
            </w:r>
            <w:r w:rsidRPr="00CF5A62">
              <w:rPr>
                <w:rFonts w:ascii="Simsun" w:hAnsi="Simsun" w:cs="宋体"/>
                <w:kern w:val="0"/>
                <w:szCs w:val="21"/>
              </w:rPr>
              <w:t xml:space="preserve"> </w:t>
            </w:r>
            <w:r w:rsidRPr="00CF5A62">
              <w:rPr>
                <w:rFonts w:ascii="Simsun" w:hAnsi="Simsun" w:cs="宋体"/>
                <w:kern w:val="0"/>
                <w:szCs w:val="21"/>
              </w:rPr>
              <w:t xml:space="preserve">　　</w:t>
            </w:r>
            <w:r w:rsidRPr="00CF5A62">
              <w:rPr>
                <w:rFonts w:ascii="宋体" w:hAnsi="宋体" w:cs="宋体"/>
                <w:kern w:val="0"/>
                <w:szCs w:val="21"/>
              </w:rPr>
              <w:t>④</w:t>
            </w:r>
            <w:r w:rsidRPr="00CF5A62">
              <w:rPr>
                <w:rFonts w:ascii="Simsun" w:hAnsi="Simsun" w:cs="宋体"/>
                <w:kern w:val="0"/>
                <w:szCs w:val="21"/>
              </w:rPr>
              <w:t xml:space="preserve">示范感染的方法　</w:t>
            </w:r>
            <w:r w:rsidRPr="00CF5A62">
              <w:rPr>
                <w:rFonts w:ascii="Simsun" w:hAnsi="Simsun" w:cs="宋体"/>
                <w:kern w:val="0"/>
                <w:szCs w:val="21"/>
              </w:rPr>
              <w:t xml:space="preserve"> </w:t>
            </w:r>
            <w:r w:rsidRPr="00CF5A62">
              <w:rPr>
                <w:rFonts w:ascii="宋体" w:hAnsi="宋体" w:cs="宋体"/>
                <w:kern w:val="0"/>
                <w:szCs w:val="21"/>
              </w:rPr>
              <w:t>⑤</w:t>
            </w:r>
            <w:r w:rsidRPr="00CF5A62">
              <w:rPr>
                <w:rFonts w:ascii="Simsun" w:hAnsi="Simsun" w:cs="宋体"/>
                <w:kern w:val="0"/>
                <w:szCs w:val="21"/>
              </w:rPr>
              <w:t>学习的方法</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b/>
                <w:kern w:val="0"/>
                <w:szCs w:val="21"/>
              </w:rPr>
              <w:t>四、简答题</w:t>
            </w:r>
            <w:r w:rsidRPr="00CF5A62">
              <w:rPr>
                <w:rFonts w:ascii="Simsun" w:hAnsi="Simsun" w:cs="宋体"/>
                <w:b/>
                <w:kern w:val="0"/>
                <w:szCs w:val="21"/>
              </w:rPr>
              <w:t>(</w:t>
            </w:r>
            <w:r w:rsidRPr="00CF5A62">
              <w:rPr>
                <w:rFonts w:ascii="Simsun" w:hAnsi="Simsun" w:cs="宋体"/>
                <w:b/>
                <w:kern w:val="0"/>
                <w:szCs w:val="21"/>
              </w:rPr>
              <w:t>每小题</w:t>
            </w:r>
            <w:r w:rsidRPr="00CF5A62">
              <w:rPr>
                <w:rFonts w:ascii="Simsun" w:hAnsi="Simsun" w:cs="宋体"/>
                <w:b/>
                <w:kern w:val="0"/>
                <w:szCs w:val="21"/>
              </w:rPr>
              <w:t>4</w:t>
            </w:r>
            <w:r w:rsidRPr="00CF5A62">
              <w:rPr>
                <w:rFonts w:ascii="Simsun" w:hAnsi="Simsun" w:cs="宋体"/>
                <w:b/>
                <w:kern w:val="0"/>
                <w:szCs w:val="21"/>
              </w:rPr>
              <w:t>分，共</w:t>
            </w:r>
            <w:r w:rsidRPr="00CF5A62">
              <w:rPr>
                <w:rFonts w:ascii="Simsun" w:hAnsi="Simsun" w:cs="宋体"/>
                <w:b/>
                <w:kern w:val="0"/>
                <w:szCs w:val="21"/>
              </w:rPr>
              <w:t>28</w:t>
            </w:r>
            <w:r w:rsidRPr="00CF5A62">
              <w:rPr>
                <w:rFonts w:ascii="Simsun" w:hAnsi="Simsun" w:cs="宋体"/>
                <w:b/>
                <w:kern w:val="0"/>
                <w:szCs w:val="21"/>
              </w:rPr>
              <w:t>分</w:t>
            </w:r>
            <w:r w:rsidRPr="00CF5A62">
              <w:rPr>
                <w:rFonts w:ascii="Simsun" w:hAnsi="Simsun" w:cs="宋体"/>
                <w:b/>
                <w:kern w:val="0"/>
                <w:szCs w:val="21"/>
              </w:rPr>
              <w:t>)</w:t>
            </w:r>
            <w:r w:rsidRPr="00CF5A62">
              <w:rPr>
                <w:rFonts w:ascii="Simsun" w:hAnsi="Simsun" w:cs="宋体"/>
                <w:b/>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1</w:t>
            </w:r>
            <w:r w:rsidRPr="00CF5A62">
              <w:rPr>
                <w:rFonts w:ascii="Simsun" w:hAnsi="Simsun" w:cs="宋体"/>
                <w:kern w:val="0"/>
                <w:szCs w:val="21"/>
              </w:rPr>
              <w:t>、医学伦理学的任务。</w:t>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2</w:t>
            </w:r>
            <w:r w:rsidRPr="00CF5A62">
              <w:rPr>
                <w:rFonts w:ascii="Simsun" w:hAnsi="Simsun" w:cs="宋体"/>
                <w:kern w:val="0"/>
                <w:szCs w:val="21"/>
              </w:rPr>
              <w:t>、</w:t>
            </w:r>
            <w:proofErr w:type="gramStart"/>
            <w:r w:rsidRPr="00CF5A62">
              <w:rPr>
                <w:rFonts w:ascii="Simsun" w:hAnsi="Simsun" w:cs="宋体"/>
                <w:kern w:val="0"/>
                <w:szCs w:val="21"/>
              </w:rPr>
              <w:t>医医</w:t>
            </w:r>
            <w:proofErr w:type="gramEnd"/>
            <w:r w:rsidRPr="00CF5A62">
              <w:rPr>
                <w:rFonts w:ascii="Simsun" w:hAnsi="Simsun" w:cs="宋体"/>
                <w:kern w:val="0"/>
                <w:szCs w:val="21"/>
              </w:rPr>
              <w:t>医德关系模式的四种类型。</w:t>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3</w:t>
            </w:r>
            <w:r w:rsidRPr="00CF5A62">
              <w:rPr>
                <w:rFonts w:ascii="Simsun" w:hAnsi="Simsun" w:cs="宋体"/>
                <w:kern w:val="0"/>
                <w:szCs w:val="21"/>
              </w:rPr>
              <w:t>、医学人道主义的重要性。</w:t>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4</w:t>
            </w:r>
            <w:r w:rsidRPr="00CF5A62">
              <w:rPr>
                <w:rFonts w:ascii="Simsun" w:hAnsi="Simsun" w:cs="宋体"/>
                <w:kern w:val="0"/>
                <w:szCs w:val="21"/>
              </w:rPr>
              <w:t>、社会主义医德功利观。</w:t>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5</w:t>
            </w:r>
            <w:r w:rsidRPr="00CF5A62">
              <w:rPr>
                <w:rFonts w:ascii="Simsun" w:hAnsi="Simsun" w:cs="宋体"/>
                <w:kern w:val="0"/>
                <w:szCs w:val="21"/>
              </w:rPr>
              <w:t>、护理医德的意义。</w:t>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6</w:t>
            </w:r>
            <w:r w:rsidRPr="00CF5A62">
              <w:rPr>
                <w:rFonts w:ascii="Simsun" w:hAnsi="Simsun" w:cs="宋体"/>
                <w:kern w:val="0"/>
                <w:szCs w:val="21"/>
              </w:rPr>
              <w:t>、补偿生育功能的医德要求。</w:t>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7</w:t>
            </w:r>
            <w:r w:rsidRPr="00CF5A62">
              <w:rPr>
                <w:rFonts w:ascii="Simsun" w:hAnsi="Simsun" w:cs="宋体"/>
                <w:kern w:val="0"/>
                <w:szCs w:val="21"/>
              </w:rPr>
              <w:t>、医德评价的根本指导原则和客观标准。四、简答题</w:t>
            </w:r>
            <w:r w:rsidRPr="00CF5A62">
              <w:rPr>
                <w:rFonts w:ascii="Simsun" w:hAnsi="Simsun" w:cs="宋体"/>
                <w:kern w:val="0"/>
                <w:szCs w:val="21"/>
              </w:rPr>
              <w:t>(</w:t>
            </w:r>
            <w:r w:rsidRPr="00CF5A62">
              <w:rPr>
                <w:rFonts w:ascii="Simsun" w:hAnsi="Simsun" w:cs="宋体"/>
                <w:kern w:val="0"/>
                <w:szCs w:val="21"/>
              </w:rPr>
              <w:t>每题</w:t>
            </w:r>
            <w:r w:rsidRPr="00CF5A62">
              <w:rPr>
                <w:rFonts w:ascii="Simsun" w:hAnsi="Simsun" w:cs="宋体"/>
                <w:kern w:val="0"/>
                <w:szCs w:val="21"/>
              </w:rPr>
              <w:t>4</w:t>
            </w:r>
            <w:r w:rsidRPr="00CF5A62">
              <w:rPr>
                <w:rFonts w:ascii="Simsun" w:hAnsi="Simsun" w:cs="宋体"/>
                <w:kern w:val="0"/>
                <w:szCs w:val="21"/>
              </w:rPr>
              <w:t>分，共</w:t>
            </w:r>
            <w:r w:rsidRPr="00CF5A62">
              <w:rPr>
                <w:rFonts w:ascii="Simsun" w:hAnsi="Simsun" w:cs="宋体"/>
                <w:kern w:val="0"/>
                <w:szCs w:val="21"/>
              </w:rPr>
              <w:t>28</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1</w:t>
            </w:r>
            <w:r w:rsidRPr="00CF5A62">
              <w:rPr>
                <w:rFonts w:ascii="Simsun" w:hAnsi="Simsun" w:cs="宋体"/>
                <w:kern w:val="0"/>
                <w:szCs w:val="21"/>
              </w:rPr>
              <w:t>、医学伦理学的宗旨是扬善抑恶，更好地发挥医学效益，为人民的健康服务</w:t>
            </w:r>
            <w:r w:rsidRPr="00CF5A62">
              <w:rPr>
                <w:rFonts w:ascii="Simsun" w:hAnsi="Simsun" w:cs="宋体"/>
                <w:kern w:val="0"/>
                <w:szCs w:val="21"/>
              </w:rPr>
              <w:t>(1</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t>；具体任务是：描述医德、解释医德、树立医德</w:t>
            </w:r>
            <w:r w:rsidRPr="00CF5A62">
              <w:rPr>
                <w:rFonts w:ascii="Simsun" w:hAnsi="Simsun" w:cs="宋体"/>
                <w:kern w:val="0"/>
                <w:szCs w:val="21"/>
              </w:rPr>
              <w:t>(3</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2</w:t>
            </w:r>
            <w:r w:rsidRPr="00CF5A62">
              <w:rPr>
                <w:rFonts w:ascii="Simsun" w:hAnsi="Simsun" w:cs="宋体"/>
                <w:kern w:val="0"/>
                <w:szCs w:val="21"/>
              </w:rPr>
              <w:t>、医德关系模式的四种类型是：</w:t>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 xml:space="preserve"> </w:t>
            </w:r>
            <w:r w:rsidRPr="00CF5A62">
              <w:rPr>
                <w:rFonts w:ascii="Simsun" w:hAnsi="Simsun" w:cs="宋体"/>
                <w:kern w:val="0"/>
                <w:szCs w:val="21"/>
              </w:rPr>
              <w:t>排斥对立型；</w:t>
            </w:r>
            <w:r w:rsidRPr="00CF5A62">
              <w:rPr>
                <w:rFonts w:ascii="Simsun" w:hAnsi="Simsun" w:cs="宋体"/>
                <w:kern w:val="0"/>
                <w:szCs w:val="21"/>
              </w:rPr>
              <w:t>(1</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 xml:space="preserve"> </w:t>
            </w:r>
            <w:r w:rsidRPr="00CF5A62">
              <w:rPr>
                <w:rFonts w:ascii="Simsun" w:hAnsi="Simsun" w:cs="宋体"/>
                <w:kern w:val="0"/>
                <w:szCs w:val="21"/>
              </w:rPr>
              <w:t xml:space="preserve">　　父子主从型；</w:t>
            </w:r>
            <w:r w:rsidRPr="00CF5A62">
              <w:rPr>
                <w:rFonts w:ascii="Simsun" w:hAnsi="Simsun" w:cs="宋体"/>
                <w:kern w:val="0"/>
                <w:szCs w:val="21"/>
              </w:rPr>
              <w:t>(1</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t xml:space="preserve">　　</w:t>
            </w:r>
            <w:proofErr w:type="gramStart"/>
            <w:r w:rsidRPr="00CF5A62">
              <w:rPr>
                <w:rFonts w:ascii="Simsun" w:hAnsi="Simsun" w:cs="宋体"/>
                <w:kern w:val="0"/>
                <w:szCs w:val="21"/>
              </w:rPr>
              <w:t xml:space="preserve">　</w:t>
            </w:r>
            <w:proofErr w:type="gramEnd"/>
            <w:r w:rsidRPr="00CF5A62">
              <w:rPr>
                <w:rFonts w:ascii="Simsun" w:hAnsi="Simsun" w:cs="宋体"/>
                <w:kern w:val="0"/>
                <w:szCs w:val="21"/>
              </w:rPr>
              <w:t xml:space="preserve"> </w:t>
            </w:r>
            <w:r w:rsidRPr="00CF5A62">
              <w:rPr>
                <w:rFonts w:ascii="Simsun" w:hAnsi="Simsun" w:cs="宋体"/>
                <w:kern w:val="0"/>
                <w:szCs w:val="21"/>
              </w:rPr>
              <w:t>谋生协作型；</w:t>
            </w:r>
            <w:r w:rsidRPr="00CF5A62">
              <w:rPr>
                <w:rFonts w:ascii="Simsun" w:hAnsi="Simsun" w:cs="宋体"/>
                <w:kern w:val="0"/>
                <w:szCs w:val="21"/>
              </w:rPr>
              <w:t>(1</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 xml:space="preserve"> </w:t>
            </w:r>
            <w:r w:rsidRPr="00CF5A62">
              <w:rPr>
                <w:rFonts w:ascii="Simsun" w:hAnsi="Simsun" w:cs="宋体"/>
                <w:kern w:val="0"/>
                <w:szCs w:val="21"/>
              </w:rPr>
              <w:t xml:space="preserve">　　志</w:t>
            </w:r>
            <w:proofErr w:type="gramStart"/>
            <w:r w:rsidRPr="00CF5A62">
              <w:rPr>
                <w:rFonts w:ascii="Simsun" w:hAnsi="Simsun" w:cs="宋体"/>
                <w:kern w:val="0"/>
                <w:szCs w:val="21"/>
              </w:rPr>
              <w:t>同协调</w:t>
            </w:r>
            <w:proofErr w:type="gramEnd"/>
            <w:r w:rsidRPr="00CF5A62">
              <w:rPr>
                <w:rFonts w:ascii="Simsun" w:hAnsi="Simsun" w:cs="宋体"/>
                <w:kern w:val="0"/>
                <w:szCs w:val="21"/>
              </w:rPr>
              <w:t>型。</w:t>
            </w:r>
            <w:r w:rsidRPr="00CF5A62">
              <w:rPr>
                <w:rFonts w:ascii="Simsun" w:hAnsi="Simsun" w:cs="宋体"/>
                <w:kern w:val="0"/>
                <w:szCs w:val="21"/>
              </w:rPr>
              <w:t>(1</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3</w:t>
            </w:r>
            <w:r w:rsidRPr="00CF5A62">
              <w:rPr>
                <w:rFonts w:ascii="Simsun" w:hAnsi="Simsun" w:cs="宋体"/>
                <w:kern w:val="0"/>
                <w:szCs w:val="21"/>
              </w:rPr>
              <w:t>、</w:t>
            </w:r>
            <w:r w:rsidRPr="00CF5A62">
              <w:rPr>
                <w:rFonts w:ascii="Simsun" w:hAnsi="Simsun" w:cs="宋体"/>
                <w:kern w:val="0"/>
                <w:szCs w:val="21"/>
              </w:rPr>
              <w:t>(1)</w:t>
            </w:r>
            <w:r w:rsidRPr="00CF5A62">
              <w:rPr>
                <w:rFonts w:ascii="Simsun" w:hAnsi="Simsun" w:cs="宋体"/>
                <w:kern w:val="0"/>
                <w:szCs w:val="21"/>
              </w:rPr>
              <w:t>最能体现医务人员的善性；</w:t>
            </w:r>
            <w:r w:rsidRPr="00CF5A62">
              <w:rPr>
                <w:rFonts w:ascii="Simsun" w:hAnsi="Simsun" w:cs="宋体"/>
                <w:kern w:val="0"/>
                <w:szCs w:val="21"/>
              </w:rPr>
              <w:t>(1</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t xml:space="preserve">　　</w:t>
            </w:r>
            <w:proofErr w:type="gramStart"/>
            <w:r w:rsidRPr="00CF5A62">
              <w:rPr>
                <w:rFonts w:ascii="Simsun" w:hAnsi="Simsun" w:cs="宋体"/>
                <w:kern w:val="0"/>
                <w:szCs w:val="21"/>
              </w:rPr>
              <w:t xml:space="preserve">　</w:t>
            </w:r>
            <w:proofErr w:type="gramEnd"/>
            <w:r w:rsidRPr="00CF5A62">
              <w:rPr>
                <w:rFonts w:ascii="Simsun" w:hAnsi="Simsun" w:cs="宋体"/>
                <w:kern w:val="0"/>
                <w:szCs w:val="21"/>
              </w:rPr>
              <w:t xml:space="preserve"> (2)</w:t>
            </w:r>
            <w:r w:rsidRPr="00CF5A62">
              <w:rPr>
                <w:rFonts w:ascii="Simsun" w:hAnsi="Simsun" w:cs="宋体"/>
                <w:kern w:val="0"/>
                <w:szCs w:val="21"/>
              </w:rPr>
              <w:t>最能体现医务人员的奉献精神；</w:t>
            </w:r>
            <w:r w:rsidRPr="00CF5A62">
              <w:rPr>
                <w:rFonts w:ascii="Simsun" w:hAnsi="Simsun" w:cs="宋体"/>
                <w:kern w:val="0"/>
                <w:szCs w:val="21"/>
              </w:rPr>
              <w:t>(1</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 xml:space="preserve"> </w:t>
            </w:r>
            <w:r w:rsidRPr="00CF5A62">
              <w:rPr>
                <w:rFonts w:ascii="Simsun" w:hAnsi="Simsun" w:cs="宋体"/>
                <w:kern w:val="0"/>
                <w:szCs w:val="21"/>
              </w:rPr>
              <w:t xml:space="preserve">　　</w:t>
            </w:r>
            <w:r w:rsidRPr="00CF5A62">
              <w:rPr>
                <w:rFonts w:ascii="Simsun" w:hAnsi="Simsun" w:cs="宋体"/>
                <w:kern w:val="0"/>
                <w:szCs w:val="21"/>
              </w:rPr>
              <w:t>(3)</w:t>
            </w:r>
            <w:r w:rsidRPr="00CF5A62">
              <w:rPr>
                <w:rFonts w:ascii="Simsun" w:hAnsi="Simsun" w:cs="宋体"/>
                <w:kern w:val="0"/>
                <w:szCs w:val="21"/>
              </w:rPr>
              <w:t>是医德最基本、最重要的内容要求；</w:t>
            </w:r>
            <w:r w:rsidRPr="00CF5A62">
              <w:rPr>
                <w:rFonts w:ascii="Simsun" w:hAnsi="Simsun" w:cs="宋体"/>
                <w:kern w:val="0"/>
                <w:szCs w:val="21"/>
              </w:rPr>
              <w:t>(1</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 xml:space="preserve"> </w:t>
            </w:r>
            <w:r w:rsidRPr="00CF5A62">
              <w:rPr>
                <w:rFonts w:ascii="Simsun" w:hAnsi="Simsun" w:cs="宋体"/>
                <w:kern w:val="0"/>
                <w:szCs w:val="21"/>
              </w:rPr>
              <w:t xml:space="preserve">　　</w:t>
            </w:r>
            <w:r w:rsidRPr="00CF5A62">
              <w:rPr>
                <w:rFonts w:ascii="Simsun" w:hAnsi="Simsun" w:cs="宋体"/>
                <w:kern w:val="0"/>
                <w:szCs w:val="21"/>
              </w:rPr>
              <w:t>(4)</w:t>
            </w:r>
            <w:r w:rsidRPr="00CF5A62">
              <w:rPr>
                <w:rFonts w:ascii="Simsun" w:hAnsi="Simsun" w:cs="宋体"/>
                <w:kern w:val="0"/>
                <w:szCs w:val="21"/>
              </w:rPr>
              <w:t>是对丑恶现象作斗争的有力思想武器。</w:t>
            </w:r>
            <w:r w:rsidRPr="00CF5A62">
              <w:rPr>
                <w:rFonts w:ascii="Simsun" w:hAnsi="Simsun" w:cs="宋体"/>
                <w:kern w:val="0"/>
                <w:szCs w:val="21"/>
              </w:rPr>
              <w:t>(1</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4</w:t>
            </w:r>
            <w:r w:rsidRPr="00CF5A62">
              <w:rPr>
                <w:rFonts w:ascii="Simsun" w:hAnsi="Simsun" w:cs="宋体"/>
                <w:kern w:val="0"/>
                <w:szCs w:val="21"/>
              </w:rPr>
              <w:t>、社会主义功利观认为：维护人民健康，是医务人员的根本功利；追求集体效益，是医务人员的合理功利；个人劳动报酬，是医务人员的应得功利。</w:t>
            </w:r>
            <w:r w:rsidRPr="00CF5A62">
              <w:rPr>
                <w:rFonts w:ascii="Simsun" w:hAnsi="Simsun" w:cs="宋体"/>
                <w:kern w:val="0"/>
                <w:szCs w:val="21"/>
              </w:rPr>
              <w:t>(3</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t>当三者矛盾时，个人功利服从集体和人民功利，集体功利服从人民功利。</w:t>
            </w:r>
            <w:r w:rsidRPr="00CF5A62">
              <w:rPr>
                <w:rFonts w:ascii="Simsun" w:hAnsi="Simsun" w:cs="宋体"/>
                <w:kern w:val="0"/>
                <w:szCs w:val="21"/>
              </w:rPr>
              <w:t>(1</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5</w:t>
            </w:r>
            <w:r w:rsidRPr="00CF5A62">
              <w:rPr>
                <w:rFonts w:ascii="Simsun" w:hAnsi="Simsun" w:cs="宋体"/>
                <w:kern w:val="0"/>
                <w:szCs w:val="21"/>
              </w:rPr>
              <w:t>、护理医德是医德体系的重要组成部分；</w:t>
            </w:r>
            <w:r w:rsidRPr="00CF5A62">
              <w:rPr>
                <w:rFonts w:ascii="Simsun" w:hAnsi="Simsun" w:cs="宋体"/>
                <w:kern w:val="0"/>
                <w:szCs w:val="21"/>
              </w:rPr>
              <w:t>(1</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t>是完成护理任务的重要保障</w:t>
            </w:r>
            <w:r w:rsidRPr="00CF5A62">
              <w:rPr>
                <w:rFonts w:ascii="Simsun" w:hAnsi="Simsun" w:cs="宋体"/>
                <w:kern w:val="0"/>
                <w:szCs w:val="21"/>
              </w:rPr>
              <w:t>(1</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t>；对护理科学的发展具有重要作用</w:t>
            </w:r>
            <w:r w:rsidRPr="00CF5A62">
              <w:rPr>
                <w:rFonts w:ascii="Simsun" w:hAnsi="Simsun" w:cs="宋体"/>
                <w:kern w:val="0"/>
                <w:szCs w:val="21"/>
              </w:rPr>
              <w:t>(1</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t>；对协调</w:t>
            </w:r>
            <w:proofErr w:type="gramStart"/>
            <w:r w:rsidRPr="00CF5A62">
              <w:rPr>
                <w:rFonts w:ascii="Simsun" w:hAnsi="Simsun" w:cs="宋体"/>
                <w:kern w:val="0"/>
                <w:szCs w:val="21"/>
              </w:rPr>
              <w:t>医</w:t>
            </w:r>
            <w:proofErr w:type="gramEnd"/>
            <w:r w:rsidRPr="00CF5A62">
              <w:rPr>
                <w:rFonts w:ascii="Simsun" w:hAnsi="Simsun" w:cs="宋体"/>
                <w:kern w:val="0"/>
                <w:szCs w:val="21"/>
              </w:rPr>
              <w:t>、护、患三者关系有重要影响</w:t>
            </w:r>
            <w:r w:rsidRPr="00CF5A62">
              <w:rPr>
                <w:rFonts w:ascii="Simsun" w:hAnsi="Simsun" w:cs="宋体"/>
                <w:kern w:val="0"/>
                <w:szCs w:val="21"/>
              </w:rPr>
              <w:t>(1</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6</w:t>
            </w:r>
            <w:r w:rsidRPr="00CF5A62">
              <w:rPr>
                <w:rFonts w:ascii="Simsun" w:hAnsi="Simsun" w:cs="宋体"/>
                <w:kern w:val="0"/>
                <w:szCs w:val="21"/>
              </w:rPr>
              <w:t>、</w:t>
            </w:r>
            <w:r w:rsidRPr="00CF5A62">
              <w:rPr>
                <w:rFonts w:ascii="Simsun" w:hAnsi="Simsun" w:cs="宋体"/>
                <w:kern w:val="0"/>
                <w:szCs w:val="21"/>
              </w:rPr>
              <w:t>(1)</w:t>
            </w:r>
            <w:r w:rsidRPr="00CF5A62">
              <w:rPr>
                <w:rFonts w:ascii="Simsun" w:hAnsi="Simsun" w:cs="宋体"/>
                <w:kern w:val="0"/>
                <w:szCs w:val="21"/>
              </w:rPr>
              <w:t>严格控制实施对象，谨慎使用该项技术；</w:t>
            </w:r>
            <w:r w:rsidRPr="00CF5A62">
              <w:rPr>
                <w:rFonts w:ascii="Simsun" w:hAnsi="Simsun" w:cs="宋体"/>
                <w:kern w:val="0"/>
                <w:szCs w:val="21"/>
              </w:rPr>
              <w:t>(1</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 xml:space="preserve"> </w:t>
            </w:r>
            <w:r w:rsidRPr="00CF5A62">
              <w:rPr>
                <w:rFonts w:ascii="Simsun" w:hAnsi="Simsun" w:cs="宋体"/>
                <w:kern w:val="0"/>
                <w:szCs w:val="21"/>
              </w:rPr>
              <w:t xml:space="preserve">　　</w:t>
            </w:r>
            <w:r w:rsidRPr="00CF5A62">
              <w:rPr>
                <w:rFonts w:ascii="Simsun" w:hAnsi="Simsun" w:cs="宋体"/>
                <w:kern w:val="0"/>
                <w:szCs w:val="21"/>
              </w:rPr>
              <w:t>(2)</w:t>
            </w:r>
            <w:r w:rsidRPr="00CF5A62">
              <w:rPr>
                <w:rFonts w:ascii="Simsun" w:hAnsi="Simsun" w:cs="宋体"/>
                <w:kern w:val="0"/>
                <w:szCs w:val="21"/>
              </w:rPr>
              <w:t>谋求不育夫妇幸福，不得从事商业活动；</w:t>
            </w:r>
            <w:r w:rsidRPr="00CF5A62">
              <w:rPr>
                <w:rFonts w:ascii="Simsun" w:hAnsi="Simsun" w:cs="宋体"/>
                <w:kern w:val="0"/>
                <w:szCs w:val="21"/>
              </w:rPr>
              <w:t>(1</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 xml:space="preserve"> </w:t>
            </w:r>
            <w:r w:rsidRPr="00CF5A62">
              <w:rPr>
                <w:rFonts w:ascii="Simsun" w:hAnsi="Simsun" w:cs="宋体"/>
                <w:kern w:val="0"/>
                <w:szCs w:val="21"/>
              </w:rPr>
              <w:t xml:space="preserve">　　</w:t>
            </w:r>
            <w:r w:rsidRPr="00CF5A62">
              <w:rPr>
                <w:rFonts w:ascii="Simsun" w:hAnsi="Simsun" w:cs="宋体"/>
                <w:kern w:val="0"/>
                <w:szCs w:val="21"/>
              </w:rPr>
              <w:t>(3)</w:t>
            </w:r>
            <w:proofErr w:type="gramStart"/>
            <w:r w:rsidRPr="00CF5A62">
              <w:rPr>
                <w:rFonts w:ascii="Simsun" w:hAnsi="Simsun" w:cs="宋体"/>
                <w:kern w:val="0"/>
                <w:szCs w:val="21"/>
              </w:rPr>
              <w:t>参予</w:t>
            </w:r>
            <w:proofErr w:type="gramEnd"/>
            <w:r w:rsidRPr="00CF5A62">
              <w:rPr>
                <w:rFonts w:ascii="Simsun" w:hAnsi="Simsun" w:cs="宋体"/>
                <w:kern w:val="0"/>
                <w:szCs w:val="21"/>
              </w:rPr>
              <w:t>各方自愿立场，严格执行特殊保密；</w:t>
            </w:r>
            <w:r w:rsidRPr="00CF5A62">
              <w:rPr>
                <w:rFonts w:ascii="Simsun" w:hAnsi="Simsun" w:cs="宋体"/>
                <w:kern w:val="0"/>
                <w:szCs w:val="21"/>
              </w:rPr>
              <w:t>(1</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 xml:space="preserve"> </w:t>
            </w:r>
            <w:r w:rsidRPr="00CF5A62">
              <w:rPr>
                <w:rFonts w:ascii="Simsun" w:hAnsi="Simsun" w:cs="宋体"/>
                <w:kern w:val="0"/>
                <w:szCs w:val="21"/>
              </w:rPr>
              <w:t xml:space="preserve">　　</w:t>
            </w:r>
            <w:r w:rsidRPr="00CF5A62">
              <w:rPr>
                <w:rFonts w:ascii="Simsun" w:hAnsi="Simsun" w:cs="宋体"/>
                <w:kern w:val="0"/>
                <w:szCs w:val="21"/>
              </w:rPr>
              <w:t>(4)</w:t>
            </w:r>
            <w:r w:rsidRPr="00CF5A62">
              <w:rPr>
                <w:rFonts w:ascii="Simsun" w:hAnsi="Simsun" w:cs="宋体"/>
                <w:kern w:val="0"/>
                <w:szCs w:val="21"/>
              </w:rPr>
              <w:t>积极进行宣传指导，确保手术安全有效。</w:t>
            </w:r>
            <w:r w:rsidRPr="00CF5A62">
              <w:rPr>
                <w:rFonts w:ascii="Simsun" w:hAnsi="Simsun" w:cs="宋体"/>
                <w:kern w:val="0"/>
                <w:szCs w:val="21"/>
              </w:rPr>
              <w:t>(1</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7</w:t>
            </w:r>
            <w:r w:rsidRPr="00CF5A62">
              <w:rPr>
                <w:rFonts w:ascii="Simsun" w:hAnsi="Simsun" w:cs="宋体"/>
                <w:kern w:val="0"/>
                <w:szCs w:val="21"/>
              </w:rPr>
              <w:t>、医德评价的根本指导原则是：社会主义医德基本原则。</w:t>
            </w:r>
            <w:r w:rsidRPr="00CF5A62">
              <w:rPr>
                <w:rFonts w:ascii="Simsun" w:hAnsi="Simsun" w:cs="宋体"/>
                <w:kern w:val="0"/>
                <w:szCs w:val="21"/>
              </w:rPr>
              <w:t>(1</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t xml:space="preserve">　　医德评价的客观标准是：</w:t>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(1)</w:t>
            </w:r>
            <w:r w:rsidRPr="00CF5A62">
              <w:rPr>
                <w:rFonts w:ascii="Simsun" w:hAnsi="Simsun" w:cs="宋体"/>
                <w:kern w:val="0"/>
                <w:szCs w:val="21"/>
              </w:rPr>
              <w:t>有利于防病治病，有利于病人疾病的缓和</w:t>
            </w:r>
            <w:proofErr w:type="gramStart"/>
            <w:r w:rsidRPr="00CF5A62">
              <w:rPr>
                <w:rFonts w:ascii="Simsun" w:hAnsi="Simsun" w:cs="宋体"/>
                <w:kern w:val="0"/>
                <w:szCs w:val="21"/>
              </w:rPr>
              <w:t>和</w:t>
            </w:r>
            <w:proofErr w:type="gramEnd"/>
            <w:r w:rsidRPr="00CF5A62">
              <w:rPr>
                <w:rFonts w:ascii="Simsun" w:hAnsi="Simsun" w:cs="宋体"/>
                <w:kern w:val="0"/>
                <w:szCs w:val="21"/>
              </w:rPr>
              <w:t>长寿</w:t>
            </w:r>
            <w:r w:rsidRPr="00CF5A62">
              <w:rPr>
                <w:rFonts w:ascii="Simsun" w:hAnsi="Simsun" w:cs="宋体"/>
                <w:kern w:val="0"/>
                <w:szCs w:val="21"/>
              </w:rPr>
              <w:t>(1</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(2)</w:t>
            </w:r>
            <w:r w:rsidRPr="00CF5A62">
              <w:rPr>
                <w:rFonts w:ascii="Simsun" w:hAnsi="Simsun" w:cs="宋体"/>
                <w:kern w:val="0"/>
                <w:szCs w:val="21"/>
              </w:rPr>
              <w:t>有利于促进医学科学的发展</w:t>
            </w:r>
            <w:r w:rsidRPr="00CF5A62">
              <w:rPr>
                <w:rFonts w:ascii="Simsun" w:hAnsi="Simsun" w:cs="宋体"/>
                <w:kern w:val="0"/>
                <w:szCs w:val="21"/>
              </w:rPr>
              <w:t>(1</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(3)</w:t>
            </w:r>
            <w:r w:rsidRPr="00CF5A62">
              <w:rPr>
                <w:rFonts w:ascii="Simsun" w:hAnsi="Simsun" w:cs="宋体"/>
                <w:kern w:val="0"/>
                <w:szCs w:val="21"/>
              </w:rPr>
              <w:t>有利于人类生存环境的保护和改善。</w:t>
            </w:r>
            <w:r w:rsidRPr="00CF5A62">
              <w:rPr>
                <w:rFonts w:ascii="Simsun" w:hAnsi="Simsun" w:cs="宋体"/>
                <w:kern w:val="0"/>
                <w:szCs w:val="21"/>
              </w:rPr>
              <w:t>(1</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lastRenderedPageBreak/>
              <w:t xml:space="preserve">　　</w:t>
            </w:r>
            <w:r w:rsidRPr="00CF5A62">
              <w:rPr>
                <w:rFonts w:ascii="Simsun" w:hAnsi="Simsun" w:cs="宋体"/>
                <w:b/>
                <w:kern w:val="0"/>
                <w:szCs w:val="21"/>
              </w:rPr>
              <w:t>五、论述题</w:t>
            </w:r>
            <w:r w:rsidRPr="00CF5A62">
              <w:rPr>
                <w:rFonts w:ascii="Simsun" w:hAnsi="Simsun" w:cs="宋体"/>
                <w:b/>
                <w:kern w:val="0"/>
                <w:szCs w:val="21"/>
              </w:rPr>
              <w:t>(10</w:t>
            </w:r>
            <w:r w:rsidRPr="00CF5A62">
              <w:rPr>
                <w:rFonts w:ascii="Simsun" w:hAnsi="Simsun" w:cs="宋体"/>
                <w:b/>
                <w:kern w:val="0"/>
                <w:szCs w:val="21"/>
              </w:rPr>
              <w:t>分</w:t>
            </w:r>
            <w:r w:rsidRPr="00CF5A62">
              <w:rPr>
                <w:rFonts w:ascii="Simsun" w:hAnsi="Simsun" w:cs="宋体"/>
                <w:b/>
                <w:kern w:val="0"/>
                <w:szCs w:val="21"/>
              </w:rPr>
              <w:t>)</w:t>
            </w:r>
            <w:r w:rsidRPr="00CF5A62">
              <w:rPr>
                <w:rFonts w:ascii="Simsun" w:hAnsi="Simsun" w:cs="宋体"/>
                <w:kern w:val="0"/>
                <w:szCs w:val="21"/>
              </w:rPr>
              <w:br/>
            </w:r>
            <w:r w:rsidRPr="00CF5A62">
              <w:rPr>
                <w:rFonts w:ascii="Simsun" w:hAnsi="Simsun" w:cs="宋体"/>
                <w:kern w:val="0"/>
                <w:szCs w:val="21"/>
              </w:rPr>
              <w:t xml:space="preserve">　　医务人员如何建立社会主义</w:t>
            </w:r>
            <w:proofErr w:type="gramStart"/>
            <w:r w:rsidRPr="00CF5A62">
              <w:rPr>
                <w:rFonts w:ascii="Simsun" w:hAnsi="Simsun" w:cs="宋体"/>
                <w:kern w:val="0"/>
                <w:szCs w:val="21"/>
              </w:rPr>
              <w:t>医</w:t>
            </w:r>
            <w:proofErr w:type="gramEnd"/>
            <w:r w:rsidRPr="00CF5A62">
              <w:rPr>
                <w:rFonts w:ascii="Simsun" w:hAnsi="Simsun" w:cs="宋体"/>
                <w:kern w:val="0"/>
                <w:szCs w:val="21"/>
              </w:rPr>
              <w:t>患道德关系</w:t>
            </w:r>
            <w:r w:rsidRPr="00CF5A62">
              <w:rPr>
                <w:rFonts w:ascii="Simsun" w:hAnsi="Simsun" w:cs="宋体"/>
                <w:kern w:val="0"/>
                <w:szCs w:val="21"/>
              </w:rPr>
              <w:t xml:space="preserve">? </w:t>
            </w:r>
          </w:p>
          <w:p w:rsidR="00BF7316" w:rsidRPr="00CF5A62" w:rsidRDefault="00BF7316" w:rsidP="00403E16">
            <w:pPr>
              <w:widowControl/>
              <w:spacing w:before="100" w:beforeAutospacing="1" w:after="100" w:afterAutospacing="1" w:line="285" w:lineRule="atLeast"/>
              <w:rPr>
                <w:rFonts w:ascii="Simsun" w:hAnsi="Simsun" w:cs="宋体" w:hint="eastAsia"/>
                <w:kern w:val="0"/>
                <w:szCs w:val="21"/>
              </w:rPr>
            </w:pPr>
            <w:r w:rsidRPr="00CF5A62">
              <w:rPr>
                <w:rFonts w:ascii="Simsun" w:hAnsi="Simsun" w:cs="宋体"/>
                <w:kern w:val="0"/>
                <w:szCs w:val="21"/>
              </w:rPr>
              <w:t>答题要点：</w:t>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1</w:t>
            </w:r>
            <w:r w:rsidRPr="00CF5A62">
              <w:rPr>
                <w:rFonts w:ascii="Simsun" w:hAnsi="Simsun" w:cs="宋体"/>
                <w:kern w:val="0"/>
                <w:szCs w:val="21"/>
              </w:rPr>
              <w:t>、社会主义</w:t>
            </w:r>
            <w:proofErr w:type="gramStart"/>
            <w:r w:rsidRPr="00CF5A62">
              <w:rPr>
                <w:rFonts w:ascii="Simsun" w:hAnsi="Simsun" w:cs="宋体"/>
                <w:kern w:val="0"/>
                <w:szCs w:val="21"/>
              </w:rPr>
              <w:t>医</w:t>
            </w:r>
            <w:proofErr w:type="gramEnd"/>
            <w:r w:rsidRPr="00CF5A62">
              <w:rPr>
                <w:rFonts w:ascii="Simsun" w:hAnsi="Simsun" w:cs="宋体"/>
                <w:kern w:val="0"/>
                <w:szCs w:val="21"/>
              </w:rPr>
              <w:t>患道德关系，是建立在社会主义经济关系和卫生经济关系基础上的、以辩证唯物主义和历史唯物主义为思想基础的、以社会主义伦理原则为指导的友好合作型的</w:t>
            </w:r>
            <w:proofErr w:type="gramStart"/>
            <w:r w:rsidRPr="00CF5A62">
              <w:rPr>
                <w:rFonts w:ascii="Simsun" w:hAnsi="Simsun" w:cs="宋体"/>
                <w:kern w:val="0"/>
                <w:szCs w:val="21"/>
              </w:rPr>
              <w:t>医</w:t>
            </w:r>
            <w:proofErr w:type="gramEnd"/>
            <w:r w:rsidRPr="00CF5A62">
              <w:rPr>
                <w:rFonts w:ascii="Simsun" w:hAnsi="Simsun" w:cs="宋体"/>
                <w:kern w:val="0"/>
                <w:szCs w:val="21"/>
              </w:rPr>
              <w:t>患道德关系。</w:t>
            </w:r>
            <w:r w:rsidRPr="00CF5A62">
              <w:rPr>
                <w:rFonts w:ascii="Simsun" w:hAnsi="Simsun" w:cs="宋体"/>
                <w:kern w:val="0"/>
                <w:szCs w:val="21"/>
              </w:rPr>
              <w:t>(1</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2</w:t>
            </w:r>
            <w:r w:rsidRPr="00CF5A62">
              <w:rPr>
                <w:rFonts w:ascii="Simsun" w:hAnsi="Simsun" w:cs="宋体"/>
                <w:kern w:val="0"/>
                <w:szCs w:val="21"/>
              </w:rPr>
              <w:t>、要建立社会主义</w:t>
            </w:r>
            <w:proofErr w:type="gramStart"/>
            <w:r w:rsidRPr="00CF5A62">
              <w:rPr>
                <w:rFonts w:ascii="Simsun" w:hAnsi="Simsun" w:cs="宋体"/>
                <w:kern w:val="0"/>
                <w:szCs w:val="21"/>
              </w:rPr>
              <w:t>医</w:t>
            </w:r>
            <w:proofErr w:type="gramEnd"/>
            <w:r w:rsidRPr="00CF5A62">
              <w:rPr>
                <w:rFonts w:ascii="Simsun" w:hAnsi="Simsun" w:cs="宋体"/>
                <w:kern w:val="0"/>
                <w:szCs w:val="21"/>
              </w:rPr>
              <w:t>患道德关系，医务人员应做到：</w:t>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(1)</w:t>
            </w:r>
            <w:r w:rsidRPr="00CF5A62">
              <w:rPr>
                <w:rFonts w:ascii="Simsun" w:hAnsi="Simsun" w:cs="宋体"/>
                <w:kern w:val="0"/>
                <w:szCs w:val="21"/>
              </w:rPr>
              <w:t>充分认识到患者的价值地位：他们是医务人员职业价值的唯一确定者；是社会对医务</w:t>
            </w:r>
            <w:proofErr w:type="gramStart"/>
            <w:r w:rsidRPr="00CF5A62">
              <w:rPr>
                <w:rFonts w:ascii="Simsun" w:hAnsi="Simsun" w:cs="宋体"/>
                <w:kern w:val="0"/>
                <w:szCs w:val="21"/>
              </w:rPr>
              <w:t>人员奖偿</w:t>
            </w:r>
            <w:proofErr w:type="gramEnd"/>
            <w:r w:rsidRPr="00CF5A62">
              <w:rPr>
                <w:rFonts w:ascii="Simsun" w:hAnsi="Simsun" w:cs="宋体"/>
                <w:kern w:val="0"/>
                <w:szCs w:val="21"/>
              </w:rPr>
              <w:t>的资格发言人。</w:t>
            </w:r>
            <w:r w:rsidRPr="00CF5A62">
              <w:rPr>
                <w:rFonts w:ascii="Simsun" w:hAnsi="Simsun" w:cs="宋体"/>
                <w:kern w:val="0"/>
                <w:szCs w:val="21"/>
              </w:rPr>
              <w:t>(1</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(2)</w:t>
            </w:r>
            <w:r w:rsidRPr="00CF5A62">
              <w:rPr>
                <w:rFonts w:ascii="Simsun" w:hAnsi="Simsun" w:cs="宋体"/>
                <w:kern w:val="0"/>
                <w:szCs w:val="21"/>
              </w:rPr>
              <w:t>充分尊重患者的权利：患者有享受防病治病、卫生保健和礼貌待遇；知情同意；保守个人秘密；监督防治；要求解释防治费用的权利。</w:t>
            </w:r>
            <w:r w:rsidRPr="00CF5A62">
              <w:rPr>
                <w:rFonts w:ascii="Simsun" w:hAnsi="Simsun" w:cs="宋体"/>
                <w:kern w:val="0"/>
                <w:szCs w:val="21"/>
              </w:rPr>
              <w:t>(5</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(3)</w:t>
            </w:r>
            <w:r w:rsidRPr="00CF5A62">
              <w:rPr>
                <w:rFonts w:ascii="Simsun" w:hAnsi="Simsun" w:cs="宋体"/>
                <w:kern w:val="0"/>
                <w:szCs w:val="21"/>
              </w:rPr>
              <w:t>认真履行医德原则和医德规范。</w:t>
            </w:r>
            <w:r w:rsidRPr="00CF5A62">
              <w:rPr>
                <w:rFonts w:ascii="Simsun" w:hAnsi="Simsun" w:cs="宋体"/>
                <w:kern w:val="0"/>
                <w:szCs w:val="21"/>
              </w:rPr>
              <w:t>(1</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3</w:t>
            </w:r>
            <w:r w:rsidRPr="00CF5A62">
              <w:rPr>
                <w:rFonts w:ascii="Simsun" w:hAnsi="Simsun" w:cs="宋体"/>
                <w:kern w:val="0"/>
                <w:szCs w:val="21"/>
              </w:rPr>
              <w:t>、医务人员自觉克服任何妨碍和破坏建立社会主义道德关系的思想和行为。</w:t>
            </w:r>
            <w:r w:rsidRPr="00CF5A62">
              <w:rPr>
                <w:rFonts w:ascii="Simsun" w:hAnsi="Simsun" w:cs="宋体"/>
                <w:kern w:val="0"/>
                <w:szCs w:val="21"/>
              </w:rPr>
              <w:t>(2</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b/>
                <w:kern w:val="0"/>
                <w:szCs w:val="21"/>
              </w:rPr>
              <w:t>六、辨析题</w:t>
            </w:r>
            <w:r w:rsidRPr="00CF5A62">
              <w:rPr>
                <w:rFonts w:ascii="Simsun" w:hAnsi="Simsun" w:cs="宋体"/>
                <w:b/>
                <w:kern w:val="0"/>
                <w:szCs w:val="21"/>
              </w:rPr>
              <w:t>(10</w:t>
            </w:r>
            <w:r w:rsidRPr="00CF5A62">
              <w:rPr>
                <w:rFonts w:ascii="Simsun" w:hAnsi="Simsun" w:cs="宋体"/>
                <w:b/>
                <w:kern w:val="0"/>
                <w:szCs w:val="21"/>
              </w:rPr>
              <w:t>分</w:t>
            </w:r>
            <w:r w:rsidRPr="00CF5A62">
              <w:rPr>
                <w:rFonts w:ascii="Simsun" w:hAnsi="Simsun" w:cs="宋体"/>
                <w:b/>
                <w:kern w:val="0"/>
                <w:szCs w:val="21"/>
              </w:rPr>
              <w:t>)</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有一位身患晚期肝癌、对科技事业做出突出贡献的七旬老工程师，和另一位年仅</w:t>
            </w:r>
            <w:r w:rsidRPr="00CF5A62">
              <w:rPr>
                <w:rFonts w:ascii="Simsun" w:hAnsi="Simsun" w:cs="宋体"/>
                <w:kern w:val="0"/>
                <w:szCs w:val="21"/>
              </w:rPr>
              <w:t>10</w:t>
            </w:r>
            <w:r w:rsidRPr="00CF5A62">
              <w:rPr>
                <w:rFonts w:ascii="Simsun" w:hAnsi="Simsun" w:cs="宋体"/>
                <w:kern w:val="0"/>
                <w:szCs w:val="21"/>
              </w:rPr>
              <w:t>岁、患急性甲肝的小学生，同时到一家医院就诊，要求住院治疗。但是，由于该院种种医疗条件的限制，只能收留一位病人。</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请问医生应该给哪一位病人开住院单</w:t>
            </w:r>
            <w:r w:rsidRPr="00CF5A62">
              <w:rPr>
                <w:rFonts w:ascii="Simsun" w:hAnsi="Simsun" w:cs="宋体"/>
                <w:kern w:val="0"/>
                <w:szCs w:val="21"/>
              </w:rPr>
              <w:t>?</w:t>
            </w:r>
            <w:r w:rsidRPr="00CF5A62">
              <w:rPr>
                <w:rFonts w:ascii="Simsun" w:hAnsi="Simsun" w:cs="宋体"/>
                <w:kern w:val="0"/>
                <w:szCs w:val="21"/>
              </w:rPr>
              <w:t>其医学伦理依据是什么</w:t>
            </w:r>
            <w:r w:rsidRPr="00CF5A62">
              <w:rPr>
                <w:rFonts w:ascii="Simsun" w:hAnsi="Simsun" w:cs="宋体"/>
                <w:kern w:val="0"/>
                <w:szCs w:val="21"/>
              </w:rPr>
              <w:t xml:space="preserve">? </w:t>
            </w:r>
            <w:r w:rsidRPr="00CF5A62">
              <w:rPr>
                <w:rFonts w:ascii="Simsun" w:hAnsi="Simsun" w:cs="宋体"/>
                <w:kern w:val="0"/>
                <w:szCs w:val="21"/>
              </w:rPr>
              <w:t>答题要点：医生应该给</w:t>
            </w:r>
            <w:r w:rsidRPr="00CF5A62">
              <w:rPr>
                <w:rFonts w:ascii="Simsun" w:hAnsi="Simsun" w:cs="宋体"/>
                <w:kern w:val="0"/>
                <w:szCs w:val="21"/>
              </w:rPr>
              <w:t>10</w:t>
            </w:r>
            <w:r w:rsidRPr="00CF5A62">
              <w:rPr>
                <w:rFonts w:ascii="Simsun" w:hAnsi="Simsun" w:cs="宋体"/>
                <w:kern w:val="0"/>
                <w:szCs w:val="21"/>
              </w:rPr>
              <w:t>岁的小学生开住院单</w:t>
            </w:r>
            <w:r w:rsidRPr="00CF5A62">
              <w:rPr>
                <w:rFonts w:ascii="Simsun" w:hAnsi="Simsun" w:cs="宋体"/>
                <w:kern w:val="0"/>
                <w:szCs w:val="21"/>
              </w:rPr>
              <w:t>(1</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t xml:space="preserve">　　这是因为：</w:t>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(1)</w:t>
            </w:r>
            <w:r w:rsidRPr="00CF5A62">
              <w:rPr>
                <w:rFonts w:ascii="Simsun" w:hAnsi="Simsun" w:cs="宋体"/>
                <w:kern w:val="0"/>
                <w:szCs w:val="21"/>
              </w:rPr>
              <w:t>从生命质量看，小学生的生命质量比老工程师的生命质量高。七旬老工程师身患绝症，没有治愈希望，预期寿命短；而</w:t>
            </w:r>
            <w:r w:rsidRPr="00CF5A62">
              <w:rPr>
                <w:rFonts w:ascii="Simsun" w:hAnsi="Simsun" w:cs="宋体"/>
                <w:kern w:val="0"/>
                <w:szCs w:val="21"/>
              </w:rPr>
              <w:t>10</w:t>
            </w:r>
            <w:r w:rsidRPr="00CF5A62">
              <w:rPr>
                <w:rFonts w:ascii="Simsun" w:hAnsi="Simsun" w:cs="宋体"/>
                <w:kern w:val="0"/>
                <w:szCs w:val="21"/>
              </w:rPr>
              <w:t>岁小学生有治愈希望，能够恢复健康，预期寿命长。</w:t>
            </w:r>
            <w:r w:rsidRPr="00CF5A62">
              <w:rPr>
                <w:rFonts w:ascii="Simsun" w:hAnsi="Simsun" w:cs="宋体"/>
                <w:kern w:val="0"/>
                <w:szCs w:val="21"/>
              </w:rPr>
              <w:t>(4</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(2)</w:t>
            </w:r>
            <w:r w:rsidRPr="00CF5A62">
              <w:rPr>
                <w:rFonts w:ascii="Simsun" w:hAnsi="Simsun" w:cs="宋体"/>
                <w:kern w:val="0"/>
                <w:szCs w:val="21"/>
              </w:rPr>
              <w:t>从生命价值看，小学生的潜在社会价值比老工程师的潜在社会价值大。尽管老工程师曾为社会</w:t>
            </w:r>
            <w:proofErr w:type="gramStart"/>
            <w:r w:rsidRPr="00CF5A62">
              <w:rPr>
                <w:rFonts w:ascii="Simsun" w:hAnsi="Simsun" w:cs="宋体"/>
                <w:kern w:val="0"/>
                <w:szCs w:val="21"/>
              </w:rPr>
              <w:t>作出</w:t>
            </w:r>
            <w:proofErr w:type="gramEnd"/>
            <w:r w:rsidRPr="00CF5A62">
              <w:rPr>
                <w:rFonts w:ascii="Simsun" w:hAnsi="Simsun" w:cs="宋体"/>
                <w:kern w:val="0"/>
                <w:szCs w:val="21"/>
              </w:rPr>
              <w:t>过很大的贡献，但由于身患绝症，年事已高，现已失去了继续创造社</w:t>
            </w:r>
            <w:proofErr w:type="gramStart"/>
            <w:r w:rsidRPr="00CF5A62">
              <w:rPr>
                <w:rFonts w:ascii="Simsun" w:hAnsi="Simsun" w:cs="宋体"/>
                <w:kern w:val="0"/>
                <w:szCs w:val="21"/>
              </w:rPr>
              <w:t>会价值</w:t>
            </w:r>
            <w:proofErr w:type="gramEnd"/>
            <w:r w:rsidRPr="00CF5A62">
              <w:rPr>
                <w:rFonts w:ascii="Simsun" w:hAnsi="Simsun" w:cs="宋体"/>
                <w:kern w:val="0"/>
                <w:szCs w:val="21"/>
              </w:rPr>
              <w:t>的条件；如果治愈了小学生，培养其成才，将来将给社会创造很大的价值。</w:t>
            </w:r>
            <w:r w:rsidRPr="00CF5A62">
              <w:rPr>
                <w:rFonts w:ascii="Simsun" w:hAnsi="Simsun" w:cs="宋体"/>
                <w:kern w:val="0"/>
                <w:szCs w:val="21"/>
              </w:rPr>
              <w:t>(3</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(3)</w:t>
            </w:r>
            <w:r w:rsidRPr="00CF5A62">
              <w:rPr>
                <w:rFonts w:ascii="Simsun" w:hAnsi="Simsun" w:cs="宋体"/>
                <w:kern w:val="0"/>
                <w:szCs w:val="21"/>
              </w:rPr>
              <w:t>从有效地利用卫生资源来看，给老工程师投入再多的卫生资源，也无法使其康复，只会是浪费很多资源；而收治小学生，则可能收到理想的效果，是对卫生资源的有效利用。</w:t>
            </w:r>
            <w:r w:rsidRPr="00CF5A62">
              <w:rPr>
                <w:rFonts w:ascii="Simsun" w:hAnsi="Simsun" w:cs="宋体"/>
                <w:kern w:val="0"/>
                <w:szCs w:val="21"/>
              </w:rPr>
              <w:t>(2</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b/>
                <w:kern w:val="0"/>
                <w:szCs w:val="21"/>
              </w:rPr>
              <w:t>七、案例分析题</w:t>
            </w:r>
            <w:r w:rsidRPr="00CF5A62">
              <w:rPr>
                <w:rFonts w:ascii="Simsun" w:hAnsi="Simsun" w:cs="宋体"/>
                <w:b/>
                <w:kern w:val="0"/>
                <w:szCs w:val="21"/>
              </w:rPr>
              <w:t>(10</w:t>
            </w:r>
            <w:r w:rsidRPr="00CF5A62">
              <w:rPr>
                <w:rFonts w:ascii="Simsun" w:hAnsi="Simsun" w:cs="宋体"/>
                <w:b/>
                <w:kern w:val="0"/>
                <w:szCs w:val="21"/>
              </w:rPr>
              <w:t>分</w:t>
            </w:r>
            <w:r w:rsidRPr="00CF5A62">
              <w:rPr>
                <w:rFonts w:ascii="Simsun" w:hAnsi="Simsun" w:cs="宋体"/>
                <w:b/>
                <w:kern w:val="0"/>
                <w:szCs w:val="21"/>
              </w:rPr>
              <w:t>)</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病人孙某，女，</w:t>
            </w:r>
            <w:r w:rsidRPr="00CF5A62">
              <w:rPr>
                <w:rFonts w:ascii="Simsun" w:hAnsi="Simsun" w:cs="宋体"/>
                <w:kern w:val="0"/>
                <w:szCs w:val="21"/>
              </w:rPr>
              <w:t>9</w:t>
            </w:r>
            <w:r w:rsidRPr="00CF5A62">
              <w:rPr>
                <w:rFonts w:ascii="Simsun" w:hAnsi="Simsun" w:cs="宋体"/>
                <w:kern w:val="0"/>
                <w:szCs w:val="21"/>
              </w:rPr>
              <w:t>岁。因颈部包块来院就诊，经认真检查确诊为甲状腺癌，并有颈淋巴结转移。经周密考虑，医生同孙母谈了如下内容：</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①</w:t>
            </w:r>
            <w:r w:rsidRPr="00CF5A62">
              <w:rPr>
                <w:rFonts w:ascii="Simsun" w:hAnsi="Simsun" w:cs="宋体"/>
                <w:kern w:val="0"/>
                <w:szCs w:val="21"/>
              </w:rPr>
              <w:t>根据病人所患癌症的病理类型分析，病人对化疗、放疗不敏感。放疗、化疗只能起到短期维持作用，几乎没有根治作用。</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②</w:t>
            </w:r>
            <w:r w:rsidRPr="00CF5A62">
              <w:rPr>
                <w:rFonts w:ascii="Simsun" w:hAnsi="Simsun" w:cs="宋体"/>
                <w:kern w:val="0"/>
                <w:szCs w:val="21"/>
              </w:rPr>
              <w:t>常规甲状腺癌根治术有较高的五年存活率，手术的成功希望较大。但术后不可避免会造成颈部塌陷变形，肩下垂，身体外观和功能都要受到一定损害。</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宋体" w:hAnsi="宋体" w:cs="宋体"/>
                <w:kern w:val="0"/>
                <w:szCs w:val="21"/>
              </w:rPr>
              <w:t>③</w:t>
            </w:r>
            <w:r w:rsidRPr="00CF5A62">
              <w:rPr>
                <w:rFonts w:ascii="Simsun" w:hAnsi="Simsun" w:cs="宋体"/>
                <w:kern w:val="0"/>
                <w:szCs w:val="21"/>
              </w:rPr>
              <w:t>改进型甲状腺根治术的五年存活率无明确定论，有文献报道效果较好，术后不会出现身体外观的明显改变。但本院只有</w:t>
            </w:r>
            <w:r w:rsidRPr="00CF5A62">
              <w:rPr>
                <w:rFonts w:ascii="Simsun" w:hAnsi="Simsun" w:cs="宋体"/>
                <w:kern w:val="0"/>
                <w:szCs w:val="21"/>
              </w:rPr>
              <w:t>2</w:t>
            </w:r>
            <w:r w:rsidRPr="00CF5A62">
              <w:rPr>
                <w:rFonts w:ascii="Simsun" w:hAnsi="Simsun" w:cs="宋体"/>
                <w:kern w:val="0"/>
                <w:szCs w:val="21"/>
              </w:rPr>
              <w:t>名医生学习过该手术，本院尚未开展此手术，手术成功的把握较小。</w:t>
            </w:r>
            <w:r w:rsidRPr="00CF5A62">
              <w:rPr>
                <w:rFonts w:ascii="Simsun" w:hAnsi="Simsun" w:cs="宋体"/>
                <w:kern w:val="0"/>
                <w:szCs w:val="21"/>
              </w:rPr>
              <w:br/>
            </w:r>
            <w:r w:rsidRPr="00CF5A62">
              <w:rPr>
                <w:rFonts w:ascii="Simsun" w:hAnsi="Simsun" w:cs="宋体"/>
                <w:kern w:val="0"/>
                <w:szCs w:val="21"/>
              </w:rPr>
              <w:lastRenderedPageBreak/>
              <w:t>根据以上情况，孙母提出采用改进型手术，医生接受了孙母的选择。医务人员进行了认真的手术准备，并请上级医院的专家来指导，但孙母手术前夕突然拒绝手术。医务人员断然否决了孙母的要求，按原计划进行手术，结果手术成功。</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请分析医务人员的医德行为。</w:t>
            </w:r>
            <w:r w:rsidRPr="00CF5A62">
              <w:rPr>
                <w:rFonts w:ascii="Simsun" w:hAnsi="Simsun" w:cs="宋体"/>
                <w:kern w:val="0"/>
                <w:szCs w:val="21"/>
              </w:rPr>
              <w:br/>
            </w:r>
            <w:r w:rsidRPr="00CF5A62">
              <w:rPr>
                <w:rFonts w:ascii="Simsun" w:hAnsi="Simsun" w:cs="宋体"/>
                <w:kern w:val="0"/>
                <w:szCs w:val="21"/>
              </w:rPr>
              <w:t xml:space="preserve">　　答题要点：</w:t>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1</w:t>
            </w:r>
            <w:r w:rsidRPr="00CF5A62">
              <w:rPr>
                <w:rFonts w:ascii="Simsun" w:hAnsi="Simsun" w:cs="宋体"/>
                <w:kern w:val="0"/>
                <w:szCs w:val="21"/>
              </w:rPr>
              <w:t>、医务人员一开始确定手术时，主动征询孙母意见，尊重患儿家长的选择，是符合诊疗医德的。孙某</w:t>
            </w:r>
            <w:r w:rsidRPr="00CF5A62">
              <w:rPr>
                <w:rFonts w:ascii="Simsun" w:hAnsi="Simsun" w:cs="宋体"/>
                <w:kern w:val="0"/>
                <w:szCs w:val="21"/>
              </w:rPr>
              <w:t>9</w:t>
            </w:r>
            <w:r w:rsidRPr="00CF5A62">
              <w:rPr>
                <w:rFonts w:ascii="Simsun" w:hAnsi="Simsun" w:cs="宋体"/>
                <w:kern w:val="0"/>
                <w:szCs w:val="21"/>
              </w:rPr>
              <w:t>岁，属发育期自主选择力丧失，医务人员听取孙母对手术选择的意见，符合</w:t>
            </w:r>
            <w:r w:rsidRPr="00CF5A62">
              <w:rPr>
                <w:rFonts w:ascii="Simsun" w:hAnsi="Simsun" w:cs="宋体"/>
                <w:kern w:val="0"/>
                <w:szCs w:val="21"/>
              </w:rPr>
              <w:t>“</w:t>
            </w:r>
            <w:r w:rsidRPr="00CF5A62">
              <w:rPr>
                <w:rFonts w:ascii="Simsun" w:hAnsi="Simsun" w:cs="宋体"/>
                <w:kern w:val="0"/>
                <w:szCs w:val="21"/>
              </w:rPr>
              <w:t>自主</w:t>
            </w:r>
            <w:r w:rsidRPr="00CF5A62">
              <w:rPr>
                <w:rFonts w:ascii="Simsun" w:hAnsi="Simsun" w:cs="宋体"/>
                <w:kern w:val="0"/>
                <w:szCs w:val="21"/>
              </w:rPr>
              <w:t>”</w:t>
            </w:r>
            <w:r w:rsidRPr="00CF5A62">
              <w:rPr>
                <w:rFonts w:ascii="Simsun" w:hAnsi="Simsun" w:cs="宋体"/>
                <w:kern w:val="0"/>
                <w:szCs w:val="21"/>
              </w:rPr>
              <w:t>医德准则；医务人员在手术前，向患儿家属说明各种治疗方法的利弊，</w:t>
            </w:r>
            <w:r w:rsidRPr="00CF5A62">
              <w:rPr>
                <w:rFonts w:ascii="Simsun" w:hAnsi="Simsun" w:cs="宋体"/>
                <w:kern w:val="0"/>
                <w:szCs w:val="21"/>
              </w:rPr>
              <w:t>“</w:t>
            </w:r>
            <w:r w:rsidRPr="00CF5A62">
              <w:rPr>
                <w:rFonts w:ascii="Simsun" w:hAnsi="Simsun" w:cs="宋体"/>
                <w:kern w:val="0"/>
                <w:szCs w:val="21"/>
              </w:rPr>
              <w:t>为病人的自主选择提供充分条件</w:t>
            </w:r>
            <w:r w:rsidRPr="00CF5A62">
              <w:rPr>
                <w:rFonts w:ascii="Simsun" w:hAnsi="Simsun" w:cs="宋体"/>
                <w:kern w:val="0"/>
                <w:szCs w:val="21"/>
              </w:rPr>
              <w:t>”</w:t>
            </w:r>
            <w:r w:rsidRPr="00CF5A62">
              <w:rPr>
                <w:rFonts w:ascii="Simsun" w:hAnsi="Simsun" w:cs="宋体"/>
                <w:kern w:val="0"/>
                <w:szCs w:val="21"/>
              </w:rPr>
              <w:t>，是对患方</w:t>
            </w:r>
            <w:r w:rsidRPr="00CF5A62">
              <w:rPr>
                <w:rFonts w:ascii="Simsun" w:hAnsi="Simsun" w:cs="宋体"/>
                <w:kern w:val="0"/>
                <w:szCs w:val="21"/>
              </w:rPr>
              <w:t>“</w:t>
            </w:r>
            <w:r w:rsidRPr="00CF5A62">
              <w:rPr>
                <w:rFonts w:ascii="Simsun" w:hAnsi="Simsun" w:cs="宋体"/>
                <w:kern w:val="0"/>
                <w:szCs w:val="21"/>
              </w:rPr>
              <w:t>知情同意</w:t>
            </w:r>
            <w:r w:rsidRPr="00CF5A62">
              <w:rPr>
                <w:rFonts w:ascii="Simsun" w:hAnsi="Simsun" w:cs="宋体"/>
                <w:kern w:val="0"/>
                <w:szCs w:val="21"/>
              </w:rPr>
              <w:t>”</w:t>
            </w:r>
            <w:r w:rsidRPr="00CF5A62">
              <w:rPr>
                <w:rFonts w:ascii="Simsun" w:hAnsi="Simsun" w:cs="宋体"/>
                <w:kern w:val="0"/>
                <w:szCs w:val="21"/>
              </w:rPr>
              <w:t>权利的尊重。</w:t>
            </w:r>
            <w:r w:rsidRPr="00CF5A62">
              <w:rPr>
                <w:rFonts w:ascii="Simsun" w:hAnsi="Simsun" w:cs="宋体"/>
                <w:kern w:val="0"/>
                <w:szCs w:val="21"/>
              </w:rPr>
              <w:t>(3</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2</w:t>
            </w:r>
            <w:r w:rsidRPr="00CF5A62">
              <w:rPr>
                <w:rFonts w:ascii="Simsun" w:hAnsi="Simsun" w:cs="宋体"/>
                <w:kern w:val="0"/>
                <w:szCs w:val="21"/>
              </w:rPr>
              <w:t>、医务人员采用改进型手术，符合人体实验的医德要求。改进型</w:t>
            </w:r>
            <w:proofErr w:type="gramStart"/>
            <w:r w:rsidRPr="00CF5A62">
              <w:rPr>
                <w:rFonts w:ascii="Simsun" w:hAnsi="Simsun" w:cs="宋体"/>
                <w:kern w:val="0"/>
                <w:szCs w:val="21"/>
              </w:rPr>
              <w:t>手术因</w:t>
            </w:r>
            <w:proofErr w:type="gramEnd"/>
            <w:r w:rsidRPr="00CF5A62">
              <w:rPr>
                <w:rFonts w:ascii="Simsun" w:hAnsi="Simsun" w:cs="宋体"/>
                <w:kern w:val="0"/>
                <w:szCs w:val="21"/>
              </w:rPr>
              <w:t>疗效不确定，属临床实验性疗法，对其加以运用具有人体实验的性质。本例中医务人员采用该术，是为了病人的利益，</w:t>
            </w:r>
            <w:r w:rsidRPr="00CF5A62">
              <w:rPr>
                <w:rFonts w:ascii="Simsun" w:hAnsi="Simsun" w:cs="宋体"/>
                <w:kern w:val="0"/>
                <w:szCs w:val="21"/>
              </w:rPr>
              <w:t>“</w:t>
            </w:r>
            <w:r w:rsidRPr="00CF5A62">
              <w:rPr>
                <w:rFonts w:ascii="Simsun" w:hAnsi="Simsun" w:cs="宋体"/>
                <w:kern w:val="0"/>
                <w:szCs w:val="21"/>
              </w:rPr>
              <w:t>实验目的纯洁高尚</w:t>
            </w:r>
            <w:r w:rsidRPr="00CF5A62">
              <w:rPr>
                <w:rFonts w:ascii="Simsun" w:hAnsi="Simsun" w:cs="宋体"/>
                <w:kern w:val="0"/>
                <w:szCs w:val="21"/>
              </w:rPr>
              <w:t>”</w:t>
            </w:r>
            <w:r w:rsidRPr="00CF5A62">
              <w:rPr>
                <w:rFonts w:ascii="Simsun" w:hAnsi="Simsun" w:cs="宋体"/>
                <w:kern w:val="0"/>
                <w:szCs w:val="21"/>
              </w:rPr>
              <w:t>；而且医务人员术前认真准备，请专家指导，符合</w:t>
            </w:r>
            <w:r w:rsidRPr="00CF5A62">
              <w:rPr>
                <w:rFonts w:ascii="Simsun" w:hAnsi="Simsun" w:cs="宋体"/>
                <w:kern w:val="0"/>
                <w:szCs w:val="21"/>
              </w:rPr>
              <w:t>“</w:t>
            </w:r>
            <w:r w:rsidRPr="00CF5A62">
              <w:rPr>
                <w:rFonts w:ascii="Simsun" w:hAnsi="Simsun" w:cs="宋体"/>
                <w:kern w:val="0"/>
                <w:szCs w:val="21"/>
              </w:rPr>
              <w:t>保障安全讲求科学</w:t>
            </w:r>
            <w:r w:rsidRPr="00CF5A62">
              <w:rPr>
                <w:rFonts w:ascii="Simsun" w:hAnsi="Simsun" w:cs="宋体"/>
                <w:kern w:val="0"/>
                <w:szCs w:val="21"/>
              </w:rPr>
              <w:t>”</w:t>
            </w:r>
            <w:r w:rsidRPr="00CF5A62">
              <w:rPr>
                <w:rFonts w:ascii="Simsun" w:hAnsi="Simsun" w:cs="宋体"/>
                <w:kern w:val="0"/>
                <w:szCs w:val="21"/>
              </w:rPr>
              <w:t>的医德要求。</w:t>
            </w:r>
            <w:r w:rsidRPr="00CF5A62">
              <w:rPr>
                <w:rFonts w:ascii="Simsun" w:hAnsi="Simsun" w:cs="宋体"/>
                <w:kern w:val="0"/>
                <w:szCs w:val="21"/>
              </w:rPr>
              <w:t>(3</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br/>
            </w:r>
            <w:r w:rsidRPr="00CF5A62">
              <w:rPr>
                <w:rFonts w:ascii="Simsun" w:hAnsi="Simsun" w:cs="宋体"/>
                <w:kern w:val="0"/>
                <w:szCs w:val="21"/>
              </w:rPr>
              <w:t xml:space="preserve">　　</w:t>
            </w:r>
            <w:r w:rsidRPr="00CF5A62">
              <w:rPr>
                <w:rFonts w:ascii="Simsun" w:hAnsi="Simsun" w:cs="宋体"/>
                <w:kern w:val="0"/>
                <w:szCs w:val="21"/>
              </w:rPr>
              <w:t>3</w:t>
            </w:r>
            <w:r w:rsidRPr="00CF5A62">
              <w:rPr>
                <w:rFonts w:ascii="Simsun" w:hAnsi="Simsun" w:cs="宋体"/>
                <w:kern w:val="0"/>
                <w:szCs w:val="21"/>
              </w:rPr>
              <w:t>、医务人员后来对孙母拒绝手术不加理睬，仍按原手术计划施术，是违背医德要求的。医务人员应尊重病人、受试者及其监护人接受或拒绝手术或实验、并随时撤销和退出手术及实验的权利，不应强迫施术。</w:t>
            </w:r>
            <w:r w:rsidRPr="00CF5A62">
              <w:rPr>
                <w:rFonts w:ascii="Simsun" w:hAnsi="Simsun" w:cs="宋体"/>
                <w:kern w:val="0"/>
                <w:szCs w:val="21"/>
              </w:rPr>
              <w:t>(3</w:t>
            </w:r>
            <w:r w:rsidRPr="00CF5A62">
              <w:rPr>
                <w:rFonts w:ascii="Simsun" w:hAnsi="Simsun" w:cs="宋体"/>
                <w:kern w:val="0"/>
                <w:szCs w:val="21"/>
              </w:rPr>
              <w:t>分</w:t>
            </w:r>
            <w:r w:rsidRPr="00CF5A62">
              <w:rPr>
                <w:rFonts w:ascii="Simsun" w:hAnsi="Simsun" w:cs="宋体"/>
                <w:kern w:val="0"/>
                <w:szCs w:val="21"/>
              </w:rPr>
              <w:t>)</w:t>
            </w:r>
            <w:r w:rsidRPr="00CF5A62">
              <w:rPr>
                <w:rFonts w:ascii="Simsun" w:hAnsi="Simsun" w:cs="宋体"/>
                <w:kern w:val="0"/>
                <w:szCs w:val="21"/>
              </w:rPr>
              <w:br/>
            </w:r>
            <w:r w:rsidRPr="00CF5A62">
              <w:rPr>
                <w:rFonts w:ascii="Simsun" w:hAnsi="Simsun" w:cs="宋体"/>
                <w:kern w:val="0"/>
                <w:szCs w:val="21"/>
              </w:rPr>
              <w:t>可见，医务人员尊重病人自主权是一个极其复杂的问题，必须认真对待。</w:t>
            </w:r>
            <w:r w:rsidRPr="00CF5A62">
              <w:rPr>
                <w:rFonts w:ascii="Simsun" w:hAnsi="Simsun" w:cs="宋体"/>
                <w:kern w:val="0"/>
                <w:szCs w:val="21"/>
              </w:rPr>
              <w:t>(1</w:t>
            </w:r>
            <w:r w:rsidRPr="00CF5A62">
              <w:rPr>
                <w:rFonts w:ascii="Simsun" w:hAnsi="Simsun" w:cs="宋体"/>
                <w:kern w:val="0"/>
                <w:szCs w:val="21"/>
              </w:rPr>
              <w:t>分</w:t>
            </w:r>
            <w:r w:rsidRPr="00CF5A62">
              <w:rPr>
                <w:rFonts w:ascii="Simsun" w:hAnsi="Simsun" w:cs="宋体"/>
                <w:kern w:val="0"/>
                <w:szCs w:val="21"/>
              </w:rPr>
              <w:t>)</w:t>
            </w:r>
          </w:p>
        </w:tc>
      </w:tr>
    </w:tbl>
    <w:p w:rsidR="00BF7316" w:rsidRPr="00CF5A62" w:rsidRDefault="00BF7316" w:rsidP="00BF7316">
      <w:pPr>
        <w:jc w:val="left"/>
        <w:rPr>
          <w:szCs w:val="21"/>
        </w:rPr>
      </w:pPr>
    </w:p>
    <w:p w:rsidR="00BF7316" w:rsidRPr="00CF5A62" w:rsidRDefault="00BF7316" w:rsidP="00BF7316">
      <w:pPr>
        <w:jc w:val="left"/>
        <w:rPr>
          <w:szCs w:val="21"/>
        </w:rPr>
      </w:pPr>
    </w:p>
    <w:p w:rsidR="00BF7316" w:rsidRPr="00CF5A62" w:rsidRDefault="00BF7316" w:rsidP="00BF7316">
      <w:pPr>
        <w:jc w:val="center"/>
        <w:rPr>
          <w:b/>
          <w:bCs/>
          <w:sz w:val="36"/>
          <w:szCs w:val="36"/>
        </w:rPr>
      </w:pPr>
      <w:r w:rsidRPr="00CF5A62">
        <w:rPr>
          <w:rFonts w:hint="eastAsia"/>
          <w:b/>
          <w:bCs/>
          <w:sz w:val="36"/>
          <w:szCs w:val="36"/>
        </w:rPr>
        <w:t>医学伦理学期考试题与答案（试题二）</w:t>
      </w:r>
    </w:p>
    <w:p w:rsidR="00BF7316" w:rsidRPr="00CF5A62" w:rsidRDefault="00BF7316" w:rsidP="00BF7316">
      <w:pPr>
        <w:rPr>
          <w:b/>
          <w:bCs/>
          <w:szCs w:val="21"/>
        </w:rPr>
      </w:pPr>
      <w:r w:rsidRPr="00CF5A62">
        <w:rPr>
          <w:rFonts w:hint="eastAsia"/>
          <w:b/>
          <w:bCs/>
          <w:szCs w:val="21"/>
        </w:rPr>
        <w:t>一、单项选择题</w:t>
      </w:r>
    </w:p>
    <w:p w:rsidR="00BF7316" w:rsidRPr="00CF5A62" w:rsidRDefault="00BF7316" w:rsidP="00BF7316">
      <w:pPr>
        <w:rPr>
          <w:szCs w:val="21"/>
        </w:rPr>
      </w:pPr>
      <w:r w:rsidRPr="00CF5A62">
        <w:rPr>
          <w:rFonts w:hint="eastAsia"/>
          <w:szCs w:val="21"/>
        </w:rPr>
        <w:t>（从</w:t>
      </w:r>
      <w:r w:rsidRPr="00CF5A62">
        <w:rPr>
          <w:rFonts w:hint="eastAsia"/>
          <w:szCs w:val="21"/>
        </w:rPr>
        <w:t>A</w:t>
      </w:r>
      <w:r w:rsidRPr="00CF5A62">
        <w:rPr>
          <w:rFonts w:hint="eastAsia"/>
          <w:szCs w:val="21"/>
        </w:rPr>
        <w:t>、</w:t>
      </w:r>
      <w:r w:rsidRPr="00CF5A62">
        <w:rPr>
          <w:rFonts w:hint="eastAsia"/>
          <w:szCs w:val="21"/>
        </w:rPr>
        <w:t>B</w:t>
      </w:r>
      <w:r w:rsidRPr="00CF5A62">
        <w:rPr>
          <w:rFonts w:hint="eastAsia"/>
          <w:szCs w:val="21"/>
        </w:rPr>
        <w:t>、</w:t>
      </w:r>
      <w:r w:rsidRPr="00CF5A62">
        <w:rPr>
          <w:rFonts w:hint="eastAsia"/>
          <w:szCs w:val="21"/>
        </w:rPr>
        <w:t>C</w:t>
      </w:r>
      <w:r w:rsidRPr="00CF5A62">
        <w:rPr>
          <w:rFonts w:hint="eastAsia"/>
          <w:szCs w:val="21"/>
        </w:rPr>
        <w:t>、</w:t>
      </w:r>
      <w:r w:rsidRPr="00CF5A62">
        <w:rPr>
          <w:rFonts w:hint="eastAsia"/>
          <w:szCs w:val="21"/>
        </w:rPr>
        <w:t>D</w:t>
      </w:r>
      <w:r w:rsidRPr="00CF5A62">
        <w:rPr>
          <w:rFonts w:hint="eastAsia"/>
          <w:szCs w:val="21"/>
        </w:rPr>
        <w:t>四个选项中选择一个正确答案填入</w:t>
      </w:r>
      <w:proofErr w:type="gramStart"/>
      <w:r w:rsidRPr="00CF5A62">
        <w:rPr>
          <w:rFonts w:hint="eastAsia"/>
          <w:szCs w:val="21"/>
        </w:rPr>
        <w:t>题干前的</w:t>
      </w:r>
      <w:proofErr w:type="gramEnd"/>
      <w:r w:rsidRPr="00CF5A62">
        <w:rPr>
          <w:rFonts w:hint="eastAsia"/>
          <w:szCs w:val="21"/>
        </w:rPr>
        <w:t>括号内。）</w:t>
      </w:r>
    </w:p>
    <w:p w:rsidR="00BF7316" w:rsidRPr="00CF5A62" w:rsidRDefault="00BF7316" w:rsidP="00BF7316">
      <w:pPr>
        <w:rPr>
          <w:szCs w:val="21"/>
        </w:rPr>
      </w:pPr>
      <w:r w:rsidRPr="00CF5A62">
        <w:rPr>
          <w:rFonts w:hint="eastAsia"/>
          <w:szCs w:val="21"/>
        </w:rPr>
        <w:t>1</w:t>
      </w:r>
      <w:r w:rsidRPr="00CF5A62">
        <w:rPr>
          <w:rFonts w:hint="eastAsia"/>
          <w:szCs w:val="21"/>
        </w:rPr>
        <w:t>、医学伦理学研究的是</w:t>
      </w:r>
      <w:r w:rsidRPr="00CF5A62">
        <w:rPr>
          <w:rFonts w:hint="eastAsia"/>
          <w:b/>
          <w:szCs w:val="21"/>
        </w:rPr>
        <w:t>B</w:t>
      </w:r>
    </w:p>
    <w:p w:rsidR="00BF7316" w:rsidRPr="00CF5A62" w:rsidRDefault="00BF7316" w:rsidP="00BF7316">
      <w:pPr>
        <w:rPr>
          <w:szCs w:val="21"/>
        </w:rPr>
      </w:pPr>
      <w:r w:rsidRPr="00CF5A62">
        <w:rPr>
          <w:rFonts w:hint="eastAsia"/>
          <w:szCs w:val="21"/>
        </w:rPr>
        <w:t xml:space="preserve">   A  </w:t>
      </w:r>
      <w:r w:rsidRPr="00CF5A62">
        <w:rPr>
          <w:rFonts w:hint="eastAsia"/>
          <w:szCs w:val="21"/>
        </w:rPr>
        <w:t>如何协调社会各阶层的“关系”问题</w:t>
      </w:r>
      <w:r w:rsidRPr="00CF5A62">
        <w:rPr>
          <w:rFonts w:hint="eastAsia"/>
          <w:szCs w:val="21"/>
        </w:rPr>
        <w:t xml:space="preserve">  </w:t>
      </w:r>
    </w:p>
    <w:p w:rsidR="00BF7316" w:rsidRPr="00CF5A62" w:rsidRDefault="00BF7316" w:rsidP="00BF7316">
      <w:pPr>
        <w:ind w:firstLineChars="150" w:firstLine="315"/>
        <w:rPr>
          <w:szCs w:val="21"/>
        </w:rPr>
      </w:pPr>
      <w:r w:rsidRPr="00CF5A62">
        <w:rPr>
          <w:rFonts w:hint="eastAsia"/>
          <w:szCs w:val="21"/>
        </w:rPr>
        <w:t xml:space="preserve">B. </w:t>
      </w:r>
      <w:r w:rsidRPr="00CF5A62">
        <w:rPr>
          <w:rFonts w:hint="eastAsia"/>
          <w:szCs w:val="21"/>
        </w:rPr>
        <w:t>如何协调医疗卫生活动中的各种“关系“问题</w:t>
      </w:r>
    </w:p>
    <w:p w:rsidR="00BF7316" w:rsidRPr="00CF5A62" w:rsidRDefault="00BF7316" w:rsidP="00BF7316">
      <w:pPr>
        <w:ind w:firstLineChars="150" w:firstLine="315"/>
        <w:rPr>
          <w:szCs w:val="21"/>
        </w:rPr>
      </w:pPr>
      <w:r w:rsidRPr="00CF5A62">
        <w:rPr>
          <w:rFonts w:hint="eastAsia"/>
          <w:szCs w:val="21"/>
        </w:rPr>
        <w:t xml:space="preserve">C. </w:t>
      </w:r>
      <w:r w:rsidRPr="00CF5A62">
        <w:rPr>
          <w:rFonts w:hint="eastAsia"/>
          <w:szCs w:val="21"/>
        </w:rPr>
        <w:t>如何协调医学与社会的“关系”问题</w:t>
      </w:r>
      <w:r w:rsidRPr="00CF5A62">
        <w:rPr>
          <w:rFonts w:hint="eastAsia"/>
          <w:szCs w:val="21"/>
        </w:rPr>
        <w:t xml:space="preserve">   </w:t>
      </w:r>
    </w:p>
    <w:p w:rsidR="00BF7316" w:rsidRPr="00CF5A62" w:rsidRDefault="00BF7316" w:rsidP="00BF7316">
      <w:pPr>
        <w:ind w:firstLineChars="100" w:firstLine="210"/>
        <w:rPr>
          <w:szCs w:val="21"/>
        </w:rPr>
      </w:pPr>
      <w:r w:rsidRPr="00CF5A62">
        <w:rPr>
          <w:rFonts w:hint="eastAsia"/>
          <w:szCs w:val="21"/>
        </w:rPr>
        <w:t xml:space="preserve"> D. </w:t>
      </w:r>
      <w:r w:rsidRPr="00CF5A62">
        <w:rPr>
          <w:rFonts w:hint="eastAsia"/>
          <w:szCs w:val="21"/>
        </w:rPr>
        <w:t>如何协调卫生经济矛盾“关系”问题</w:t>
      </w:r>
    </w:p>
    <w:p w:rsidR="00BF7316" w:rsidRPr="00CF5A62" w:rsidRDefault="00BF7316" w:rsidP="00BF7316">
      <w:pPr>
        <w:rPr>
          <w:szCs w:val="21"/>
        </w:rPr>
      </w:pPr>
      <w:r w:rsidRPr="00CF5A62">
        <w:rPr>
          <w:rFonts w:hint="eastAsia"/>
          <w:szCs w:val="21"/>
        </w:rPr>
        <w:t>2</w:t>
      </w:r>
      <w:r w:rsidRPr="00CF5A62">
        <w:rPr>
          <w:rFonts w:hint="eastAsia"/>
          <w:szCs w:val="21"/>
        </w:rPr>
        <w:t>、医学伦理学的学科性质属于：</w:t>
      </w:r>
      <w:r w:rsidRPr="00CF5A62">
        <w:rPr>
          <w:rFonts w:hint="eastAsia"/>
          <w:szCs w:val="21"/>
        </w:rPr>
        <w:t>D</w:t>
      </w:r>
    </w:p>
    <w:p w:rsidR="00BF7316" w:rsidRPr="00CF5A62" w:rsidRDefault="00BF7316" w:rsidP="00BF7316">
      <w:pPr>
        <w:rPr>
          <w:szCs w:val="21"/>
        </w:rPr>
      </w:pPr>
      <w:r w:rsidRPr="00CF5A62">
        <w:rPr>
          <w:rFonts w:hint="eastAsia"/>
          <w:szCs w:val="21"/>
        </w:rPr>
        <w:t xml:space="preserve">   A.</w:t>
      </w:r>
      <w:r w:rsidRPr="00CF5A62">
        <w:rPr>
          <w:rFonts w:hint="eastAsia"/>
          <w:szCs w:val="21"/>
        </w:rPr>
        <w:t>描述伦理学</w:t>
      </w:r>
      <w:r w:rsidRPr="00CF5A62">
        <w:rPr>
          <w:rFonts w:hint="eastAsia"/>
          <w:szCs w:val="21"/>
        </w:rPr>
        <w:t xml:space="preserve">  B.</w:t>
      </w:r>
      <w:r w:rsidRPr="00CF5A62">
        <w:rPr>
          <w:rFonts w:hint="eastAsia"/>
          <w:szCs w:val="21"/>
        </w:rPr>
        <w:t>理论伦理学</w:t>
      </w:r>
      <w:r w:rsidRPr="00CF5A62">
        <w:rPr>
          <w:rFonts w:hint="eastAsia"/>
          <w:szCs w:val="21"/>
        </w:rPr>
        <w:t xml:space="preserve">   C.</w:t>
      </w:r>
      <w:r w:rsidRPr="00CF5A62">
        <w:rPr>
          <w:rFonts w:hint="eastAsia"/>
          <w:szCs w:val="21"/>
        </w:rPr>
        <w:t>比较伦理学</w:t>
      </w:r>
      <w:r w:rsidRPr="00CF5A62">
        <w:rPr>
          <w:rFonts w:hint="eastAsia"/>
          <w:szCs w:val="21"/>
        </w:rPr>
        <w:t xml:space="preserve">     D.</w:t>
      </w:r>
      <w:r w:rsidRPr="00CF5A62">
        <w:rPr>
          <w:rFonts w:hint="eastAsia"/>
          <w:szCs w:val="21"/>
        </w:rPr>
        <w:t>应用伦理学</w:t>
      </w:r>
    </w:p>
    <w:p w:rsidR="00BF7316" w:rsidRPr="00CF5A62" w:rsidRDefault="00BF7316" w:rsidP="00BF7316">
      <w:pPr>
        <w:rPr>
          <w:szCs w:val="21"/>
        </w:rPr>
      </w:pPr>
      <w:r w:rsidRPr="00CF5A62">
        <w:rPr>
          <w:rFonts w:hint="eastAsia"/>
          <w:szCs w:val="21"/>
        </w:rPr>
        <w:t>3</w:t>
      </w:r>
      <w:r w:rsidRPr="00CF5A62">
        <w:rPr>
          <w:rFonts w:hint="eastAsia"/>
          <w:szCs w:val="21"/>
        </w:rPr>
        <w:t>、古代医学家把医术称为：</w:t>
      </w:r>
      <w:r w:rsidRPr="00CF5A62">
        <w:rPr>
          <w:rFonts w:hint="eastAsia"/>
          <w:b/>
          <w:szCs w:val="21"/>
        </w:rPr>
        <w:t>B</w:t>
      </w:r>
    </w:p>
    <w:p w:rsidR="00BF7316" w:rsidRPr="00CF5A62" w:rsidRDefault="00BF7316" w:rsidP="00BF7316">
      <w:pPr>
        <w:ind w:firstLineChars="150" w:firstLine="315"/>
        <w:rPr>
          <w:szCs w:val="21"/>
        </w:rPr>
      </w:pPr>
      <w:r w:rsidRPr="00CF5A62">
        <w:rPr>
          <w:rFonts w:hint="eastAsia"/>
          <w:szCs w:val="21"/>
        </w:rPr>
        <w:t xml:space="preserve">A. </w:t>
      </w:r>
      <w:r w:rsidRPr="00CF5A62">
        <w:rPr>
          <w:rFonts w:hint="eastAsia"/>
          <w:szCs w:val="21"/>
        </w:rPr>
        <w:t>人术</w:t>
      </w:r>
      <w:r w:rsidRPr="00CF5A62">
        <w:rPr>
          <w:rFonts w:hint="eastAsia"/>
          <w:szCs w:val="21"/>
        </w:rPr>
        <w:t xml:space="preserve">   </w:t>
      </w:r>
      <w:proofErr w:type="gramStart"/>
      <w:r w:rsidRPr="00CF5A62">
        <w:rPr>
          <w:rFonts w:hint="eastAsia"/>
          <w:szCs w:val="21"/>
        </w:rPr>
        <w:t>B.</w:t>
      </w:r>
      <w:r w:rsidRPr="00CF5A62">
        <w:rPr>
          <w:rFonts w:hint="eastAsia"/>
          <w:szCs w:val="21"/>
        </w:rPr>
        <w:t>仁术</w:t>
      </w:r>
      <w:r w:rsidRPr="00CF5A62">
        <w:rPr>
          <w:rFonts w:hint="eastAsia"/>
          <w:szCs w:val="21"/>
        </w:rPr>
        <w:t xml:space="preserve">  C.</w:t>
      </w:r>
      <w:r w:rsidRPr="00CF5A62">
        <w:rPr>
          <w:rFonts w:hint="eastAsia"/>
          <w:szCs w:val="21"/>
        </w:rPr>
        <w:t>技术</w:t>
      </w:r>
      <w:proofErr w:type="gramEnd"/>
      <w:r w:rsidRPr="00CF5A62">
        <w:rPr>
          <w:rFonts w:hint="eastAsia"/>
          <w:szCs w:val="21"/>
        </w:rPr>
        <w:t xml:space="preserve">   D. </w:t>
      </w:r>
      <w:r w:rsidRPr="00CF5A62">
        <w:rPr>
          <w:rFonts w:hint="eastAsia"/>
          <w:szCs w:val="21"/>
        </w:rPr>
        <w:t>学术</w:t>
      </w:r>
    </w:p>
    <w:p w:rsidR="00BF7316" w:rsidRPr="00CF5A62" w:rsidRDefault="00BF7316" w:rsidP="00BF7316">
      <w:pPr>
        <w:rPr>
          <w:szCs w:val="21"/>
        </w:rPr>
      </w:pPr>
      <w:r w:rsidRPr="00CF5A62">
        <w:rPr>
          <w:rFonts w:hint="eastAsia"/>
          <w:szCs w:val="21"/>
        </w:rPr>
        <w:t>4</w:t>
      </w:r>
      <w:r w:rsidRPr="00CF5A62">
        <w:rPr>
          <w:rFonts w:hint="eastAsia"/>
          <w:szCs w:val="21"/>
        </w:rPr>
        <w:t>、现代医学模式是指：</w:t>
      </w:r>
      <w:r w:rsidRPr="00CF5A62">
        <w:rPr>
          <w:rFonts w:hint="eastAsia"/>
          <w:b/>
          <w:szCs w:val="21"/>
        </w:rPr>
        <w:t>A</w:t>
      </w:r>
    </w:p>
    <w:p w:rsidR="00BF7316" w:rsidRPr="00CF5A62" w:rsidRDefault="00BF7316" w:rsidP="00BF7316">
      <w:pPr>
        <w:rPr>
          <w:szCs w:val="21"/>
        </w:rPr>
      </w:pPr>
      <w:r w:rsidRPr="00CF5A62">
        <w:rPr>
          <w:rFonts w:hint="eastAsia"/>
          <w:szCs w:val="21"/>
        </w:rPr>
        <w:t xml:space="preserve">   A.</w:t>
      </w:r>
      <w:r w:rsidRPr="00CF5A62">
        <w:rPr>
          <w:rFonts w:hint="eastAsia"/>
          <w:szCs w:val="21"/>
        </w:rPr>
        <w:t>生物</w:t>
      </w:r>
      <w:r w:rsidRPr="00CF5A62">
        <w:rPr>
          <w:szCs w:val="21"/>
        </w:rPr>
        <w:t>—</w:t>
      </w:r>
      <w:r w:rsidRPr="00CF5A62">
        <w:rPr>
          <w:rFonts w:hint="eastAsia"/>
          <w:szCs w:val="21"/>
        </w:rPr>
        <w:t>心理</w:t>
      </w:r>
      <w:r w:rsidRPr="00CF5A62">
        <w:rPr>
          <w:szCs w:val="21"/>
        </w:rPr>
        <w:t>—</w:t>
      </w:r>
      <w:r w:rsidRPr="00CF5A62">
        <w:rPr>
          <w:rFonts w:hint="eastAsia"/>
          <w:szCs w:val="21"/>
        </w:rPr>
        <w:t>社会医学模式</w:t>
      </w:r>
      <w:r w:rsidRPr="00CF5A62">
        <w:rPr>
          <w:rFonts w:hint="eastAsia"/>
          <w:szCs w:val="21"/>
        </w:rPr>
        <w:t xml:space="preserve">      B. </w:t>
      </w:r>
      <w:r w:rsidRPr="00CF5A62">
        <w:rPr>
          <w:rFonts w:hint="eastAsia"/>
          <w:szCs w:val="21"/>
        </w:rPr>
        <w:t>生物医学模式</w:t>
      </w:r>
    </w:p>
    <w:p w:rsidR="00BF7316" w:rsidRPr="00CF5A62" w:rsidRDefault="00BF7316" w:rsidP="00BF7316">
      <w:pPr>
        <w:ind w:firstLineChars="150" w:firstLine="315"/>
        <w:rPr>
          <w:szCs w:val="21"/>
        </w:rPr>
      </w:pPr>
      <w:r w:rsidRPr="00CF5A62">
        <w:rPr>
          <w:rFonts w:hint="eastAsia"/>
          <w:szCs w:val="21"/>
        </w:rPr>
        <w:t>C.</w:t>
      </w:r>
      <w:r w:rsidRPr="00CF5A62">
        <w:rPr>
          <w:rFonts w:hint="eastAsia"/>
          <w:szCs w:val="21"/>
        </w:rPr>
        <w:t>高新技术医学模式</w:t>
      </w:r>
      <w:r w:rsidRPr="00CF5A62">
        <w:rPr>
          <w:rFonts w:hint="eastAsia"/>
          <w:szCs w:val="21"/>
        </w:rPr>
        <w:t xml:space="preserve">              D.</w:t>
      </w:r>
      <w:r w:rsidRPr="00CF5A62">
        <w:rPr>
          <w:rFonts w:hint="eastAsia"/>
          <w:szCs w:val="21"/>
        </w:rPr>
        <w:t>分子医学模式</w:t>
      </w:r>
    </w:p>
    <w:p w:rsidR="00BF7316" w:rsidRPr="00CF5A62" w:rsidRDefault="00BF7316" w:rsidP="00BF7316">
      <w:pPr>
        <w:ind w:left="1260" w:hangingChars="600" w:hanging="1260"/>
        <w:rPr>
          <w:szCs w:val="21"/>
        </w:rPr>
      </w:pPr>
      <w:r w:rsidRPr="00CF5A62">
        <w:rPr>
          <w:rFonts w:hint="eastAsia"/>
          <w:szCs w:val="21"/>
        </w:rPr>
        <w:t>5</w:t>
      </w:r>
      <w:r w:rsidRPr="00CF5A62">
        <w:rPr>
          <w:rFonts w:hint="eastAsia"/>
          <w:szCs w:val="21"/>
        </w:rPr>
        <w:t>、对艺术与医德之间的关系理解有误的是</w:t>
      </w:r>
      <w:r w:rsidRPr="00CF5A62">
        <w:rPr>
          <w:rFonts w:hint="eastAsia"/>
          <w:b/>
          <w:szCs w:val="21"/>
        </w:rPr>
        <w:t>B</w:t>
      </w:r>
    </w:p>
    <w:p w:rsidR="00BF7316" w:rsidRPr="00CF5A62" w:rsidRDefault="00BF7316" w:rsidP="00BF7316">
      <w:pPr>
        <w:ind w:firstLineChars="150" w:firstLine="315"/>
        <w:rPr>
          <w:szCs w:val="21"/>
        </w:rPr>
      </w:pPr>
      <w:proofErr w:type="gramStart"/>
      <w:r w:rsidRPr="00CF5A62">
        <w:rPr>
          <w:rFonts w:hint="eastAsia"/>
          <w:szCs w:val="21"/>
        </w:rPr>
        <w:t>A.</w:t>
      </w:r>
      <w:r w:rsidRPr="00CF5A62">
        <w:rPr>
          <w:rFonts w:hint="eastAsia"/>
          <w:szCs w:val="21"/>
        </w:rPr>
        <w:t>“医</w:t>
      </w:r>
      <w:proofErr w:type="gramEnd"/>
      <w:r w:rsidRPr="00CF5A62">
        <w:rPr>
          <w:rFonts w:hint="eastAsia"/>
          <w:szCs w:val="21"/>
        </w:rPr>
        <w:t>乃仁术“</w:t>
      </w:r>
      <w:r w:rsidRPr="00CF5A62">
        <w:rPr>
          <w:rFonts w:hint="eastAsia"/>
          <w:szCs w:val="21"/>
        </w:rPr>
        <w:t xml:space="preserve">       B. </w:t>
      </w:r>
      <w:r w:rsidRPr="00CF5A62">
        <w:rPr>
          <w:rFonts w:hint="eastAsia"/>
          <w:szCs w:val="21"/>
        </w:rPr>
        <w:t>医德固然重要，但医术更重要</w:t>
      </w:r>
      <w:r w:rsidRPr="00CF5A62">
        <w:rPr>
          <w:rFonts w:hint="eastAsia"/>
          <w:szCs w:val="21"/>
        </w:rPr>
        <w:t xml:space="preserve">   </w:t>
      </w:r>
    </w:p>
    <w:p w:rsidR="00BF7316" w:rsidRPr="00CF5A62" w:rsidRDefault="00BF7316" w:rsidP="00BF7316">
      <w:pPr>
        <w:ind w:firstLineChars="150" w:firstLine="315"/>
        <w:rPr>
          <w:szCs w:val="21"/>
        </w:rPr>
      </w:pPr>
      <w:r w:rsidRPr="00CF5A62">
        <w:rPr>
          <w:rFonts w:hint="eastAsia"/>
          <w:szCs w:val="21"/>
        </w:rPr>
        <w:t>C</w:t>
      </w:r>
      <w:r w:rsidRPr="00CF5A62">
        <w:rPr>
          <w:rFonts w:hint="eastAsia"/>
          <w:szCs w:val="21"/>
        </w:rPr>
        <w:t>、《大医精诚》</w:t>
      </w:r>
      <w:r w:rsidRPr="00CF5A62">
        <w:rPr>
          <w:rFonts w:hint="eastAsia"/>
          <w:szCs w:val="21"/>
        </w:rPr>
        <w:t xml:space="preserve">      D.</w:t>
      </w:r>
      <w:r w:rsidRPr="00CF5A62">
        <w:rPr>
          <w:rFonts w:hint="eastAsia"/>
          <w:szCs w:val="21"/>
        </w:rPr>
        <w:t>临床医学决策同时也是伦理决策</w:t>
      </w:r>
      <w:r w:rsidRPr="00CF5A62">
        <w:rPr>
          <w:rFonts w:hint="eastAsia"/>
          <w:szCs w:val="21"/>
        </w:rPr>
        <w:t xml:space="preserve"> </w:t>
      </w:r>
    </w:p>
    <w:p w:rsidR="00BF7316" w:rsidRPr="00CF5A62" w:rsidRDefault="00BF7316" w:rsidP="00BF7316">
      <w:pPr>
        <w:rPr>
          <w:szCs w:val="21"/>
        </w:rPr>
      </w:pPr>
      <w:r w:rsidRPr="00CF5A62">
        <w:rPr>
          <w:rFonts w:hint="eastAsia"/>
          <w:szCs w:val="21"/>
        </w:rPr>
        <w:t>6</w:t>
      </w:r>
      <w:r w:rsidRPr="00CF5A62">
        <w:rPr>
          <w:rFonts w:hint="eastAsia"/>
          <w:szCs w:val="21"/>
        </w:rPr>
        <w:t>、医学模式转变对医师提出的根本性医德要求是</w:t>
      </w:r>
      <w:r w:rsidRPr="00CF5A62">
        <w:rPr>
          <w:rFonts w:hint="eastAsia"/>
          <w:b/>
          <w:szCs w:val="21"/>
        </w:rPr>
        <w:t>D</w:t>
      </w:r>
    </w:p>
    <w:p w:rsidR="00BF7316" w:rsidRPr="00CF5A62" w:rsidRDefault="00BF7316" w:rsidP="00BF7316">
      <w:pPr>
        <w:ind w:leftChars="150" w:left="315"/>
        <w:rPr>
          <w:szCs w:val="21"/>
        </w:rPr>
      </w:pPr>
      <w:r w:rsidRPr="00CF5A62">
        <w:rPr>
          <w:rFonts w:hint="eastAsia"/>
          <w:szCs w:val="21"/>
        </w:rPr>
        <w:t>A.</w:t>
      </w:r>
      <w:r w:rsidRPr="00CF5A62">
        <w:rPr>
          <w:rFonts w:hint="eastAsia"/>
          <w:szCs w:val="21"/>
        </w:rPr>
        <w:t>学习伦理学</w:t>
      </w:r>
      <w:r w:rsidRPr="00CF5A62">
        <w:rPr>
          <w:szCs w:val="21"/>
        </w:rPr>
        <w:t xml:space="preserve">　</w:t>
      </w:r>
      <w:r w:rsidRPr="00CF5A62">
        <w:rPr>
          <w:rFonts w:hint="eastAsia"/>
          <w:szCs w:val="21"/>
        </w:rPr>
        <w:t xml:space="preserve">   </w:t>
      </w:r>
      <w:r w:rsidRPr="00CF5A62">
        <w:rPr>
          <w:szCs w:val="21"/>
        </w:rPr>
        <w:t>B.</w:t>
      </w:r>
      <w:r w:rsidRPr="00CF5A62">
        <w:rPr>
          <w:rFonts w:hint="eastAsia"/>
          <w:szCs w:val="21"/>
        </w:rPr>
        <w:t>学习生命价值论</w:t>
      </w:r>
      <w:r w:rsidRPr="00CF5A62">
        <w:rPr>
          <w:rFonts w:hint="eastAsia"/>
          <w:szCs w:val="21"/>
        </w:rPr>
        <w:t xml:space="preserve">       </w:t>
      </w:r>
      <w:r w:rsidRPr="00CF5A62">
        <w:rPr>
          <w:szCs w:val="21"/>
        </w:rPr>
        <w:t>C.</w:t>
      </w:r>
      <w:r w:rsidRPr="00CF5A62">
        <w:rPr>
          <w:rFonts w:hint="eastAsia"/>
          <w:szCs w:val="21"/>
        </w:rPr>
        <w:t>学习公益理论</w:t>
      </w:r>
      <w:r w:rsidRPr="00CF5A62">
        <w:rPr>
          <w:szCs w:val="21"/>
        </w:rPr>
        <w:t xml:space="preserve">公正　</w:t>
      </w:r>
      <w:r w:rsidRPr="00CF5A62">
        <w:rPr>
          <w:rFonts w:hint="eastAsia"/>
          <w:szCs w:val="21"/>
        </w:rPr>
        <w:t xml:space="preserve">      </w:t>
      </w:r>
      <w:r w:rsidRPr="00CF5A62">
        <w:rPr>
          <w:szCs w:val="21"/>
        </w:rPr>
        <w:t xml:space="preserve">　</w:t>
      </w:r>
    </w:p>
    <w:p w:rsidR="00BF7316" w:rsidRPr="00CF5A62" w:rsidRDefault="00BF7316" w:rsidP="00BF7316">
      <w:pPr>
        <w:ind w:leftChars="150" w:left="315"/>
        <w:rPr>
          <w:szCs w:val="21"/>
        </w:rPr>
      </w:pPr>
      <w:r w:rsidRPr="00CF5A62">
        <w:rPr>
          <w:szCs w:val="21"/>
        </w:rPr>
        <w:t>D.</w:t>
      </w:r>
      <w:r w:rsidRPr="00CF5A62">
        <w:rPr>
          <w:rFonts w:hint="eastAsia"/>
          <w:szCs w:val="21"/>
        </w:rPr>
        <w:t>更加关注处于社会关系中的，作为一个整体的病人的人文方面</w:t>
      </w:r>
    </w:p>
    <w:p w:rsidR="00BF7316" w:rsidRPr="00CF5A62" w:rsidRDefault="00BF7316" w:rsidP="00BF7316">
      <w:pPr>
        <w:rPr>
          <w:szCs w:val="21"/>
        </w:rPr>
      </w:pPr>
      <w:r w:rsidRPr="00CF5A62">
        <w:rPr>
          <w:rFonts w:hint="eastAsia"/>
          <w:szCs w:val="21"/>
        </w:rPr>
        <w:t>7</w:t>
      </w:r>
      <w:r w:rsidRPr="00CF5A62">
        <w:rPr>
          <w:szCs w:val="21"/>
        </w:rPr>
        <w:t>、</w:t>
      </w:r>
      <w:r w:rsidRPr="00CF5A62">
        <w:rPr>
          <w:rFonts w:hint="eastAsia"/>
          <w:szCs w:val="21"/>
        </w:rPr>
        <w:t>《大医精诚》的作者是谁：</w:t>
      </w:r>
      <w:r w:rsidRPr="00CF5A62">
        <w:rPr>
          <w:szCs w:val="21"/>
        </w:rPr>
        <w:t xml:space="preserve">　</w:t>
      </w:r>
      <w:r w:rsidRPr="00CF5A62">
        <w:rPr>
          <w:rFonts w:hint="eastAsia"/>
          <w:b/>
          <w:szCs w:val="21"/>
        </w:rPr>
        <w:t>B</w:t>
      </w:r>
      <w:r w:rsidRPr="00CF5A62">
        <w:rPr>
          <w:szCs w:val="21"/>
        </w:rPr>
        <w:t xml:space="preserve">　</w:t>
      </w:r>
      <w:r w:rsidRPr="00CF5A62">
        <w:rPr>
          <w:rFonts w:hint="eastAsia"/>
          <w:szCs w:val="21"/>
        </w:rPr>
        <w:t xml:space="preserve">        </w:t>
      </w:r>
    </w:p>
    <w:p w:rsidR="00BF7316" w:rsidRPr="00CF5A62" w:rsidRDefault="00BF7316" w:rsidP="00BF7316">
      <w:pPr>
        <w:ind w:firstLineChars="150" w:firstLine="315"/>
        <w:rPr>
          <w:szCs w:val="21"/>
        </w:rPr>
      </w:pPr>
      <w:r w:rsidRPr="00CF5A62">
        <w:rPr>
          <w:rFonts w:hint="eastAsia"/>
          <w:szCs w:val="21"/>
        </w:rPr>
        <w:t>A.</w:t>
      </w:r>
      <w:r w:rsidRPr="00CF5A62">
        <w:rPr>
          <w:rFonts w:hint="eastAsia"/>
          <w:szCs w:val="21"/>
        </w:rPr>
        <w:t>刘完素</w:t>
      </w:r>
      <w:r w:rsidRPr="00CF5A62">
        <w:rPr>
          <w:rFonts w:hint="eastAsia"/>
          <w:szCs w:val="21"/>
        </w:rPr>
        <w:t xml:space="preserve">      </w:t>
      </w:r>
      <w:r w:rsidRPr="00CF5A62">
        <w:rPr>
          <w:szCs w:val="21"/>
        </w:rPr>
        <w:t>B.</w:t>
      </w:r>
      <w:r w:rsidRPr="00CF5A62">
        <w:rPr>
          <w:rFonts w:hint="eastAsia"/>
          <w:szCs w:val="21"/>
        </w:rPr>
        <w:t>孙思邈</w:t>
      </w:r>
      <w:r w:rsidRPr="00CF5A62">
        <w:rPr>
          <w:rFonts w:hint="eastAsia"/>
          <w:szCs w:val="21"/>
        </w:rPr>
        <w:t xml:space="preserve">     </w:t>
      </w:r>
      <w:r w:rsidRPr="00CF5A62">
        <w:rPr>
          <w:szCs w:val="21"/>
        </w:rPr>
        <w:t>C.</w:t>
      </w:r>
      <w:r w:rsidRPr="00CF5A62">
        <w:rPr>
          <w:rFonts w:hint="eastAsia"/>
          <w:szCs w:val="21"/>
        </w:rPr>
        <w:t>张仲景</w:t>
      </w:r>
      <w:r w:rsidRPr="00CF5A62">
        <w:rPr>
          <w:rFonts w:hint="eastAsia"/>
          <w:szCs w:val="21"/>
        </w:rPr>
        <w:t xml:space="preserve">    </w:t>
      </w:r>
      <w:r w:rsidRPr="00CF5A62">
        <w:rPr>
          <w:szCs w:val="21"/>
        </w:rPr>
        <w:t>D.</w:t>
      </w:r>
      <w:r w:rsidRPr="00CF5A62">
        <w:rPr>
          <w:rFonts w:hint="eastAsia"/>
          <w:szCs w:val="21"/>
        </w:rPr>
        <w:t>刘安</w:t>
      </w:r>
    </w:p>
    <w:p w:rsidR="00BF7316" w:rsidRPr="00CF5A62" w:rsidRDefault="00BF7316" w:rsidP="00BF7316">
      <w:pPr>
        <w:rPr>
          <w:szCs w:val="21"/>
        </w:rPr>
      </w:pPr>
      <w:r w:rsidRPr="00CF5A62">
        <w:rPr>
          <w:rFonts w:hint="eastAsia"/>
          <w:szCs w:val="21"/>
        </w:rPr>
        <w:t>8</w:t>
      </w:r>
      <w:r w:rsidRPr="00CF5A62">
        <w:rPr>
          <w:rFonts w:hint="eastAsia"/>
          <w:szCs w:val="21"/>
        </w:rPr>
        <w:t>、</w:t>
      </w:r>
      <w:proofErr w:type="gramStart"/>
      <w:r w:rsidRPr="00CF5A62">
        <w:rPr>
          <w:rFonts w:hint="eastAsia"/>
          <w:szCs w:val="21"/>
        </w:rPr>
        <w:t>医</w:t>
      </w:r>
      <w:proofErr w:type="gramEnd"/>
      <w:r w:rsidRPr="00CF5A62">
        <w:rPr>
          <w:rFonts w:hint="eastAsia"/>
          <w:szCs w:val="21"/>
        </w:rPr>
        <w:t>患双方都具有独立人格要求医师做到</w:t>
      </w:r>
      <w:r w:rsidRPr="00CF5A62">
        <w:rPr>
          <w:rFonts w:hint="eastAsia"/>
          <w:szCs w:val="21"/>
        </w:rPr>
        <w:t>D</w:t>
      </w:r>
    </w:p>
    <w:p w:rsidR="00BF7316" w:rsidRPr="00CF5A62" w:rsidRDefault="00BF7316" w:rsidP="00BF7316">
      <w:pPr>
        <w:ind w:left="1260" w:hangingChars="600" w:hanging="1260"/>
        <w:rPr>
          <w:szCs w:val="21"/>
        </w:rPr>
      </w:pPr>
      <w:r w:rsidRPr="00CF5A62">
        <w:rPr>
          <w:rFonts w:hint="eastAsia"/>
          <w:szCs w:val="21"/>
        </w:rPr>
        <w:t xml:space="preserve">   A. </w:t>
      </w:r>
      <w:r w:rsidRPr="00CF5A62">
        <w:rPr>
          <w:rFonts w:hint="eastAsia"/>
          <w:szCs w:val="21"/>
        </w:rPr>
        <w:t>不伤害患者</w:t>
      </w:r>
      <w:r w:rsidRPr="00CF5A62">
        <w:rPr>
          <w:rFonts w:hint="eastAsia"/>
          <w:szCs w:val="21"/>
        </w:rPr>
        <w:t xml:space="preserve">            B. </w:t>
      </w:r>
      <w:r w:rsidRPr="00CF5A62">
        <w:rPr>
          <w:rFonts w:hint="eastAsia"/>
          <w:szCs w:val="21"/>
        </w:rPr>
        <w:t>从各方面关心患者</w:t>
      </w:r>
      <w:r w:rsidRPr="00CF5A62">
        <w:rPr>
          <w:rFonts w:hint="eastAsia"/>
          <w:szCs w:val="21"/>
        </w:rPr>
        <w:t xml:space="preserve">  </w:t>
      </w:r>
    </w:p>
    <w:p w:rsidR="00BF7316" w:rsidRPr="00CF5A62" w:rsidRDefault="00BF7316" w:rsidP="00BF7316">
      <w:pPr>
        <w:ind w:leftChars="150" w:left="1260" w:hangingChars="450" w:hanging="945"/>
        <w:rPr>
          <w:szCs w:val="21"/>
        </w:rPr>
      </w:pPr>
      <w:proofErr w:type="gramStart"/>
      <w:r w:rsidRPr="00CF5A62">
        <w:rPr>
          <w:rFonts w:hint="eastAsia"/>
          <w:szCs w:val="21"/>
        </w:rPr>
        <w:t>C.</w:t>
      </w:r>
      <w:r w:rsidRPr="00CF5A62">
        <w:rPr>
          <w:rFonts w:hint="eastAsia"/>
          <w:szCs w:val="21"/>
        </w:rPr>
        <w:t>“</w:t>
      </w:r>
      <w:proofErr w:type="gramEnd"/>
      <w:r w:rsidRPr="00CF5A62">
        <w:rPr>
          <w:rFonts w:hint="eastAsia"/>
          <w:szCs w:val="21"/>
        </w:rPr>
        <w:t>患者是上帝“</w:t>
      </w:r>
      <w:r w:rsidRPr="00CF5A62">
        <w:rPr>
          <w:rFonts w:hint="eastAsia"/>
          <w:szCs w:val="21"/>
        </w:rPr>
        <w:t xml:space="preserve">         D. </w:t>
      </w:r>
      <w:r w:rsidRPr="00CF5A62">
        <w:rPr>
          <w:rFonts w:hint="eastAsia"/>
          <w:szCs w:val="21"/>
        </w:rPr>
        <w:t>平等对待患者</w:t>
      </w:r>
    </w:p>
    <w:p w:rsidR="00BF7316" w:rsidRPr="00CF5A62" w:rsidRDefault="00BF7316" w:rsidP="00BF7316">
      <w:pPr>
        <w:rPr>
          <w:b/>
          <w:szCs w:val="21"/>
        </w:rPr>
      </w:pPr>
      <w:r w:rsidRPr="00CF5A62">
        <w:rPr>
          <w:rFonts w:hint="eastAsia"/>
          <w:szCs w:val="21"/>
        </w:rPr>
        <w:t>9</w:t>
      </w:r>
      <w:r w:rsidRPr="00CF5A62">
        <w:rPr>
          <w:rFonts w:hint="eastAsia"/>
          <w:szCs w:val="21"/>
        </w:rPr>
        <w:t>、</w:t>
      </w:r>
      <w:proofErr w:type="gramStart"/>
      <w:r w:rsidRPr="00CF5A62">
        <w:rPr>
          <w:rFonts w:hint="eastAsia"/>
          <w:szCs w:val="21"/>
        </w:rPr>
        <w:t>医</w:t>
      </w:r>
      <w:proofErr w:type="gramEnd"/>
      <w:r w:rsidRPr="00CF5A62">
        <w:rPr>
          <w:rFonts w:hint="eastAsia"/>
          <w:szCs w:val="21"/>
        </w:rPr>
        <w:t>患之间正常的信托关系应该建立于</w:t>
      </w:r>
      <w:r w:rsidRPr="00CF5A62">
        <w:rPr>
          <w:rFonts w:hint="eastAsia"/>
          <w:b/>
          <w:szCs w:val="21"/>
        </w:rPr>
        <w:t>C</w:t>
      </w:r>
    </w:p>
    <w:p w:rsidR="00BF7316" w:rsidRPr="00CF5A62" w:rsidRDefault="00BF7316" w:rsidP="00BF7316">
      <w:pPr>
        <w:ind w:firstLineChars="150" w:firstLine="315"/>
        <w:rPr>
          <w:szCs w:val="21"/>
        </w:rPr>
      </w:pPr>
      <w:r w:rsidRPr="00CF5A62">
        <w:rPr>
          <w:rFonts w:hint="eastAsia"/>
          <w:szCs w:val="21"/>
        </w:rPr>
        <w:lastRenderedPageBreak/>
        <w:t>A.</w:t>
      </w:r>
      <w:r w:rsidRPr="00CF5A62">
        <w:rPr>
          <w:rFonts w:hint="eastAsia"/>
          <w:szCs w:val="21"/>
        </w:rPr>
        <w:t>上下级关系</w:t>
      </w:r>
      <w:r w:rsidRPr="00CF5A62">
        <w:rPr>
          <w:rFonts w:hint="eastAsia"/>
          <w:szCs w:val="21"/>
        </w:rPr>
        <w:t xml:space="preserve">                      B.</w:t>
      </w:r>
      <w:r w:rsidRPr="00CF5A62">
        <w:rPr>
          <w:rFonts w:hint="eastAsia"/>
          <w:szCs w:val="21"/>
        </w:rPr>
        <w:t>契约关系</w:t>
      </w:r>
      <w:r w:rsidRPr="00CF5A62">
        <w:rPr>
          <w:rFonts w:hint="eastAsia"/>
          <w:szCs w:val="21"/>
        </w:rPr>
        <w:t xml:space="preserve">    </w:t>
      </w:r>
    </w:p>
    <w:p w:rsidR="00BF7316" w:rsidRPr="00CF5A62" w:rsidRDefault="00BF7316" w:rsidP="00BF7316">
      <w:pPr>
        <w:ind w:firstLineChars="150" w:firstLine="315"/>
        <w:rPr>
          <w:szCs w:val="21"/>
        </w:rPr>
      </w:pPr>
      <w:r w:rsidRPr="00CF5A62">
        <w:rPr>
          <w:rFonts w:hint="eastAsia"/>
          <w:szCs w:val="21"/>
        </w:rPr>
        <w:t>C.</w:t>
      </w:r>
      <w:r w:rsidRPr="00CF5A62">
        <w:rPr>
          <w:rFonts w:hint="eastAsia"/>
          <w:szCs w:val="21"/>
        </w:rPr>
        <w:t>社会主义医德关系和法制关系</w:t>
      </w:r>
      <w:r w:rsidRPr="00CF5A62">
        <w:rPr>
          <w:rFonts w:hint="eastAsia"/>
          <w:szCs w:val="21"/>
        </w:rPr>
        <w:t xml:space="preserve">      D.</w:t>
      </w:r>
      <w:r w:rsidRPr="00CF5A62">
        <w:rPr>
          <w:rFonts w:hint="eastAsia"/>
          <w:szCs w:val="21"/>
        </w:rPr>
        <w:t>亲属关系</w:t>
      </w:r>
    </w:p>
    <w:p w:rsidR="00BF7316" w:rsidRPr="00CF5A62" w:rsidRDefault="00BF7316" w:rsidP="00BF7316">
      <w:pPr>
        <w:rPr>
          <w:b/>
          <w:szCs w:val="21"/>
        </w:rPr>
      </w:pPr>
      <w:r w:rsidRPr="00CF5A62">
        <w:rPr>
          <w:rFonts w:hint="eastAsia"/>
          <w:szCs w:val="21"/>
        </w:rPr>
        <w:t>10</w:t>
      </w:r>
      <w:r w:rsidRPr="00CF5A62">
        <w:rPr>
          <w:rFonts w:hint="eastAsia"/>
          <w:szCs w:val="21"/>
        </w:rPr>
        <w:t>、下列不属于基因诊断、治疗的伦理原则的是：</w:t>
      </w:r>
      <w:r w:rsidRPr="00CF5A62">
        <w:rPr>
          <w:rFonts w:hint="eastAsia"/>
          <w:b/>
          <w:szCs w:val="21"/>
        </w:rPr>
        <w:t>C</w:t>
      </w:r>
    </w:p>
    <w:p w:rsidR="00BF7316" w:rsidRPr="00CF5A62" w:rsidRDefault="00BF7316" w:rsidP="00BF7316">
      <w:pPr>
        <w:ind w:firstLineChars="150" w:firstLine="315"/>
        <w:rPr>
          <w:szCs w:val="21"/>
        </w:rPr>
      </w:pPr>
      <w:r w:rsidRPr="00CF5A62">
        <w:rPr>
          <w:rFonts w:hint="eastAsia"/>
          <w:szCs w:val="21"/>
        </w:rPr>
        <w:t xml:space="preserve">A. </w:t>
      </w:r>
      <w:r w:rsidRPr="00CF5A62">
        <w:rPr>
          <w:rFonts w:hint="eastAsia"/>
          <w:szCs w:val="21"/>
        </w:rPr>
        <w:t>尊重病人的原则</w:t>
      </w:r>
      <w:r w:rsidRPr="00CF5A62">
        <w:rPr>
          <w:rFonts w:hint="eastAsia"/>
          <w:szCs w:val="21"/>
        </w:rPr>
        <w:t xml:space="preserve">      B. </w:t>
      </w:r>
      <w:r w:rsidRPr="00CF5A62">
        <w:rPr>
          <w:rFonts w:hint="eastAsia"/>
          <w:szCs w:val="21"/>
        </w:rPr>
        <w:t>知情同意的原则</w:t>
      </w:r>
      <w:r w:rsidRPr="00CF5A62">
        <w:rPr>
          <w:rFonts w:hint="eastAsia"/>
          <w:szCs w:val="21"/>
        </w:rPr>
        <w:t xml:space="preserve">        </w:t>
      </w:r>
    </w:p>
    <w:p w:rsidR="00BF7316" w:rsidRPr="00CF5A62" w:rsidRDefault="00BF7316" w:rsidP="00BF7316">
      <w:pPr>
        <w:ind w:firstLineChars="150" w:firstLine="315"/>
        <w:rPr>
          <w:szCs w:val="21"/>
        </w:rPr>
      </w:pPr>
      <w:r w:rsidRPr="00CF5A62">
        <w:rPr>
          <w:rFonts w:hint="eastAsia"/>
          <w:szCs w:val="21"/>
        </w:rPr>
        <w:t xml:space="preserve">C. </w:t>
      </w:r>
      <w:r w:rsidRPr="00CF5A62">
        <w:rPr>
          <w:rFonts w:hint="eastAsia"/>
          <w:szCs w:val="21"/>
        </w:rPr>
        <w:t>市场化原则</w:t>
      </w:r>
      <w:r w:rsidRPr="00CF5A62">
        <w:rPr>
          <w:rFonts w:hint="eastAsia"/>
          <w:szCs w:val="21"/>
        </w:rPr>
        <w:t xml:space="preserve">          D. </w:t>
      </w:r>
      <w:r w:rsidRPr="00CF5A62">
        <w:rPr>
          <w:rFonts w:hint="eastAsia"/>
          <w:szCs w:val="21"/>
        </w:rPr>
        <w:t>有益于病人的原则</w:t>
      </w:r>
    </w:p>
    <w:p w:rsidR="00BF7316" w:rsidRPr="00CF5A62" w:rsidRDefault="00BF7316" w:rsidP="00BF7316">
      <w:pPr>
        <w:rPr>
          <w:b/>
          <w:szCs w:val="21"/>
        </w:rPr>
      </w:pPr>
      <w:r w:rsidRPr="00CF5A62">
        <w:rPr>
          <w:rFonts w:hint="eastAsia"/>
          <w:szCs w:val="21"/>
        </w:rPr>
        <w:t>11</w:t>
      </w:r>
      <w:r w:rsidRPr="00CF5A62">
        <w:rPr>
          <w:rFonts w:hint="eastAsia"/>
          <w:szCs w:val="21"/>
        </w:rPr>
        <w:t>、医德修养的根本途径是</w:t>
      </w:r>
      <w:r w:rsidRPr="00CF5A62">
        <w:rPr>
          <w:rFonts w:hint="eastAsia"/>
          <w:b/>
          <w:szCs w:val="21"/>
        </w:rPr>
        <w:t>A</w:t>
      </w:r>
    </w:p>
    <w:p w:rsidR="00BF7316" w:rsidRPr="00CF5A62" w:rsidRDefault="00BF7316" w:rsidP="00BF7316">
      <w:pPr>
        <w:ind w:firstLineChars="150" w:firstLine="315"/>
        <w:rPr>
          <w:szCs w:val="21"/>
        </w:rPr>
      </w:pPr>
      <w:r w:rsidRPr="00CF5A62">
        <w:rPr>
          <w:szCs w:val="21"/>
        </w:rPr>
        <w:t>A.</w:t>
      </w:r>
      <w:r w:rsidRPr="00CF5A62">
        <w:rPr>
          <w:rFonts w:hint="eastAsia"/>
          <w:szCs w:val="21"/>
        </w:rPr>
        <w:t>医疗实践</w:t>
      </w:r>
      <w:r w:rsidRPr="00CF5A62">
        <w:rPr>
          <w:rFonts w:hint="eastAsia"/>
          <w:szCs w:val="21"/>
        </w:rPr>
        <w:t xml:space="preserve">     B</w:t>
      </w:r>
      <w:r w:rsidRPr="00CF5A62">
        <w:rPr>
          <w:rFonts w:hint="eastAsia"/>
          <w:szCs w:val="21"/>
        </w:rPr>
        <w:t>、理论学习</w:t>
      </w:r>
      <w:r w:rsidRPr="00CF5A62">
        <w:rPr>
          <w:szCs w:val="21"/>
        </w:rPr>
        <w:t xml:space="preserve"> </w:t>
      </w:r>
      <w:r w:rsidRPr="00CF5A62">
        <w:rPr>
          <w:rFonts w:hint="eastAsia"/>
          <w:szCs w:val="21"/>
        </w:rPr>
        <w:t xml:space="preserve">    C</w:t>
      </w:r>
      <w:r w:rsidRPr="00CF5A62">
        <w:rPr>
          <w:szCs w:val="21"/>
        </w:rPr>
        <w:t>.</w:t>
      </w:r>
      <w:r w:rsidRPr="00CF5A62">
        <w:rPr>
          <w:rFonts w:hint="eastAsia"/>
          <w:szCs w:val="21"/>
        </w:rPr>
        <w:t>自我反省</w:t>
      </w:r>
      <w:r w:rsidRPr="00CF5A62">
        <w:rPr>
          <w:szCs w:val="21"/>
        </w:rPr>
        <w:t xml:space="preserve">   </w:t>
      </w:r>
      <w:r w:rsidRPr="00CF5A62">
        <w:rPr>
          <w:rFonts w:hint="eastAsia"/>
          <w:szCs w:val="21"/>
        </w:rPr>
        <w:t xml:space="preserve">   </w:t>
      </w:r>
      <w:r w:rsidRPr="00CF5A62">
        <w:rPr>
          <w:szCs w:val="21"/>
        </w:rPr>
        <w:t>D.</w:t>
      </w:r>
      <w:r w:rsidRPr="00CF5A62">
        <w:rPr>
          <w:rFonts w:hint="eastAsia"/>
          <w:szCs w:val="21"/>
        </w:rPr>
        <w:t>慎独</w:t>
      </w:r>
    </w:p>
    <w:p w:rsidR="00BF7316" w:rsidRPr="00CF5A62" w:rsidRDefault="00BF7316" w:rsidP="00BF7316">
      <w:pPr>
        <w:rPr>
          <w:szCs w:val="21"/>
        </w:rPr>
      </w:pPr>
      <w:r w:rsidRPr="00CF5A62">
        <w:rPr>
          <w:rFonts w:hint="eastAsia"/>
          <w:szCs w:val="21"/>
        </w:rPr>
        <w:t>12</w:t>
      </w:r>
      <w:r w:rsidRPr="00CF5A62">
        <w:rPr>
          <w:rFonts w:hint="eastAsia"/>
          <w:szCs w:val="21"/>
        </w:rPr>
        <w:t>、在医德评价中，我们应坚持：</w:t>
      </w:r>
      <w:r w:rsidRPr="00CF5A62">
        <w:rPr>
          <w:rFonts w:hint="eastAsia"/>
          <w:szCs w:val="21"/>
        </w:rPr>
        <w:t xml:space="preserve">D            </w:t>
      </w:r>
    </w:p>
    <w:p w:rsidR="00BF7316" w:rsidRPr="00CF5A62" w:rsidRDefault="00BF7316" w:rsidP="00BF7316">
      <w:pPr>
        <w:ind w:firstLineChars="150" w:firstLine="315"/>
        <w:rPr>
          <w:szCs w:val="21"/>
        </w:rPr>
      </w:pPr>
      <w:r w:rsidRPr="00CF5A62">
        <w:rPr>
          <w:rFonts w:hint="eastAsia"/>
          <w:szCs w:val="21"/>
        </w:rPr>
        <w:t>A.</w:t>
      </w:r>
      <w:r w:rsidRPr="00CF5A62">
        <w:rPr>
          <w:rFonts w:hint="eastAsia"/>
          <w:szCs w:val="21"/>
        </w:rPr>
        <w:t>目的决定论</w:t>
      </w:r>
      <w:r w:rsidRPr="00CF5A62">
        <w:rPr>
          <w:rFonts w:hint="eastAsia"/>
          <w:szCs w:val="21"/>
        </w:rPr>
        <w:t xml:space="preserve">           B.</w:t>
      </w:r>
      <w:r w:rsidRPr="00CF5A62">
        <w:rPr>
          <w:rFonts w:hint="eastAsia"/>
          <w:szCs w:val="21"/>
        </w:rPr>
        <w:t>手段决定论</w:t>
      </w:r>
      <w:r w:rsidRPr="00CF5A62">
        <w:rPr>
          <w:rFonts w:hint="eastAsia"/>
          <w:szCs w:val="21"/>
        </w:rPr>
        <w:t xml:space="preserve">           </w:t>
      </w:r>
    </w:p>
    <w:p w:rsidR="00BF7316" w:rsidRPr="00CF5A62" w:rsidRDefault="00BF7316" w:rsidP="00BF7316">
      <w:pPr>
        <w:ind w:firstLineChars="150" w:firstLine="315"/>
        <w:rPr>
          <w:szCs w:val="21"/>
        </w:rPr>
      </w:pPr>
      <w:r w:rsidRPr="00CF5A62">
        <w:rPr>
          <w:rFonts w:hint="eastAsia"/>
          <w:szCs w:val="21"/>
        </w:rPr>
        <w:t>C.</w:t>
      </w:r>
      <w:r w:rsidRPr="00CF5A62">
        <w:rPr>
          <w:rFonts w:hint="eastAsia"/>
          <w:szCs w:val="21"/>
        </w:rPr>
        <w:t>目的决定手段论</w:t>
      </w:r>
      <w:r w:rsidRPr="00CF5A62">
        <w:rPr>
          <w:rFonts w:hint="eastAsia"/>
          <w:szCs w:val="21"/>
        </w:rPr>
        <w:t xml:space="preserve">       D.</w:t>
      </w:r>
      <w:r w:rsidRPr="00CF5A62">
        <w:rPr>
          <w:rFonts w:hint="eastAsia"/>
          <w:szCs w:val="21"/>
        </w:rPr>
        <w:t>目的手段对立统一论</w:t>
      </w:r>
    </w:p>
    <w:p w:rsidR="00BF7316" w:rsidRPr="00CF5A62" w:rsidRDefault="00BF7316" w:rsidP="00BF7316">
      <w:pPr>
        <w:rPr>
          <w:szCs w:val="21"/>
        </w:rPr>
      </w:pPr>
      <w:r w:rsidRPr="00CF5A62">
        <w:rPr>
          <w:rFonts w:hint="eastAsia"/>
          <w:szCs w:val="21"/>
        </w:rPr>
        <w:t>13</w:t>
      </w:r>
      <w:r w:rsidRPr="00CF5A62">
        <w:rPr>
          <w:rFonts w:hint="eastAsia"/>
          <w:szCs w:val="21"/>
        </w:rPr>
        <w:t>、既是一种医德修养方法，又是一种医德境界的是：</w:t>
      </w:r>
      <w:r w:rsidRPr="00CF5A62">
        <w:rPr>
          <w:rFonts w:hint="eastAsia"/>
          <w:b/>
          <w:szCs w:val="21"/>
        </w:rPr>
        <w:t xml:space="preserve"> C  </w:t>
      </w:r>
      <w:r w:rsidRPr="00CF5A62">
        <w:rPr>
          <w:rFonts w:hint="eastAsia"/>
          <w:szCs w:val="21"/>
        </w:rPr>
        <w:t xml:space="preserve">                                                          </w:t>
      </w:r>
    </w:p>
    <w:p w:rsidR="00BF7316" w:rsidRPr="00CF5A62" w:rsidRDefault="00BF7316" w:rsidP="00BF7316">
      <w:pPr>
        <w:ind w:firstLineChars="150" w:firstLine="315"/>
        <w:rPr>
          <w:szCs w:val="21"/>
        </w:rPr>
      </w:pPr>
      <w:r w:rsidRPr="00CF5A62">
        <w:rPr>
          <w:rFonts w:hint="eastAsia"/>
          <w:szCs w:val="21"/>
        </w:rPr>
        <w:t xml:space="preserve">A. </w:t>
      </w:r>
      <w:r w:rsidRPr="00CF5A62">
        <w:rPr>
          <w:rFonts w:hint="eastAsia"/>
          <w:szCs w:val="21"/>
        </w:rPr>
        <w:t>学习</w:t>
      </w:r>
      <w:r w:rsidRPr="00CF5A62">
        <w:rPr>
          <w:rFonts w:hint="eastAsia"/>
          <w:szCs w:val="21"/>
        </w:rPr>
        <w:t xml:space="preserve">      B.</w:t>
      </w:r>
      <w:r w:rsidRPr="00CF5A62">
        <w:rPr>
          <w:rFonts w:hint="eastAsia"/>
          <w:szCs w:val="21"/>
        </w:rPr>
        <w:t>积善</w:t>
      </w:r>
      <w:r w:rsidRPr="00CF5A62">
        <w:rPr>
          <w:rFonts w:hint="eastAsia"/>
          <w:szCs w:val="21"/>
        </w:rPr>
        <w:t xml:space="preserve">      C.</w:t>
      </w:r>
      <w:r w:rsidRPr="00CF5A62">
        <w:rPr>
          <w:rFonts w:hint="eastAsia"/>
          <w:szCs w:val="21"/>
        </w:rPr>
        <w:t>慎独</w:t>
      </w:r>
      <w:r w:rsidRPr="00CF5A62">
        <w:rPr>
          <w:rFonts w:hint="eastAsia"/>
          <w:szCs w:val="21"/>
        </w:rPr>
        <w:t xml:space="preserve">         D. </w:t>
      </w:r>
      <w:r w:rsidRPr="00CF5A62">
        <w:rPr>
          <w:rFonts w:hint="eastAsia"/>
          <w:szCs w:val="21"/>
        </w:rPr>
        <w:t>自我反省</w:t>
      </w:r>
    </w:p>
    <w:p w:rsidR="00BF7316" w:rsidRPr="00CF5A62" w:rsidRDefault="00BF7316" w:rsidP="00BF7316">
      <w:pPr>
        <w:rPr>
          <w:b/>
          <w:szCs w:val="21"/>
        </w:rPr>
      </w:pPr>
      <w:r w:rsidRPr="00CF5A62">
        <w:rPr>
          <w:rFonts w:hint="eastAsia"/>
          <w:szCs w:val="21"/>
        </w:rPr>
        <w:t>14</w:t>
      </w:r>
      <w:r w:rsidRPr="00CF5A62">
        <w:rPr>
          <w:rFonts w:hint="eastAsia"/>
          <w:szCs w:val="21"/>
        </w:rPr>
        <w:t>、对医德“慎独”的错误理解是：</w:t>
      </w:r>
      <w:r w:rsidRPr="00CF5A62">
        <w:rPr>
          <w:rFonts w:hint="eastAsia"/>
          <w:b/>
          <w:szCs w:val="21"/>
        </w:rPr>
        <w:t>B</w:t>
      </w:r>
    </w:p>
    <w:p w:rsidR="00BF7316" w:rsidRPr="00CF5A62" w:rsidRDefault="00BF7316" w:rsidP="00BF7316">
      <w:pPr>
        <w:ind w:firstLineChars="150" w:firstLine="315"/>
        <w:rPr>
          <w:szCs w:val="21"/>
        </w:rPr>
      </w:pPr>
      <w:proofErr w:type="gramStart"/>
      <w:r w:rsidRPr="00CF5A62">
        <w:rPr>
          <w:rFonts w:hint="eastAsia"/>
          <w:szCs w:val="21"/>
        </w:rPr>
        <w:t>A.</w:t>
      </w:r>
      <w:r w:rsidRPr="00CF5A62">
        <w:rPr>
          <w:rFonts w:hint="eastAsia"/>
          <w:szCs w:val="21"/>
        </w:rPr>
        <w:t>“</w:t>
      </w:r>
      <w:proofErr w:type="gramEnd"/>
      <w:r w:rsidRPr="00CF5A62">
        <w:rPr>
          <w:rFonts w:hint="eastAsia"/>
          <w:szCs w:val="21"/>
        </w:rPr>
        <w:t>君子慎其独也</w:t>
      </w:r>
      <w:proofErr w:type="gramStart"/>
      <w:r w:rsidRPr="00CF5A62">
        <w:rPr>
          <w:rFonts w:hint="eastAsia"/>
          <w:szCs w:val="21"/>
        </w:rPr>
        <w:t>”</w:t>
      </w:r>
      <w:proofErr w:type="gramEnd"/>
      <w:r w:rsidRPr="00CF5A62">
        <w:rPr>
          <w:rFonts w:hint="eastAsia"/>
          <w:szCs w:val="21"/>
        </w:rPr>
        <w:t xml:space="preserve">          B </w:t>
      </w:r>
      <w:r w:rsidRPr="00CF5A62">
        <w:rPr>
          <w:rFonts w:hint="eastAsia"/>
          <w:szCs w:val="21"/>
        </w:rPr>
        <w:t>医师对自己的孤独性格，必须慎重对待</w:t>
      </w:r>
    </w:p>
    <w:p w:rsidR="00BF7316" w:rsidRPr="00CF5A62" w:rsidRDefault="00BF7316" w:rsidP="00BF7316">
      <w:pPr>
        <w:ind w:firstLineChars="150" w:firstLine="315"/>
        <w:rPr>
          <w:szCs w:val="21"/>
        </w:rPr>
      </w:pPr>
      <w:r w:rsidRPr="00CF5A62">
        <w:rPr>
          <w:rFonts w:hint="eastAsia"/>
          <w:szCs w:val="21"/>
        </w:rPr>
        <w:t>C.</w:t>
      </w:r>
      <w:r w:rsidRPr="00CF5A62">
        <w:rPr>
          <w:rFonts w:hint="eastAsia"/>
          <w:szCs w:val="21"/>
        </w:rPr>
        <w:t>一种重要的医德修养方法</w:t>
      </w:r>
      <w:r w:rsidRPr="00CF5A62">
        <w:rPr>
          <w:rFonts w:hint="eastAsia"/>
          <w:szCs w:val="21"/>
        </w:rPr>
        <w:t xml:space="preserve">     D</w:t>
      </w:r>
      <w:r w:rsidRPr="00CF5A62">
        <w:rPr>
          <w:rFonts w:hint="eastAsia"/>
          <w:szCs w:val="21"/>
        </w:rPr>
        <w:t>．医师独处时严格要求自己</w:t>
      </w:r>
    </w:p>
    <w:p w:rsidR="00BF7316" w:rsidRPr="00CF5A62" w:rsidRDefault="00BF7316" w:rsidP="00BF7316">
      <w:pPr>
        <w:rPr>
          <w:b/>
          <w:szCs w:val="21"/>
        </w:rPr>
      </w:pPr>
      <w:r w:rsidRPr="00CF5A62">
        <w:rPr>
          <w:rFonts w:hint="eastAsia"/>
          <w:szCs w:val="21"/>
        </w:rPr>
        <w:t>15</w:t>
      </w:r>
      <w:r w:rsidRPr="00CF5A62">
        <w:rPr>
          <w:rFonts w:hint="eastAsia"/>
          <w:szCs w:val="21"/>
        </w:rPr>
        <w:t>、评价医德行为的善恶的根本标准是：</w:t>
      </w:r>
      <w:r w:rsidRPr="00CF5A62">
        <w:rPr>
          <w:rFonts w:hint="eastAsia"/>
          <w:b/>
          <w:szCs w:val="21"/>
        </w:rPr>
        <w:t>D</w:t>
      </w:r>
    </w:p>
    <w:p w:rsidR="00BF7316" w:rsidRPr="00CF5A62" w:rsidRDefault="00BF7316" w:rsidP="00BF7316">
      <w:pPr>
        <w:ind w:firstLineChars="150" w:firstLine="315"/>
        <w:rPr>
          <w:rFonts w:ascii="Tahoma" w:hAnsi="Tahoma" w:cs="Tahoma"/>
          <w:szCs w:val="21"/>
        </w:rPr>
      </w:pPr>
      <w:r w:rsidRPr="00CF5A62">
        <w:rPr>
          <w:rFonts w:hint="eastAsia"/>
          <w:szCs w:val="21"/>
        </w:rPr>
        <w:t>A.</w:t>
      </w:r>
      <w:r w:rsidRPr="00CF5A62">
        <w:rPr>
          <w:rFonts w:ascii="Tahoma" w:hAnsi="Tahoma" w:cs="Tahoma" w:hint="eastAsia"/>
          <w:szCs w:val="21"/>
        </w:rPr>
        <w:t xml:space="preserve"> </w:t>
      </w:r>
      <w:r w:rsidRPr="00CF5A62">
        <w:rPr>
          <w:rFonts w:ascii="Tahoma" w:hAnsi="Tahoma" w:cs="Tahoma" w:hint="eastAsia"/>
          <w:szCs w:val="21"/>
        </w:rPr>
        <w:t>病人的意见</w:t>
      </w:r>
      <w:r w:rsidRPr="00CF5A62">
        <w:rPr>
          <w:rFonts w:ascii="Tahoma" w:hAnsi="Tahoma" w:cs="Tahoma" w:hint="eastAsia"/>
          <w:szCs w:val="21"/>
        </w:rPr>
        <w:t xml:space="preserve">       </w:t>
      </w:r>
      <w:r w:rsidRPr="00CF5A62">
        <w:rPr>
          <w:rFonts w:hint="eastAsia"/>
          <w:szCs w:val="21"/>
        </w:rPr>
        <w:t>B.</w:t>
      </w:r>
      <w:r w:rsidRPr="00CF5A62">
        <w:rPr>
          <w:rFonts w:ascii="Tahoma" w:hAnsi="Tahoma" w:cs="Tahoma" w:hint="eastAsia"/>
          <w:szCs w:val="21"/>
        </w:rPr>
        <w:t xml:space="preserve"> </w:t>
      </w:r>
      <w:r w:rsidRPr="00CF5A62">
        <w:rPr>
          <w:rFonts w:ascii="Tahoma" w:hAnsi="Tahoma" w:cs="Tahoma" w:hint="eastAsia"/>
          <w:szCs w:val="21"/>
        </w:rPr>
        <w:t>病人家属的意见</w:t>
      </w:r>
      <w:r w:rsidRPr="00CF5A62">
        <w:rPr>
          <w:rFonts w:ascii="Tahoma" w:hAnsi="Tahoma" w:cs="Tahoma" w:hint="eastAsia"/>
          <w:szCs w:val="21"/>
        </w:rPr>
        <w:t xml:space="preserve">    </w:t>
      </w:r>
      <w:r w:rsidRPr="00CF5A62">
        <w:rPr>
          <w:rFonts w:hint="eastAsia"/>
          <w:szCs w:val="21"/>
        </w:rPr>
        <w:t>C.</w:t>
      </w:r>
      <w:r w:rsidRPr="00CF5A62">
        <w:rPr>
          <w:rFonts w:ascii="Tahoma" w:hAnsi="Tahoma" w:cs="Tahoma" w:hint="eastAsia"/>
          <w:szCs w:val="21"/>
        </w:rPr>
        <w:t xml:space="preserve"> </w:t>
      </w:r>
      <w:r w:rsidRPr="00CF5A62">
        <w:rPr>
          <w:rFonts w:ascii="Tahoma" w:hAnsi="Tahoma" w:cs="Tahoma" w:hint="eastAsia"/>
          <w:szCs w:val="21"/>
        </w:rPr>
        <w:t>新闻媒体的认定</w:t>
      </w:r>
      <w:r w:rsidRPr="00CF5A62">
        <w:rPr>
          <w:rFonts w:ascii="Tahoma" w:hAnsi="Tahoma" w:cs="Tahoma" w:hint="eastAsia"/>
          <w:szCs w:val="21"/>
        </w:rPr>
        <w:t xml:space="preserve">              </w:t>
      </w:r>
    </w:p>
    <w:p w:rsidR="00BF7316" w:rsidRPr="00CF5A62" w:rsidRDefault="00BF7316" w:rsidP="00BF7316">
      <w:pPr>
        <w:ind w:firstLineChars="150" w:firstLine="315"/>
        <w:rPr>
          <w:szCs w:val="21"/>
        </w:rPr>
      </w:pPr>
      <w:r w:rsidRPr="00CF5A62">
        <w:rPr>
          <w:rFonts w:hint="eastAsia"/>
          <w:szCs w:val="21"/>
        </w:rPr>
        <w:t>D.</w:t>
      </w:r>
      <w:r w:rsidRPr="00CF5A62">
        <w:rPr>
          <w:rFonts w:hint="eastAsia"/>
          <w:szCs w:val="21"/>
        </w:rPr>
        <w:t>有利于病人、有利于医学发展、有利于生存环境的改善</w:t>
      </w:r>
    </w:p>
    <w:p w:rsidR="00BF7316" w:rsidRPr="00CF5A62" w:rsidRDefault="00BF7316" w:rsidP="00BF7316">
      <w:pPr>
        <w:rPr>
          <w:szCs w:val="21"/>
        </w:rPr>
      </w:pPr>
      <w:r w:rsidRPr="00CF5A62">
        <w:rPr>
          <w:rFonts w:hint="eastAsia"/>
          <w:szCs w:val="21"/>
        </w:rPr>
        <w:t>16</w:t>
      </w:r>
      <w:r w:rsidRPr="00CF5A62">
        <w:rPr>
          <w:rFonts w:hint="eastAsia"/>
          <w:szCs w:val="21"/>
        </w:rPr>
        <w:t>、“人命至重，有贵千斤，一方济之，德逾于此。”这段话出自</w:t>
      </w:r>
      <w:r w:rsidRPr="00CF5A62">
        <w:rPr>
          <w:rFonts w:hint="eastAsia"/>
          <w:b/>
          <w:szCs w:val="21"/>
        </w:rPr>
        <w:t>A</w:t>
      </w:r>
    </w:p>
    <w:p w:rsidR="00BF7316" w:rsidRPr="00CF5A62" w:rsidRDefault="00BF7316" w:rsidP="00BF7316">
      <w:pPr>
        <w:rPr>
          <w:szCs w:val="21"/>
        </w:rPr>
      </w:pPr>
      <w:r w:rsidRPr="00CF5A62">
        <w:rPr>
          <w:rFonts w:hint="eastAsia"/>
          <w:szCs w:val="21"/>
        </w:rPr>
        <w:t xml:space="preserve">   A.</w:t>
      </w:r>
      <w:r w:rsidRPr="00CF5A62">
        <w:rPr>
          <w:rFonts w:hint="eastAsia"/>
          <w:szCs w:val="21"/>
        </w:rPr>
        <w:t>《大医精诚</w:t>
      </w:r>
      <w:proofErr w:type="gramStart"/>
      <w:r w:rsidRPr="00CF5A62">
        <w:rPr>
          <w:rFonts w:hint="eastAsia"/>
          <w:szCs w:val="21"/>
        </w:rPr>
        <w:t>》</w:t>
      </w:r>
      <w:r w:rsidRPr="00CF5A62">
        <w:rPr>
          <w:rFonts w:hint="eastAsia"/>
          <w:szCs w:val="21"/>
        </w:rPr>
        <w:t xml:space="preserve">  B</w:t>
      </w:r>
      <w:proofErr w:type="gramEnd"/>
      <w:r w:rsidRPr="00CF5A62">
        <w:rPr>
          <w:rFonts w:hint="eastAsia"/>
          <w:szCs w:val="21"/>
        </w:rPr>
        <w:t>.</w:t>
      </w:r>
      <w:r w:rsidRPr="00CF5A62">
        <w:rPr>
          <w:rFonts w:hint="eastAsia"/>
          <w:szCs w:val="21"/>
        </w:rPr>
        <w:t>《伤寒杂病论》</w:t>
      </w:r>
      <w:r w:rsidRPr="00CF5A62">
        <w:rPr>
          <w:rFonts w:hint="eastAsia"/>
          <w:szCs w:val="21"/>
        </w:rPr>
        <w:t xml:space="preserve">  C. </w:t>
      </w:r>
      <w:r w:rsidRPr="00CF5A62">
        <w:rPr>
          <w:rFonts w:hint="eastAsia"/>
          <w:szCs w:val="21"/>
        </w:rPr>
        <w:t>《内经》</w:t>
      </w:r>
      <w:r w:rsidRPr="00CF5A62">
        <w:rPr>
          <w:rFonts w:hint="eastAsia"/>
          <w:szCs w:val="21"/>
        </w:rPr>
        <w:t xml:space="preserve">    D.</w:t>
      </w:r>
      <w:r w:rsidRPr="00CF5A62">
        <w:rPr>
          <w:rFonts w:hint="eastAsia"/>
          <w:szCs w:val="21"/>
        </w:rPr>
        <w:t>《波克拉底誓言》</w:t>
      </w:r>
    </w:p>
    <w:p w:rsidR="00BF7316" w:rsidRPr="00CF5A62" w:rsidRDefault="00BF7316" w:rsidP="00BF7316">
      <w:pPr>
        <w:rPr>
          <w:szCs w:val="21"/>
        </w:rPr>
      </w:pPr>
      <w:r w:rsidRPr="00CF5A62">
        <w:rPr>
          <w:rFonts w:hint="eastAsia"/>
          <w:szCs w:val="21"/>
        </w:rPr>
        <w:t>17</w:t>
      </w:r>
      <w:r w:rsidRPr="00CF5A62">
        <w:rPr>
          <w:rFonts w:hint="eastAsia"/>
          <w:szCs w:val="21"/>
        </w:rPr>
        <w:t>、反映医疗卫生工作根本任务及职业道德特点的是</w:t>
      </w:r>
      <w:r w:rsidRPr="00CF5A62">
        <w:rPr>
          <w:rFonts w:hint="eastAsia"/>
          <w:szCs w:val="21"/>
        </w:rPr>
        <w:t>B</w:t>
      </w:r>
    </w:p>
    <w:p w:rsidR="00BF7316" w:rsidRPr="00CF5A62" w:rsidRDefault="00BF7316" w:rsidP="00BF7316">
      <w:pPr>
        <w:rPr>
          <w:szCs w:val="21"/>
        </w:rPr>
      </w:pPr>
      <w:r w:rsidRPr="00CF5A62">
        <w:rPr>
          <w:rFonts w:hint="eastAsia"/>
          <w:szCs w:val="21"/>
        </w:rPr>
        <w:t xml:space="preserve">   A. </w:t>
      </w:r>
      <w:r w:rsidRPr="00CF5A62">
        <w:rPr>
          <w:rFonts w:hint="eastAsia"/>
          <w:szCs w:val="21"/>
        </w:rPr>
        <w:t>实行社会主义的人道主义</w:t>
      </w:r>
      <w:r w:rsidRPr="00CF5A62">
        <w:rPr>
          <w:rFonts w:hint="eastAsia"/>
          <w:szCs w:val="21"/>
        </w:rPr>
        <w:t xml:space="preserve">       B.</w:t>
      </w:r>
      <w:r w:rsidRPr="00CF5A62">
        <w:rPr>
          <w:rFonts w:hint="eastAsia"/>
          <w:szCs w:val="21"/>
        </w:rPr>
        <w:t>救死扶伤，防病治病</w:t>
      </w:r>
      <w:r w:rsidRPr="00CF5A62">
        <w:rPr>
          <w:rFonts w:hint="eastAsia"/>
          <w:szCs w:val="21"/>
        </w:rPr>
        <w:t xml:space="preserve">     </w:t>
      </w:r>
    </w:p>
    <w:p w:rsidR="00BF7316" w:rsidRPr="00CF5A62" w:rsidRDefault="00BF7316" w:rsidP="00BF7316">
      <w:pPr>
        <w:ind w:firstLineChars="100" w:firstLine="210"/>
        <w:rPr>
          <w:szCs w:val="21"/>
        </w:rPr>
      </w:pPr>
      <w:r w:rsidRPr="00CF5A62">
        <w:rPr>
          <w:rFonts w:hint="eastAsia"/>
          <w:szCs w:val="21"/>
        </w:rPr>
        <w:t xml:space="preserve"> C.</w:t>
      </w:r>
      <w:r w:rsidRPr="00CF5A62">
        <w:rPr>
          <w:rFonts w:hint="eastAsia"/>
          <w:szCs w:val="21"/>
        </w:rPr>
        <w:t>全心全意为人民的健康服务</w:t>
      </w:r>
      <w:r w:rsidRPr="00CF5A62">
        <w:rPr>
          <w:rFonts w:hint="eastAsia"/>
          <w:szCs w:val="21"/>
        </w:rPr>
        <w:t xml:space="preserve">      D.</w:t>
      </w:r>
      <w:r w:rsidRPr="00CF5A62">
        <w:rPr>
          <w:rFonts w:hint="eastAsia"/>
          <w:szCs w:val="21"/>
        </w:rPr>
        <w:t>担负医德责任</w:t>
      </w:r>
    </w:p>
    <w:p w:rsidR="00BF7316" w:rsidRPr="00CF5A62" w:rsidRDefault="00BF7316" w:rsidP="00BF7316">
      <w:pPr>
        <w:rPr>
          <w:szCs w:val="21"/>
        </w:rPr>
      </w:pPr>
      <w:r w:rsidRPr="00CF5A62">
        <w:rPr>
          <w:rFonts w:hint="eastAsia"/>
          <w:szCs w:val="21"/>
        </w:rPr>
        <w:t>18</w:t>
      </w:r>
      <w:r w:rsidRPr="00CF5A62">
        <w:rPr>
          <w:rFonts w:hint="eastAsia"/>
          <w:szCs w:val="21"/>
        </w:rPr>
        <w:t>、</w:t>
      </w:r>
      <w:proofErr w:type="gramStart"/>
      <w:r w:rsidRPr="00CF5A62">
        <w:rPr>
          <w:rFonts w:hint="eastAsia"/>
          <w:szCs w:val="21"/>
        </w:rPr>
        <w:t>医</w:t>
      </w:r>
      <w:proofErr w:type="gramEnd"/>
      <w:r w:rsidRPr="00CF5A62">
        <w:rPr>
          <w:rFonts w:hint="eastAsia"/>
          <w:szCs w:val="21"/>
        </w:rPr>
        <w:t>患之间的道德关系应该是</w:t>
      </w:r>
      <w:r w:rsidRPr="00CF5A62">
        <w:rPr>
          <w:rFonts w:hint="eastAsia"/>
          <w:b/>
          <w:szCs w:val="21"/>
        </w:rPr>
        <w:t>A</w:t>
      </w:r>
    </w:p>
    <w:p w:rsidR="00BF7316" w:rsidRPr="00CF5A62" w:rsidRDefault="00BF7316" w:rsidP="00BF7316">
      <w:pPr>
        <w:ind w:firstLineChars="150" w:firstLine="315"/>
        <w:rPr>
          <w:szCs w:val="21"/>
        </w:rPr>
      </w:pPr>
      <w:r w:rsidRPr="00CF5A62">
        <w:rPr>
          <w:rFonts w:hint="eastAsia"/>
          <w:szCs w:val="21"/>
        </w:rPr>
        <w:t xml:space="preserve">A. </w:t>
      </w:r>
      <w:r w:rsidRPr="00CF5A62">
        <w:rPr>
          <w:rFonts w:hint="eastAsia"/>
          <w:szCs w:val="21"/>
        </w:rPr>
        <w:t>信托关系</w:t>
      </w:r>
      <w:r w:rsidRPr="00CF5A62">
        <w:rPr>
          <w:rFonts w:hint="eastAsia"/>
          <w:szCs w:val="21"/>
        </w:rPr>
        <w:t xml:space="preserve">    </w:t>
      </w:r>
      <w:proofErr w:type="gramStart"/>
      <w:r w:rsidRPr="00CF5A62">
        <w:rPr>
          <w:rFonts w:hint="eastAsia"/>
          <w:szCs w:val="21"/>
        </w:rPr>
        <w:t>B.</w:t>
      </w:r>
      <w:r w:rsidRPr="00CF5A62">
        <w:rPr>
          <w:rFonts w:hint="eastAsia"/>
          <w:szCs w:val="21"/>
        </w:rPr>
        <w:t>陌生人之间的关系</w:t>
      </w:r>
      <w:r w:rsidRPr="00CF5A62">
        <w:rPr>
          <w:rFonts w:hint="eastAsia"/>
          <w:szCs w:val="21"/>
        </w:rPr>
        <w:t xml:space="preserve">  C.</w:t>
      </w:r>
      <w:r w:rsidRPr="00CF5A62">
        <w:rPr>
          <w:rFonts w:hint="eastAsia"/>
          <w:szCs w:val="21"/>
        </w:rPr>
        <w:t>技术关系</w:t>
      </w:r>
      <w:proofErr w:type="gramEnd"/>
      <w:r w:rsidRPr="00CF5A62">
        <w:rPr>
          <w:rFonts w:hint="eastAsia"/>
          <w:szCs w:val="21"/>
        </w:rPr>
        <w:t xml:space="preserve">      D. </w:t>
      </w:r>
      <w:r w:rsidRPr="00CF5A62">
        <w:rPr>
          <w:rFonts w:hint="eastAsia"/>
          <w:szCs w:val="21"/>
        </w:rPr>
        <w:t>主从关系</w:t>
      </w:r>
    </w:p>
    <w:p w:rsidR="00BF7316" w:rsidRPr="00CF5A62" w:rsidRDefault="00BF7316" w:rsidP="00BF7316">
      <w:pPr>
        <w:rPr>
          <w:szCs w:val="21"/>
        </w:rPr>
      </w:pPr>
      <w:r w:rsidRPr="00CF5A62">
        <w:rPr>
          <w:rFonts w:hint="eastAsia"/>
          <w:szCs w:val="21"/>
        </w:rPr>
        <w:t>19</w:t>
      </w:r>
      <w:r w:rsidRPr="00CF5A62">
        <w:rPr>
          <w:rFonts w:hint="eastAsia"/>
          <w:szCs w:val="21"/>
        </w:rPr>
        <w:t>、关于医师的道德义务，下列各项错误的是</w:t>
      </w:r>
      <w:r w:rsidRPr="00CF5A62">
        <w:rPr>
          <w:rFonts w:hint="eastAsia"/>
          <w:szCs w:val="21"/>
        </w:rPr>
        <w:t>B</w:t>
      </w:r>
    </w:p>
    <w:p w:rsidR="00BF7316" w:rsidRPr="00CF5A62" w:rsidRDefault="00BF7316" w:rsidP="00BF7316">
      <w:pPr>
        <w:rPr>
          <w:szCs w:val="21"/>
        </w:rPr>
      </w:pPr>
      <w:r w:rsidRPr="00CF5A62">
        <w:rPr>
          <w:rFonts w:hint="eastAsia"/>
          <w:szCs w:val="21"/>
        </w:rPr>
        <w:t xml:space="preserve">   A.</w:t>
      </w:r>
      <w:r w:rsidRPr="00CF5A62">
        <w:rPr>
          <w:rFonts w:hint="eastAsia"/>
          <w:szCs w:val="21"/>
        </w:rPr>
        <w:t>救治急重病人时，要敢于承担风险</w:t>
      </w:r>
      <w:r w:rsidRPr="00CF5A62">
        <w:rPr>
          <w:rFonts w:hint="eastAsia"/>
          <w:szCs w:val="21"/>
        </w:rPr>
        <w:t xml:space="preserve">             B. </w:t>
      </w:r>
      <w:r w:rsidRPr="00CF5A62">
        <w:rPr>
          <w:rFonts w:hint="eastAsia"/>
          <w:szCs w:val="21"/>
        </w:rPr>
        <w:t>应强制病人进行必要的治疗</w:t>
      </w:r>
    </w:p>
    <w:p w:rsidR="00BF7316" w:rsidRPr="00CF5A62" w:rsidRDefault="00BF7316" w:rsidP="00BF7316">
      <w:pPr>
        <w:ind w:firstLineChars="150" w:firstLine="315"/>
        <w:rPr>
          <w:szCs w:val="21"/>
        </w:rPr>
      </w:pPr>
      <w:r w:rsidRPr="00CF5A62">
        <w:rPr>
          <w:rFonts w:hint="eastAsia"/>
          <w:szCs w:val="21"/>
        </w:rPr>
        <w:t xml:space="preserve">C. </w:t>
      </w:r>
      <w:r w:rsidRPr="00CF5A62">
        <w:rPr>
          <w:rFonts w:hint="eastAsia"/>
          <w:szCs w:val="21"/>
        </w:rPr>
        <w:t>对病人进行医学科普知识教育和健康教育</w:t>
      </w:r>
      <w:r w:rsidRPr="00CF5A62">
        <w:rPr>
          <w:rFonts w:hint="eastAsia"/>
          <w:szCs w:val="21"/>
        </w:rPr>
        <w:t xml:space="preserve">      D.</w:t>
      </w:r>
      <w:r w:rsidRPr="00CF5A62">
        <w:rPr>
          <w:rFonts w:hint="eastAsia"/>
          <w:szCs w:val="21"/>
        </w:rPr>
        <w:t>尊重病人的宗教信仰</w:t>
      </w:r>
    </w:p>
    <w:p w:rsidR="00BF7316" w:rsidRPr="00CF5A62" w:rsidRDefault="00BF7316" w:rsidP="00BF7316">
      <w:pPr>
        <w:ind w:left="1260" w:hangingChars="600" w:hanging="1260"/>
        <w:rPr>
          <w:b/>
          <w:szCs w:val="21"/>
        </w:rPr>
      </w:pPr>
      <w:r w:rsidRPr="00CF5A62">
        <w:rPr>
          <w:rFonts w:hint="eastAsia"/>
          <w:szCs w:val="21"/>
        </w:rPr>
        <w:t>20</w:t>
      </w:r>
      <w:r w:rsidRPr="00CF5A62">
        <w:rPr>
          <w:rFonts w:hint="eastAsia"/>
          <w:szCs w:val="21"/>
        </w:rPr>
        <w:t>、当妊娠危及胎儿母亲的生命时，可允许行人工流产或引产，这符合</w:t>
      </w:r>
      <w:r w:rsidRPr="00CF5A62">
        <w:rPr>
          <w:rFonts w:hint="eastAsia"/>
          <w:b/>
          <w:szCs w:val="21"/>
        </w:rPr>
        <w:t>C</w:t>
      </w:r>
    </w:p>
    <w:p w:rsidR="00BF7316" w:rsidRPr="00CF5A62" w:rsidRDefault="00BF7316" w:rsidP="00BF7316">
      <w:pPr>
        <w:ind w:firstLineChars="150" w:firstLine="315"/>
        <w:rPr>
          <w:szCs w:val="21"/>
        </w:rPr>
      </w:pPr>
      <w:r w:rsidRPr="00CF5A62">
        <w:rPr>
          <w:rFonts w:hint="eastAsia"/>
          <w:szCs w:val="21"/>
        </w:rPr>
        <w:t>A.</w:t>
      </w:r>
      <w:r w:rsidRPr="00CF5A62">
        <w:rPr>
          <w:rFonts w:hint="eastAsia"/>
          <w:szCs w:val="21"/>
        </w:rPr>
        <w:t>行善原则</w:t>
      </w:r>
      <w:r w:rsidRPr="00CF5A62">
        <w:rPr>
          <w:rFonts w:hint="eastAsia"/>
          <w:szCs w:val="21"/>
        </w:rPr>
        <w:t xml:space="preserve">   B. </w:t>
      </w:r>
      <w:r w:rsidRPr="00CF5A62">
        <w:rPr>
          <w:rFonts w:hint="eastAsia"/>
          <w:szCs w:val="21"/>
        </w:rPr>
        <w:t>不伤害原则</w:t>
      </w:r>
      <w:r w:rsidRPr="00CF5A62">
        <w:rPr>
          <w:rFonts w:hint="eastAsia"/>
          <w:szCs w:val="21"/>
        </w:rPr>
        <w:t xml:space="preserve">     C</w:t>
      </w:r>
      <w:r w:rsidRPr="00CF5A62">
        <w:rPr>
          <w:rFonts w:hint="eastAsia"/>
          <w:szCs w:val="21"/>
        </w:rPr>
        <w:t>、</w:t>
      </w:r>
      <w:r w:rsidRPr="00CF5A62">
        <w:rPr>
          <w:rFonts w:hint="eastAsia"/>
          <w:szCs w:val="21"/>
        </w:rPr>
        <w:t xml:space="preserve"> </w:t>
      </w:r>
      <w:r w:rsidRPr="00CF5A62">
        <w:rPr>
          <w:rFonts w:hint="eastAsia"/>
          <w:szCs w:val="21"/>
        </w:rPr>
        <w:t>公正原则</w:t>
      </w:r>
      <w:r w:rsidRPr="00CF5A62">
        <w:rPr>
          <w:rFonts w:hint="eastAsia"/>
          <w:szCs w:val="21"/>
        </w:rPr>
        <w:t xml:space="preserve">      D.</w:t>
      </w:r>
      <w:r w:rsidRPr="00CF5A62">
        <w:rPr>
          <w:rFonts w:hint="eastAsia"/>
          <w:szCs w:val="21"/>
        </w:rPr>
        <w:t>尊重原则</w:t>
      </w:r>
      <w:r w:rsidRPr="00CF5A62">
        <w:rPr>
          <w:rFonts w:hint="eastAsia"/>
          <w:szCs w:val="21"/>
        </w:rPr>
        <w:t xml:space="preserve">    </w:t>
      </w:r>
    </w:p>
    <w:p w:rsidR="00BF7316" w:rsidRPr="00CF5A62" w:rsidRDefault="00BF7316" w:rsidP="00BF7316">
      <w:pPr>
        <w:rPr>
          <w:b/>
          <w:szCs w:val="21"/>
        </w:rPr>
      </w:pPr>
      <w:r w:rsidRPr="00CF5A62">
        <w:rPr>
          <w:rFonts w:hint="eastAsia"/>
          <w:szCs w:val="21"/>
        </w:rPr>
        <w:t>21</w:t>
      </w:r>
      <w:r w:rsidRPr="00CF5A62">
        <w:rPr>
          <w:rFonts w:hint="eastAsia"/>
          <w:szCs w:val="21"/>
        </w:rPr>
        <w:t>、最能</w:t>
      </w:r>
      <w:r w:rsidRPr="00CF5A62">
        <w:rPr>
          <w:szCs w:val="21"/>
        </w:rPr>
        <w:t>体现出医学人道主义的医德品质</w:t>
      </w:r>
      <w:r w:rsidRPr="00CF5A62">
        <w:rPr>
          <w:rFonts w:hint="eastAsia"/>
          <w:szCs w:val="21"/>
        </w:rPr>
        <w:t>是</w:t>
      </w:r>
      <w:r w:rsidRPr="00CF5A62">
        <w:rPr>
          <w:rFonts w:hint="eastAsia"/>
          <w:b/>
          <w:szCs w:val="21"/>
        </w:rPr>
        <w:t>A</w:t>
      </w:r>
    </w:p>
    <w:p w:rsidR="00BF7316" w:rsidRPr="00CF5A62" w:rsidRDefault="00BF7316" w:rsidP="00BF7316">
      <w:pPr>
        <w:ind w:firstLineChars="150" w:firstLine="315"/>
        <w:rPr>
          <w:szCs w:val="21"/>
        </w:rPr>
      </w:pPr>
      <w:r w:rsidRPr="00CF5A62">
        <w:rPr>
          <w:rFonts w:hint="eastAsia"/>
          <w:szCs w:val="21"/>
        </w:rPr>
        <w:t>A.</w:t>
      </w:r>
      <w:r w:rsidRPr="00CF5A62">
        <w:rPr>
          <w:szCs w:val="21"/>
        </w:rPr>
        <w:t xml:space="preserve">仁慈　</w:t>
      </w:r>
      <w:r w:rsidRPr="00CF5A62">
        <w:rPr>
          <w:rFonts w:hint="eastAsia"/>
          <w:szCs w:val="21"/>
        </w:rPr>
        <w:t xml:space="preserve">     </w:t>
      </w:r>
      <w:r w:rsidRPr="00CF5A62">
        <w:rPr>
          <w:szCs w:val="21"/>
        </w:rPr>
        <w:t>B.</w:t>
      </w:r>
      <w:r w:rsidRPr="00CF5A62">
        <w:rPr>
          <w:szCs w:val="21"/>
        </w:rPr>
        <w:t xml:space="preserve">诚挚　</w:t>
      </w:r>
      <w:r w:rsidRPr="00CF5A62">
        <w:rPr>
          <w:rFonts w:hint="eastAsia"/>
          <w:szCs w:val="21"/>
        </w:rPr>
        <w:t xml:space="preserve">        </w:t>
      </w:r>
      <w:r w:rsidRPr="00CF5A62">
        <w:rPr>
          <w:szCs w:val="21"/>
        </w:rPr>
        <w:t>C.</w:t>
      </w:r>
      <w:r w:rsidRPr="00CF5A62">
        <w:rPr>
          <w:szCs w:val="21"/>
        </w:rPr>
        <w:t xml:space="preserve">公正　</w:t>
      </w:r>
      <w:r w:rsidRPr="00CF5A62">
        <w:rPr>
          <w:rFonts w:hint="eastAsia"/>
          <w:szCs w:val="21"/>
        </w:rPr>
        <w:t xml:space="preserve">      </w:t>
      </w:r>
      <w:r w:rsidRPr="00CF5A62">
        <w:rPr>
          <w:szCs w:val="21"/>
        </w:rPr>
        <w:t xml:space="preserve">　</w:t>
      </w:r>
      <w:r w:rsidRPr="00CF5A62">
        <w:rPr>
          <w:szCs w:val="21"/>
        </w:rPr>
        <w:t>D.</w:t>
      </w:r>
      <w:r w:rsidRPr="00CF5A62">
        <w:rPr>
          <w:szCs w:val="21"/>
        </w:rPr>
        <w:t>节操</w:t>
      </w:r>
    </w:p>
    <w:p w:rsidR="00BF7316" w:rsidRPr="00CF5A62" w:rsidRDefault="00BF7316" w:rsidP="00BF7316">
      <w:pPr>
        <w:rPr>
          <w:szCs w:val="21"/>
        </w:rPr>
      </w:pPr>
      <w:r w:rsidRPr="00CF5A62">
        <w:rPr>
          <w:rFonts w:hint="eastAsia"/>
          <w:szCs w:val="21"/>
        </w:rPr>
        <w:t>22</w:t>
      </w:r>
      <w:r w:rsidRPr="00CF5A62">
        <w:rPr>
          <w:szCs w:val="21"/>
        </w:rPr>
        <w:t>、在医德评价中，我们应</w:t>
      </w:r>
      <w:proofErr w:type="gramStart"/>
      <w:r w:rsidRPr="00CF5A62">
        <w:rPr>
          <w:szCs w:val="21"/>
        </w:rPr>
        <w:t>坚</w:t>
      </w:r>
      <w:proofErr w:type="gramEnd"/>
      <w:r w:rsidRPr="00CF5A62">
        <w:rPr>
          <w:szCs w:val="21"/>
        </w:rPr>
        <w:t xml:space="preserve">　</w:t>
      </w:r>
      <w:r w:rsidRPr="00CF5A62">
        <w:rPr>
          <w:rFonts w:hint="eastAsia"/>
          <w:szCs w:val="21"/>
        </w:rPr>
        <w:t>C</w:t>
      </w:r>
      <w:r w:rsidRPr="00CF5A62">
        <w:rPr>
          <w:szCs w:val="21"/>
        </w:rPr>
        <w:t xml:space="preserve">　</w:t>
      </w:r>
      <w:r w:rsidRPr="00CF5A62">
        <w:rPr>
          <w:rFonts w:hint="eastAsia"/>
          <w:szCs w:val="21"/>
        </w:rPr>
        <w:t xml:space="preserve">        </w:t>
      </w:r>
    </w:p>
    <w:p w:rsidR="00BF7316" w:rsidRPr="00CF5A62" w:rsidRDefault="00BF7316" w:rsidP="00BF7316">
      <w:pPr>
        <w:ind w:firstLineChars="150" w:firstLine="315"/>
        <w:rPr>
          <w:szCs w:val="21"/>
        </w:rPr>
      </w:pPr>
      <w:r w:rsidRPr="00CF5A62">
        <w:rPr>
          <w:rFonts w:hint="eastAsia"/>
          <w:szCs w:val="21"/>
        </w:rPr>
        <w:t>A.</w:t>
      </w:r>
      <w:r w:rsidRPr="00CF5A62">
        <w:rPr>
          <w:szCs w:val="21"/>
        </w:rPr>
        <w:t>目的决定论</w:t>
      </w:r>
      <w:r w:rsidRPr="00CF5A62">
        <w:rPr>
          <w:rFonts w:hint="eastAsia"/>
          <w:szCs w:val="21"/>
        </w:rPr>
        <w:t xml:space="preserve">  </w:t>
      </w:r>
      <w:r w:rsidRPr="00CF5A62">
        <w:rPr>
          <w:szCs w:val="21"/>
        </w:rPr>
        <w:t>B.</w:t>
      </w:r>
      <w:r w:rsidRPr="00CF5A62">
        <w:rPr>
          <w:szCs w:val="21"/>
        </w:rPr>
        <w:t>手段决定论</w:t>
      </w:r>
      <w:r w:rsidRPr="00CF5A62">
        <w:rPr>
          <w:rFonts w:hint="eastAsia"/>
          <w:szCs w:val="21"/>
        </w:rPr>
        <w:t xml:space="preserve">     </w:t>
      </w:r>
      <w:r w:rsidRPr="00CF5A62">
        <w:rPr>
          <w:szCs w:val="21"/>
        </w:rPr>
        <w:t>C.</w:t>
      </w:r>
      <w:r w:rsidRPr="00CF5A62">
        <w:rPr>
          <w:szCs w:val="21"/>
        </w:rPr>
        <w:t>目的手段同一论</w:t>
      </w:r>
      <w:r w:rsidRPr="00CF5A62">
        <w:rPr>
          <w:rFonts w:hint="eastAsia"/>
          <w:szCs w:val="21"/>
        </w:rPr>
        <w:t xml:space="preserve">      </w:t>
      </w:r>
      <w:r w:rsidRPr="00CF5A62">
        <w:rPr>
          <w:szCs w:val="21"/>
        </w:rPr>
        <w:t>D.</w:t>
      </w:r>
      <w:r w:rsidRPr="00CF5A62">
        <w:rPr>
          <w:szCs w:val="21"/>
        </w:rPr>
        <w:t>目的手段对立统一论</w:t>
      </w:r>
    </w:p>
    <w:p w:rsidR="00BF7316" w:rsidRPr="00CF5A62" w:rsidRDefault="00BF7316" w:rsidP="00BF7316">
      <w:pPr>
        <w:rPr>
          <w:b/>
          <w:szCs w:val="21"/>
        </w:rPr>
      </w:pPr>
      <w:r w:rsidRPr="00CF5A62">
        <w:rPr>
          <w:rFonts w:hint="eastAsia"/>
          <w:szCs w:val="21"/>
        </w:rPr>
        <w:t>23</w:t>
      </w:r>
      <w:r w:rsidRPr="00CF5A62">
        <w:rPr>
          <w:rFonts w:hint="eastAsia"/>
          <w:szCs w:val="21"/>
        </w:rPr>
        <w:t>、社会主义医德的最高价值目标是</w:t>
      </w:r>
      <w:r w:rsidRPr="00CF5A62">
        <w:rPr>
          <w:rFonts w:hint="eastAsia"/>
          <w:b/>
          <w:szCs w:val="21"/>
        </w:rPr>
        <w:t>A</w:t>
      </w:r>
    </w:p>
    <w:p w:rsidR="00BF7316" w:rsidRPr="00CF5A62" w:rsidRDefault="00BF7316" w:rsidP="00BF7316">
      <w:pPr>
        <w:ind w:left="1260" w:hangingChars="600" w:hanging="1260"/>
        <w:rPr>
          <w:szCs w:val="21"/>
        </w:rPr>
      </w:pPr>
      <w:r w:rsidRPr="00CF5A62">
        <w:rPr>
          <w:rFonts w:hint="eastAsia"/>
          <w:szCs w:val="21"/>
        </w:rPr>
        <w:t xml:space="preserve">   A. </w:t>
      </w:r>
      <w:r w:rsidRPr="00CF5A62">
        <w:rPr>
          <w:rFonts w:hint="eastAsia"/>
          <w:szCs w:val="21"/>
        </w:rPr>
        <w:t>全心全意为人民健康服务</w:t>
      </w:r>
      <w:r w:rsidRPr="00CF5A62">
        <w:rPr>
          <w:rFonts w:hint="eastAsia"/>
          <w:szCs w:val="21"/>
        </w:rPr>
        <w:t xml:space="preserve">       B.</w:t>
      </w:r>
      <w:r w:rsidRPr="00CF5A62">
        <w:rPr>
          <w:rFonts w:hint="eastAsia"/>
          <w:szCs w:val="21"/>
        </w:rPr>
        <w:t>改善医务人员待遇</w:t>
      </w:r>
      <w:r w:rsidRPr="00CF5A62">
        <w:rPr>
          <w:rFonts w:hint="eastAsia"/>
          <w:szCs w:val="21"/>
        </w:rPr>
        <w:t xml:space="preserve">      </w:t>
      </w:r>
    </w:p>
    <w:p w:rsidR="00BF7316" w:rsidRPr="00CF5A62" w:rsidRDefault="00BF7316" w:rsidP="00BF7316">
      <w:pPr>
        <w:ind w:leftChars="100" w:left="1260" w:hangingChars="500" w:hanging="1050"/>
        <w:rPr>
          <w:szCs w:val="21"/>
        </w:rPr>
      </w:pPr>
      <w:r w:rsidRPr="00CF5A62">
        <w:rPr>
          <w:rFonts w:hint="eastAsia"/>
          <w:szCs w:val="21"/>
        </w:rPr>
        <w:t xml:space="preserve"> C.</w:t>
      </w:r>
      <w:r w:rsidRPr="00CF5A62">
        <w:rPr>
          <w:rFonts w:hint="eastAsia"/>
          <w:szCs w:val="21"/>
        </w:rPr>
        <w:t>实行医学人道主义</w:t>
      </w:r>
      <w:r w:rsidRPr="00CF5A62">
        <w:rPr>
          <w:rFonts w:hint="eastAsia"/>
          <w:szCs w:val="21"/>
        </w:rPr>
        <w:t xml:space="preserve">              D. </w:t>
      </w:r>
      <w:r w:rsidRPr="00CF5A62">
        <w:rPr>
          <w:rFonts w:hint="eastAsia"/>
          <w:szCs w:val="21"/>
        </w:rPr>
        <w:t>提高医学技术水平</w:t>
      </w:r>
    </w:p>
    <w:p w:rsidR="00BF7316" w:rsidRPr="00CF5A62" w:rsidRDefault="00BF7316" w:rsidP="00BF7316">
      <w:pPr>
        <w:rPr>
          <w:szCs w:val="21"/>
        </w:rPr>
      </w:pPr>
      <w:r w:rsidRPr="00CF5A62">
        <w:rPr>
          <w:rFonts w:hint="eastAsia"/>
          <w:szCs w:val="21"/>
        </w:rPr>
        <w:t>24</w:t>
      </w:r>
      <w:r w:rsidRPr="00CF5A62">
        <w:rPr>
          <w:rFonts w:hint="eastAsia"/>
          <w:szCs w:val="21"/>
        </w:rPr>
        <w:t>、下述哪类患者对治疗措施有自主选择权</w:t>
      </w:r>
      <w:r w:rsidRPr="00CF5A62">
        <w:rPr>
          <w:rFonts w:hint="eastAsia"/>
          <w:b/>
          <w:szCs w:val="21"/>
        </w:rPr>
        <w:t>B</w:t>
      </w:r>
    </w:p>
    <w:p w:rsidR="00BF7316" w:rsidRPr="00CF5A62" w:rsidRDefault="00BF7316" w:rsidP="00BF7316">
      <w:pPr>
        <w:ind w:firstLineChars="150" w:firstLine="315"/>
        <w:rPr>
          <w:szCs w:val="21"/>
        </w:rPr>
      </w:pPr>
      <w:r w:rsidRPr="00CF5A62">
        <w:rPr>
          <w:rFonts w:hint="eastAsia"/>
          <w:szCs w:val="21"/>
        </w:rPr>
        <w:t>A.</w:t>
      </w:r>
      <w:r w:rsidRPr="00CF5A62">
        <w:rPr>
          <w:rFonts w:hint="eastAsia"/>
          <w:szCs w:val="21"/>
        </w:rPr>
        <w:t>年龄在</w:t>
      </w:r>
      <w:r w:rsidRPr="00CF5A62">
        <w:rPr>
          <w:rFonts w:hint="eastAsia"/>
          <w:szCs w:val="21"/>
        </w:rPr>
        <w:t>10</w:t>
      </w:r>
      <w:r w:rsidRPr="00CF5A62">
        <w:rPr>
          <w:rFonts w:hint="eastAsia"/>
          <w:szCs w:val="21"/>
        </w:rPr>
        <w:t>周岁以下的患者</w:t>
      </w:r>
      <w:r w:rsidRPr="00CF5A62">
        <w:rPr>
          <w:rFonts w:hint="eastAsia"/>
          <w:szCs w:val="21"/>
        </w:rPr>
        <w:t xml:space="preserve">      B.</w:t>
      </w:r>
      <w:r w:rsidRPr="00CF5A62">
        <w:rPr>
          <w:rFonts w:hint="eastAsia"/>
          <w:szCs w:val="21"/>
        </w:rPr>
        <w:t>意识清醒的成年人</w:t>
      </w:r>
    </w:p>
    <w:p w:rsidR="00BF7316" w:rsidRPr="00CF5A62" w:rsidRDefault="00BF7316" w:rsidP="00BF7316">
      <w:pPr>
        <w:ind w:firstLineChars="150" w:firstLine="315"/>
        <w:rPr>
          <w:szCs w:val="21"/>
        </w:rPr>
      </w:pPr>
      <w:r w:rsidRPr="00CF5A62">
        <w:rPr>
          <w:rFonts w:hint="eastAsia"/>
          <w:szCs w:val="21"/>
        </w:rPr>
        <w:t>C.</w:t>
      </w:r>
      <w:r w:rsidRPr="00CF5A62">
        <w:rPr>
          <w:rFonts w:hint="eastAsia"/>
          <w:szCs w:val="21"/>
        </w:rPr>
        <w:t>处于昏迷状态的患者</w:t>
      </w:r>
      <w:r w:rsidRPr="00CF5A62">
        <w:rPr>
          <w:rFonts w:hint="eastAsia"/>
          <w:szCs w:val="21"/>
        </w:rPr>
        <w:t xml:space="preserve">           D.</w:t>
      </w:r>
      <w:r w:rsidRPr="00CF5A62">
        <w:rPr>
          <w:rFonts w:hint="eastAsia"/>
          <w:szCs w:val="21"/>
        </w:rPr>
        <w:t>发作期的精神病患者</w:t>
      </w:r>
    </w:p>
    <w:p w:rsidR="00BF7316" w:rsidRPr="00CF5A62" w:rsidRDefault="00BF7316" w:rsidP="00BF7316">
      <w:pPr>
        <w:rPr>
          <w:b/>
          <w:szCs w:val="21"/>
        </w:rPr>
      </w:pPr>
      <w:r w:rsidRPr="00CF5A62">
        <w:rPr>
          <w:rFonts w:hint="eastAsia"/>
          <w:szCs w:val="21"/>
        </w:rPr>
        <w:t>25</w:t>
      </w:r>
      <w:r w:rsidRPr="00CF5A62">
        <w:rPr>
          <w:rFonts w:hint="eastAsia"/>
          <w:szCs w:val="21"/>
        </w:rPr>
        <w:t>、责任制护理是一种以什么为中心的新型护理制度？</w:t>
      </w:r>
      <w:r w:rsidRPr="00CF5A62">
        <w:rPr>
          <w:rFonts w:hint="eastAsia"/>
          <w:b/>
          <w:szCs w:val="21"/>
        </w:rPr>
        <w:t>C</w:t>
      </w:r>
    </w:p>
    <w:p w:rsidR="00BF7316" w:rsidRPr="00CF5A62" w:rsidRDefault="00BF7316" w:rsidP="00BF7316">
      <w:pPr>
        <w:ind w:firstLineChars="150" w:firstLine="315"/>
        <w:rPr>
          <w:szCs w:val="21"/>
        </w:rPr>
      </w:pPr>
      <w:r w:rsidRPr="00CF5A62">
        <w:rPr>
          <w:rFonts w:hint="eastAsia"/>
          <w:szCs w:val="21"/>
        </w:rPr>
        <w:t>A.</w:t>
      </w:r>
      <w:r w:rsidRPr="00CF5A62">
        <w:rPr>
          <w:rFonts w:hint="eastAsia"/>
          <w:szCs w:val="21"/>
        </w:rPr>
        <w:t>疾病</w:t>
      </w:r>
      <w:r w:rsidRPr="00CF5A62">
        <w:rPr>
          <w:rFonts w:hint="eastAsia"/>
          <w:szCs w:val="21"/>
        </w:rPr>
        <w:t xml:space="preserve">      B.</w:t>
      </w:r>
      <w:r w:rsidRPr="00CF5A62">
        <w:rPr>
          <w:rFonts w:hint="eastAsia"/>
          <w:szCs w:val="21"/>
        </w:rPr>
        <w:t>护士</w:t>
      </w:r>
      <w:r w:rsidRPr="00CF5A62">
        <w:rPr>
          <w:rFonts w:hint="eastAsia"/>
          <w:szCs w:val="21"/>
        </w:rPr>
        <w:t xml:space="preserve">         C.</w:t>
      </w:r>
      <w:r w:rsidRPr="00CF5A62">
        <w:rPr>
          <w:rFonts w:hint="eastAsia"/>
          <w:szCs w:val="21"/>
        </w:rPr>
        <w:t>病人</w:t>
      </w:r>
      <w:r w:rsidRPr="00CF5A62">
        <w:rPr>
          <w:rFonts w:hint="eastAsia"/>
          <w:szCs w:val="21"/>
        </w:rPr>
        <w:t xml:space="preserve">       D.</w:t>
      </w:r>
      <w:r w:rsidRPr="00CF5A62">
        <w:rPr>
          <w:rFonts w:hint="eastAsia"/>
          <w:szCs w:val="21"/>
        </w:rPr>
        <w:t>护理技术</w:t>
      </w:r>
    </w:p>
    <w:p w:rsidR="00BF7316" w:rsidRPr="00CF5A62" w:rsidRDefault="00BF7316" w:rsidP="00BF7316">
      <w:pPr>
        <w:rPr>
          <w:b/>
          <w:szCs w:val="21"/>
        </w:rPr>
      </w:pPr>
      <w:r w:rsidRPr="00CF5A62">
        <w:rPr>
          <w:rFonts w:hint="eastAsia"/>
          <w:szCs w:val="21"/>
        </w:rPr>
        <w:t>26</w:t>
      </w:r>
      <w:r w:rsidRPr="00CF5A62">
        <w:rPr>
          <w:rFonts w:hint="eastAsia"/>
          <w:szCs w:val="21"/>
        </w:rPr>
        <w:t>、</w:t>
      </w:r>
      <w:r w:rsidRPr="00CF5A62">
        <w:rPr>
          <w:szCs w:val="21"/>
        </w:rPr>
        <w:t>医生在治疗中确诊一名肝癌</w:t>
      </w:r>
      <w:r w:rsidRPr="00CF5A62">
        <w:rPr>
          <w:rFonts w:hint="eastAsia"/>
          <w:szCs w:val="21"/>
        </w:rPr>
        <w:t>患者</w:t>
      </w:r>
      <w:r w:rsidRPr="00CF5A62">
        <w:rPr>
          <w:szCs w:val="21"/>
        </w:rPr>
        <w:t>，他妥当的做法应是</w:t>
      </w:r>
      <w:r w:rsidRPr="00CF5A62">
        <w:rPr>
          <w:rFonts w:hint="eastAsia"/>
          <w:b/>
          <w:szCs w:val="21"/>
        </w:rPr>
        <w:t>A</w:t>
      </w:r>
    </w:p>
    <w:p w:rsidR="00BF7316" w:rsidRPr="00CF5A62" w:rsidRDefault="00BF7316" w:rsidP="00BF7316">
      <w:pPr>
        <w:ind w:firstLineChars="150" w:firstLine="315"/>
        <w:rPr>
          <w:szCs w:val="21"/>
        </w:rPr>
      </w:pPr>
      <w:r w:rsidRPr="00CF5A62">
        <w:rPr>
          <w:szCs w:val="21"/>
        </w:rPr>
        <w:t>A.</w:t>
      </w:r>
      <w:r w:rsidRPr="00CF5A62">
        <w:rPr>
          <w:szCs w:val="21"/>
        </w:rPr>
        <w:t>征求家属意见，尊重患者意愿，向患者家属如实交代病情</w:t>
      </w:r>
      <w:r w:rsidRPr="00CF5A62">
        <w:rPr>
          <w:rFonts w:hint="eastAsia"/>
          <w:szCs w:val="21"/>
        </w:rPr>
        <w:t xml:space="preserve">          </w:t>
      </w:r>
    </w:p>
    <w:p w:rsidR="00BF7316" w:rsidRPr="00CF5A62" w:rsidRDefault="00BF7316" w:rsidP="00BF7316">
      <w:pPr>
        <w:ind w:leftChars="132" w:left="277"/>
        <w:rPr>
          <w:szCs w:val="21"/>
        </w:rPr>
      </w:pPr>
      <w:r w:rsidRPr="00CF5A62">
        <w:rPr>
          <w:rFonts w:hint="eastAsia"/>
          <w:szCs w:val="21"/>
        </w:rPr>
        <w:t>B</w:t>
      </w:r>
      <w:r w:rsidRPr="00CF5A62">
        <w:rPr>
          <w:szCs w:val="21"/>
        </w:rPr>
        <w:t>对患者绝对保密</w:t>
      </w:r>
      <w:r w:rsidRPr="00CF5A62">
        <w:rPr>
          <w:szCs w:val="21"/>
        </w:rPr>
        <w:t xml:space="preserve">   </w:t>
      </w:r>
      <w:r w:rsidRPr="00CF5A62">
        <w:rPr>
          <w:rFonts w:hint="eastAsia"/>
          <w:szCs w:val="21"/>
        </w:rPr>
        <w:t xml:space="preserve">  C</w:t>
      </w:r>
      <w:r w:rsidRPr="00CF5A62">
        <w:rPr>
          <w:szCs w:val="21"/>
        </w:rPr>
        <w:t>.</w:t>
      </w:r>
      <w:r w:rsidRPr="00CF5A62">
        <w:rPr>
          <w:szCs w:val="21"/>
        </w:rPr>
        <w:t>同时向患者本人及家属宣布病情危重程度</w:t>
      </w:r>
      <w:r w:rsidRPr="00CF5A62">
        <w:rPr>
          <w:rFonts w:hint="eastAsia"/>
          <w:szCs w:val="21"/>
        </w:rPr>
        <w:t xml:space="preserve">    </w:t>
      </w:r>
      <w:r w:rsidRPr="00CF5A62">
        <w:rPr>
          <w:szCs w:val="21"/>
        </w:rPr>
        <w:t>D.</w:t>
      </w:r>
      <w:r w:rsidRPr="00CF5A62">
        <w:rPr>
          <w:szCs w:val="21"/>
        </w:rPr>
        <w:t>将诊断书直接交给患者本人</w:t>
      </w:r>
    </w:p>
    <w:p w:rsidR="00BF7316" w:rsidRPr="00CF5A62" w:rsidRDefault="00BF7316" w:rsidP="00BF7316">
      <w:pPr>
        <w:rPr>
          <w:szCs w:val="21"/>
        </w:rPr>
      </w:pPr>
      <w:r w:rsidRPr="00CF5A62">
        <w:rPr>
          <w:rFonts w:hint="eastAsia"/>
          <w:szCs w:val="21"/>
        </w:rPr>
        <w:t>27</w:t>
      </w:r>
      <w:r w:rsidRPr="00CF5A62">
        <w:rPr>
          <w:rFonts w:hint="eastAsia"/>
          <w:szCs w:val="21"/>
        </w:rPr>
        <w:t>、“无论至于何处，遇男或女，贵人及奴婢，我</w:t>
      </w:r>
      <w:proofErr w:type="gramStart"/>
      <w:r w:rsidRPr="00CF5A62">
        <w:rPr>
          <w:rFonts w:hint="eastAsia"/>
          <w:szCs w:val="21"/>
        </w:rPr>
        <w:t>之</w:t>
      </w:r>
      <w:proofErr w:type="gramEnd"/>
      <w:r w:rsidRPr="00CF5A62">
        <w:rPr>
          <w:rFonts w:hint="eastAsia"/>
          <w:szCs w:val="21"/>
        </w:rPr>
        <w:t>惟一目的，为病家谋幸福”此语出自著名的医德文献</w:t>
      </w:r>
      <w:r w:rsidRPr="00CF5A62">
        <w:rPr>
          <w:rFonts w:hint="eastAsia"/>
          <w:szCs w:val="21"/>
        </w:rPr>
        <w:t xml:space="preserve"> </w:t>
      </w:r>
      <w:r w:rsidRPr="00CF5A62">
        <w:rPr>
          <w:rFonts w:hint="eastAsia"/>
          <w:b/>
          <w:szCs w:val="21"/>
        </w:rPr>
        <w:t xml:space="preserve"> D</w:t>
      </w:r>
      <w:r w:rsidRPr="00CF5A62">
        <w:rPr>
          <w:rFonts w:hint="eastAsia"/>
          <w:szCs w:val="21"/>
        </w:rPr>
        <w:t xml:space="preserve">          </w:t>
      </w:r>
    </w:p>
    <w:p w:rsidR="00BF7316" w:rsidRPr="00CF5A62" w:rsidRDefault="00BF7316" w:rsidP="00BF7316">
      <w:pPr>
        <w:ind w:firstLineChars="150" w:firstLine="315"/>
        <w:rPr>
          <w:szCs w:val="21"/>
        </w:rPr>
      </w:pPr>
      <w:r w:rsidRPr="00CF5A62">
        <w:rPr>
          <w:rFonts w:hint="eastAsia"/>
          <w:szCs w:val="21"/>
        </w:rPr>
        <w:t>A.</w:t>
      </w:r>
      <w:r w:rsidRPr="00CF5A62">
        <w:rPr>
          <w:rFonts w:hint="eastAsia"/>
          <w:szCs w:val="21"/>
        </w:rPr>
        <w:t>《迈蒙尼提斯祷文》</w:t>
      </w:r>
      <w:r w:rsidRPr="00CF5A62">
        <w:rPr>
          <w:rFonts w:hint="eastAsia"/>
          <w:szCs w:val="21"/>
        </w:rPr>
        <w:t xml:space="preserve"> B.</w:t>
      </w:r>
      <w:r w:rsidRPr="00CF5A62">
        <w:rPr>
          <w:rFonts w:hint="eastAsia"/>
          <w:szCs w:val="21"/>
        </w:rPr>
        <w:t>《胡佛兰德医德十二箴》</w:t>
      </w:r>
      <w:r w:rsidRPr="00CF5A62">
        <w:rPr>
          <w:rFonts w:hint="eastAsia"/>
          <w:szCs w:val="21"/>
        </w:rPr>
        <w:t xml:space="preserve">      C.</w:t>
      </w:r>
      <w:r w:rsidRPr="00CF5A62">
        <w:rPr>
          <w:rFonts w:hint="eastAsia"/>
          <w:szCs w:val="21"/>
        </w:rPr>
        <w:t>《大医精诚》</w:t>
      </w:r>
      <w:r w:rsidRPr="00CF5A62">
        <w:rPr>
          <w:rFonts w:hint="eastAsia"/>
          <w:szCs w:val="21"/>
        </w:rPr>
        <w:t xml:space="preserve">    D.</w:t>
      </w:r>
      <w:r w:rsidRPr="00CF5A62">
        <w:rPr>
          <w:rFonts w:hint="eastAsia"/>
          <w:szCs w:val="21"/>
        </w:rPr>
        <w:t>《希波克拉底誓言》</w:t>
      </w:r>
    </w:p>
    <w:p w:rsidR="00BF7316" w:rsidRPr="00CF5A62" w:rsidRDefault="00BF7316" w:rsidP="00BF7316">
      <w:pPr>
        <w:rPr>
          <w:szCs w:val="21"/>
        </w:rPr>
      </w:pPr>
      <w:r w:rsidRPr="00CF5A62">
        <w:rPr>
          <w:rFonts w:hint="eastAsia"/>
          <w:szCs w:val="21"/>
        </w:rPr>
        <w:t>28</w:t>
      </w:r>
      <w:r w:rsidRPr="00CF5A62">
        <w:rPr>
          <w:rFonts w:hint="eastAsia"/>
          <w:szCs w:val="21"/>
        </w:rPr>
        <w:t>、一名病人因突发心脏病被送医院急救，因没带押金，医生拒绝为病人办理住院手续，当病人家属拿来钱时，已错过了抢救最佳时机，病人死亡。本案例违背了病人享有的</w:t>
      </w:r>
      <w:r w:rsidRPr="00CF5A62">
        <w:rPr>
          <w:rFonts w:hint="eastAsia"/>
          <w:szCs w:val="21"/>
        </w:rPr>
        <w:t xml:space="preserve"> </w:t>
      </w:r>
      <w:r w:rsidRPr="00CF5A62">
        <w:rPr>
          <w:rFonts w:hint="eastAsia"/>
          <w:b/>
          <w:szCs w:val="21"/>
        </w:rPr>
        <w:t xml:space="preserve">A </w:t>
      </w:r>
      <w:r w:rsidRPr="00CF5A62">
        <w:rPr>
          <w:rFonts w:hint="eastAsia"/>
          <w:szCs w:val="21"/>
        </w:rPr>
        <w:t xml:space="preserve">                                                             </w:t>
      </w:r>
    </w:p>
    <w:p w:rsidR="00BF7316" w:rsidRPr="00CF5A62" w:rsidRDefault="00BF7316" w:rsidP="00BF7316">
      <w:pPr>
        <w:ind w:firstLineChars="150" w:firstLine="315"/>
        <w:rPr>
          <w:szCs w:val="21"/>
        </w:rPr>
      </w:pPr>
      <w:r w:rsidRPr="00CF5A62">
        <w:rPr>
          <w:rFonts w:hint="eastAsia"/>
          <w:szCs w:val="21"/>
        </w:rPr>
        <w:lastRenderedPageBreak/>
        <w:t xml:space="preserve">A. </w:t>
      </w:r>
      <w:r w:rsidRPr="00CF5A62">
        <w:rPr>
          <w:rFonts w:hint="eastAsia"/>
          <w:szCs w:val="21"/>
        </w:rPr>
        <w:t>基本的医疗权</w:t>
      </w:r>
      <w:r w:rsidRPr="00CF5A62">
        <w:rPr>
          <w:rFonts w:hint="eastAsia"/>
          <w:szCs w:val="21"/>
        </w:rPr>
        <w:t xml:space="preserve">    B.</w:t>
      </w:r>
      <w:r w:rsidRPr="00CF5A62">
        <w:rPr>
          <w:rFonts w:hint="eastAsia"/>
          <w:szCs w:val="21"/>
        </w:rPr>
        <w:t>知情同意权</w:t>
      </w:r>
      <w:r w:rsidRPr="00CF5A62">
        <w:rPr>
          <w:rFonts w:hint="eastAsia"/>
          <w:szCs w:val="21"/>
        </w:rPr>
        <w:t xml:space="preserve">     C.</w:t>
      </w:r>
      <w:r w:rsidRPr="00CF5A62">
        <w:rPr>
          <w:rFonts w:hint="eastAsia"/>
          <w:szCs w:val="21"/>
        </w:rPr>
        <w:t>保密和隐私权</w:t>
      </w:r>
      <w:r w:rsidRPr="00CF5A62">
        <w:rPr>
          <w:rFonts w:hint="eastAsia"/>
          <w:szCs w:val="21"/>
        </w:rPr>
        <w:t xml:space="preserve">       D. </w:t>
      </w:r>
      <w:r w:rsidRPr="00CF5A62">
        <w:rPr>
          <w:rFonts w:hint="eastAsia"/>
          <w:szCs w:val="21"/>
        </w:rPr>
        <w:t>自主权</w:t>
      </w:r>
      <w:r w:rsidRPr="00CF5A62">
        <w:rPr>
          <w:rFonts w:hint="eastAsia"/>
          <w:szCs w:val="21"/>
        </w:rPr>
        <w:t xml:space="preserve">  </w:t>
      </w:r>
    </w:p>
    <w:p w:rsidR="00BF7316" w:rsidRPr="00CF5A62" w:rsidRDefault="00BF7316" w:rsidP="00BF7316">
      <w:pPr>
        <w:rPr>
          <w:b/>
          <w:szCs w:val="21"/>
        </w:rPr>
      </w:pPr>
      <w:r w:rsidRPr="00CF5A62">
        <w:rPr>
          <w:rFonts w:hint="eastAsia"/>
          <w:szCs w:val="21"/>
        </w:rPr>
        <w:t>29</w:t>
      </w:r>
      <w:r w:rsidRPr="00CF5A62">
        <w:rPr>
          <w:rFonts w:hint="eastAsia"/>
          <w:szCs w:val="21"/>
        </w:rPr>
        <w:t>、下面关于指导—合作型的医患关系模式的说法最正确的是</w:t>
      </w:r>
      <w:r w:rsidRPr="00CF5A62">
        <w:rPr>
          <w:rFonts w:hint="eastAsia"/>
          <w:b/>
          <w:szCs w:val="21"/>
        </w:rPr>
        <w:t>B</w:t>
      </w:r>
    </w:p>
    <w:p w:rsidR="00BF7316" w:rsidRPr="00CF5A62" w:rsidRDefault="00BF7316" w:rsidP="00BF7316">
      <w:pPr>
        <w:ind w:leftChars="150" w:left="315"/>
        <w:rPr>
          <w:szCs w:val="21"/>
        </w:rPr>
      </w:pPr>
      <w:r w:rsidRPr="00CF5A62">
        <w:rPr>
          <w:rFonts w:hint="eastAsia"/>
          <w:szCs w:val="21"/>
        </w:rPr>
        <w:t>A.</w:t>
      </w:r>
      <w:r w:rsidRPr="00CF5A62">
        <w:rPr>
          <w:rFonts w:hint="eastAsia"/>
          <w:szCs w:val="21"/>
        </w:rPr>
        <w:t>患者无条件地配合医师诊治</w:t>
      </w:r>
      <w:r w:rsidRPr="00CF5A62">
        <w:rPr>
          <w:rFonts w:hint="eastAsia"/>
          <w:szCs w:val="21"/>
        </w:rPr>
        <w:t xml:space="preserve">            B</w:t>
      </w:r>
      <w:r w:rsidRPr="00CF5A62">
        <w:rPr>
          <w:rFonts w:hint="eastAsia"/>
          <w:szCs w:val="21"/>
        </w:rPr>
        <w:t>．</w:t>
      </w:r>
      <w:r w:rsidRPr="00CF5A62">
        <w:rPr>
          <w:rFonts w:hint="eastAsia"/>
          <w:szCs w:val="21"/>
        </w:rPr>
        <w:t xml:space="preserve"> </w:t>
      </w:r>
      <w:r w:rsidRPr="00CF5A62">
        <w:rPr>
          <w:rFonts w:hint="eastAsia"/>
          <w:szCs w:val="21"/>
        </w:rPr>
        <w:t>医师虽</w:t>
      </w:r>
      <w:proofErr w:type="gramStart"/>
      <w:r w:rsidRPr="00CF5A62">
        <w:rPr>
          <w:rFonts w:hint="eastAsia"/>
          <w:szCs w:val="21"/>
        </w:rPr>
        <w:t>处指导</w:t>
      </w:r>
      <w:proofErr w:type="gramEnd"/>
      <w:r w:rsidRPr="00CF5A62">
        <w:rPr>
          <w:rFonts w:hint="eastAsia"/>
          <w:szCs w:val="21"/>
        </w:rPr>
        <w:t>地位，但患者也有一定主动性</w:t>
      </w:r>
      <w:r w:rsidRPr="00CF5A62">
        <w:rPr>
          <w:rFonts w:hint="eastAsia"/>
          <w:szCs w:val="21"/>
        </w:rPr>
        <w:t xml:space="preserve">     C.</w:t>
      </w:r>
      <w:r w:rsidRPr="00CF5A62">
        <w:rPr>
          <w:rFonts w:hint="eastAsia"/>
          <w:szCs w:val="21"/>
        </w:rPr>
        <w:t>患者在医师指导下自己治疗</w:t>
      </w:r>
      <w:r w:rsidRPr="00CF5A62">
        <w:rPr>
          <w:rFonts w:hint="eastAsia"/>
          <w:szCs w:val="21"/>
        </w:rPr>
        <w:t xml:space="preserve">     D</w:t>
      </w:r>
      <w:r w:rsidRPr="00CF5A62">
        <w:rPr>
          <w:rFonts w:hint="eastAsia"/>
          <w:szCs w:val="21"/>
        </w:rPr>
        <w:t>．患者能充分发挥自己的主观能动性</w:t>
      </w:r>
    </w:p>
    <w:p w:rsidR="00BF7316" w:rsidRPr="00CF5A62" w:rsidRDefault="00BF7316" w:rsidP="00BF7316">
      <w:pPr>
        <w:rPr>
          <w:szCs w:val="21"/>
        </w:rPr>
      </w:pPr>
      <w:r w:rsidRPr="00CF5A62">
        <w:rPr>
          <w:rFonts w:hint="eastAsia"/>
          <w:szCs w:val="21"/>
        </w:rPr>
        <w:t>30</w:t>
      </w:r>
      <w:r w:rsidRPr="00CF5A62">
        <w:rPr>
          <w:rFonts w:hint="eastAsia"/>
          <w:szCs w:val="21"/>
        </w:rPr>
        <w:t>、医患关系出现物化趋势的最主要原因是</w:t>
      </w:r>
      <w:r w:rsidRPr="00CF5A62">
        <w:rPr>
          <w:rFonts w:hint="eastAsia"/>
          <w:b/>
          <w:szCs w:val="21"/>
        </w:rPr>
        <w:t>C</w:t>
      </w:r>
    </w:p>
    <w:p w:rsidR="00BF7316" w:rsidRPr="00CF5A62" w:rsidRDefault="00BF7316" w:rsidP="00BF7316">
      <w:pPr>
        <w:ind w:firstLineChars="150" w:firstLine="315"/>
        <w:rPr>
          <w:rFonts w:ascii="Tahoma" w:hAnsi="Tahoma" w:cs="Tahoma"/>
          <w:szCs w:val="21"/>
        </w:rPr>
      </w:pPr>
      <w:r w:rsidRPr="00CF5A62">
        <w:rPr>
          <w:rFonts w:hint="eastAsia"/>
          <w:szCs w:val="21"/>
        </w:rPr>
        <w:t>A.</w:t>
      </w:r>
      <w:r w:rsidRPr="00CF5A62">
        <w:rPr>
          <w:rFonts w:ascii="Tahoma" w:hAnsi="Tahoma" w:cs="Tahoma" w:hint="eastAsia"/>
          <w:szCs w:val="21"/>
        </w:rPr>
        <w:t xml:space="preserve"> </w:t>
      </w:r>
      <w:r w:rsidRPr="00CF5A62">
        <w:rPr>
          <w:rFonts w:ascii="Tahoma" w:hAnsi="Tahoma" w:cs="Tahoma" w:hint="eastAsia"/>
          <w:szCs w:val="21"/>
        </w:rPr>
        <w:t>医患双方相互交流的机会减少</w:t>
      </w:r>
      <w:r w:rsidRPr="00CF5A62">
        <w:rPr>
          <w:rFonts w:ascii="Tahoma" w:hAnsi="Tahoma" w:cs="Tahoma" w:hint="eastAsia"/>
          <w:szCs w:val="21"/>
        </w:rPr>
        <w:t xml:space="preserve">       </w:t>
      </w:r>
      <w:r w:rsidRPr="00CF5A62">
        <w:rPr>
          <w:rFonts w:hint="eastAsia"/>
          <w:szCs w:val="21"/>
        </w:rPr>
        <w:t>B.</w:t>
      </w:r>
      <w:r w:rsidRPr="00CF5A62">
        <w:rPr>
          <w:rFonts w:ascii="Tahoma" w:hAnsi="Tahoma" w:cs="Tahoma" w:hint="eastAsia"/>
          <w:szCs w:val="21"/>
        </w:rPr>
        <w:t xml:space="preserve"> </w:t>
      </w:r>
      <w:r w:rsidRPr="00CF5A62">
        <w:rPr>
          <w:rFonts w:ascii="Tahoma" w:hAnsi="Tahoma" w:cs="Tahoma" w:hint="eastAsia"/>
          <w:szCs w:val="21"/>
        </w:rPr>
        <w:t>医院分科越来越细，医生日益专科化</w:t>
      </w:r>
    </w:p>
    <w:p w:rsidR="00BF7316" w:rsidRPr="00CF5A62" w:rsidRDefault="00BF7316" w:rsidP="00BF7316">
      <w:pPr>
        <w:ind w:firstLineChars="150" w:firstLine="315"/>
        <w:rPr>
          <w:rFonts w:ascii="Tahoma" w:hAnsi="Tahoma" w:cs="Tahoma"/>
          <w:szCs w:val="21"/>
        </w:rPr>
      </w:pPr>
      <w:r w:rsidRPr="00CF5A62">
        <w:rPr>
          <w:rFonts w:hint="eastAsia"/>
          <w:szCs w:val="21"/>
        </w:rPr>
        <w:t>C.</w:t>
      </w:r>
      <w:r w:rsidRPr="00CF5A62">
        <w:rPr>
          <w:rFonts w:ascii="Tahoma" w:hAnsi="Tahoma" w:cs="Tahoma" w:hint="eastAsia"/>
          <w:szCs w:val="21"/>
        </w:rPr>
        <w:t xml:space="preserve"> </w:t>
      </w:r>
      <w:r w:rsidRPr="00CF5A62">
        <w:rPr>
          <w:rFonts w:ascii="Tahoma" w:hAnsi="Tahoma" w:cs="Tahoma" w:hint="eastAsia"/>
          <w:szCs w:val="21"/>
        </w:rPr>
        <w:t>医生对物理、化学等检测诊断手段的依赖性</w:t>
      </w:r>
      <w:r w:rsidRPr="00CF5A62">
        <w:rPr>
          <w:rFonts w:ascii="Tahoma" w:hAnsi="Tahoma" w:cs="Tahoma" w:hint="eastAsia"/>
          <w:szCs w:val="21"/>
        </w:rPr>
        <w:t xml:space="preserve">   </w:t>
      </w:r>
      <w:r w:rsidRPr="00CF5A62">
        <w:rPr>
          <w:rFonts w:hint="eastAsia"/>
          <w:szCs w:val="21"/>
        </w:rPr>
        <w:t xml:space="preserve">D. </w:t>
      </w:r>
      <w:r w:rsidRPr="00CF5A62">
        <w:rPr>
          <w:rFonts w:hint="eastAsia"/>
          <w:szCs w:val="21"/>
        </w:rPr>
        <w:t>医生降低了对患者的重视</w:t>
      </w:r>
    </w:p>
    <w:p w:rsidR="00BF7316" w:rsidRPr="00CF5A62" w:rsidRDefault="00BF7316" w:rsidP="00BF7316">
      <w:pPr>
        <w:rPr>
          <w:b/>
          <w:bCs/>
          <w:szCs w:val="21"/>
        </w:rPr>
      </w:pPr>
      <w:r w:rsidRPr="00CF5A62">
        <w:rPr>
          <w:rFonts w:hint="eastAsia"/>
          <w:b/>
          <w:bCs/>
          <w:szCs w:val="21"/>
        </w:rPr>
        <w:t>二、多项选择题</w:t>
      </w:r>
      <w:r w:rsidRPr="00CF5A62">
        <w:rPr>
          <w:rFonts w:hint="eastAsia"/>
          <w:szCs w:val="21"/>
        </w:rPr>
        <w:t>（在每小题的五个备选答案中，选出二至五个正确的答案，并将正确答案的字母填写在</w:t>
      </w:r>
      <w:proofErr w:type="gramStart"/>
      <w:r w:rsidRPr="00CF5A62">
        <w:rPr>
          <w:rFonts w:hint="eastAsia"/>
          <w:szCs w:val="21"/>
        </w:rPr>
        <w:t>题干前的</w:t>
      </w:r>
      <w:proofErr w:type="gramEnd"/>
      <w:r w:rsidRPr="00CF5A62">
        <w:rPr>
          <w:rFonts w:hint="eastAsia"/>
          <w:szCs w:val="21"/>
        </w:rPr>
        <w:t>括号内。错选、多选或少选均不得分。）</w:t>
      </w:r>
    </w:p>
    <w:p w:rsidR="00BF7316" w:rsidRPr="00CF5A62" w:rsidRDefault="00BF7316" w:rsidP="00BF7316">
      <w:pPr>
        <w:ind w:leftChars="292" w:left="1026" w:hangingChars="196" w:hanging="413"/>
        <w:rPr>
          <w:b/>
          <w:bCs/>
          <w:szCs w:val="21"/>
        </w:rPr>
      </w:pPr>
    </w:p>
    <w:p w:rsidR="00BF7316" w:rsidRPr="00CF5A62" w:rsidRDefault="00BF7316" w:rsidP="00BF7316">
      <w:pPr>
        <w:ind w:left="105" w:hangingChars="50" w:hanging="105"/>
        <w:rPr>
          <w:szCs w:val="21"/>
        </w:rPr>
      </w:pPr>
      <w:r w:rsidRPr="00CF5A62">
        <w:rPr>
          <w:szCs w:val="21"/>
        </w:rPr>
        <w:t>1</w:t>
      </w:r>
      <w:r w:rsidRPr="00CF5A62">
        <w:rPr>
          <w:szCs w:val="21"/>
        </w:rPr>
        <w:t>、医德与利益的关系问题包括</w:t>
      </w:r>
      <w:r w:rsidRPr="00CF5A62">
        <w:rPr>
          <w:szCs w:val="21"/>
        </w:rPr>
        <w:t>(</w:t>
      </w:r>
      <w:r w:rsidRPr="00CF5A62">
        <w:rPr>
          <w:b/>
          <w:szCs w:val="21"/>
        </w:rPr>
        <w:t xml:space="preserve">　</w:t>
      </w:r>
      <w:r w:rsidRPr="00CF5A62">
        <w:rPr>
          <w:rFonts w:hint="eastAsia"/>
          <w:b/>
          <w:szCs w:val="21"/>
        </w:rPr>
        <w:t>BD</w:t>
      </w:r>
      <w:r w:rsidRPr="00CF5A62">
        <w:rPr>
          <w:szCs w:val="21"/>
        </w:rPr>
        <w:t xml:space="preserve">　　</w:t>
      </w:r>
      <w:r w:rsidRPr="00CF5A62">
        <w:rPr>
          <w:szCs w:val="21"/>
        </w:rPr>
        <w:t>)</w:t>
      </w:r>
      <w:r w:rsidRPr="00CF5A62">
        <w:rPr>
          <w:szCs w:val="21"/>
        </w:rPr>
        <w:br/>
      </w:r>
      <w:r w:rsidRPr="00CF5A62">
        <w:rPr>
          <w:szCs w:val="21"/>
        </w:rPr>
        <w:t xml:space="preserve">　</w:t>
      </w:r>
      <w:r w:rsidRPr="00CF5A62">
        <w:rPr>
          <w:rFonts w:hint="eastAsia"/>
          <w:szCs w:val="21"/>
        </w:rPr>
        <w:t xml:space="preserve">A </w:t>
      </w:r>
      <w:r w:rsidRPr="00CF5A62">
        <w:rPr>
          <w:szCs w:val="21"/>
        </w:rPr>
        <w:t>医德意识与医德行为之间的关系问题</w:t>
      </w:r>
      <w:r w:rsidRPr="00CF5A62">
        <w:rPr>
          <w:szCs w:val="21"/>
        </w:rPr>
        <w:br/>
      </w:r>
      <w:r w:rsidRPr="00CF5A62">
        <w:rPr>
          <w:rFonts w:hint="eastAsia"/>
          <w:szCs w:val="21"/>
        </w:rPr>
        <w:t xml:space="preserve">   B </w:t>
      </w:r>
      <w:r w:rsidRPr="00CF5A62">
        <w:rPr>
          <w:szCs w:val="21"/>
        </w:rPr>
        <w:t>医德的产生与利益的关系问题</w:t>
      </w:r>
      <w:r w:rsidRPr="00CF5A62">
        <w:rPr>
          <w:szCs w:val="21"/>
        </w:rPr>
        <w:br/>
      </w:r>
      <w:r w:rsidRPr="00CF5A62">
        <w:rPr>
          <w:rFonts w:hint="eastAsia"/>
          <w:szCs w:val="21"/>
        </w:rPr>
        <w:t xml:space="preserve">   C </w:t>
      </w:r>
      <w:r w:rsidRPr="00CF5A62">
        <w:rPr>
          <w:szCs w:val="21"/>
        </w:rPr>
        <w:t>社会经济利益与卫生经济利益之间的关系问题</w:t>
      </w:r>
      <w:r w:rsidRPr="00CF5A62">
        <w:rPr>
          <w:szCs w:val="21"/>
        </w:rPr>
        <w:br/>
      </w:r>
      <w:r w:rsidRPr="00CF5A62">
        <w:rPr>
          <w:rFonts w:hint="eastAsia"/>
          <w:szCs w:val="21"/>
        </w:rPr>
        <w:t xml:space="preserve">   D </w:t>
      </w:r>
      <w:r w:rsidRPr="00CF5A62">
        <w:rPr>
          <w:szCs w:val="21"/>
        </w:rPr>
        <w:t>医务人员与服务对象之间的利益关系问题</w:t>
      </w:r>
      <w:r w:rsidRPr="00CF5A62">
        <w:rPr>
          <w:szCs w:val="21"/>
        </w:rPr>
        <w:br/>
      </w:r>
      <w:r w:rsidRPr="00CF5A62">
        <w:rPr>
          <w:szCs w:val="21"/>
        </w:rPr>
        <w:t xml:space="preserve">　</w:t>
      </w:r>
      <w:r w:rsidRPr="00CF5A62">
        <w:rPr>
          <w:rFonts w:hint="eastAsia"/>
          <w:szCs w:val="21"/>
        </w:rPr>
        <w:t xml:space="preserve"> E </w:t>
      </w:r>
      <w:r w:rsidRPr="00CF5A62">
        <w:rPr>
          <w:szCs w:val="21"/>
        </w:rPr>
        <w:t>医德中唯物主义与唯心主义的关系问题</w:t>
      </w:r>
    </w:p>
    <w:p w:rsidR="00BF7316" w:rsidRPr="00CF5A62" w:rsidRDefault="00BF7316" w:rsidP="00BF7316">
      <w:pPr>
        <w:ind w:left="105" w:hangingChars="50" w:hanging="105"/>
        <w:rPr>
          <w:szCs w:val="21"/>
        </w:rPr>
      </w:pPr>
      <w:r w:rsidRPr="00CF5A62">
        <w:rPr>
          <w:szCs w:val="21"/>
        </w:rPr>
        <w:t>2</w:t>
      </w:r>
      <w:r w:rsidRPr="00CF5A62">
        <w:rPr>
          <w:szCs w:val="21"/>
        </w:rPr>
        <w:t>、医德依靠</w:t>
      </w:r>
      <w:r w:rsidRPr="00CF5A62">
        <w:rPr>
          <w:szCs w:val="21"/>
        </w:rPr>
        <w:t xml:space="preserve">( </w:t>
      </w:r>
      <w:r w:rsidRPr="00CF5A62">
        <w:rPr>
          <w:szCs w:val="21"/>
        </w:rPr>
        <w:t xml:space="preserve">　</w:t>
      </w:r>
      <w:r w:rsidRPr="00CF5A62">
        <w:rPr>
          <w:rFonts w:hint="eastAsia"/>
          <w:b/>
          <w:szCs w:val="21"/>
        </w:rPr>
        <w:t>BCD</w:t>
      </w:r>
      <w:r w:rsidRPr="00CF5A62">
        <w:rPr>
          <w:szCs w:val="21"/>
        </w:rPr>
        <w:t xml:space="preserve">　　</w:t>
      </w:r>
      <w:r w:rsidRPr="00CF5A62">
        <w:rPr>
          <w:szCs w:val="21"/>
        </w:rPr>
        <w:t xml:space="preserve">) </w:t>
      </w:r>
      <w:r w:rsidRPr="00CF5A62">
        <w:rPr>
          <w:szCs w:val="21"/>
        </w:rPr>
        <w:t>等非强制力量维系</w:t>
      </w:r>
      <w:r w:rsidRPr="00CF5A62">
        <w:rPr>
          <w:szCs w:val="21"/>
        </w:rPr>
        <w:br/>
      </w:r>
      <w:r w:rsidRPr="00CF5A62">
        <w:rPr>
          <w:rFonts w:hint="eastAsia"/>
          <w:szCs w:val="21"/>
        </w:rPr>
        <w:t xml:space="preserve">  A </w:t>
      </w:r>
      <w:r w:rsidRPr="00CF5A62">
        <w:rPr>
          <w:szCs w:val="21"/>
        </w:rPr>
        <w:t>卫生法规</w:t>
      </w:r>
      <w:r w:rsidRPr="00CF5A62">
        <w:rPr>
          <w:szCs w:val="21"/>
        </w:rPr>
        <w:t xml:space="preserve"> </w:t>
      </w:r>
      <w:r w:rsidRPr="00CF5A62">
        <w:rPr>
          <w:rFonts w:hint="eastAsia"/>
          <w:szCs w:val="21"/>
        </w:rPr>
        <w:t xml:space="preserve">B </w:t>
      </w:r>
      <w:r w:rsidRPr="00CF5A62">
        <w:rPr>
          <w:szCs w:val="21"/>
        </w:rPr>
        <w:t>社会舆论</w:t>
      </w:r>
      <w:r w:rsidRPr="00CF5A62">
        <w:rPr>
          <w:szCs w:val="21"/>
        </w:rPr>
        <w:t xml:space="preserve"> </w:t>
      </w:r>
      <w:r w:rsidRPr="00CF5A62">
        <w:rPr>
          <w:rFonts w:hint="eastAsia"/>
          <w:szCs w:val="21"/>
        </w:rPr>
        <w:t xml:space="preserve">C </w:t>
      </w:r>
      <w:r w:rsidRPr="00CF5A62">
        <w:rPr>
          <w:szCs w:val="21"/>
        </w:rPr>
        <w:t>传统习俗</w:t>
      </w:r>
      <w:r w:rsidRPr="00CF5A62">
        <w:rPr>
          <w:szCs w:val="21"/>
        </w:rPr>
        <w:t xml:space="preserve"> </w:t>
      </w:r>
      <w:r w:rsidRPr="00CF5A62">
        <w:rPr>
          <w:rFonts w:hint="eastAsia"/>
          <w:szCs w:val="21"/>
        </w:rPr>
        <w:t>D</w:t>
      </w:r>
      <w:r w:rsidRPr="00CF5A62">
        <w:rPr>
          <w:szCs w:val="21"/>
        </w:rPr>
        <w:t>内心信念</w:t>
      </w:r>
      <w:r w:rsidRPr="00CF5A62">
        <w:rPr>
          <w:szCs w:val="21"/>
        </w:rPr>
        <w:t xml:space="preserve"> </w:t>
      </w:r>
      <w:r w:rsidRPr="00CF5A62">
        <w:rPr>
          <w:rFonts w:hint="eastAsia"/>
          <w:szCs w:val="21"/>
        </w:rPr>
        <w:t>E</w:t>
      </w:r>
      <w:r w:rsidRPr="00CF5A62">
        <w:rPr>
          <w:szCs w:val="21"/>
        </w:rPr>
        <w:t>行政律令</w:t>
      </w:r>
    </w:p>
    <w:p w:rsidR="00BF7316" w:rsidRPr="00CF5A62" w:rsidRDefault="00BF7316" w:rsidP="00BF7316">
      <w:pPr>
        <w:ind w:left="315" w:hangingChars="150" w:hanging="315"/>
        <w:rPr>
          <w:szCs w:val="21"/>
        </w:rPr>
      </w:pPr>
      <w:r w:rsidRPr="00CF5A62">
        <w:rPr>
          <w:szCs w:val="21"/>
        </w:rPr>
        <w:t>3</w:t>
      </w:r>
      <w:r w:rsidRPr="00CF5A62">
        <w:rPr>
          <w:szCs w:val="21"/>
        </w:rPr>
        <w:t>、社会主义的医德关系应是</w:t>
      </w:r>
      <w:r w:rsidRPr="00CF5A62">
        <w:rPr>
          <w:szCs w:val="21"/>
        </w:rPr>
        <w:t>(</w:t>
      </w:r>
      <w:r w:rsidRPr="00CF5A62">
        <w:rPr>
          <w:rFonts w:hint="eastAsia"/>
          <w:szCs w:val="21"/>
        </w:rPr>
        <w:t xml:space="preserve">  </w:t>
      </w:r>
      <w:r w:rsidRPr="00CF5A62">
        <w:rPr>
          <w:rFonts w:hint="eastAsia"/>
          <w:b/>
          <w:szCs w:val="21"/>
        </w:rPr>
        <w:t>CE</w:t>
      </w:r>
      <w:r w:rsidRPr="00CF5A62">
        <w:rPr>
          <w:szCs w:val="21"/>
        </w:rPr>
        <w:t xml:space="preserve">　　</w:t>
      </w:r>
      <w:proofErr w:type="gramStart"/>
      <w:r w:rsidRPr="00CF5A62">
        <w:rPr>
          <w:szCs w:val="21"/>
        </w:rPr>
        <w:t xml:space="preserve">　</w:t>
      </w:r>
      <w:proofErr w:type="gramEnd"/>
      <w:r w:rsidRPr="00CF5A62">
        <w:rPr>
          <w:szCs w:val="21"/>
        </w:rPr>
        <w:t>)</w:t>
      </w:r>
      <w:r w:rsidRPr="00CF5A62">
        <w:rPr>
          <w:szCs w:val="21"/>
        </w:rPr>
        <w:br/>
      </w:r>
      <w:r w:rsidRPr="00CF5A62">
        <w:rPr>
          <w:rFonts w:hint="eastAsia"/>
          <w:szCs w:val="21"/>
        </w:rPr>
        <w:t xml:space="preserve">A </w:t>
      </w:r>
      <w:r w:rsidRPr="00CF5A62">
        <w:rPr>
          <w:szCs w:val="21"/>
        </w:rPr>
        <w:t xml:space="preserve">谋生协作型　</w:t>
      </w:r>
      <w:r w:rsidRPr="00CF5A62">
        <w:rPr>
          <w:rFonts w:hint="eastAsia"/>
          <w:szCs w:val="21"/>
        </w:rPr>
        <w:t xml:space="preserve">B </w:t>
      </w:r>
      <w:r w:rsidRPr="00CF5A62">
        <w:rPr>
          <w:szCs w:val="21"/>
        </w:rPr>
        <w:t xml:space="preserve">赐舍恩惠型　</w:t>
      </w:r>
      <w:r w:rsidRPr="00CF5A62">
        <w:rPr>
          <w:rFonts w:hint="eastAsia"/>
          <w:szCs w:val="21"/>
        </w:rPr>
        <w:t xml:space="preserve">C </w:t>
      </w:r>
      <w:r w:rsidRPr="00CF5A62">
        <w:rPr>
          <w:szCs w:val="21"/>
        </w:rPr>
        <w:t xml:space="preserve">友好合作型　</w:t>
      </w:r>
      <w:r w:rsidRPr="00CF5A62">
        <w:rPr>
          <w:rFonts w:hint="eastAsia"/>
          <w:szCs w:val="21"/>
        </w:rPr>
        <w:t xml:space="preserve">D </w:t>
      </w:r>
      <w:r w:rsidRPr="00CF5A62">
        <w:rPr>
          <w:szCs w:val="21"/>
        </w:rPr>
        <w:t>排斥对立</w:t>
      </w:r>
      <w:r w:rsidRPr="00CF5A62">
        <w:rPr>
          <w:rFonts w:hint="eastAsia"/>
          <w:szCs w:val="21"/>
        </w:rPr>
        <w:t xml:space="preserve">                         </w:t>
      </w:r>
      <w:r w:rsidRPr="00CF5A62">
        <w:rPr>
          <w:szCs w:val="21"/>
        </w:rPr>
        <w:t xml:space="preserve">　</w:t>
      </w:r>
      <w:r w:rsidRPr="00CF5A62">
        <w:rPr>
          <w:rFonts w:hint="eastAsia"/>
          <w:szCs w:val="21"/>
        </w:rPr>
        <w:t xml:space="preserve">                            E </w:t>
      </w:r>
      <w:r w:rsidRPr="00CF5A62">
        <w:rPr>
          <w:szCs w:val="21"/>
        </w:rPr>
        <w:t>志</w:t>
      </w:r>
      <w:proofErr w:type="gramStart"/>
      <w:r w:rsidRPr="00CF5A62">
        <w:rPr>
          <w:szCs w:val="21"/>
        </w:rPr>
        <w:t>同协调</w:t>
      </w:r>
      <w:proofErr w:type="gramEnd"/>
      <w:r w:rsidRPr="00CF5A62">
        <w:rPr>
          <w:szCs w:val="21"/>
        </w:rPr>
        <w:t>型</w:t>
      </w:r>
    </w:p>
    <w:p w:rsidR="00BF7316" w:rsidRPr="00CF5A62" w:rsidRDefault="00BF7316" w:rsidP="00BF7316">
      <w:pPr>
        <w:ind w:left="210" w:hangingChars="100" w:hanging="210"/>
        <w:rPr>
          <w:szCs w:val="21"/>
        </w:rPr>
      </w:pPr>
      <w:r w:rsidRPr="00CF5A62">
        <w:rPr>
          <w:szCs w:val="21"/>
        </w:rPr>
        <w:t>4</w:t>
      </w:r>
      <w:r w:rsidRPr="00CF5A62">
        <w:rPr>
          <w:szCs w:val="21"/>
        </w:rPr>
        <w:t>、医务人员对服务对象的医德规范有</w:t>
      </w:r>
      <w:r w:rsidRPr="00CF5A62">
        <w:rPr>
          <w:szCs w:val="21"/>
        </w:rPr>
        <w:t>(</w:t>
      </w:r>
      <w:r w:rsidRPr="00CF5A62">
        <w:rPr>
          <w:szCs w:val="21"/>
        </w:rPr>
        <w:t xml:space="preserve">　　</w:t>
      </w:r>
      <w:r w:rsidRPr="00CF5A62">
        <w:rPr>
          <w:rFonts w:hint="eastAsia"/>
          <w:b/>
          <w:szCs w:val="21"/>
        </w:rPr>
        <w:t>ABC</w:t>
      </w:r>
      <w:r w:rsidRPr="00CF5A62">
        <w:rPr>
          <w:b/>
          <w:szCs w:val="21"/>
        </w:rPr>
        <w:t xml:space="preserve">　</w:t>
      </w:r>
      <w:r w:rsidRPr="00CF5A62">
        <w:rPr>
          <w:szCs w:val="21"/>
        </w:rPr>
        <w:t xml:space="preserve">　</w:t>
      </w:r>
      <w:proofErr w:type="gramStart"/>
      <w:r w:rsidRPr="00CF5A62">
        <w:rPr>
          <w:szCs w:val="21"/>
        </w:rPr>
        <w:t xml:space="preserve">　</w:t>
      </w:r>
      <w:proofErr w:type="gramEnd"/>
      <w:r w:rsidRPr="00CF5A62">
        <w:rPr>
          <w:szCs w:val="21"/>
        </w:rPr>
        <w:t>)</w:t>
      </w:r>
    </w:p>
    <w:p w:rsidR="00BF7316" w:rsidRPr="00CF5A62" w:rsidRDefault="00BF7316" w:rsidP="00BF7316">
      <w:pPr>
        <w:ind w:leftChars="50" w:left="210" w:hangingChars="50" w:hanging="105"/>
        <w:rPr>
          <w:szCs w:val="21"/>
        </w:rPr>
      </w:pPr>
      <w:r w:rsidRPr="00CF5A62">
        <w:rPr>
          <w:rFonts w:hint="eastAsia"/>
          <w:szCs w:val="21"/>
        </w:rPr>
        <w:t xml:space="preserve">  A</w:t>
      </w:r>
      <w:r w:rsidRPr="00CF5A62">
        <w:rPr>
          <w:szCs w:val="21"/>
        </w:rPr>
        <w:t xml:space="preserve">一视同仁　　</w:t>
      </w:r>
      <w:r w:rsidRPr="00CF5A62">
        <w:rPr>
          <w:rFonts w:hint="eastAsia"/>
          <w:szCs w:val="21"/>
        </w:rPr>
        <w:t>B</w:t>
      </w:r>
      <w:r w:rsidRPr="00CF5A62">
        <w:rPr>
          <w:szCs w:val="21"/>
        </w:rPr>
        <w:t xml:space="preserve">关心体贴　　</w:t>
      </w:r>
      <w:r w:rsidRPr="00CF5A62">
        <w:rPr>
          <w:rFonts w:hint="eastAsia"/>
          <w:szCs w:val="21"/>
        </w:rPr>
        <w:t>C</w:t>
      </w:r>
      <w:r w:rsidRPr="00CF5A62">
        <w:rPr>
          <w:szCs w:val="21"/>
        </w:rPr>
        <w:t xml:space="preserve">谨言慎行　　</w:t>
      </w:r>
      <w:r w:rsidRPr="00CF5A62">
        <w:rPr>
          <w:rFonts w:hint="eastAsia"/>
          <w:szCs w:val="21"/>
        </w:rPr>
        <w:t>D</w:t>
      </w:r>
      <w:r w:rsidRPr="00CF5A62">
        <w:rPr>
          <w:szCs w:val="21"/>
        </w:rPr>
        <w:t xml:space="preserve">团结协作　</w:t>
      </w:r>
      <w:r w:rsidRPr="00CF5A62">
        <w:rPr>
          <w:rFonts w:hint="eastAsia"/>
          <w:szCs w:val="21"/>
        </w:rPr>
        <w:t xml:space="preserve"> E </w:t>
      </w:r>
      <w:r w:rsidRPr="00CF5A62">
        <w:rPr>
          <w:szCs w:val="21"/>
        </w:rPr>
        <w:t>勤奋治学</w:t>
      </w:r>
    </w:p>
    <w:p w:rsidR="00BF7316" w:rsidRPr="00CF5A62" w:rsidRDefault="00BF7316" w:rsidP="00BF7316">
      <w:pPr>
        <w:rPr>
          <w:szCs w:val="21"/>
        </w:rPr>
      </w:pPr>
      <w:r w:rsidRPr="00CF5A62">
        <w:rPr>
          <w:szCs w:val="21"/>
        </w:rPr>
        <w:t>5</w:t>
      </w:r>
      <w:r w:rsidRPr="00CF5A62">
        <w:rPr>
          <w:rFonts w:hint="eastAsia"/>
          <w:szCs w:val="21"/>
        </w:rPr>
        <w:t>、</w:t>
      </w:r>
      <w:r w:rsidRPr="00CF5A62">
        <w:rPr>
          <w:szCs w:val="21"/>
        </w:rPr>
        <w:t>社会主义医德幸福观认为</w:t>
      </w:r>
      <w:r w:rsidRPr="00CF5A62">
        <w:rPr>
          <w:szCs w:val="21"/>
        </w:rPr>
        <w:t>(</w:t>
      </w:r>
      <w:r w:rsidRPr="00CF5A62">
        <w:rPr>
          <w:szCs w:val="21"/>
        </w:rPr>
        <w:t xml:space="preserve">　</w:t>
      </w:r>
      <w:r w:rsidRPr="00CF5A62">
        <w:rPr>
          <w:rFonts w:hint="eastAsia"/>
          <w:b/>
          <w:szCs w:val="21"/>
        </w:rPr>
        <w:t>ABDE</w:t>
      </w:r>
      <w:r w:rsidRPr="00CF5A62">
        <w:rPr>
          <w:szCs w:val="21"/>
        </w:rPr>
        <w:t xml:space="preserve">　　</w:t>
      </w:r>
      <w:proofErr w:type="gramStart"/>
      <w:r w:rsidRPr="00CF5A62">
        <w:rPr>
          <w:szCs w:val="21"/>
        </w:rPr>
        <w:t xml:space="preserve">　</w:t>
      </w:r>
      <w:proofErr w:type="gramEnd"/>
      <w:r w:rsidRPr="00CF5A62">
        <w:rPr>
          <w:szCs w:val="21"/>
        </w:rPr>
        <w:t>)</w:t>
      </w:r>
      <w:r w:rsidRPr="00CF5A62">
        <w:rPr>
          <w:szCs w:val="21"/>
        </w:rPr>
        <w:br/>
      </w:r>
      <w:r w:rsidRPr="00CF5A62">
        <w:rPr>
          <w:szCs w:val="21"/>
        </w:rPr>
        <w:t xml:space="preserve">　</w:t>
      </w:r>
      <w:r w:rsidRPr="00CF5A62">
        <w:rPr>
          <w:rFonts w:hint="eastAsia"/>
          <w:szCs w:val="21"/>
        </w:rPr>
        <w:t xml:space="preserve">  A </w:t>
      </w:r>
      <w:r w:rsidRPr="00CF5A62">
        <w:rPr>
          <w:szCs w:val="21"/>
        </w:rPr>
        <w:t>医德幸福是健康的物质需要和精神需要的适当满足</w:t>
      </w:r>
      <w:r w:rsidRPr="00CF5A62">
        <w:rPr>
          <w:szCs w:val="21"/>
        </w:rPr>
        <w:br/>
      </w:r>
      <w:r w:rsidRPr="00CF5A62">
        <w:rPr>
          <w:szCs w:val="21"/>
        </w:rPr>
        <w:t xml:space="preserve">　</w:t>
      </w:r>
      <w:r w:rsidRPr="00CF5A62">
        <w:rPr>
          <w:rFonts w:hint="eastAsia"/>
          <w:szCs w:val="21"/>
        </w:rPr>
        <w:t xml:space="preserve">  B </w:t>
      </w:r>
      <w:r w:rsidRPr="00CF5A62">
        <w:rPr>
          <w:szCs w:val="21"/>
        </w:rPr>
        <w:t>医德幸福建立在辛勤的工作和劳动的基础之上</w:t>
      </w:r>
      <w:r w:rsidRPr="00CF5A62">
        <w:rPr>
          <w:szCs w:val="21"/>
        </w:rPr>
        <w:br/>
      </w:r>
      <w:r w:rsidRPr="00CF5A62">
        <w:rPr>
          <w:szCs w:val="21"/>
        </w:rPr>
        <w:t xml:space="preserve">　</w:t>
      </w:r>
      <w:r w:rsidRPr="00CF5A62">
        <w:rPr>
          <w:rFonts w:hint="eastAsia"/>
          <w:szCs w:val="21"/>
        </w:rPr>
        <w:t xml:space="preserve">  C </w:t>
      </w:r>
      <w:r w:rsidRPr="00CF5A62">
        <w:rPr>
          <w:szCs w:val="21"/>
        </w:rPr>
        <w:t>首先要关注个人幸福</w:t>
      </w:r>
      <w:r w:rsidRPr="00CF5A62">
        <w:rPr>
          <w:szCs w:val="21"/>
        </w:rPr>
        <w:br/>
      </w:r>
      <w:r w:rsidRPr="00CF5A62">
        <w:rPr>
          <w:szCs w:val="21"/>
        </w:rPr>
        <w:t xml:space="preserve">　</w:t>
      </w:r>
      <w:r w:rsidRPr="00CF5A62">
        <w:rPr>
          <w:rFonts w:hint="eastAsia"/>
          <w:szCs w:val="21"/>
        </w:rPr>
        <w:t xml:space="preserve">  D </w:t>
      </w:r>
      <w:r w:rsidRPr="00CF5A62">
        <w:rPr>
          <w:szCs w:val="21"/>
        </w:rPr>
        <w:t>防病治病，维护人民健康是</w:t>
      </w:r>
      <w:proofErr w:type="gramStart"/>
      <w:r w:rsidRPr="00CF5A62">
        <w:rPr>
          <w:szCs w:val="21"/>
        </w:rPr>
        <w:t>最大幸福</w:t>
      </w:r>
      <w:proofErr w:type="gramEnd"/>
      <w:r w:rsidRPr="00CF5A62">
        <w:rPr>
          <w:szCs w:val="21"/>
        </w:rPr>
        <w:br/>
      </w:r>
      <w:r w:rsidRPr="00CF5A62">
        <w:rPr>
          <w:rFonts w:hint="eastAsia"/>
          <w:szCs w:val="21"/>
        </w:rPr>
        <w:t xml:space="preserve">    E </w:t>
      </w:r>
      <w:r w:rsidRPr="00CF5A62">
        <w:rPr>
          <w:szCs w:val="21"/>
        </w:rPr>
        <w:t>必须把个人幸福与集体幸福统一起来</w:t>
      </w:r>
    </w:p>
    <w:p w:rsidR="00BF7316" w:rsidRPr="00CF5A62" w:rsidRDefault="00BF7316" w:rsidP="00BF7316">
      <w:pPr>
        <w:ind w:leftChars="50" w:left="210" w:hangingChars="50" w:hanging="105"/>
        <w:rPr>
          <w:szCs w:val="21"/>
        </w:rPr>
      </w:pPr>
      <w:r w:rsidRPr="00CF5A62">
        <w:rPr>
          <w:rFonts w:hint="eastAsia"/>
          <w:szCs w:val="21"/>
        </w:rPr>
        <w:t>6</w:t>
      </w:r>
      <w:r w:rsidRPr="00CF5A62">
        <w:rPr>
          <w:rFonts w:hint="eastAsia"/>
          <w:szCs w:val="21"/>
        </w:rPr>
        <w:t>、在手术治疗中，“认真签订协议”的医德目的是</w:t>
      </w:r>
      <w:r w:rsidRPr="00CF5A62">
        <w:rPr>
          <w:rFonts w:hint="eastAsia"/>
          <w:b/>
          <w:szCs w:val="21"/>
        </w:rPr>
        <w:t>BE</w:t>
      </w:r>
    </w:p>
    <w:p w:rsidR="00BF7316" w:rsidRPr="00CF5A62" w:rsidRDefault="00BF7316" w:rsidP="00BF7316">
      <w:pPr>
        <w:spacing w:line="300" w:lineRule="atLeast"/>
        <w:ind w:left="1260" w:hangingChars="600" w:hanging="1260"/>
        <w:rPr>
          <w:szCs w:val="21"/>
        </w:rPr>
      </w:pPr>
      <w:r w:rsidRPr="00CF5A62">
        <w:rPr>
          <w:szCs w:val="21"/>
        </w:rPr>
        <w:t>  A.</w:t>
      </w:r>
      <w:r w:rsidRPr="00CF5A62">
        <w:rPr>
          <w:szCs w:val="21"/>
        </w:rPr>
        <w:t>让病人承担手术风险</w:t>
      </w:r>
      <w:r w:rsidRPr="00CF5A62">
        <w:rPr>
          <w:szCs w:val="21"/>
        </w:rPr>
        <w:t>       </w:t>
      </w:r>
      <w:r w:rsidRPr="00CF5A62">
        <w:rPr>
          <w:rFonts w:hint="eastAsia"/>
          <w:szCs w:val="21"/>
        </w:rPr>
        <w:t xml:space="preserve"> </w:t>
      </w:r>
      <w:r w:rsidRPr="00CF5A62">
        <w:rPr>
          <w:szCs w:val="21"/>
        </w:rPr>
        <w:t>    </w:t>
      </w:r>
    </w:p>
    <w:p w:rsidR="00BF7316" w:rsidRPr="00CF5A62" w:rsidRDefault="00BF7316" w:rsidP="00BF7316">
      <w:pPr>
        <w:spacing w:line="300" w:lineRule="atLeast"/>
        <w:ind w:firstLineChars="200" w:firstLine="420"/>
        <w:rPr>
          <w:szCs w:val="21"/>
        </w:rPr>
      </w:pPr>
      <w:r w:rsidRPr="00CF5A62">
        <w:rPr>
          <w:szCs w:val="21"/>
        </w:rPr>
        <w:t xml:space="preserve">B. </w:t>
      </w:r>
      <w:r w:rsidRPr="00CF5A62">
        <w:rPr>
          <w:szCs w:val="21"/>
        </w:rPr>
        <w:t>病人及其家属与医务人员共同承担手术风险</w:t>
      </w:r>
      <w:r w:rsidRPr="00CF5A62">
        <w:rPr>
          <w:szCs w:val="21"/>
        </w:rPr>
        <w:t xml:space="preserve">     </w:t>
      </w:r>
      <w:r w:rsidRPr="00CF5A62">
        <w:rPr>
          <w:rFonts w:hint="eastAsia"/>
          <w:szCs w:val="21"/>
        </w:rPr>
        <w:t xml:space="preserve"> </w:t>
      </w:r>
    </w:p>
    <w:p w:rsidR="00BF7316" w:rsidRPr="00CF5A62" w:rsidRDefault="00BF7316" w:rsidP="00BF7316">
      <w:pPr>
        <w:spacing w:line="300" w:lineRule="atLeast"/>
        <w:ind w:firstLineChars="200" w:firstLine="420"/>
        <w:rPr>
          <w:szCs w:val="21"/>
        </w:rPr>
      </w:pPr>
      <w:r w:rsidRPr="00CF5A62">
        <w:rPr>
          <w:szCs w:val="21"/>
        </w:rPr>
        <w:t>C.</w:t>
      </w:r>
      <w:r w:rsidRPr="00CF5A62">
        <w:rPr>
          <w:szCs w:val="21"/>
        </w:rPr>
        <w:t>让医务人员承担手术风险</w:t>
      </w:r>
      <w:r w:rsidRPr="00CF5A62">
        <w:rPr>
          <w:szCs w:val="21"/>
        </w:rPr>
        <w:t xml:space="preserve">      D. </w:t>
      </w:r>
      <w:r w:rsidRPr="00CF5A62">
        <w:rPr>
          <w:szCs w:val="21"/>
        </w:rPr>
        <w:t>让病人家属承担手术风险</w:t>
      </w:r>
      <w:r w:rsidRPr="00CF5A62">
        <w:rPr>
          <w:szCs w:val="21"/>
        </w:rPr>
        <w:t xml:space="preserve">      </w:t>
      </w:r>
    </w:p>
    <w:p w:rsidR="00BF7316" w:rsidRPr="00CF5A62" w:rsidRDefault="00BF7316" w:rsidP="00BF7316">
      <w:pPr>
        <w:spacing w:line="300" w:lineRule="atLeast"/>
        <w:ind w:firstLineChars="200" w:firstLine="420"/>
        <w:rPr>
          <w:szCs w:val="21"/>
        </w:rPr>
      </w:pPr>
      <w:r w:rsidRPr="00CF5A62">
        <w:rPr>
          <w:szCs w:val="21"/>
        </w:rPr>
        <w:t>E.</w:t>
      </w:r>
      <w:r w:rsidRPr="00CF5A62">
        <w:rPr>
          <w:szCs w:val="21"/>
        </w:rPr>
        <w:t>让病人及其家属对手术所造成的机体不可恢复的改变给予理解与认</w:t>
      </w:r>
      <w:r w:rsidRPr="00CF5A62">
        <w:rPr>
          <w:rFonts w:hint="eastAsia"/>
          <w:szCs w:val="21"/>
        </w:rPr>
        <w:t>同</w:t>
      </w:r>
    </w:p>
    <w:p w:rsidR="00BF7316" w:rsidRPr="00CF5A62" w:rsidRDefault="00BF7316" w:rsidP="00BF7316">
      <w:pPr>
        <w:spacing w:line="300" w:lineRule="atLeast"/>
        <w:rPr>
          <w:szCs w:val="21"/>
        </w:rPr>
      </w:pPr>
      <w:r w:rsidRPr="00CF5A62">
        <w:rPr>
          <w:rFonts w:hint="eastAsia"/>
          <w:szCs w:val="21"/>
        </w:rPr>
        <w:t>7</w:t>
      </w:r>
      <w:r w:rsidRPr="00CF5A62">
        <w:rPr>
          <w:rFonts w:hint="eastAsia"/>
          <w:szCs w:val="21"/>
        </w:rPr>
        <w:t>、</w:t>
      </w:r>
      <w:r w:rsidRPr="00CF5A62">
        <w:rPr>
          <w:szCs w:val="21"/>
        </w:rPr>
        <w:t>对医师有合理的个人利益的正确理解是</w:t>
      </w:r>
      <w:r w:rsidRPr="00CF5A62">
        <w:rPr>
          <w:rFonts w:hint="eastAsia"/>
          <w:b/>
          <w:szCs w:val="21"/>
        </w:rPr>
        <w:t>BCD</w:t>
      </w:r>
    </w:p>
    <w:p w:rsidR="00BF7316" w:rsidRPr="00CF5A62" w:rsidRDefault="00BF7316" w:rsidP="00BF7316">
      <w:pPr>
        <w:spacing w:line="300" w:lineRule="atLeast"/>
        <w:ind w:firstLineChars="200" w:firstLine="420"/>
        <w:rPr>
          <w:szCs w:val="21"/>
        </w:rPr>
      </w:pPr>
      <w:r w:rsidRPr="00CF5A62">
        <w:rPr>
          <w:szCs w:val="21"/>
        </w:rPr>
        <w:t>A</w:t>
      </w:r>
      <w:r w:rsidRPr="00CF5A62">
        <w:rPr>
          <w:szCs w:val="21"/>
        </w:rPr>
        <w:t xml:space="preserve">．医师的个人利益都是天然合理的　</w:t>
      </w:r>
      <w:r w:rsidRPr="00CF5A62">
        <w:rPr>
          <w:rFonts w:hint="eastAsia"/>
          <w:szCs w:val="21"/>
        </w:rPr>
        <w:t xml:space="preserve">     </w:t>
      </w:r>
      <w:r w:rsidRPr="00CF5A62">
        <w:rPr>
          <w:szCs w:val="21"/>
        </w:rPr>
        <w:t>B</w:t>
      </w:r>
      <w:r w:rsidRPr="00CF5A62">
        <w:rPr>
          <w:szCs w:val="21"/>
        </w:rPr>
        <w:t>．医师的正当利益都应得到实现</w:t>
      </w:r>
      <w:r w:rsidRPr="00CF5A62">
        <w:rPr>
          <w:szCs w:val="21"/>
        </w:rPr>
        <w:t xml:space="preserve"> </w:t>
      </w:r>
    </w:p>
    <w:p w:rsidR="00BF7316" w:rsidRPr="00CF5A62" w:rsidRDefault="00BF7316" w:rsidP="00BF7316">
      <w:pPr>
        <w:spacing w:line="300" w:lineRule="atLeast"/>
        <w:ind w:firstLineChars="150" w:firstLine="315"/>
        <w:rPr>
          <w:szCs w:val="21"/>
        </w:rPr>
      </w:pPr>
      <w:r w:rsidRPr="00CF5A62">
        <w:rPr>
          <w:szCs w:val="21"/>
        </w:rPr>
        <w:t>C</w:t>
      </w:r>
      <w:r w:rsidRPr="00CF5A62">
        <w:rPr>
          <w:szCs w:val="21"/>
        </w:rPr>
        <w:t>．医师的正当利益能够得到医德的支持</w:t>
      </w:r>
      <w:r w:rsidRPr="00CF5A62">
        <w:rPr>
          <w:szCs w:val="21"/>
        </w:rPr>
        <w:t xml:space="preserve"> </w:t>
      </w:r>
      <w:r w:rsidRPr="00CF5A62">
        <w:rPr>
          <w:rFonts w:hint="eastAsia"/>
          <w:szCs w:val="21"/>
        </w:rPr>
        <w:t xml:space="preserve">  </w:t>
      </w:r>
      <w:r w:rsidRPr="00CF5A62">
        <w:rPr>
          <w:szCs w:val="21"/>
        </w:rPr>
        <w:t>D</w:t>
      </w:r>
      <w:r w:rsidRPr="00CF5A62">
        <w:rPr>
          <w:szCs w:val="21"/>
        </w:rPr>
        <w:t>．医师的正当利益必须无条件服从患者利益</w:t>
      </w:r>
      <w:r w:rsidRPr="00CF5A62">
        <w:rPr>
          <w:rFonts w:hint="eastAsia"/>
          <w:szCs w:val="21"/>
        </w:rPr>
        <w:t xml:space="preserve">        </w:t>
      </w:r>
    </w:p>
    <w:p w:rsidR="00BF7316" w:rsidRPr="00CF5A62" w:rsidRDefault="00BF7316" w:rsidP="00BF7316">
      <w:pPr>
        <w:spacing w:line="300" w:lineRule="atLeast"/>
        <w:ind w:firstLineChars="450" w:firstLine="945"/>
        <w:rPr>
          <w:szCs w:val="21"/>
        </w:rPr>
      </w:pPr>
      <w:r w:rsidRPr="00CF5A62">
        <w:rPr>
          <w:rFonts w:hint="eastAsia"/>
          <w:szCs w:val="21"/>
        </w:rPr>
        <w:t>E.</w:t>
      </w:r>
      <w:r w:rsidRPr="00CF5A62">
        <w:rPr>
          <w:rFonts w:hint="eastAsia"/>
          <w:szCs w:val="21"/>
        </w:rPr>
        <w:t>医师的个人利益与患者利益是矛盾的</w:t>
      </w:r>
      <w:r w:rsidRPr="00CF5A62">
        <w:rPr>
          <w:rFonts w:hint="eastAsia"/>
          <w:szCs w:val="21"/>
        </w:rPr>
        <w:t xml:space="preserve">    </w:t>
      </w:r>
    </w:p>
    <w:p w:rsidR="00BF7316" w:rsidRPr="00CF5A62" w:rsidRDefault="00BF7316" w:rsidP="00BF7316">
      <w:pPr>
        <w:spacing w:line="300" w:lineRule="atLeast"/>
        <w:rPr>
          <w:szCs w:val="21"/>
        </w:rPr>
      </w:pPr>
      <w:r w:rsidRPr="00CF5A62">
        <w:rPr>
          <w:rFonts w:hint="eastAsia"/>
          <w:szCs w:val="21"/>
        </w:rPr>
        <w:t>8</w:t>
      </w:r>
      <w:r w:rsidRPr="00CF5A62">
        <w:rPr>
          <w:rFonts w:hint="eastAsia"/>
          <w:szCs w:val="21"/>
        </w:rPr>
        <w:t>、医德现象包括</w:t>
      </w:r>
      <w:r w:rsidRPr="00CF5A62">
        <w:rPr>
          <w:rFonts w:hint="eastAsia"/>
          <w:b/>
          <w:szCs w:val="21"/>
        </w:rPr>
        <w:t>ABC</w:t>
      </w:r>
    </w:p>
    <w:p w:rsidR="00BF7316" w:rsidRPr="00CF5A62" w:rsidRDefault="00BF7316" w:rsidP="00BF7316">
      <w:pPr>
        <w:spacing w:line="300" w:lineRule="atLeast"/>
        <w:ind w:firstLineChars="200" w:firstLine="420"/>
        <w:rPr>
          <w:szCs w:val="21"/>
        </w:rPr>
      </w:pPr>
      <w:r w:rsidRPr="00CF5A62">
        <w:rPr>
          <w:rFonts w:hint="eastAsia"/>
          <w:szCs w:val="21"/>
        </w:rPr>
        <w:t>A.</w:t>
      </w:r>
      <w:r w:rsidRPr="00CF5A62">
        <w:rPr>
          <w:rFonts w:hint="eastAsia"/>
          <w:szCs w:val="21"/>
        </w:rPr>
        <w:t>意识现象</w:t>
      </w:r>
      <w:r w:rsidRPr="00CF5A62">
        <w:rPr>
          <w:rFonts w:hint="eastAsia"/>
          <w:szCs w:val="21"/>
        </w:rPr>
        <w:t xml:space="preserve">       B.</w:t>
      </w:r>
      <w:r w:rsidRPr="00CF5A62">
        <w:rPr>
          <w:rFonts w:hint="eastAsia"/>
          <w:szCs w:val="21"/>
        </w:rPr>
        <w:t>活动现象</w:t>
      </w:r>
      <w:r w:rsidRPr="00CF5A62">
        <w:rPr>
          <w:rFonts w:hint="eastAsia"/>
          <w:szCs w:val="21"/>
        </w:rPr>
        <w:t xml:space="preserve">       C.</w:t>
      </w:r>
      <w:r w:rsidRPr="00CF5A62">
        <w:rPr>
          <w:rFonts w:hint="eastAsia"/>
          <w:szCs w:val="21"/>
        </w:rPr>
        <w:t>规范现象</w:t>
      </w:r>
      <w:r w:rsidRPr="00CF5A62">
        <w:rPr>
          <w:rFonts w:hint="eastAsia"/>
          <w:szCs w:val="21"/>
        </w:rPr>
        <w:t xml:space="preserve">       D. </w:t>
      </w:r>
      <w:r w:rsidRPr="00CF5A62">
        <w:rPr>
          <w:rFonts w:hint="eastAsia"/>
          <w:szCs w:val="21"/>
        </w:rPr>
        <w:t>关系现象</w:t>
      </w:r>
      <w:r w:rsidRPr="00CF5A62">
        <w:rPr>
          <w:rFonts w:hint="eastAsia"/>
          <w:szCs w:val="21"/>
        </w:rPr>
        <w:t xml:space="preserve">        E.</w:t>
      </w:r>
      <w:r w:rsidRPr="00CF5A62">
        <w:rPr>
          <w:rFonts w:hint="eastAsia"/>
          <w:szCs w:val="21"/>
        </w:rPr>
        <w:t>实践现象</w:t>
      </w:r>
    </w:p>
    <w:p w:rsidR="00BF7316" w:rsidRPr="00CF5A62" w:rsidRDefault="00BF7316" w:rsidP="00BF7316">
      <w:pPr>
        <w:spacing w:line="300" w:lineRule="atLeast"/>
        <w:rPr>
          <w:szCs w:val="21"/>
        </w:rPr>
      </w:pPr>
      <w:r w:rsidRPr="00CF5A62">
        <w:rPr>
          <w:rFonts w:hint="eastAsia"/>
          <w:szCs w:val="21"/>
        </w:rPr>
        <w:t>9</w:t>
      </w:r>
      <w:r w:rsidRPr="00CF5A62">
        <w:rPr>
          <w:rFonts w:hint="eastAsia"/>
          <w:szCs w:val="21"/>
        </w:rPr>
        <w:t>、</w:t>
      </w:r>
      <w:r w:rsidRPr="00CF5A62">
        <w:rPr>
          <w:szCs w:val="21"/>
        </w:rPr>
        <w:t>护理医德的实质在于</w:t>
      </w:r>
      <w:r w:rsidRPr="00CF5A62">
        <w:rPr>
          <w:rFonts w:hint="eastAsia"/>
          <w:b/>
          <w:szCs w:val="21"/>
        </w:rPr>
        <w:t>ABC</w:t>
      </w:r>
    </w:p>
    <w:p w:rsidR="00BF7316" w:rsidRPr="00CF5A62" w:rsidRDefault="00BF7316" w:rsidP="00BF7316">
      <w:pPr>
        <w:spacing w:line="300" w:lineRule="atLeast"/>
        <w:ind w:leftChars="100" w:left="1050" w:hangingChars="400" w:hanging="840"/>
        <w:rPr>
          <w:szCs w:val="21"/>
        </w:rPr>
      </w:pPr>
      <w:r w:rsidRPr="00CF5A62">
        <w:rPr>
          <w:rFonts w:hint="eastAsia"/>
          <w:szCs w:val="21"/>
        </w:rPr>
        <w:t xml:space="preserve"> </w:t>
      </w:r>
      <w:r w:rsidRPr="00CF5A62">
        <w:rPr>
          <w:szCs w:val="21"/>
        </w:rPr>
        <w:t>A.</w:t>
      </w:r>
      <w:r w:rsidRPr="00CF5A62">
        <w:rPr>
          <w:rFonts w:hint="eastAsia"/>
          <w:szCs w:val="21"/>
        </w:rPr>
        <w:t>尊重</w:t>
      </w:r>
      <w:r w:rsidRPr="00CF5A62">
        <w:rPr>
          <w:szCs w:val="21"/>
        </w:rPr>
        <w:t>人的生命</w:t>
      </w:r>
      <w:r w:rsidRPr="00CF5A62">
        <w:rPr>
          <w:szCs w:val="21"/>
        </w:rPr>
        <w:t>     </w:t>
      </w:r>
      <w:r w:rsidRPr="00CF5A62">
        <w:rPr>
          <w:rFonts w:hint="eastAsia"/>
          <w:szCs w:val="21"/>
        </w:rPr>
        <w:t xml:space="preserve"> </w:t>
      </w:r>
      <w:r w:rsidRPr="00CF5A62">
        <w:rPr>
          <w:szCs w:val="21"/>
        </w:rPr>
        <w:t xml:space="preserve">B. </w:t>
      </w:r>
      <w:r w:rsidRPr="00CF5A62">
        <w:rPr>
          <w:szCs w:val="21"/>
        </w:rPr>
        <w:t>尊重人的尊严</w:t>
      </w:r>
      <w:r w:rsidRPr="00CF5A62">
        <w:rPr>
          <w:szCs w:val="21"/>
        </w:rPr>
        <w:t>   </w:t>
      </w:r>
      <w:r w:rsidRPr="00CF5A62">
        <w:rPr>
          <w:rFonts w:hint="eastAsia"/>
          <w:szCs w:val="21"/>
        </w:rPr>
        <w:t xml:space="preserve">  </w:t>
      </w:r>
      <w:r w:rsidRPr="00CF5A62">
        <w:rPr>
          <w:szCs w:val="21"/>
        </w:rPr>
        <w:t xml:space="preserve">C. </w:t>
      </w:r>
      <w:r w:rsidRPr="00CF5A62">
        <w:rPr>
          <w:rFonts w:hint="eastAsia"/>
          <w:szCs w:val="21"/>
        </w:rPr>
        <w:t>尊重人的权利</w:t>
      </w:r>
      <w:r w:rsidRPr="00CF5A62">
        <w:rPr>
          <w:szCs w:val="21"/>
        </w:rPr>
        <w:t xml:space="preserve"> </w:t>
      </w:r>
      <w:r w:rsidRPr="00CF5A62">
        <w:rPr>
          <w:rFonts w:hint="eastAsia"/>
          <w:szCs w:val="21"/>
        </w:rPr>
        <w:t xml:space="preserve"> </w:t>
      </w:r>
    </w:p>
    <w:p w:rsidR="00BF7316" w:rsidRPr="00CF5A62" w:rsidRDefault="00BF7316" w:rsidP="00BF7316">
      <w:pPr>
        <w:spacing w:line="300" w:lineRule="atLeast"/>
        <w:ind w:leftChars="150" w:left="1050" w:hangingChars="350" w:hanging="735"/>
        <w:rPr>
          <w:szCs w:val="21"/>
        </w:rPr>
      </w:pPr>
      <w:r w:rsidRPr="00CF5A62">
        <w:rPr>
          <w:szCs w:val="21"/>
        </w:rPr>
        <w:t>D.</w:t>
      </w:r>
      <w:r w:rsidRPr="00CF5A62">
        <w:rPr>
          <w:szCs w:val="21"/>
        </w:rPr>
        <w:t>恢复健康和减轻痛苦</w:t>
      </w:r>
      <w:r w:rsidRPr="00CF5A62">
        <w:rPr>
          <w:szCs w:val="21"/>
        </w:rPr>
        <w:t> </w:t>
      </w:r>
      <w:r w:rsidRPr="00CF5A62">
        <w:rPr>
          <w:rFonts w:hint="eastAsia"/>
          <w:szCs w:val="21"/>
        </w:rPr>
        <w:t xml:space="preserve">   </w:t>
      </w:r>
      <w:r w:rsidRPr="00CF5A62">
        <w:rPr>
          <w:szCs w:val="21"/>
        </w:rPr>
        <w:t>E.</w:t>
      </w:r>
      <w:r w:rsidRPr="00CF5A62">
        <w:rPr>
          <w:rFonts w:hint="eastAsia"/>
          <w:szCs w:val="21"/>
        </w:rPr>
        <w:t xml:space="preserve"> </w:t>
      </w:r>
      <w:r w:rsidRPr="00CF5A62">
        <w:rPr>
          <w:szCs w:val="21"/>
        </w:rPr>
        <w:t>增进健康和预防疾病</w:t>
      </w:r>
      <w:r w:rsidRPr="00CF5A62">
        <w:rPr>
          <w:szCs w:val="21"/>
        </w:rPr>
        <w:t>   </w:t>
      </w:r>
    </w:p>
    <w:p w:rsidR="00BF7316" w:rsidRPr="00CF5A62" w:rsidRDefault="00BF7316" w:rsidP="00BF7316">
      <w:pPr>
        <w:spacing w:line="300" w:lineRule="atLeast"/>
        <w:rPr>
          <w:szCs w:val="21"/>
        </w:rPr>
      </w:pPr>
      <w:r w:rsidRPr="00CF5A62">
        <w:rPr>
          <w:rFonts w:hint="eastAsia"/>
          <w:szCs w:val="21"/>
        </w:rPr>
        <w:t>10</w:t>
      </w:r>
      <w:r w:rsidRPr="00CF5A62">
        <w:rPr>
          <w:rFonts w:hint="eastAsia"/>
          <w:szCs w:val="21"/>
        </w:rPr>
        <w:t>、患者的权利包括</w:t>
      </w:r>
      <w:r w:rsidRPr="00CF5A62">
        <w:rPr>
          <w:rFonts w:hint="eastAsia"/>
          <w:b/>
          <w:szCs w:val="21"/>
        </w:rPr>
        <w:t>ABCDE</w:t>
      </w:r>
    </w:p>
    <w:p w:rsidR="00BF7316" w:rsidRPr="00CF5A62" w:rsidRDefault="00BF7316" w:rsidP="00BF7316">
      <w:pPr>
        <w:spacing w:line="300" w:lineRule="atLeast"/>
        <w:ind w:leftChars="200" w:left="420"/>
        <w:rPr>
          <w:szCs w:val="21"/>
        </w:rPr>
      </w:pPr>
      <w:r w:rsidRPr="00CF5A62">
        <w:rPr>
          <w:rFonts w:hint="eastAsia"/>
          <w:szCs w:val="21"/>
        </w:rPr>
        <w:t>A.</w:t>
      </w:r>
      <w:r w:rsidRPr="00CF5A62">
        <w:rPr>
          <w:rFonts w:hint="eastAsia"/>
          <w:szCs w:val="21"/>
        </w:rPr>
        <w:t>享受合理的医疗保健</w:t>
      </w:r>
      <w:r w:rsidRPr="00CF5A62">
        <w:rPr>
          <w:rFonts w:hint="eastAsia"/>
          <w:szCs w:val="21"/>
        </w:rPr>
        <w:t xml:space="preserve">      B.</w:t>
      </w:r>
      <w:r w:rsidRPr="00CF5A62">
        <w:rPr>
          <w:rFonts w:hint="eastAsia"/>
          <w:szCs w:val="21"/>
        </w:rPr>
        <w:t>保守个人隐私</w:t>
      </w:r>
      <w:r w:rsidRPr="00CF5A62">
        <w:rPr>
          <w:rFonts w:hint="eastAsia"/>
          <w:szCs w:val="21"/>
        </w:rPr>
        <w:t xml:space="preserve">      C.</w:t>
      </w:r>
      <w:r w:rsidRPr="00CF5A62">
        <w:rPr>
          <w:rFonts w:hint="eastAsia"/>
          <w:szCs w:val="21"/>
        </w:rPr>
        <w:t>对医务工作提出批评建议</w:t>
      </w:r>
      <w:r w:rsidRPr="00CF5A62">
        <w:rPr>
          <w:rFonts w:hint="eastAsia"/>
          <w:szCs w:val="21"/>
        </w:rPr>
        <w:t xml:space="preserve">     D.</w:t>
      </w:r>
      <w:r w:rsidRPr="00CF5A62">
        <w:rPr>
          <w:rFonts w:hint="eastAsia"/>
          <w:szCs w:val="21"/>
        </w:rPr>
        <w:t>对医疗方案决定取舍</w:t>
      </w:r>
      <w:r w:rsidRPr="00CF5A62">
        <w:rPr>
          <w:rFonts w:hint="eastAsia"/>
          <w:szCs w:val="21"/>
        </w:rPr>
        <w:t xml:space="preserve">      E.</w:t>
      </w:r>
      <w:r w:rsidRPr="00CF5A62">
        <w:rPr>
          <w:rFonts w:hint="eastAsia"/>
          <w:szCs w:val="21"/>
        </w:rPr>
        <w:t>对诊治方案进行决策</w:t>
      </w:r>
    </w:p>
    <w:p w:rsidR="00BF7316" w:rsidRPr="00CF5A62" w:rsidRDefault="00BF7316" w:rsidP="00BF7316">
      <w:pPr>
        <w:rPr>
          <w:szCs w:val="21"/>
        </w:rPr>
      </w:pPr>
      <w:r w:rsidRPr="00CF5A62">
        <w:rPr>
          <w:rFonts w:hint="eastAsia"/>
          <w:b/>
          <w:bCs/>
          <w:szCs w:val="21"/>
        </w:rPr>
        <w:t>四、简答题</w:t>
      </w:r>
    </w:p>
    <w:p w:rsidR="00BF7316" w:rsidRPr="00CF5A62" w:rsidRDefault="00BF7316" w:rsidP="00BF7316">
      <w:pPr>
        <w:rPr>
          <w:szCs w:val="21"/>
        </w:rPr>
      </w:pPr>
      <w:r w:rsidRPr="00CF5A62">
        <w:rPr>
          <w:rFonts w:hint="eastAsia"/>
          <w:szCs w:val="21"/>
        </w:rPr>
        <w:t>1</w:t>
      </w:r>
      <w:r w:rsidRPr="00CF5A62">
        <w:rPr>
          <w:rFonts w:hint="eastAsia"/>
          <w:szCs w:val="21"/>
        </w:rPr>
        <w:t>、医学伦理学的特点。</w:t>
      </w:r>
    </w:p>
    <w:p w:rsidR="00BF7316" w:rsidRPr="00CF5A62" w:rsidRDefault="00BF7316" w:rsidP="00BF7316">
      <w:pPr>
        <w:ind w:leftChars="44" w:left="92" w:firstLineChars="100" w:firstLine="210"/>
        <w:rPr>
          <w:szCs w:val="21"/>
        </w:rPr>
      </w:pPr>
      <w:r w:rsidRPr="00CF5A62">
        <w:rPr>
          <w:rFonts w:hint="eastAsia"/>
          <w:szCs w:val="21"/>
        </w:rPr>
        <w:t>1</w:t>
      </w:r>
      <w:r w:rsidRPr="00CF5A62">
        <w:rPr>
          <w:rFonts w:hint="eastAsia"/>
          <w:szCs w:val="21"/>
        </w:rPr>
        <w:t>、实践性</w:t>
      </w:r>
      <w:r w:rsidRPr="00CF5A62">
        <w:rPr>
          <w:rFonts w:hint="eastAsia"/>
          <w:szCs w:val="21"/>
        </w:rPr>
        <w:t xml:space="preserve">  2</w:t>
      </w:r>
      <w:r w:rsidRPr="00CF5A62">
        <w:rPr>
          <w:rFonts w:hint="eastAsia"/>
          <w:szCs w:val="21"/>
        </w:rPr>
        <w:t>、继承性</w:t>
      </w:r>
      <w:r w:rsidRPr="00CF5A62">
        <w:rPr>
          <w:rFonts w:hint="eastAsia"/>
          <w:szCs w:val="21"/>
        </w:rPr>
        <w:t xml:space="preserve">  3</w:t>
      </w:r>
      <w:r w:rsidRPr="00CF5A62">
        <w:rPr>
          <w:rFonts w:hint="eastAsia"/>
          <w:szCs w:val="21"/>
        </w:rPr>
        <w:t>、时代性</w:t>
      </w:r>
      <w:r w:rsidRPr="00CF5A62">
        <w:rPr>
          <w:rFonts w:hint="eastAsia"/>
          <w:szCs w:val="21"/>
        </w:rPr>
        <w:t xml:space="preserve"> 4</w:t>
      </w:r>
      <w:r w:rsidRPr="00CF5A62">
        <w:rPr>
          <w:rFonts w:hint="eastAsia"/>
          <w:szCs w:val="21"/>
        </w:rPr>
        <w:t>、人道性</w:t>
      </w:r>
      <w:r w:rsidRPr="00CF5A62">
        <w:rPr>
          <w:rFonts w:hint="eastAsia"/>
          <w:szCs w:val="21"/>
        </w:rPr>
        <w:t xml:space="preserve">  5</w:t>
      </w:r>
      <w:r w:rsidRPr="00CF5A62">
        <w:rPr>
          <w:rFonts w:hint="eastAsia"/>
          <w:szCs w:val="21"/>
        </w:rPr>
        <w:t>、全人类性</w:t>
      </w:r>
      <w:r w:rsidRPr="00CF5A62">
        <w:rPr>
          <w:szCs w:val="21"/>
        </w:rPr>
        <w:t>。</w:t>
      </w:r>
    </w:p>
    <w:p w:rsidR="00BF7316" w:rsidRPr="00CF5A62" w:rsidRDefault="00BF7316" w:rsidP="00BF7316">
      <w:pPr>
        <w:ind w:leftChars="44" w:left="92" w:firstLineChars="100" w:firstLine="210"/>
        <w:rPr>
          <w:szCs w:val="21"/>
        </w:rPr>
      </w:pPr>
    </w:p>
    <w:p w:rsidR="00BF7316" w:rsidRPr="00CF5A62" w:rsidRDefault="00BF7316" w:rsidP="00BF7316">
      <w:pPr>
        <w:rPr>
          <w:szCs w:val="21"/>
        </w:rPr>
      </w:pPr>
      <w:r w:rsidRPr="00CF5A62">
        <w:rPr>
          <w:rFonts w:hint="eastAsia"/>
          <w:szCs w:val="21"/>
        </w:rPr>
        <w:t>2</w:t>
      </w:r>
      <w:r w:rsidRPr="00CF5A62">
        <w:rPr>
          <w:rFonts w:hint="eastAsia"/>
          <w:szCs w:val="21"/>
        </w:rPr>
        <w:t>、</w:t>
      </w:r>
      <w:r w:rsidRPr="00CF5A62">
        <w:rPr>
          <w:szCs w:val="21"/>
        </w:rPr>
        <w:t>医学人道主义的重要性。</w:t>
      </w:r>
      <w:r w:rsidRPr="00CF5A62">
        <w:rPr>
          <w:szCs w:val="21"/>
        </w:rPr>
        <w:t>(1)</w:t>
      </w:r>
      <w:r w:rsidRPr="00CF5A62">
        <w:rPr>
          <w:szCs w:val="21"/>
        </w:rPr>
        <w:t>最能体现医务人员的善性；</w:t>
      </w:r>
      <w:r w:rsidRPr="00CF5A62">
        <w:rPr>
          <w:szCs w:val="21"/>
        </w:rPr>
        <w:br/>
      </w:r>
      <w:r w:rsidRPr="00CF5A62">
        <w:rPr>
          <w:szCs w:val="21"/>
        </w:rPr>
        <w:t xml:space="preserve">　</w:t>
      </w:r>
      <w:r w:rsidRPr="00CF5A62">
        <w:rPr>
          <w:rFonts w:hint="eastAsia"/>
          <w:szCs w:val="21"/>
        </w:rPr>
        <w:t xml:space="preserve"> </w:t>
      </w:r>
      <w:r w:rsidRPr="00CF5A62">
        <w:rPr>
          <w:szCs w:val="21"/>
        </w:rPr>
        <w:t>(2)</w:t>
      </w:r>
      <w:r w:rsidRPr="00CF5A62">
        <w:rPr>
          <w:szCs w:val="21"/>
        </w:rPr>
        <w:t>最能体现医务人员的奉献精神；</w:t>
      </w:r>
      <w:r w:rsidRPr="00CF5A62">
        <w:rPr>
          <w:szCs w:val="21"/>
        </w:rPr>
        <w:br/>
      </w:r>
      <w:r w:rsidRPr="00CF5A62">
        <w:rPr>
          <w:szCs w:val="21"/>
        </w:rPr>
        <w:t xml:space="preserve">　</w:t>
      </w:r>
      <w:r w:rsidRPr="00CF5A62">
        <w:rPr>
          <w:szCs w:val="21"/>
        </w:rPr>
        <w:t xml:space="preserve"> (3)</w:t>
      </w:r>
      <w:r w:rsidRPr="00CF5A62">
        <w:rPr>
          <w:szCs w:val="21"/>
        </w:rPr>
        <w:t>是医德最基本、最重要的内容要求；</w:t>
      </w:r>
      <w:r w:rsidRPr="00CF5A62">
        <w:rPr>
          <w:szCs w:val="21"/>
        </w:rPr>
        <w:br/>
      </w:r>
      <w:r w:rsidRPr="00CF5A62">
        <w:rPr>
          <w:szCs w:val="21"/>
        </w:rPr>
        <w:t xml:space="preserve">　</w:t>
      </w:r>
      <w:r w:rsidRPr="00CF5A62">
        <w:rPr>
          <w:szCs w:val="21"/>
        </w:rPr>
        <w:t xml:space="preserve"> (4)</w:t>
      </w:r>
      <w:r w:rsidRPr="00CF5A62">
        <w:rPr>
          <w:szCs w:val="21"/>
        </w:rPr>
        <w:t>是对丑恶现象作斗争的有力思想武器。</w:t>
      </w:r>
    </w:p>
    <w:p w:rsidR="00BF7316" w:rsidRPr="00CF5A62" w:rsidRDefault="00BF7316" w:rsidP="00BF7316">
      <w:pPr>
        <w:rPr>
          <w:szCs w:val="21"/>
        </w:rPr>
      </w:pPr>
      <w:r w:rsidRPr="00CF5A62">
        <w:rPr>
          <w:rFonts w:hint="eastAsia"/>
          <w:szCs w:val="21"/>
        </w:rPr>
        <w:t>3</w:t>
      </w:r>
      <w:r w:rsidRPr="00CF5A62">
        <w:rPr>
          <w:rFonts w:hint="eastAsia"/>
          <w:szCs w:val="21"/>
        </w:rPr>
        <w:t>、医生的权利。</w:t>
      </w:r>
      <w:r w:rsidRPr="00CF5A62">
        <w:rPr>
          <w:rFonts w:hint="eastAsia"/>
          <w:szCs w:val="21"/>
        </w:rPr>
        <w:t>(</w:t>
      </w:r>
      <w:r w:rsidRPr="00CF5A62">
        <w:rPr>
          <w:szCs w:val="21"/>
        </w:rPr>
        <w:t>1</w:t>
      </w:r>
      <w:r w:rsidRPr="00CF5A62">
        <w:rPr>
          <w:rFonts w:hint="eastAsia"/>
          <w:szCs w:val="21"/>
        </w:rPr>
        <w:t>）诊治患者的疾病权；</w:t>
      </w:r>
    </w:p>
    <w:p w:rsidR="00BF7316" w:rsidRPr="00CF5A62" w:rsidRDefault="00BF7316" w:rsidP="00BF7316">
      <w:pPr>
        <w:rPr>
          <w:szCs w:val="21"/>
        </w:rPr>
      </w:pPr>
      <w:r w:rsidRPr="00CF5A62">
        <w:rPr>
          <w:rFonts w:hint="eastAsia"/>
          <w:szCs w:val="21"/>
        </w:rPr>
        <w:t>（</w:t>
      </w:r>
      <w:r w:rsidRPr="00CF5A62">
        <w:rPr>
          <w:szCs w:val="21"/>
        </w:rPr>
        <w:t>2</w:t>
      </w:r>
      <w:r w:rsidRPr="00CF5A62">
        <w:rPr>
          <w:rFonts w:hint="eastAsia"/>
          <w:szCs w:val="21"/>
        </w:rPr>
        <w:t>）宣告患者的死亡权；</w:t>
      </w:r>
    </w:p>
    <w:p w:rsidR="00BF7316" w:rsidRPr="00CF5A62" w:rsidRDefault="00BF7316" w:rsidP="00BF7316">
      <w:pPr>
        <w:rPr>
          <w:szCs w:val="21"/>
        </w:rPr>
      </w:pPr>
      <w:r w:rsidRPr="00CF5A62">
        <w:rPr>
          <w:rFonts w:hint="eastAsia"/>
          <w:szCs w:val="21"/>
        </w:rPr>
        <w:t>（</w:t>
      </w:r>
      <w:r w:rsidRPr="00CF5A62">
        <w:rPr>
          <w:szCs w:val="21"/>
        </w:rPr>
        <w:t>3</w:t>
      </w:r>
      <w:r w:rsidRPr="00CF5A62">
        <w:rPr>
          <w:rFonts w:hint="eastAsia"/>
          <w:szCs w:val="21"/>
        </w:rPr>
        <w:t>）对患者的隔离权；</w:t>
      </w:r>
    </w:p>
    <w:p w:rsidR="00BF7316" w:rsidRPr="00CF5A62" w:rsidRDefault="00BF7316" w:rsidP="00BF7316">
      <w:pPr>
        <w:rPr>
          <w:szCs w:val="21"/>
        </w:rPr>
      </w:pPr>
      <w:r w:rsidRPr="00CF5A62">
        <w:rPr>
          <w:rFonts w:hint="eastAsia"/>
          <w:szCs w:val="21"/>
        </w:rPr>
        <w:t>（</w:t>
      </w:r>
      <w:r w:rsidRPr="00CF5A62">
        <w:rPr>
          <w:szCs w:val="21"/>
        </w:rPr>
        <w:t>4</w:t>
      </w:r>
      <w:r w:rsidRPr="00CF5A62">
        <w:rPr>
          <w:rFonts w:hint="eastAsia"/>
          <w:szCs w:val="21"/>
        </w:rPr>
        <w:t>）医生的干涉权。</w:t>
      </w:r>
    </w:p>
    <w:p w:rsidR="00BF7316" w:rsidRPr="00CF5A62" w:rsidRDefault="00BF7316" w:rsidP="00BF7316">
      <w:pPr>
        <w:rPr>
          <w:szCs w:val="21"/>
        </w:rPr>
      </w:pPr>
    </w:p>
    <w:p w:rsidR="00BF7316" w:rsidRPr="00CF5A62" w:rsidRDefault="00BF7316" w:rsidP="00BF7316">
      <w:pPr>
        <w:rPr>
          <w:szCs w:val="21"/>
        </w:rPr>
      </w:pPr>
      <w:r w:rsidRPr="00CF5A62">
        <w:rPr>
          <w:rFonts w:hint="eastAsia"/>
          <w:szCs w:val="21"/>
        </w:rPr>
        <w:t>4</w:t>
      </w:r>
      <w:r w:rsidRPr="00CF5A62">
        <w:rPr>
          <w:rFonts w:hint="eastAsia"/>
          <w:szCs w:val="21"/>
        </w:rPr>
        <w:t>、最优化治疗的道德要求。（</w:t>
      </w:r>
      <w:r w:rsidRPr="00CF5A62">
        <w:rPr>
          <w:szCs w:val="21"/>
        </w:rPr>
        <w:t>1</w:t>
      </w:r>
      <w:r w:rsidRPr="00CF5A62">
        <w:rPr>
          <w:rFonts w:hint="eastAsia"/>
          <w:szCs w:val="21"/>
        </w:rPr>
        <w:t>）疗效最佳；</w:t>
      </w:r>
    </w:p>
    <w:p w:rsidR="00BF7316" w:rsidRPr="00CF5A62" w:rsidRDefault="00BF7316" w:rsidP="00BF7316">
      <w:pPr>
        <w:rPr>
          <w:szCs w:val="21"/>
        </w:rPr>
      </w:pPr>
      <w:r w:rsidRPr="00CF5A62">
        <w:rPr>
          <w:rFonts w:hint="eastAsia"/>
          <w:szCs w:val="21"/>
        </w:rPr>
        <w:t>（</w:t>
      </w:r>
      <w:r w:rsidRPr="00CF5A62">
        <w:rPr>
          <w:szCs w:val="21"/>
        </w:rPr>
        <w:t>2</w:t>
      </w:r>
      <w:r w:rsidRPr="00CF5A62">
        <w:rPr>
          <w:rFonts w:hint="eastAsia"/>
          <w:szCs w:val="21"/>
        </w:rPr>
        <w:t>）损伤最小；</w:t>
      </w:r>
    </w:p>
    <w:p w:rsidR="00BF7316" w:rsidRPr="00CF5A62" w:rsidRDefault="00BF7316" w:rsidP="00BF7316">
      <w:pPr>
        <w:rPr>
          <w:szCs w:val="21"/>
        </w:rPr>
      </w:pPr>
      <w:r w:rsidRPr="00CF5A62">
        <w:rPr>
          <w:rFonts w:hint="eastAsia"/>
          <w:szCs w:val="21"/>
        </w:rPr>
        <w:t>（</w:t>
      </w:r>
      <w:r w:rsidRPr="00CF5A62">
        <w:rPr>
          <w:szCs w:val="21"/>
        </w:rPr>
        <w:t>3</w:t>
      </w:r>
      <w:r w:rsidRPr="00CF5A62">
        <w:rPr>
          <w:rFonts w:hint="eastAsia"/>
          <w:szCs w:val="21"/>
        </w:rPr>
        <w:t>）痛苦最少；</w:t>
      </w:r>
    </w:p>
    <w:p w:rsidR="00BF7316" w:rsidRPr="00CF5A62" w:rsidRDefault="00BF7316" w:rsidP="00BF7316">
      <w:pPr>
        <w:rPr>
          <w:szCs w:val="21"/>
        </w:rPr>
      </w:pPr>
      <w:r w:rsidRPr="00CF5A62">
        <w:rPr>
          <w:rFonts w:hint="eastAsia"/>
          <w:szCs w:val="21"/>
        </w:rPr>
        <w:t>（</w:t>
      </w:r>
      <w:r w:rsidRPr="00CF5A62">
        <w:rPr>
          <w:szCs w:val="21"/>
        </w:rPr>
        <w:t>4</w:t>
      </w:r>
      <w:r w:rsidRPr="00CF5A62">
        <w:rPr>
          <w:rFonts w:hint="eastAsia"/>
          <w:szCs w:val="21"/>
        </w:rPr>
        <w:t>）耗费最低。</w:t>
      </w:r>
    </w:p>
    <w:p w:rsidR="00BF7316" w:rsidRPr="00CF5A62" w:rsidRDefault="00BF7316" w:rsidP="00BF7316">
      <w:pPr>
        <w:rPr>
          <w:szCs w:val="21"/>
        </w:rPr>
      </w:pPr>
    </w:p>
    <w:p w:rsidR="00BF7316" w:rsidRPr="00CF5A62" w:rsidRDefault="00BF7316" w:rsidP="00BF7316">
      <w:pPr>
        <w:rPr>
          <w:szCs w:val="21"/>
        </w:rPr>
      </w:pPr>
      <w:r w:rsidRPr="00CF5A62">
        <w:rPr>
          <w:rFonts w:hint="eastAsia"/>
          <w:szCs w:val="21"/>
        </w:rPr>
        <w:t>5</w:t>
      </w:r>
      <w:r w:rsidRPr="00CF5A62">
        <w:rPr>
          <w:rFonts w:hint="eastAsia"/>
          <w:szCs w:val="21"/>
        </w:rPr>
        <w:t>、医患关系包括哪几个基本技术模型？。（</w:t>
      </w:r>
      <w:r w:rsidRPr="00CF5A62">
        <w:rPr>
          <w:szCs w:val="21"/>
        </w:rPr>
        <w:t>1</w:t>
      </w:r>
      <w:r w:rsidRPr="00CF5A62">
        <w:rPr>
          <w:rFonts w:hint="eastAsia"/>
          <w:szCs w:val="21"/>
        </w:rPr>
        <w:t>）主动</w:t>
      </w:r>
      <w:r w:rsidRPr="00CF5A62">
        <w:rPr>
          <w:szCs w:val="21"/>
        </w:rPr>
        <w:t>—</w:t>
      </w:r>
      <w:r w:rsidRPr="00CF5A62">
        <w:rPr>
          <w:rFonts w:hint="eastAsia"/>
          <w:szCs w:val="21"/>
        </w:rPr>
        <w:t>被动型</w:t>
      </w:r>
      <w:r w:rsidRPr="00CF5A62">
        <w:rPr>
          <w:rFonts w:hint="eastAsia"/>
          <w:szCs w:val="21"/>
        </w:rPr>
        <w:t xml:space="preserve"> </w:t>
      </w:r>
    </w:p>
    <w:p w:rsidR="00BF7316" w:rsidRPr="00CF5A62" w:rsidRDefault="00BF7316" w:rsidP="00BF7316">
      <w:pPr>
        <w:rPr>
          <w:szCs w:val="21"/>
        </w:rPr>
      </w:pPr>
      <w:r w:rsidRPr="00CF5A62">
        <w:rPr>
          <w:rFonts w:hint="eastAsia"/>
          <w:szCs w:val="21"/>
        </w:rPr>
        <w:t>（</w:t>
      </w:r>
      <w:r w:rsidRPr="00CF5A62">
        <w:rPr>
          <w:szCs w:val="21"/>
        </w:rPr>
        <w:t>2</w:t>
      </w:r>
      <w:r w:rsidRPr="00CF5A62">
        <w:rPr>
          <w:rFonts w:hint="eastAsia"/>
          <w:szCs w:val="21"/>
        </w:rPr>
        <w:t>）指导</w:t>
      </w:r>
      <w:r w:rsidRPr="00CF5A62">
        <w:rPr>
          <w:rFonts w:hint="eastAsia"/>
          <w:szCs w:val="21"/>
        </w:rPr>
        <w:t>--</w:t>
      </w:r>
      <w:r w:rsidRPr="00CF5A62">
        <w:rPr>
          <w:rFonts w:hint="eastAsia"/>
          <w:szCs w:val="21"/>
        </w:rPr>
        <w:t>合作型</w:t>
      </w:r>
      <w:r w:rsidRPr="00CF5A62">
        <w:rPr>
          <w:szCs w:val="21"/>
        </w:rPr>
        <w:t xml:space="preserve"> </w:t>
      </w:r>
    </w:p>
    <w:p w:rsidR="00BF7316" w:rsidRPr="00CF5A62" w:rsidRDefault="00BF7316" w:rsidP="00BF7316">
      <w:pPr>
        <w:rPr>
          <w:szCs w:val="21"/>
        </w:rPr>
      </w:pPr>
      <w:r w:rsidRPr="00CF5A62">
        <w:rPr>
          <w:rFonts w:hint="eastAsia"/>
          <w:szCs w:val="21"/>
        </w:rPr>
        <w:t>（</w:t>
      </w:r>
      <w:r w:rsidRPr="00CF5A62">
        <w:rPr>
          <w:szCs w:val="21"/>
        </w:rPr>
        <w:t>3</w:t>
      </w:r>
      <w:r w:rsidRPr="00CF5A62">
        <w:rPr>
          <w:rFonts w:hint="eastAsia"/>
          <w:szCs w:val="21"/>
        </w:rPr>
        <w:t>）共同参与型</w:t>
      </w:r>
    </w:p>
    <w:p w:rsidR="00BF7316" w:rsidRPr="00CF5A62" w:rsidRDefault="00BF7316" w:rsidP="00BF7316">
      <w:pPr>
        <w:rPr>
          <w:szCs w:val="21"/>
        </w:rPr>
      </w:pPr>
    </w:p>
    <w:p w:rsidR="00BF7316" w:rsidRPr="00CF5A62" w:rsidRDefault="00BF7316" w:rsidP="00BF7316">
      <w:pPr>
        <w:ind w:firstLineChars="150" w:firstLine="315"/>
        <w:rPr>
          <w:szCs w:val="21"/>
        </w:rPr>
      </w:pPr>
      <w:r w:rsidRPr="00CF5A62">
        <w:rPr>
          <w:rFonts w:hint="eastAsia"/>
          <w:szCs w:val="21"/>
        </w:rPr>
        <w:t>6</w:t>
      </w:r>
      <w:r w:rsidRPr="00CF5A62">
        <w:rPr>
          <w:rFonts w:hint="eastAsia"/>
          <w:szCs w:val="21"/>
        </w:rPr>
        <w:t>、医学伦理学基本原则包括哪几方面。</w:t>
      </w:r>
      <w:r w:rsidRPr="00CF5A62">
        <w:rPr>
          <w:szCs w:val="21"/>
        </w:rPr>
        <w:t>(1)</w:t>
      </w:r>
      <w:r w:rsidRPr="00CF5A62">
        <w:rPr>
          <w:rFonts w:hint="eastAsia"/>
          <w:szCs w:val="21"/>
        </w:rPr>
        <w:t>尊重原则</w:t>
      </w:r>
      <w:r w:rsidRPr="00CF5A62">
        <w:rPr>
          <w:szCs w:val="21"/>
        </w:rPr>
        <w:t xml:space="preserve"> </w:t>
      </w:r>
      <w:r w:rsidRPr="00CF5A62">
        <w:rPr>
          <w:szCs w:val="21"/>
        </w:rPr>
        <w:br/>
      </w:r>
      <w:r w:rsidRPr="00CF5A62">
        <w:rPr>
          <w:szCs w:val="21"/>
        </w:rPr>
        <w:t xml:space="preserve">　</w:t>
      </w:r>
      <w:r w:rsidRPr="00CF5A62">
        <w:rPr>
          <w:szCs w:val="21"/>
        </w:rPr>
        <w:t xml:space="preserve"> (2)</w:t>
      </w:r>
      <w:r w:rsidRPr="00CF5A62">
        <w:rPr>
          <w:rFonts w:hint="eastAsia"/>
          <w:szCs w:val="21"/>
        </w:rPr>
        <w:t>有利原则</w:t>
      </w:r>
      <w:r w:rsidRPr="00CF5A62">
        <w:rPr>
          <w:szCs w:val="21"/>
        </w:rPr>
        <w:t xml:space="preserve"> </w:t>
      </w:r>
      <w:r w:rsidRPr="00CF5A62">
        <w:rPr>
          <w:szCs w:val="21"/>
        </w:rPr>
        <w:br/>
      </w:r>
      <w:r w:rsidRPr="00CF5A62">
        <w:rPr>
          <w:szCs w:val="21"/>
        </w:rPr>
        <w:t xml:space="preserve">　</w:t>
      </w:r>
      <w:r w:rsidRPr="00CF5A62">
        <w:rPr>
          <w:szCs w:val="21"/>
        </w:rPr>
        <w:t xml:space="preserve"> (3)</w:t>
      </w:r>
      <w:r w:rsidRPr="00CF5A62">
        <w:rPr>
          <w:rFonts w:hint="eastAsia"/>
          <w:szCs w:val="21"/>
        </w:rPr>
        <w:t>不伤害原则</w:t>
      </w:r>
      <w:r w:rsidRPr="00CF5A62">
        <w:rPr>
          <w:szCs w:val="21"/>
        </w:rPr>
        <w:br/>
      </w:r>
      <w:r w:rsidRPr="00CF5A62">
        <w:rPr>
          <w:szCs w:val="21"/>
        </w:rPr>
        <w:t xml:space="preserve">　</w:t>
      </w:r>
      <w:r w:rsidRPr="00CF5A62">
        <w:rPr>
          <w:szCs w:val="21"/>
        </w:rPr>
        <w:t xml:space="preserve"> (4)</w:t>
      </w:r>
      <w:r w:rsidRPr="00CF5A62">
        <w:rPr>
          <w:rFonts w:hint="eastAsia"/>
          <w:szCs w:val="21"/>
        </w:rPr>
        <w:t>公正原则</w:t>
      </w:r>
      <w:r w:rsidRPr="00CF5A62">
        <w:rPr>
          <w:szCs w:val="21"/>
        </w:rPr>
        <w:t xml:space="preserve"> </w:t>
      </w:r>
    </w:p>
    <w:p w:rsidR="00BF7316" w:rsidRPr="00CF5A62" w:rsidRDefault="00BF7316" w:rsidP="00BF7316">
      <w:pPr>
        <w:rPr>
          <w:szCs w:val="21"/>
        </w:rPr>
      </w:pPr>
    </w:p>
    <w:p w:rsidR="00BF7316" w:rsidRPr="00CF5A62" w:rsidRDefault="00BF7316" w:rsidP="00BF7316">
      <w:pPr>
        <w:rPr>
          <w:szCs w:val="21"/>
        </w:rPr>
      </w:pPr>
      <w:r w:rsidRPr="00CF5A62">
        <w:rPr>
          <w:rFonts w:hint="eastAsia"/>
          <w:szCs w:val="21"/>
        </w:rPr>
        <w:t>7</w:t>
      </w:r>
      <w:r w:rsidRPr="00CF5A62">
        <w:rPr>
          <w:rFonts w:hint="eastAsia"/>
          <w:szCs w:val="21"/>
        </w:rPr>
        <w:t>、医德的基本原则及其重要性。医德的基本原则及重要性。</w:t>
      </w:r>
    </w:p>
    <w:p w:rsidR="00BF7316" w:rsidRPr="00CF5A62" w:rsidRDefault="00BF7316" w:rsidP="00BF7316">
      <w:pPr>
        <w:ind w:leftChars="114" w:left="239"/>
        <w:rPr>
          <w:szCs w:val="21"/>
        </w:rPr>
      </w:pPr>
      <w:r w:rsidRPr="00CF5A62">
        <w:rPr>
          <w:rFonts w:hint="eastAsia"/>
          <w:b/>
          <w:bCs/>
          <w:szCs w:val="21"/>
        </w:rPr>
        <w:t>医德的基本原则——</w:t>
      </w:r>
      <w:r w:rsidRPr="00CF5A62">
        <w:rPr>
          <w:rFonts w:hint="eastAsia"/>
          <w:szCs w:val="21"/>
        </w:rPr>
        <w:t>是医学领域中调整医务人员与病人之间、医务人员之间、医务人员与集体、社会之间的关系所应遵循的根本准则。</w:t>
      </w:r>
      <w:r w:rsidRPr="00CF5A62">
        <w:rPr>
          <w:rFonts w:hint="eastAsia"/>
          <w:szCs w:val="21"/>
        </w:rPr>
        <w:t>(1</w:t>
      </w:r>
      <w:r w:rsidRPr="00CF5A62">
        <w:rPr>
          <w:rFonts w:hint="eastAsia"/>
          <w:szCs w:val="21"/>
        </w:rPr>
        <w:t>分</w:t>
      </w:r>
      <w:r w:rsidRPr="00CF5A62">
        <w:rPr>
          <w:rFonts w:hint="eastAsia"/>
          <w:szCs w:val="21"/>
        </w:rPr>
        <w:t>)</w:t>
      </w:r>
    </w:p>
    <w:p w:rsidR="00BF7316" w:rsidRPr="00CF5A62" w:rsidRDefault="00BF7316" w:rsidP="00BF7316">
      <w:pPr>
        <w:rPr>
          <w:szCs w:val="21"/>
        </w:rPr>
      </w:pPr>
      <w:r w:rsidRPr="00CF5A62">
        <w:rPr>
          <w:rFonts w:hint="eastAsia"/>
          <w:szCs w:val="21"/>
        </w:rPr>
        <w:t>（</w:t>
      </w:r>
      <w:r w:rsidRPr="00CF5A62">
        <w:rPr>
          <w:szCs w:val="21"/>
        </w:rPr>
        <w:t>1</w:t>
      </w:r>
      <w:r w:rsidRPr="00CF5A62">
        <w:rPr>
          <w:rFonts w:hint="eastAsia"/>
          <w:szCs w:val="21"/>
        </w:rPr>
        <w:t>）它是医德体系的核心和统帅；</w:t>
      </w:r>
      <w:r w:rsidRPr="00CF5A62">
        <w:rPr>
          <w:rFonts w:hint="eastAsia"/>
          <w:szCs w:val="21"/>
        </w:rPr>
        <w:t>(1</w:t>
      </w:r>
      <w:r w:rsidRPr="00CF5A62">
        <w:rPr>
          <w:rFonts w:hint="eastAsia"/>
          <w:szCs w:val="21"/>
        </w:rPr>
        <w:t>分</w:t>
      </w:r>
      <w:r w:rsidRPr="00CF5A62">
        <w:rPr>
          <w:rFonts w:hint="eastAsia"/>
          <w:szCs w:val="21"/>
        </w:rPr>
        <w:t>)</w:t>
      </w:r>
    </w:p>
    <w:p w:rsidR="00BF7316" w:rsidRPr="00CF5A62" w:rsidRDefault="00BF7316" w:rsidP="00BF7316">
      <w:pPr>
        <w:rPr>
          <w:szCs w:val="21"/>
        </w:rPr>
      </w:pPr>
      <w:r w:rsidRPr="00CF5A62">
        <w:rPr>
          <w:rFonts w:hint="eastAsia"/>
          <w:szCs w:val="21"/>
        </w:rPr>
        <w:t>（</w:t>
      </w:r>
      <w:r w:rsidRPr="00CF5A62">
        <w:rPr>
          <w:szCs w:val="21"/>
        </w:rPr>
        <w:t>2</w:t>
      </w:r>
      <w:r w:rsidRPr="00CF5A62">
        <w:rPr>
          <w:rFonts w:hint="eastAsia"/>
          <w:szCs w:val="21"/>
        </w:rPr>
        <w:t>）它是医德评价的最高标准；</w:t>
      </w:r>
      <w:r w:rsidRPr="00CF5A62">
        <w:rPr>
          <w:rFonts w:hint="eastAsia"/>
          <w:szCs w:val="21"/>
        </w:rPr>
        <w:t>(1</w:t>
      </w:r>
      <w:r w:rsidRPr="00CF5A62">
        <w:rPr>
          <w:rFonts w:hint="eastAsia"/>
          <w:szCs w:val="21"/>
        </w:rPr>
        <w:t>分</w:t>
      </w:r>
      <w:r w:rsidRPr="00CF5A62">
        <w:rPr>
          <w:rFonts w:hint="eastAsia"/>
          <w:szCs w:val="21"/>
        </w:rPr>
        <w:t>)</w:t>
      </w:r>
      <w:r w:rsidRPr="00CF5A62">
        <w:rPr>
          <w:szCs w:val="21"/>
        </w:rPr>
        <w:t xml:space="preserve"> </w:t>
      </w:r>
    </w:p>
    <w:p w:rsidR="00BF7316" w:rsidRPr="00CF5A62" w:rsidRDefault="00BF7316" w:rsidP="00BF7316">
      <w:pPr>
        <w:rPr>
          <w:szCs w:val="21"/>
        </w:rPr>
      </w:pPr>
      <w:r w:rsidRPr="00CF5A62">
        <w:rPr>
          <w:rFonts w:hint="eastAsia"/>
          <w:szCs w:val="21"/>
        </w:rPr>
        <w:t>（</w:t>
      </w:r>
      <w:r w:rsidRPr="00CF5A62">
        <w:rPr>
          <w:szCs w:val="21"/>
        </w:rPr>
        <w:t>3</w:t>
      </w:r>
      <w:r w:rsidRPr="00CF5A62">
        <w:rPr>
          <w:rFonts w:hint="eastAsia"/>
          <w:szCs w:val="21"/>
        </w:rPr>
        <w:t>）它是医德教育和医德修养的重要内容。</w:t>
      </w:r>
      <w:r w:rsidRPr="00CF5A62">
        <w:rPr>
          <w:rFonts w:hint="eastAsia"/>
          <w:szCs w:val="21"/>
        </w:rPr>
        <w:t>(1</w:t>
      </w:r>
      <w:r w:rsidRPr="00CF5A62">
        <w:rPr>
          <w:rFonts w:hint="eastAsia"/>
          <w:szCs w:val="21"/>
        </w:rPr>
        <w:t>分</w:t>
      </w:r>
      <w:r w:rsidRPr="00CF5A62">
        <w:rPr>
          <w:rFonts w:hint="eastAsia"/>
          <w:szCs w:val="21"/>
        </w:rPr>
        <w:t>)</w:t>
      </w:r>
    </w:p>
    <w:p w:rsidR="00BF7316" w:rsidRPr="00CF5A62" w:rsidRDefault="00BF7316" w:rsidP="00BF7316">
      <w:pPr>
        <w:rPr>
          <w:szCs w:val="21"/>
        </w:rPr>
      </w:pPr>
      <w:r w:rsidRPr="00CF5A62">
        <w:rPr>
          <w:rFonts w:hint="eastAsia"/>
          <w:szCs w:val="21"/>
        </w:rPr>
        <w:t>8</w:t>
      </w:r>
      <w:r w:rsidRPr="00CF5A62">
        <w:rPr>
          <w:rFonts w:hint="eastAsia"/>
          <w:szCs w:val="21"/>
        </w:rPr>
        <w:t>、医学伦理学研究的对象。（</w:t>
      </w:r>
      <w:r w:rsidRPr="00CF5A62">
        <w:rPr>
          <w:szCs w:val="21"/>
        </w:rPr>
        <w:t>1</w:t>
      </w:r>
      <w:r w:rsidRPr="00CF5A62">
        <w:rPr>
          <w:rFonts w:hint="eastAsia"/>
          <w:szCs w:val="21"/>
        </w:rPr>
        <w:t>）</w:t>
      </w:r>
      <w:proofErr w:type="gramStart"/>
      <w:r w:rsidRPr="00CF5A62">
        <w:rPr>
          <w:rFonts w:hint="eastAsia"/>
          <w:szCs w:val="21"/>
        </w:rPr>
        <w:t>医</w:t>
      </w:r>
      <w:proofErr w:type="gramEnd"/>
      <w:r w:rsidRPr="00CF5A62">
        <w:rPr>
          <w:rFonts w:hint="eastAsia"/>
          <w:szCs w:val="21"/>
        </w:rPr>
        <w:t>患之间的道德关系</w:t>
      </w:r>
    </w:p>
    <w:p w:rsidR="00BF7316" w:rsidRPr="00CF5A62" w:rsidRDefault="00BF7316" w:rsidP="00BF7316">
      <w:pPr>
        <w:rPr>
          <w:szCs w:val="21"/>
        </w:rPr>
      </w:pPr>
      <w:r w:rsidRPr="00CF5A62">
        <w:rPr>
          <w:rFonts w:hint="eastAsia"/>
          <w:szCs w:val="21"/>
        </w:rPr>
        <w:t>（</w:t>
      </w:r>
      <w:r w:rsidRPr="00CF5A62">
        <w:rPr>
          <w:szCs w:val="21"/>
        </w:rPr>
        <w:t>2</w:t>
      </w:r>
      <w:r w:rsidRPr="00CF5A62">
        <w:rPr>
          <w:rFonts w:hint="eastAsia"/>
          <w:szCs w:val="21"/>
        </w:rPr>
        <w:t>）</w:t>
      </w:r>
      <w:proofErr w:type="gramStart"/>
      <w:r w:rsidRPr="00CF5A62">
        <w:rPr>
          <w:rFonts w:hint="eastAsia"/>
          <w:szCs w:val="21"/>
        </w:rPr>
        <w:t>医</w:t>
      </w:r>
      <w:proofErr w:type="gramEnd"/>
      <w:r w:rsidRPr="00CF5A62">
        <w:rPr>
          <w:rFonts w:hint="eastAsia"/>
          <w:szCs w:val="21"/>
        </w:rPr>
        <w:t>者之间的道德关系</w:t>
      </w:r>
    </w:p>
    <w:p w:rsidR="00BF7316" w:rsidRPr="00CF5A62" w:rsidRDefault="00BF7316" w:rsidP="00BF7316">
      <w:pPr>
        <w:rPr>
          <w:szCs w:val="21"/>
        </w:rPr>
      </w:pPr>
      <w:r w:rsidRPr="00CF5A62">
        <w:rPr>
          <w:rFonts w:hint="eastAsia"/>
          <w:szCs w:val="21"/>
        </w:rPr>
        <w:t>（</w:t>
      </w:r>
      <w:r w:rsidRPr="00CF5A62">
        <w:rPr>
          <w:szCs w:val="21"/>
        </w:rPr>
        <w:t>3</w:t>
      </w:r>
      <w:r w:rsidRPr="00CF5A62">
        <w:rPr>
          <w:rFonts w:hint="eastAsia"/>
          <w:szCs w:val="21"/>
        </w:rPr>
        <w:t>）医学活动与社会的道德关系</w:t>
      </w:r>
    </w:p>
    <w:p w:rsidR="00BF7316" w:rsidRPr="00CF5A62" w:rsidRDefault="00BF7316" w:rsidP="00BF7316">
      <w:pPr>
        <w:rPr>
          <w:szCs w:val="21"/>
        </w:rPr>
      </w:pPr>
      <w:r w:rsidRPr="00CF5A62">
        <w:rPr>
          <w:rFonts w:hint="eastAsia"/>
          <w:szCs w:val="21"/>
        </w:rPr>
        <w:t>（</w:t>
      </w:r>
      <w:r w:rsidRPr="00CF5A62">
        <w:rPr>
          <w:rFonts w:hint="eastAsia"/>
          <w:szCs w:val="21"/>
        </w:rPr>
        <w:t>4</w:t>
      </w:r>
      <w:r w:rsidRPr="00CF5A62">
        <w:rPr>
          <w:rFonts w:hint="eastAsia"/>
          <w:szCs w:val="21"/>
        </w:rPr>
        <w:t>）医学科学发展中提出的道德问题</w:t>
      </w:r>
    </w:p>
    <w:p w:rsidR="00BF7316" w:rsidRPr="00CF5A62" w:rsidRDefault="00BF7316" w:rsidP="00BF7316">
      <w:pPr>
        <w:rPr>
          <w:szCs w:val="21"/>
        </w:rPr>
      </w:pPr>
      <w:r w:rsidRPr="00CF5A62">
        <w:rPr>
          <w:rFonts w:hint="eastAsia"/>
          <w:szCs w:val="21"/>
        </w:rPr>
        <w:t>（</w:t>
      </w:r>
      <w:r w:rsidRPr="00CF5A62">
        <w:rPr>
          <w:rFonts w:hint="eastAsia"/>
          <w:szCs w:val="21"/>
        </w:rPr>
        <w:t>5</w:t>
      </w:r>
      <w:r w:rsidRPr="00CF5A62">
        <w:rPr>
          <w:rFonts w:hint="eastAsia"/>
          <w:szCs w:val="21"/>
        </w:rPr>
        <w:t>）临床医学实践中提出的道德问题</w:t>
      </w:r>
    </w:p>
    <w:p w:rsidR="00BF7316" w:rsidRPr="00CF5A62" w:rsidRDefault="00BF7316" w:rsidP="00BF7316">
      <w:pPr>
        <w:rPr>
          <w:szCs w:val="21"/>
        </w:rPr>
      </w:pPr>
    </w:p>
    <w:p w:rsidR="00BF7316" w:rsidRPr="00CF5A62" w:rsidRDefault="00BF7316" w:rsidP="00BF7316">
      <w:pPr>
        <w:rPr>
          <w:szCs w:val="21"/>
        </w:rPr>
      </w:pPr>
      <w:r w:rsidRPr="00CF5A62">
        <w:rPr>
          <w:rFonts w:hint="eastAsia"/>
          <w:szCs w:val="21"/>
        </w:rPr>
        <w:t>9</w:t>
      </w:r>
      <w:r w:rsidRPr="00CF5A62">
        <w:rPr>
          <w:rFonts w:hint="eastAsia"/>
          <w:szCs w:val="21"/>
        </w:rPr>
        <w:t>、责任制护理的特点。</w:t>
      </w:r>
      <w:r w:rsidRPr="00CF5A62">
        <w:rPr>
          <w:szCs w:val="21"/>
        </w:rPr>
        <w:t>1</w:t>
      </w:r>
      <w:r w:rsidRPr="00CF5A62">
        <w:rPr>
          <w:rFonts w:hint="eastAsia"/>
          <w:szCs w:val="21"/>
        </w:rPr>
        <w:t>）护理目标的完整性；</w:t>
      </w:r>
      <w:r w:rsidRPr="00CF5A62">
        <w:rPr>
          <w:rFonts w:hint="eastAsia"/>
          <w:szCs w:val="21"/>
        </w:rPr>
        <w:t xml:space="preserve">   </w:t>
      </w:r>
      <w:r w:rsidRPr="00CF5A62">
        <w:rPr>
          <w:rFonts w:hint="eastAsia"/>
          <w:szCs w:val="21"/>
        </w:rPr>
        <w:t>（</w:t>
      </w:r>
      <w:r w:rsidRPr="00CF5A62">
        <w:rPr>
          <w:szCs w:val="21"/>
        </w:rPr>
        <w:t>2</w:t>
      </w:r>
      <w:r w:rsidRPr="00CF5A62">
        <w:rPr>
          <w:rFonts w:hint="eastAsia"/>
          <w:szCs w:val="21"/>
        </w:rPr>
        <w:t>）护理责任的确定性；</w:t>
      </w:r>
    </w:p>
    <w:p w:rsidR="00BF7316" w:rsidRPr="00CF5A62" w:rsidRDefault="00BF7316" w:rsidP="00BF7316">
      <w:pPr>
        <w:rPr>
          <w:szCs w:val="21"/>
        </w:rPr>
      </w:pPr>
      <w:r w:rsidRPr="00CF5A62">
        <w:rPr>
          <w:rFonts w:hint="eastAsia"/>
          <w:szCs w:val="21"/>
        </w:rPr>
        <w:t>（</w:t>
      </w:r>
      <w:r w:rsidRPr="00CF5A62">
        <w:rPr>
          <w:szCs w:val="21"/>
        </w:rPr>
        <w:t>3</w:t>
      </w:r>
      <w:r w:rsidRPr="00CF5A62">
        <w:rPr>
          <w:rFonts w:hint="eastAsia"/>
          <w:szCs w:val="21"/>
        </w:rPr>
        <w:t>）护理范围的全面性；</w:t>
      </w:r>
      <w:r w:rsidRPr="00CF5A62">
        <w:rPr>
          <w:rFonts w:hint="eastAsia"/>
          <w:szCs w:val="21"/>
        </w:rPr>
        <w:t xml:space="preserve">   </w:t>
      </w:r>
      <w:r w:rsidRPr="00CF5A62">
        <w:rPr>
          <w:rFonts w:hint="eastAsia"/>
          <w:szCs w:val="21"/>
        </w:rPr>
        <w:t>（</w:t>
      </w:r>
      <w:r w:rsidRPr="00CF5A62">
        <w:rPr>
          <w:szCs w:val="21"/>
        </w:rPr>
        <w:t>4</w:t>
      </w:r>
      <w:r w:rsidRPr="00CF5A62">
        <w:rPr>
          <w:rFonts w:hint="eastAsia"/>
          <w:szCs w:val="21"/>
        </w:rPr>
        <w:t>）护理理论的科学性。</w:t>
      </w:r>
    </w:p>
    <w:p w:rsidR="00BF7316" w:rsidRPr="00CF5A62" w:rsidRDefault="00BF7316" w:rsidP="00BF7316">
      <w:pPr>
        <w:rPr>
          <w:szCs w:val="21"/>
        </w:rPr>
      </w:pPr>
    </w:p>
    <w:p w:rsidR="00BF7316" w:rsidRPr="00CF5A62" w:rsidRDefault="00BF7316" w:rsidP="00BF7316">
      <w:pPr>
        <w:rPr>
          <w:szCs w:val="21"/>
        </w:rPr>
      </w:pPr>
      <w:r w:rsidRPr="00CF5A62">
        <w:rPr>
          <w:rFonts w:hint="eastAsia"/>
          <w:szCs w:val="21"/>
        </w:rPr>
        <w:t>10</w:t>
      </w:r>
      <w:r w:rsidRPr="00CF5A62">
        <w:rPr>
          <w:rFonts w:hint="eastAsia"/>
          <w:szCs w:val="21"/>
        </w:rPr>
        <w:t>、医学科研道德的意义。（</w:t>
      </w:r>
      <w:r w:rsidRPr="00CF5A62">
        <w:rPr>
          <w:szCs w:val="21"/>
        </w:rPr>
        <w:t>1</w:t>
      </w:r>
      <w:r w:rsidRPr="00CF5A62">
        <w:rPr>
          <w:rFonts w:hint="eastAsia"/>
          <w:szCs w:val="21"/>
        </w:rPr>
        <w:t>）它是获取医学科研成果的重要前提；</w:t>
      </w:r>
    </w:p>
    <w:p w:rsidR="00BF7316" w:rsidRPr="00CF5A62" w:rsidRDefault="00BF7316" w:rsidP="00BF7316">
      <w:pPr>
        <w:rPr>
          <w:szCs w:val="21"/>
        </w:rPr>
      </w:pPr>
      <w:r w:rsidRPr="00CF5A62">
        <w:rPr>
          <w:rFonts w:hint="eastAsia"/>
          <w:szCs w:val="21"/>
        </w:rPr>
        <w:t>（</w:t>
      </w:r>
      <w:r w:rsidRPr="00CF5A62">
        <w:rPr>
          <w:szCs w:val="21"/>
        </w:rPr>
        <w:t>2</w:t>
      </w:r>
      <w:r w:rsidRPr="00CF5A62">
        <w:rPr>
          <w:rFonts w:hint="eastAsia"/>
          <w:szCs w:val="21"/>
        </w:rPr>
        <w:t>）它是获取医学科研成果的精神力量；</w:t>
      </w:r>
    </w:p>
    <w:p w:rsidR="00BF7316" w:rsidRPr="00CF5A62" w:rsidRDefault="00BF7316" w:rsidP="00BF7316">
      <w:pPr>
        <w:rPr>
          <w:szCs w:val="21"/>
        </w:rPr>
      </w:pPr>
      <w:r w:rsidRPr="00CF5A62">
        <w:rPr>
          <w:rFonts w:hint="eastAsia"/>
          <w:szCs w:val="21"/>
        </w:rPr>
        <w:t>（</w:t>
      </w:r>
      <w:r w:rsidRPr="00CF5A62">
        <w:rPr>
          <w:szCs w:val="21"/>
        </w:rPr>
        <w:t>3</w:t>
      </w:r>
      <w:r w:rsidRPr="00CF5A62">
        <w:rPr>
          <w:rFonts w:hint="eastAsia"/>
          <w:szCs w:val="21"/>
        </w:rPr>
        <w:t>）它是协调医学科研中各种关系的基本准则；</w:t>
      </w:r>
    </w:p>
    <w:p w:rsidR="00BF7316" w:rsidRPr="00CF5A62" w:rsidRDefault="00BF7316" w:rsidP="00BF7316">
      <w:pPr>
        <w:rPr>
          <w:szCs w:val="21"/>
        </w:rPr>
      </w:pPr>
      <w:r w:rsidRPr="00CF5A62">
        <w:rPr>
          <w:rFonts w:hint="eastAsia"/>
          <w:szCs w:val="21"/>
        </w:rPr>
        <w:t>（</w:t>
      </w:r>
      <w:r w:rsidRPr="00CF5A62">
        <w:rPr>
          <w:szCs w:val="21"/>
        </w:rPr>
        <w:t>4</w:t>
      </w:r>
      <w:r w:rsidRPr="00CF5A62">
        <w:rPr>
          <w:rFonts w:hint="eastAsia"/>
          <w:szCs w:val="21"/>
        </w:rPr>
        <w:t>）它规范着医学科研工作者的行为活动。</w:t>
      </w:r>
    </w:p>
    <w:p w:rsidR="00BF7316" w:rsidRPr="00CF5A62" w:rsidRDefault="00BF7316" w:rsidP="00BF7316">
      <w:pPr>
        <w:rPr>
          <w:szCs w:val="21"/>
        </w:rPr>
      </w:pPr>
    </w:p>
    <w:p w:rsidR="00BF7316" w:rsidRPr="00CF5A62" w:rsidRDefault="00BF7316" w:rsidP="00BF7316">
      <w:pPr>
        <w:rPr>
          <w:szCs w:val="21"/>
        </w:rPr>
      </w:pPr>
      <w:r w:rsidRPr="00CF5A62">
        <w:rPr>
          <w:rFonts w:hint="eastAsia"/>
          <w:szCs w:val="21"/>
        </w:rPr>
        <w:t>11</w:t>
      </w:r>
      <w:r w:rsidRPr="00CF5A62">
        <w:rPr>
          <w:rFonts w:hint="eastAsia"/>
          <w:szCs w:val="21"/>
        </w:rPr>
        <w:t>、医务人员医德境界的高低，主要取决于哪几方面的因素？（</w:t>
      </w:r>
      <w:r w:rsidRPr="00CF5A62">
        <w:rPr>
          <w:szCs w:val="21"/>
        </w:rPr>
        <w:t>1</w:t>
      </w:r>
      <w:r w:rsidRPr="00CF5A62">
        <w:rPr>
          <w:rFonts w:hint="eastAsia"/>
          <w:szCs w:val="21"/>
        </w:rPr>
        <w:t>）医务人员的世界观和人生观；</w:t>
      </w:r>
    </w:p>
    <w:p w:rsidR="00BF7316" w:rsidRPr="00CF5A62" w:rsidRDefault="00BF7316" w:rsidP="00BF7316">
      <w:pPr>
        <w:rPr>
          <w:szCs w:val="21"/>
        </w:rPr>
      </w:pPr>
      <w:r w:rsidRPr="00CF5A62">
        <w:rPr>
          <w:rFonts w:hint="eastAsia"/>
          <w:szCs w:val="21"/>
        </w:rPr>
        <w:t>（</w:t>
      </w:r>
      <w:r w:rsidRPr="00CF5A62">
        <w:rPr>
          <w:szCs w:val="21"/>
        </w:rPr>
        <w:t>2</w:t>
      </w:r>
      <w:r w:rsidRPr="00CF5A62">
        <w:rPr>
          <w:rFonts w:hint="eastAsia"/>
          <w:szCs w:val="21"/>
        </w:rPr>
        <w:t>）医务人员的道德观；</w:t>
      </w:r>
    </w:p>
    <w:p w:rsidR="00BF7316" w:rsidRPr="00CF5A62" w:rsidRDefault="00BF7316" w:rsidP="00BF7316">
      <w:pPr>
        <w:rPr>
          <w:szCs w:val="21"/>
        </w:rPr>
      </w:pPr>
      <w:r w:rsidRPr="00CF5A62">
        <w:rPr>
          <w:rFonts w:hint="eastAsia"/>
          <w:szCs w:val="21"/>
        </w:rPr>
        <w:t>（</w:t>
      </w:r>
      <w:r w:rsidRPr="00CF5A62">
        <w:rPr>
          <w:szCs w:val="21"/>
        </w:rPr>
        <w:t>3</w:t>
      </w:r>
      <w:r w:rsidRPr="00CF5A62">
        <w:rPr>
          <w:rFonts w:hint="eastAsia"/>
          <w:szCs w:val="21"/>
        </w:rPr>
        <w:t>）医务人员的职业观；</w:t>
      </w:r>
    </w:p>
    <w:p w:rsidR="00BF7316" w:rsidRPr="00CF5A62" w:rsidRDefault="00BF7316" w:rsidP="00BF7316">
      <w:pPr>
        <w:rPr>
          <w:szCs w:val="21"/>
        </w:rPr>
      </w:pPr>
      <w:r w:rsidRPr="00CF5A62">
        <w:rPr>
          <w:rFonts w:hint="eastAsia"/>
          <w:szCs w:val="21"/>
        </w:rPr>
        <w:t>（</w:t>
      </w:r>
      <w:r w:rsidRPr="00CF5A62">
        <w:rPr>
          <w:szCs w:val="21"/>
        </w:rPr>
        <w:t>4</w:t>
      </w:r>
      <w:r w:rsidRPr="00CF5A62">
        <w:rPr>
          <w:rFonts w:hint="eastAsia"/>
          <w:szCs w:val="21"/>
        </w:rPr>
        <w:t>）医务人员的文化素质和知识水平。</w:t>
      </w:r>
    </w:p>
    <w:p w:rsidR="00BF7316" w:rsidRPr="00CF5A62" w:rsidRDefault="00BF7316" w:rsidP="00BF7316">
      <w:pPr>
        <w:rPr>
          <w:szCs w:val="21"/>
        </w:rPr>
      </w:pPr>
    </w:p>
    <w:p w:rsidR="00BF7316" w:rsidRPr="00CF5A62" w:rsidRDefault="00BF7316" w:rsidP="00BF7316">
      <w:pPr>
        <w:rPr>
          <w:szCs w:val="21"/>
        </w:rPr>
      </w:pPr>
      <w:r w:rsidRPr="00CF5A62">
        <w:rPr>
          <w:rFonts w:hint="eastAsia"/>
          <w:b/>
          <w:bCs/>
          <w:szCs w:val="21"/>
        </w:rPr>
        <w:lastRenderedPageBreak/>
        <w:t>五、论述题</w:t>
      </w:r>
    </w:p>
    <w:p w:rsidR="00BF7316" w:rsidRPr="00CF5A62" w:rsidRDefault="00BF7316" w:rsidP="00BF7316">
      <w:pPr>
        <w:rPr>
          <w:szCs w:val="21"/>
        </w:rPr>
      </w:pPr>
      <w:r w:rsidRPr="00CF5A62">
        <w:rPr>
          <w:rFonts w:hint="eastAsia"/>
          <w:szCs w:val="21"/>
        </w:rPr>
        <w:t>1</w:t>
      </w:r>
      <w:r w:rsidRPr="00CF5A62">
        <w:rPr>
          <w:rFonts w:hint="eastAsia"/>
          <w:szCs w:val="21"/>
        </w:rPr>
        <w:t>、古代医学道德的主要思想内容？</w:t>
      </w:r>
    </w:p>
    <w:p w:rsidR="00BF7316" w:rsidRPr="00CF5A62" w:rsidRDefault="00BF7316" w:rsidP="00BF7316">
      <w:pPr>
        <w:rPr>
          <w:szCs w:val="21"/>
        </w:rPr>
      </w:pPr>
      <w:r w:rsidRPr="00CF5A62">
        <w:rPr>
          <w:rFonts w:hint="eastAsia"/>
          <w:szCs w:val="21"/>
        </w:rPr>
        <w:t>（</w:t>
      </w:r>
      <w:r w:rsidRPr="00CF5A62">
        <w:rPr>
          <w:szCs w:val="21"/>
        </w:rPr>
        <w:t>1</w:t>
      </w:r>
      <w:r w:rsidRPr="00CF5A62">
        <w:rPr>
          <w:rFonts w:hint="eastAsia"/>
          <w:szCs w:val="21"/>
        </w:rPr>
        <w:t>）、仁爱救人的事业准则</w:t>
      </w:r>
    </w:p>
    <w:p w:rsidR="00BF7316" w:rsidRPr="00CF5A62" w:rsidRDefault="00BF7316" w:rsidP="00BF7316">
      <w:pPr>
        <w:ind w:left="105" w:hangingChars="50" w:hanging="105"/>
        <w:rPr>
          <w:szCs w:val="21"/>
        </w:rPr>
      </w:pPr>
      <w:r w:rsidRPr="00CF5A62">
        <w:rPr>
          <w:rFonts w:hint="eastAsia"/>
          <w:szCs w:val="21"/>
        </w:rPr>
        <w:t>（</w:t>
      </w:r>
      <w:r w:rsidRPr="00CF5A62">
        <w:rPr>
          <w:szCs w:val="21"/>
        </w:rPr>
        <w:t>2</w:t>
      </w:r>
      <w:r w:rsidRPr="00CF5A62">
        <w:rPr>
          <w:rFonts w:hint="eastAsia"/>
          <w:szCs w:val="21"/>
        </w:rPr>
        <w:t>）</w:t>
      </w:r>
      <w:r w:rsidRPr="00CF5A62">
        <w:rPr>
          <w:szCs w:val="21"/>
        </w:rPr>
        <w:t>、</w:t>
      </w:r>
      <w:r w:rsidRPr="00CF5A62">
        <w:rPr>
          <w:rFonts w:hint="eastAsia"/>
          <w:szCs w:val="21"/>
        </w:rPr>
        <w:t>不为名利的道德品质</w:t>
      </w:r>
      <w:r w:rsidRPr="00CF5A62">
        <w:rPr>
          <w:szCs w:val="21"/>
        </w:rPr>
        <w:br/>
        <w:t>(3)</w:t>
      </w:r>
      <w:r w:rsidRPr="00CF5A62">
        <w:rPr>
          <w:rFonts w:hint="eastAsia"/>
          <w:szCs w:val="21"/>
        </w:rPr>
        <w:t>、一心扑救的医疗态度</w:t>
      </w:r>
    </w:p>
    <w:p w:rsidR="00BF7316" w:rsidRPr="00CF5A62" w:rsidRDefault="00BF7316" w:rsidP="00BF7316">
      <w:pPr>
        <w:ind w:leftChars="44" w:left="92"/>
        <w:rPr>
          <w:szCs w:val="21"/>
        </w:rPr>
      </w:pPr>
      <w:r w:rsidRPr="00CF5A62">
        <w:rPr>
          <w:rFonts w:hint="eastAsia"/>
          <w:szCs w:val="21"/>
        </w:rPr>
        <w:t>(4)</w:t>
      </w:r>
      <w:r w:rsidRPr="00CF5A62">
        <w:rPr>
          <w:szCs w:val="21"/>
        </w:rPr>
        <w:t>、</w:t>
      </w:r>
      <w:r w:rsidRPr="00CF5A62">
        <w:rPr>
          <w:rFonts w:hint="eastAsia"/>
          <w:szCs w:val="21"/>
        </w:rPr>
        <w:t>勇于创新的进取精神</w:t>
      </w:r>
    </w:p>
    <w:p w:rsidR="00BF7316" w:rsidRPr="00CF5A62" w:rsidRDefault="00BF7316" w:rsidP="00BF7316">
      <w:pPr>
        <w:rPr>
          <w:szCs w:val="21"/>
        </w:rPr>
      </w:pPr>
      <w:r w:rsidRPr="00CF5A62">
        <w:rPr>
          <w:rFonts w:hint="eastAsia"/>
          <w:szCs w:val="21"/>
        </w:rPr>
        <w:t>（</w:t>
      </w:r>
      <w:r w:rsidRPr="00CF5A62">
        <w:rPr>
          <w:rFonts w:hint="eastAsia"/>
          <w:szCs w:val="21"/>
        </w:rPr>
        <w:t>5</w:t>
      </w:r>
      <w:r w:rsidRPr="00CF5A62">
        <w:rPr>
          <w:rFonts w:hint="eastAsia"/>
          <w:szCs w:val="21"/>
        </w:rPr>
        <w:t>）、不为权势的献身精神</w:t>
      </w:r>
    </w:p>
    <w:p w:rsidR="00BF7316" w:rsidRPr="00CF5A62" w:rsidRDefault="00BF7316" w:rsidP="00BF7316">
      <w:pPr>
        <w:rPr>
          <w:szCs w:val="21"/>
        </w:rPr>
      </w:pPr>
      <w:r w:rsidRPr="00CF5A62">
        <w:rPr>
          <w:rFonts w:hint="eastAsia"/>
          <w:szCs w:val="21"/>
        </w:rPr>
        <w:t>（</w:t>
      </w:r>
      <w:r w:rsidRPr="00CF5A62">
        <w:rPr>
          <w:rFonts w:hint="eastAsia"/>
          <w:szCs w:val="21"/>
        </w:rPr>
        <w:t>6</w:t>
      </w:r>
      <w:r w:rsidRPr="00CF5A62">
        <w:rPr>
          <w:rFonts w:hint="eastAsia"/>
          <w:szCs w:val="21"/>
        </w:rPr>
        <w:t>）、刻苦钻研的学习作风</w:t>
      </w:r>
    </w:p>
    <w:p w:rsidR="00BF7316" w:rsidRPr="00CF5A62" w:rsidRDefault="00BF7316" w:rsidP="00BF7316">
      <w:pPr>
        <w:ind w:firstLineChars="200" w:firstLine="420"/>
        <w:rPr>
          <w:szCs w:val="21"/>
        </w:rPr>
      </w:pPr>
    </w:p>
    <w:p w:rsidR="00BF7316" w:rsidRPr="00CF5A62" w:rsidRDefault="00BF7316" w:rsidP="00BF7316">
      <w:pPr>
        <w:rPr>
          <w:szCs w:val="21"/>
        </w:rPr>
      </w:pPr>
      <w:r w:rsidRPr="00CF5A62">
        <w:rPr>
          <w:rFonts w:hint="eastAsia"/>
          <w:szCs w:val="21"/>
        </w:rPr>
        <w:t>2</w:t>
      </w:r>
      <w:r w:rsidRPr="00CF5A62">
        <w:rPr>
          <w:rFonts w:hint="eastAsia"/>
          <w:szCs w:val="21"/>
        </w:rPr>
        <w:t>、</w:t>
      </w:r>
      <w:proofErr w:type="gramStart"/>
      <w:r w:rsidRPr="00CF5A62">
        <w:rPr>
          <w:rFonts w:hint="eastAsia"/>
          <w:szCs w:val="21"/>
        </w:rPr>
        <w:t>论医生</w:t>
      </w:r>
      <w:proofErr w:type="gramEnd"/>
      <w:r w:rsidRPr="00CF5A62">
        <w:rPr>
          <w:rFonts w:hint="eastAsia"/>
          <w:szCs w:val="21"/>
        </w:rPr>
        <w:t>对患者应尽的义务。</w:t>
      </w:r>
    </w:p>
    <w:p w:rsidR="00BF7316" w:rsidRPr="00CF5A62" w:rsidRDefault="00BF7316" w:rsidP="00BF7316">
      <w:pPr>
        <w:rPr>
          <w:szCs w:val="21"/>
        </w:rPr>
      </w:pPr>
      <w:r w:rsidRPr="00CF5A62">
        <w:rPr>
          <w:rFonts w:hint="eastAsia"/>
          <w:szCs w:val="21"/>
        </w:rPr>
        <w:t>（</w:t>
      </w:r>
      <w:r w:rsidRPr="00CF5A62">
        <w:rPr>
          <w:szCs w:val="21"/>
        </w:rPr>
        <w:t>1</w:t>
      </w:r>
      <w:r w:rsidRPr="00CF5A62">
        <w:rPr>
          <w:rFonts w:hint="eastAsia"/>
          <w:szCs w:val="21"/>
        </w:rPr>
        <w:t>）承担诊治的义务。</w:t>
      </w:r>
    </w:p>
    <w:p w:rsidR="00BF7316" w:rsidRPr="00CF5A62" w:rsidRDefault="00BF7316" w:rsidP="00BF7316">
      <w:pPr>
        <w:ind w:firstLineChars="200" w:firstLine="420"/>
        <w:rPr>
          <w:szCs w:val="21"/>
        </w:rPr>
      </w:pPr>
      <w:r w:rsidRPr="00CF5A62">
        <w:rPr>
          <w:rFonts w:hint="eastAsia"/>
          <w:szCs w:val="21"/>
        </w:rPr>
        <w:t>医生应该必须用自己所掌握的全部医学知识和治疗手段，尽最大努力为患者服务，因为这是医疗职业的特点所决定的，是医德基本原则的要求。医生所作的一切必须以患者的利益和健康为前提。任何非医学理由，都不能推诿，限制或者中断对患者的治疗义务。</w:t>
      </w:r>
    </w:p>
    <w:p w:rsidR="00BF7316" w:rsidRPr="00CF5A62" w:rsidRDefault="00BF7316" w:rsidP="00BF7316">
      <w:pPr>
        <w:rPr>
          <w:szCs w:val="21"/>
        </w:rPr>
      </w:pPr>
      <w:r w:rsidRPr="00CF5A62">
        <w:rPr>
          <w:rFonts w:hint="eastAsia"/>
          <w:szCs w:val="21"/>
        </w:rPr>
        <w:t>（</w:t>
      </w:r>
      <w:r w:rsidRPr="00CF5A62">
        <w:rPr>
          <w:szCs w:val="21"/>
        </w:rPr>
        <w:t>2</w:t>
      </w:r>
      <w:r w:rsidRPr="00CF5A62">
        <w:rPr>
          <w:rFonts w:hint="eastAsia"/>
          <w:szCs w:val="21"/>
        </w:rPr>
        <w:t>）解除痛苦的义务。</w:t>
      </w:r>
    </w:p>
    <w:p w:rsidR="00BF7316" w:rsidRPr="00CF5A62" w:rsidRDefault="00BF7316" w:rsidP="00BF7316">
      <w:pPr>
        <w:ind w:firstLineChars="200" w:firstLine="420"/>
        <w:rPr>
          <w:szCs w:val="21"/>
        </w:rPr>
      </w:pPr>
      <w:r w:rsidRPr="00CF5A62">
        <w:rPr>
          <w:rFonts w:hint="eastAsia"/>
          <w:szCs w:val="21"/>
        </w:rPr>
        <w:t>医生要利用药物、手术等医疗手段努力控制和解除病人躯体和精神上的痛苦。这是医生的职业使然，更是医德责任、医德义务、医德良心等医德范畴的具体要求。</w:t>
      </w:r>
    </w:p>
    <w:p w:rsidR="00BF7316" w:rsidRPr="00CF5A62" w:rsidRDefault="00BF7316" w:rsidP="00BF7316">
      <w:pPr>
        <w:rPr>
          <w:szCs w:val="21"/>
        </w:rPr>
      </w:pPr>
      <w:r w:rsidRPr="00CF5A62">
        <w:rPr>
          <w:rFonts w:hint="eastAsia"/>
          <w:szCs w:val="21"/>
        </w:rPr>
        <w:t>（</w:t>
      </w:r>
      <w:r w:rsidRPr="00CF5A62">
        <w:rPr>
          <w:szCs w:val="21"/>
        </w:rPr>
        <w:t>3</w:t>
      </w:r>
      <w:r w:rsidRPr="00CF5A62">
        <w:rPr>
          <w:rFonts w:hint="eastAsia"/>
          <w:szCs w:val="21"/>
        </w:rPr>
        <w:t>）解释、说明的义务。</w:t>
      </w:r>
    </w:p>
    <w:p w:rsidR="00BF7316" w:rsidRPr="00CF5A62" w:rsidRDefault="00BF7316" w:rsidP="00BF7316">
      <w:pPr>
        <w:ind w:firstLineChars="200" w:firstLine="420"/>
        <w:rPr>
          <w:szCs w:val="21"/>
        </w:rPr>
      </w:pPr>
      <w:r w:rsidRPr="00CF5A62">
        <w:rPr>
          <w:rFonts w:hint="eastAsia"/>
          <w:szCs w:val="21"/>
        </w:rPr>
        <w:t>医生有义务向患者说明病情、诊断、治疗、预后等有关医疗情况。尤其是在诊断措施存在或可能给病人带来不利的影响时，医生更应该向病人做充分的解释和说明，这不仅是为了取得患者的合作，使医疗工作正常开展，更重要的是对患者自主权的尊重。</w:t>
      </w:r>
    </w:p>
    <w:p w:rsidR="00BF7316" w:rsidRPr="00CF5A62" w:rsidRDefault="00BF7316" w:rsidP="00BF7316">
      <w:pPr>
        <w:rPr>
          <w:szCs w:val="21"/>
        </w:rPr>
      </w:pPr>
      <w:r w:rsidRPr="00CF5A62">
        <w:rPr>
          <w:rFonts w:hint="eastAsia"/>
          <w:szCs w:val="21"/>
        </w:rPr>
        <w:t>（</w:t>
      </w:r>
      <w:r w:rsidRPr="00CF5A62">
        <w:rPr>
          <w:szCs w:val="21"/>
        </w:rPr>
        <w:t>4</w:t>
      </w:r>
      <w:r w:rsidRPr="00CF5A62">
        <w:rPr>
          <w:rFonts w:hint="eastAsia"/>
          <w:szCs w:val="21"/>
        </w:rPr>
        <w:t>）医疗保密的义务。</w:t>
      </w:r>
    </w:p>
    <w:p w:rsidR="00BF7316" w:rsidRPr="00CF5A62" w:rsidRDefault="00BF7316" w:rsidP="00BF7316">
      <w:pPr>
        <w:ind w:firstLineChars="200" w:firstLine="420"/>
        <w:rPr>
          <w:szCs w:val="21"/>
        </w:rPr>
      </w:pPr>
      <w:r w:rsidRPr="00CF5A62">
        <w:rPr>
          <w:rFonts w:hint="eastAsia"/>
          <w:szCs w:val="21"/>
        </w:rPr>
        <w:t>医生在诊治疾病的过程中，由于了解病情的需要，患者常常向医务人员提供各种隐私，为了尊重患者的隐私，医生应该保守医疗秘密；不能随意泄漏；在某些特殊的情况下，为了患者治疗疾病的需要，使医疗工作有效展开，某些病人的病情及</w:t>
      </w:r>
      <w:proofErr w:type="gramStart"/>
      <w:r w:rsidRPr="00CF5A62">
        <w:rPr>
          <w:rFonts w:hint="eastAsia"/>
          <w:szCs w:val="21"/>
        </w:rPr>
        <w:t>予后</w:t>
      </w:r>
      <w:proofErr w:type="gramEnd"/>
      <w:r w:rsidRPr="00CF5A62">
        <w:rPr>
          <w:rFonts w:hint="eastAsia"/>
          <w:szCs w:val="21"/>
        </w:rPr>
        <w:t>需要保密，这既是医务人员应履行的义务，也是医德的基本要求。</w:t>
      </w:r>
    </w:p>
    <w:p w:rsidR="00BF7316" w:rsidRPr="00CF5A62" w:rsidRDefault="00BF7316" w:rsidP="00BF7316">
      <w:pPr>
        <w:ind w:firstLineChars="200" w:firstLine="420"/>
        <w:rPr>
          <w:szCs w:val="21"/>
        </w:rPr>
      </w:pPr>
    </w:p>
    <w:p w:rsidR="00BF7316" w:rsidRPr="00CF5A62" w:rsidRDefault="00BF7316" w:rsidP="00BF7316">
      <w:pPr>
        <w:rPr>
          <w:szCs w:val="21"/>
        </w:rPr>
      </w:pPr>
      <w:r w:rsidRPr="00CF5A62">
        <w:rPr>
          <w:rFonts w:hint="eastAsia"/>
          <w:szCs w:val="21"/>
        </w:rPr>
        <w:t>3</w:t>
      </w:r>
      <w:r w:rsidRPr="00CF5A62">
        <w:rPr>
          <w:rFonts w:hint="eastAsia"/>
          <w:szCs w:val="21"/>
        </w:rPr>
        <w:t>、</w:t>
      </w:r>
      <w:proofErr w:type="gramStart"/>
      <w:r w:rsidRPr="00CF5A62">
        <w:rPr>
          <w:rFonts w:hint="eastAsia"/>
          <w:szCs w:val="21"/>
        </w:rPr>
        <w:t>论人体</w:t>
      </w:r>
      <w:proofErr w:type="gramEnd"/>
      <w:r w:rsidRPr="00CF5A62">
        <w:rPr>
          <w:rFonts w:hint="eastAsia"/>
          <w:szCs w:val="21"/>
        </w:rPr>
        <w:t>实验的道德原则。</w:t>
      </w:r>
    </w:p>
    <w:p w:rsidR="00BF7316" w:rsidRPr="00CF5A62" w:rsidRDefault="00BF7316" w:rsidP="00BF7316">
      <w:pPr>
        <w:rPr>
          <w:szCs w:val="21"/>
        </w:rPr>
      </w:pPr>
      <w:r w:rsidRPr="00CF5A62">
        <w:rPr>
          <w:rFonts w:hint="eastAsia"/>
          <w:szCs w:val="21"/>
        </w:rPr>
        <w:t>(</w:t>
      </w:r>
      <w:r w:rsidRPr="00CF5A62">
        <w:rPr>
          <w:szCs w:val="21"/>
        </w:rPr>
        <w:t>1</w:t>
      </w:r>
      <w:r w:rsidRPr="00CF5A62">
        <w:rPr>
          <w:rFonts w:hint="eastAsia"/>
          <w:szCs w:val="21"/>
        </w:rPr>
        <w:t>）医学的目的性原则；（</w:t>
      </w:r>
      <w:r w:rsidRPr="00CF5A62">
        <w:rPr>
          <w:rFonts w:hint="eastAsia"/>
          <w:szCs w:val="21"/>
        </w:rPr>
        <w:t>3</w:t>
      </w:r>
      <w:r w:rsidRPr="00CF5A62">
        <w:rPr>
          <w:rFonts w:hint="eastAsia"/>
          <w:szCs w:val="21"/>
        </w:rPr>
        <w:t>分）</w:t>
      </w:r>
    </w:p>
    <w:p w:rsidR="00BF7316" w:rsidRPr="00CF5A62" w:rsidRDefault="00BF7316" w:rsidP="00BF7316">
      <w:pPr>
        <w:pStyle w:val="2"/>
        <w:spacing w:line="360" w:lineRule="exact"/>
        <w:ind w:firstLineChars="200" w:firstLine="420"/>
        <w:rPr>
          <w:sz w:val="21"/>
          <w:szCs w:val="21"/>
        </w:rPr>
      </w:pPr>
      <w:r w:rsidRPr="00CF5A62">
        <w:rPr>
          <w:rFonts w:hint="eastAsia"/>
          <w:sz w:val="21"/>
          <w:szCs w:val="21"/>
        </w:rPr>
        <w:t>人体实验要有明确的目的性，经严格审查确认是出于医学目的。人体实验必须是为了进一步了解有关健康和疾病方面的问题，探求疾病的病因和机制；为了提高诊治水平和诊疗技术，有利于病人，有利于人类生存环境的改善；有利于提高、改善人体的健康，使人类有效地战胜疾病；同时，也是为了更好地促进医学科学的发展。围绕这个目的进行的医学科学的人体实验是合乎道德的，若违背了此目的则是不道德的。</w:t>
      </w:r>
    </w:p>
    <w:p w:rsidR="00BF7316" w:rsidRPr="00CF5A62" w:rsidRDefault="00BF7316" w:rsidP="00BF7316">
      <w:pPr>
        <w:rPr>
          <w:szCs w:val="21"/>
        </w:rPr>
      </w:pPr>
      <w:r w:rsidRPr="00CF5A62">
        <w:rPr>
          <w:rFonts w:hint="eastAsia"/>
          <w:szCs w:val="21"/>
        </w:rPr>
        <w:t>（</w:t>
      </w:r>
      <w:r w:rsidRPr="00CF5A62">
        <w:rPr>
          <w:szCs w:val="21"/>
        </w:rPr>
        <w:t>2</w:t>
      </w:r>
      <w:r w:rsidRPr="00CF5A62">
        <w:rPr>
          <w:rFonts w:hint="eastAsia"/>
          <w:szCs w:val="21"/>
        </w:rPr>
        <w:t>）知情同意原则；（</w:t>
      </w:r>
      <w:r w:rsidRPr="00CF5A62">
        <w:rPr>
          <w:rFonts w:hint="eastAsia"/>
          <w:szCs w:val="21"/>
        </w:rPr>
        <w:t>3</w:t>
      </w:r>
      <w:r w:rsidRPr="00CF5A62">
        <w:rPr>
          <w:rFonts w:hint="eastAsia"/>
          <w:szCs w:val="21"/>
        </w:rPr>
        <w:t>分）</w:t>
      </w:r>
    </w:p>
    <w:p w:rsidR="00BF7316" w:rsidRPr="00CF5A62" w:rsidRDefault="00BF7316" w:rsidP="00BF7316">
      <w:pPr>
        <w:ind w:firstLineChars="200" w:firstLine="420"/>
        <w:rPr>
          <w:vanish/>
          <w:szCs w:val="21"/>
        </w:rPr>
      </w:pPr>
      <w:r w:rsidRPr="00CF5A62">
        <w:rPr>
          <w:rFonts w:hint="eastAsia"/>
          <w:szCs w:val="21"/>
        </w:rPr>
        <w:t>从道德的角度看，人体实验应该在受试者之情统一、自愿和没有任何外界压力的情况下进行。实验者必须为受试者提供充分知情的所有条件，要把试验的目的、过程、方法、意向、预期效果，可能出现的后果及其危险，以及实验者将会采取的医疗保护措施和手段等，</w:t>
      </w:r>
      <w:proofErr w:type="gramStart"/>
      <w:r w:rsidRPr="00CF5A62">
        <w:rPr>
          <w:rFonts w:hint="eastAsia"/>
          <w:szCs w:val="21"/>
        </w:rPr>
        <w:t>一</w:t>
      </w:r>
      <w:proofErr w:type="gramEnd"/>
      <w:r w:rsidRPr="00CF5A62">
        <w:rPr>
          <w:rFonts w:hint="eastAsia"/>
          <w:szCs w:val="21"/>
        </w:rPr>
        <w:t>一如实地交待给受试者，获得受试者的自愿同意后方可进行。</w:t>
      </w:r>
    </w:p>
    <w:p w:rsidR="00BF7316" w:rsidRPr="00CF5A62" w:rsidRDefault="00BF7316" w:rsidP="00BF7316">
      <w:pPr>
        <w:rPr>
          <w:szCs w:val="21"/>
        </w:rPr>
      </w:pPr>
    </w:p>
    <w:p w:rsidR="00BF7316" w:rsidRPr="00CF5A62" w:rsidRDefault="00BF7316" w:rsidP="00BF7316">
      <w:pPr>
        <w:rPr>
          <w:szCs w:val="21"/>
        </w:rPr>
      </w:pPr>
      <w:r w:rsidRPr="00CF5A62">
        <w:rPr>
          <w:rFonts w:hint="eastAsia"/>
          <w:szCs w:val="21"/>
        </w:rPr>
        <w:t>（</w:t>
      </w:r>
      <w:r w:rsidRPr="00CF5A62">
        <w:rPr>
          <w:szCs w:val="21"/>
        </w:rPr>
        <w:t>3</w:t>
      </w:r>
      <w:r w:rsidRPr="00CF5A62">
        <w:rPr>
          <w:rFonts w:hint="eastAsia"/>
          <w:szCs w:val="21"/>
        </w:rPr>
        <w:t>）维护受试者利益原则；（</w:t>
      </w:r>
      <w:r w:rsidRPr="00CF5A62">
        <w:rPr>
          <w:rFonts w:hint="eastAsia"/>
          <w:szCs w:val="21"/>
        </w:rPr>
        <w:t>3</w:t>
      </w:r>
      <w:r w:rsidRPr="00CF5A62">
        <w:rPr>
          <w:rFonts w:hint="eastAsia"/>
          <w:szCs w:val="21"/>
        </w:rPr>
        <w:t>分）</w:t>
      </w:r>
    </w:p>
    <w:p w:rsidR="00BF7316" w:rsidRPr="00CF5A62" w:rsidRDefault="00BF7316" w:rsidP="00BF7316">
      <w:pPr>
        <w:ind w:firstLineChars="200" w:firstLine="420"/>
        <w:rPr>
          <w:szCs w:val="21"/>
        </w:rPr>
      </w:pPr>
      <w:r w:rsidRPr="00CF5A62">
        <w:rPr>
          <w:rFonts w:hint="eastAsia"/>
          <w:szCs w:val="21"/>
        </w:rPr>
        <w:t>人体实验必须严肃对待，实验必须是站在维护受试者利益的立场上，即受试者的利益高于一切。因此，</w:t>
      </w:r>
    </w:p>
    <w:p w:rsidR="00BF7316" w:rsidRPr="00CF5A62" w:rsidRDefault="00BF7316" w:rsidP="00BF7316">
      <w:pPr>
        <w:widowControl/>
        <w:jc w:val="left"/>
        <w:rPr>
          <w:rFonts w:hAnsi="Arial"/>
          <w:szCs w:val="21"/>
        </w:rPr>
      </w:pPr>
      <w:r w:rsidRPr="00CF5A62">
        <w:rPr>
          <w:rFonts w:hAnsi="Arial" w:hint="eastAsia"/>
          <w:szCs w:val="21"/>
        </w:rPr>
        <w:t>人体实验必须首先以动物实验为前提；</w:t>
      </w:r>
    </w:p>
    <w:p w:rsidR="00BF7316" w:rsidRPr="00CF5A62" w:rsidRDefault="00BF7316" w:rsidP="00BF7316">
      <w:pPr>
        <w:rPr>
          <w:rFonts w:hAnsi="Arial"/>
          <w:szCs w:val="21"/>
        </w:rPr>
      </w:pPr>
      <w:r w:rsidRPr="00CF5A62">
        <w:rPr>
          <w:rFonts w:hAnsi="Arial" w:hint="eastAsia"/>
          <w:szCs w:val="21"/>
        </w:rPr>
        <w:t>在</w:t>
      </w:r>
      <w:proofErr w:type="gramStart"/>
      <w:r w:rsidRPr="00CF5A62">
        <w:rPr>
          <w:rFonts w:hAnsi="Arial" w:hint="eastAsia"/>
          <w:szCs w:val="21"/>
        </w:rPr>
        <w:t>实验全</w:t>
      </w:r>
      <w:proofErr w:type="gramEnd"/>
      <w:r w:rsidRPr="00CF5A62">
        <w:rPr>
          <w:rFonts w:hAnsi="Arial" w:hint="eastAsia"/>
          <w:szCs w:val="21"/>
        </w:rPr>
        <w:t>过程中必须准备充分的安全措施；</w:t>
      </w:r>
    </w:p>
    <w:p w:rsidR="00BF7316" w:rsidRPr="00CF5A62" w:rsidRDefault="00BF7316" w:rsidP="00BF7316">
      <w:pPr>
        <w:rPr>
          <w:rFonts w:hAnsi="Arial"/>
          <w:szCs w:val="21"/>
        </w:rPr>
      </w:pPr>
      <w:r w:rsidRPr="00CF5A62">
        <w:rPr>
          <w:rFonts w:hAnsi="Arial" w:hint="eastAsia"/>
          <w:szCs w:val="21"/>
        </w:rPr>
        <w:t>实验必须在有关专家、具有一定医学科研水平和丰富临床经验的医生共同参与或指导下进行。</w:t>
      </w:r>
      <w:r w:rsidRPr="00CF5A62">
        <w:rPr>
          <w:rFonts w:hAnsi="Arial" w:hint="eastAsia"/>
          <w:szCs w:val="21"/>
        </w:rPr>
        <w:t xml:space="preserve">  </w:t>
      </w:r>
    </w:p>
    <w:p w:rsidR="00BF7316" w:rsidRPr="00CF5A62" w:rsidRDefault="00BF7316" w:rsidP="00BF7316">
      <w:pPr>
        <w:rPr>
          <w:vanish/>
          <w:color w:val="0033CC"/>
          <w:szCs w:val="21"/>
        </w:rPr>
      </w:pPr>
    </w:p>
    <w:p w:rsidR="00BF7316" w:rsidRPr="00CF5A62" w:rsidRDefault="00BF7316" w:rsidP="00BF7316">
      <w:pPr>
        <w:rPr>
          <w:szCs w:val="21"/>
        </w:rPr>
      </w:pPr>
      <w:r w:rsidRPr="00CF5A62">
        <w:rPr>
          <w:rFonts w:hint="eastAsia"/>
          <w:szCs w:val="21"/>
        </w:rPr>
        <w:t>（</w:t>
      </w:r>
      <w:r w:rsidRPr="00CF5A62">
        <w:rPr>
          <w:szCs w:val="21"/>
        </w:rPr>
        <w:t>4</w:t>
      </w:r>
      <w:r w:rsidRPr="00CF5A62">
        <w:rPr>
          <w:rFonts w:hint="eastAsia"/>
          <w:szCs w:val="21"/>
        </w:rPr>
        <w:t>）科学规范原则。（</w:t>
      </w:r>
      <w:r w:rsidRPr="00CF5A62">
        <w:rPr>
          <w:rFonts w:hint="eastAsia"/>
          <w:szCs w:val="21"/>
        </w:rPr>
        <w:t>2</w:t>
      </w:r>
      <w:r w:rsidRPr="00CF5A62">
        <w:rPr>
          <w:rFonts w:hint="eastAsia"/>
          <w:szCs w:val="21"/>
        </w:rPr>
        <w:t>分）</w:t>
      </w:r>
    </w:p>
    <w:p w:rsidR="00BF7316" w:rsidRPr="00CF5A62" w:rsidRDefault="00BF7316" w:rsidP="00BF7316">
      <w:pPr>
        <w:widowControl/>
        <w:ind w:firstLineChars="150" w:firstLine="315"/>
        <w:jc w:val="left"/>
        <w:rPr>
          <w:rFonts w:ascii="Arial" w:hAnsi="Arial"/>
          <w:szCs w:val="21"/>
        </w:rPr>
      </w:pPr>
      <w:r w:rsidRPr="00CF5A62">
        <w:rPr>
          <w:rFonts w:ascii="Arial" w:hAnsi="Arial" w:cs="Arial" w:hint="eastAsia"/>
          <w:szCs w:val="21"/>
        </w:rPr>
        <w:t>人体实验之前必须进行科学和周密的设计，为了维护受试者的利益，必须严格按照和遵循</w:t>
      </w:r>
      <w:r w:rsidRPr="00CF5A62">
        <w:rPr>
          <w:rFonts w:ascii="Arial" w:hAnsi="Arial" w:hint="eastAsia"/>
          <w:szCs w:val="21"/>
        </w:rPr>
        <w:t>仪器实验——动物实验</w:t>
      </w:r>
      <w:r w:rsidRPr="00CF5A62">
        <w:rPr>
          <w:rFonts w:ascii="Arial" w:hAnsi="Arial" w:cs="Arial"/>
          <w:szCs w:val="21"/>
        </w:rPr>
        <w:t>——</w:t>
      </w:r>
      <w:r w:rsidRPr="00CF5A62">
        <w:rPr>
          <w:rFonts w:ascii="Arial" w:hAnsi="Arial" w:hint="eastAsia"/>
          <w:szCs w:val="21"/>
        </w:rPr>
        <w:t>临床病人实验</w:t>
      </w:r>
      <w:r w:rsidRPr="00CF5A62">
        <w:rPr>
          <w:rFonts w:ascii="Arial" w:hAnsi="Arial" w:cs="Arial"/>
          <w:szCs w:val="21"/>
        </w:rPr>
        <w:t>——</w:t>
      </w:r>
      <w:r w:rsidRPr="00CF5A62">
        <w:rPr>
          <w:rFonts w:ascii="Arial" w:hAnsi="Arial" w:hint="eastAsia"/>
          <w:szCs w:val="21"/>
        </w:rPr>
        <w:t>临床普及应用的途径，不能越过仪器实验和动物实验直接进行人体实验，必须从动物实验中获得充分的科学依据，如某一种药物和医疗方法却是对动物的机体无毒无害，才能推向人体实验阶段。同时，</w:t>
      </w:r>
    </w:p>
    <w:p w:rsidR="00BF7316" w:rsidRPr="00CF5A62" w:rsidRDefault="00BF7316" w:rsidP="00BF7316">
      <w:pPr>
        <w:widowControl/>
        <w:jc w:val="left"/>
        <w:rPr>
          <w:szCs w:val="21"/>
        </w:rPr>
      </w:pPr>
      <w:r w:rsidRPr="00CF5A62">
        <w:rPr>
          <w:rFonts w:ascii="Arial" w:hAnsi="Arial" w:hint="eastAsia"/>
          <w:szCs w:val="21"/>
        </w:rPr>
        <w:t>人体实验前必须经过有关部门的严格审查和批准，才能够展开。</w:t>
      </w:r>
    </w:p>
    <w:p w:rsidR="00BF7316" w:rsidRPr="00CF5A62" w:rsidRDefault="00BF7316" w:rsidP="00BF7316">
      <w:pPr>
        <w:ind w:firstLineChars="200" w:firstLine="420"/>
        <w:rPr>
          <w:szCs w:val="21"/>
        </w:rPr>
      </w:pPr>
    </w:p>
    <w:p w:rsidR="00BF7316" w:rsidRPr="00CF5A62" w:rsidRDefault="00BF7316" w:rsidP="00BF7316">
      <w:pPr>
        <w:rPr>
          <w:szCs w:val="21"/>
        </w:rPr>
      </w:pPr>
      <w:r w:rsidRPr="00CF5A62">
        <w:rPr>
          <w:rFonts w:hint="eastAsia"/>
          <w:b/>
          <w:bCs/>
          <w:szCs w:val="21"/>
        </w:rPr>
        <w:t>六、案例分析题</w:t>
      </w:r>
    </w:p>
    <w:p w:rsidR="00BF7316" w:rsidRPr="00CF5A62" w:rsidRDefault="00BF7316" w:rsidP="00BF7316">
      <w:pPr>
        <w:spacing w:line="340" w:lineRule="atLeast"/>
        <w:rPr>
          <w:szCs w:val="21"/>
        </w:rPr>
      </w:pPr>
      <w:r w:rsidRPr="00CF5A62">
        <w:rPr>
          <w:rFonts w:hint="eastAsia"/>
          <w:szCs w:val="21"/>
        </w:rPr>
        <w:lastRenderedPageBreak/>
        <w:t>一、</w:t>
      </w:r>
      <w:r w:rsidRPr="00CF5A62">
        <w:rPr>
          <w:szCs w:val="21"/>
        </w:rPr>
        <w:t>病人孙某，女，</w:t>
      </w:r>
      <w:r w:rsidRPr="00CF5A62">
        <w:rPr>
          <w:szCs w:val="21"/>
        </w:rPr>
        <w:t>9</w:t>
      </w:r>
      <w:r w:rsidRPr="00CF5A62">
        <w:rPr>
          <w:szCs w:val="21"/>
        </w:rPr>
        <w:t>岁。因颈部包块来院就诊，经认真检查确诊为甲状腺癌，并有颈淋巴结转移。经周密考虑，医生同孙母谈了如下内容：</w:t>
      </w:r>
      <w:r w:rsidRPr="00CF5A62">
        <w:rPr>
          <w:szCs w:val="21"/>
        </w:rPr>
        <w:br/>
      </w:r>
      <w:r w:rsidRPr="00CF5A62">
        <w:rPr>
          <w:rFonts w:hint="eastAsia"/>
          <w:szCs w:val="21"/>
        </w:rPr>
        <w:t xml:space="preserve">    </w:t>
      </w:r>
      <w:r w:rsidRPr="00CF5A62">
        <w:rPr>
          <w:szCs w:val="21"/>
        </w:rPr>
        <w:t>①</w:t>
      </w:r>
      <w:r w:rsidRPr="00CF5A62">
        <w:rPr>
          <w:szCs w:val="21"/>
        </w:rPr>
        <w:t>根据病人所患癌症的病理类型分析，病人对化疗、放疗不敏感。放疗、化疗只能起到短期维持作用，几乎没有根治作用。</w:t>
      </w:r>
      <w:r w:rsidRPr="00CF5A62">
        <w:rPr>
          <w:szCs w:val="21"/>
        </w:rPr>
        <w:br/>
      </w:r>
      <w:r w:rsidRPr="00CF5A62">
        <w:rPr>
          <w:rFonts w:hint="eastAsia"/>
          <w:szCs w:val="21"/>
        </w:rPr>
        <w:t xml:space="preserve">    </w:t>
      </w:r>
      <w:r w:rsidRPr="00CF5A62">
        <w:rPr>
          <w:szCs w:val="21"/>
        </w:rPr>
        <w:t>②</w:t>
      </w:r>
      <w:r w:rsidRPr="00CF5A62">
        <w:rPr>
          <w:szCs w:val="21"/>
        </w:rPr>
        <w:t>常规甲状腺癌根治术有较高的五年存活率，手术的成功希望较大。但术后不可避免会造成颈部塌陷变形，肩下垂，身体外观和功能都要受到一定损害。</w:t>
      </w:r>
      <w:r w:rsidRPr="00CF5A62">
        <w:rPr>
          <w:szCs w:val="21"/>
        </w:rPr>
        <w:br/>
      </w:r>
      <w:r w:rsidRPr="00CF5A62">
        <w:rPr>
          <w:rFonts w:hint="eastAsia"/>
          <w:szCs w:val="21"/>
        </w:rPr>
        <w:t xml:space="preserve">   </w:t>
      </w:r>
      <w:r w:rsidRPr="00CF5A62">
        <w:rPr>
          <w:szCs w:val="21"/>
        </w:rPr>
        <w:t>③</w:t>
      </w:r>
      <w:r w:rsidRPr="00CF5A62">
        <w:rPr>
          <w:szCs w:val="21"/>
        </w:rPr>
        <w:t>改进型甲状腺根治术的五年存活率无明确定论，有文献报道效果较好，术后不会出现身体外观的明显改变。但本院只有</w:t>
      </w:r>
      <w:r w:rsidRPr="00CF5A62">
        <w:rPr>
          <w:szCs w:val="21"/>
        </w:rPr>
        <w:t>2</w:t>
      </w:r>
      <w:r w:rsidRPr="00CF5A62">
        <w:rPr>
          <w:szCs w:val="21"/>
        </w:rPr>
        <w:t>名医生学习过该手术，本院尚未开展此手术，手术成功的把握较小。</w:t>
      </w:r>
      <w:r w:rsidRPr="00CF5A62">
        <w:rPr>
          <w:szCs w:val="21"/>
        </w:rPr>
        <w:br/>
      </w:r>
      <w:r w:rsidRPr="00CF5A62">
        <w:rPr>
          <w:szCs w:val="21"/>
        </w:rPr>
        <w:t>根据以上情况，孙母提出采用改进型手术，医生接受了孙母的选择。医务人员进行了认真的手术准备，并请上级医院的专家来指导，但孙母手术前夕突然拒绝手术。医务人员断然否决了孙母的要求，按原计划进行手术，结果手术成功。</w:t>
      </w:r>
      <w:r w:rsidRPr="00CF5A62">
        <w:rPr>
          <w:szCs w:val="21"/>
        </w:rPr>
        <w:br/>
      </w:r>
      <w:r w:rsidRPr="00CF5A62">
        <w:rPr>
          <w:rFonts w:hint="eastAsia"/>
          <w:szCs w:val="21"/>
        </w:rPr>
        <w:t>请分析医务人员的医德行为？</w:t>
      </w:r>
    </w:p>
    <w:p w:rsidR="00BF7316" w:rsidRPr="00CF5A62" w:rsidRDefault="00BF7316" w:rsidP="00BF7316">
      <w:pPr>
        <w:spacing w:line="340" w:lineRule="atLeast"/>
        <w:rPr>
          <w:rFonts w:ascii="楷体_GB2312" w:eastAsia="楷体_GB2312"/>
          <w:szCs w:val="21"/>
        </w:rPr>
      </w:pPr>
      <w:r w:rsidRPr="00CF5A62">
        <w:rPr>
          <w:rFonts w:hint="eastAsia"/>
          <w:b/>
          <w:szCs w:val="21"/>
        </w:rPr>
        <w:t>一、</w:t>
      </w:r>
      <w:r w:rsidRPr="00CF5A62">
        <w:rPr>
          <w:b/>
          <w:szCs w:val="21"/>
        </w:rPr>
        <w:t xml:space="preserve">　答题要点：</w:t>
      </w:r>
      <w:r w:rsidRPr="00CF5A62">
        <w:rPr>
          <w:b/>
          <w:szCs w:val="21"/>
        </w:rPr>
        <w:br/>
      </w:r>
      <w:r w:rsidRPr="00CF5A62">
        <w:rPr>
          <w:szCs w:val="21"/>
        </w:rPr>
        <w:t xml:space="preserve">　　</w:t>
      </w:r>
      <w:r w:rsidRPr="00CF5A62">
        <w:rPr>
          <w:szCs w:val="21"/>
        </w:rPr>
        <w:t>1</w:t>
      </w:r>
      <w:r w:rsidRPr="00CF5A62">
        <w:rPr>
          <w:szCs w:val="21"/>
        </w:rPr>
        <w:t>、医务人员一开始确定手术时，主动征询孙母意见，尊重患儿家长的选择，是符合诊疗医德的。孙某</w:t>
      </w:r>
      <w:r w:rsidRPr="00CF5A62">
        <w:rPr>
          <w:szCs w:val="21"/>
        </w:rPr>
        <w:t>9</w:t>
      </w:r>
      <w:r w:rsidRPr="00CF5A62">
        <w:rPr>
          <w:szCs w:val="21"/>
        </w:rPr>
        <w:t>岁，属发育期自主选择力丧失，医务人员听取孙母对手术选择的意见，符合</w:t>
      </w:r>
      <w:r w:rsidRPr="00CF5A62">
        <w:rPr>
          <w:szCs w:val="21"/>
        </w:rPr>
        <w:t>“</w:t>
      </w:r>
      <w:r w:rsidRPr="00CF5A62">
        <w:rPr>
          <w:szCs w:val="21"/>
        </w:rPr>
        <w:t>自主</w:t>
      </w:r>
      <w:r w:rsidRPr="00CF5A62">
        <w:rPr>
          <w:szCs w:val="21"/>
        </w:rPr>
        <w:t>”</w:t>
      </w:r>
      <w:r w:rsidRPr="00CF5A62">
        <w:rPr>
          <w:szCs w:val="21"/>
        </w:rPr>
        <w:t>医德准则；医务人员在手术前，向患儿家属说明各种治疗方法的利弊，</w:t>
      </w:r>
      <w:r w:rsidRPr="00CF5A62">
        <w:rPr>
          <w:szCs w:val="21"/>
        </w:rPr>
        <w:t>“</w:t>
      </w:r>
      <w:r w:rsidRPr="00CF5A62">
        <w:rPr>
          <w:szCs w:val="21"/>
        </w:rPr>
        <w:t>为病人的自主选择提供充分条件</w:t>
      </w:r>
      <w:r w:rsidRPr="00CF5A62">
        <w:rPr>
          <w:szCs w:val="21"/>
        </w:rPr>
        <w:t>”</w:t>
      </w:r>
      <w:r w:rsidRPr="00CF5A62">
        <w:rPr>
          <w:szCs w:val="21"/>
        </w:rPr>
        <w:t>，是对患方</w:t>
      </w:r>
      <w:r w:rsidRPr="00CF5A62">
        <w:rPr>
          <w:szCs w:val="21"/>
        </w:rPr>
        <w:t>“</w:t>
      </w:r>
      <w:r w:rsidRPr="00CF5A62">
        <w:rPr>
          <w:szCs w:val="21"/>
        </w:rPr>
        <w:t>知情同意</w:t>
      </w:r>
      <w:r w:rsidRPr="00CF5A62">
        <w:rPr>
          <w:szCs w:val="21"/>
        </w:rPr>
        <w:t>”</w:t>
      </w:r>
      <w:r w:rsidRPr="00CF5A62">
        <w:rPr>
          <w:szCs w:val="21"/>
        </w:rPr>
        <w:t>权利的尊重。</w:t>
      </w:r>
      <w:r w:rsidRPr="00CF5A62">
        <w:rPr>
          <w:szCs w:val="21"/>
        </w:rPr>
        <w:br/>
      </w:r>
      <w:r w:rsidRPr="00CF5A62">
        <w:rPr>
          <w:rFonts w:hint="eastAsia"/>
          <w:szCs w:val="21"/>
        </w:rPr>
        <w:t xml:space="preserve">    </w:t>
      </w:r>
      <w:r w:rsidRPr="00CF5A62">
        <w:rPr>
          <w:szCs w:val="21"/>
        </w:rPr>
        <w:t>2</w:t>
      </w:r>
      <w:r w:rsidRPr="00CF5A62">
        <w:rPr>
          <w:szCs w:val="21"/>
        </w:rPr>
        <w:t>、医务人员采用改进型手术，符合人体实验的医德要求。改进型</w:t>
      </w:r>
      <w:proofErr w:type="gramStart"/>
      <w:r w:rsidRPr="00CF5A62">
        <w:rPr>
          <w:szCs w:val="21"/>
        </w:rPr>
        <w:t>手术因</w:t>
      </w:r>
      <w:proofErr w:type="gramEnd"/>
      <w:r w:rsidRPr="00CF5A62">
        <w:rPr>
          <w:szCs w:val="21"/>
        </w:rPr>
        <w:t>疗效不确定，属临床实验性疗法，对其加以运用具有人体实验的性质。本例中医务人员采用该术，是为了病人的利益，</w:t>
      </w:r>
      <w:r w:rsidRPr="00CF5A62">
        <w:rPr>
          <w:szCs w:val="21"/>
        </w:rPr>
        <w:t>“</w:t>
      </w:r>
      <w:r w:rsidRPr="00CF5A62">
        <w:rPr>
          <w:szCs w:val="21"/>
        </w:rPr>
        <w:t>实验目的纯洁高尚</w:t>
      </w:r>
      <w:r w:rsidRPr="00CF5A62">
        <w:rPr>
          <w:szCs w:val="21"/>
        </w:rPr>
        <w:t>”</w:t>
      </w:r>
      <w:r w:rsidRPr="00CF5A62">
        <w:rPr>
          <w:szCs w:val="21"/>
        </w:rPr>
        <w:t>；而且医务人员术前认真准备，请专家指导，符合</w:t>
      </w:r>
      <w:r w:rsidRPr="00CF5A62">
        <w:rPr>
          <w:szCs w:val="21"/>
        </w:rPr>
        <w:t>“</w:t>
      </w:r>
      <w:r w:rsidRPr="00CF5A62">
        <w:rPr>
          <w:szCs w:val="21"/>
        </w:rPr>
        <w:t>保障安全讲求科学</w:t>
      </w:r>
      <w:r w:rsidRPr="00CF5A62">
        <w:rPr>
          <w:szCs w:val="21"/>
        </w:rPr>
        <w:t>”</w:t>
      </w:r>
      <w:r w:rsidRPr="00CF5A62">
        <w:rPr>
          <w:szCs w:val="21"/>
        </w:rPr>
        <w:t>的医德要求。</w:t>
      </w:r>
      <w:r w:rsidRPr="00CF5A62">
        <w:rPr>
          <w:szCs w:val="21"/>
        </w:rPr>
        <w:br/>
      </w:r>
      <w:r w:rsidRPr="00CF5A62">
        <w:rPr>
          <w:rFonts w:hint="eastAsia"/>
          <w:szCs w:val="21"/>
        </w:rPr>
        <w:t xml:space="preserve">    </w:t>
      </w:r>
      <w:r w:rsidRPr="00CF5A62">
        <w:rPr>
          <w:szCs w:val="21"/>
        </w:rPr>
        <w:t>3</w:t>
      </w:r>
      <w:r w:rsidRPr="00CF5A62">
        <w:rPr>
          <w:szCs w:val="21"/>
        </w:rPr>
        <w:t>、医务人员后来对孙母拒绝手术不加理睬，仍按原手术计划施术，是违背医德要求的。医务人员应尊重病人、受试者及其监护人接受或拒绝手术或实验、并随时撤销和退出手术及实验的权利，不应强迫施术。</w:t>
      </w:r>
      <w:r w:rsidRPr="00CF5A62">
        <w:rPr>
          <w:szCs w:val="21"/>
        </w:rPr>
        <w:br/>
      </w:r>
      <w:r w:rsidRPr="00CF5A62">
        <w:rPr>
          <w:rFonts w:hint="eastAsia"/>
          <w:szCs w:val="21"/>
        </w:rPr>
        <w:t xml:space="preserve">   </w:t>
      </w:r>
      <w:r w:rsidRPr="00CF5A62">
        <w:rPr>
          <w:szCs w:val="21"/>
        </w:rPr>
        <w:t>可见，医务人员尊重病人自主权是一个极其复杂的问题，必须认真对待。</w:t>
      </w:r>
    </w:p>
    <w:p w:rsidR="00BF7316" w:rsidRPr="00CF5A62" w:rsidRDefault="00BF7316" w:rsidP="00BF7316">
      <w:pPr>
        <w:rPr>
          <w:szCs w:val="21"/>
        </w:rPr>
      </w:pPr>
    </w:p>
    <w:p w:rsidR="00BF7316" w:rsidRPr="00CF5A62" w:rsidRDefault="00BF7316" w:rsidP="00BF7316">
      <w:pPr>
        <w:rPr>
          <w:szCs w:val="21"/>
        </w:rPr>
      </w:pPr>
    </w:p>
    <w:p w:rsidR="00BF7316" w:rsidRPr="00CF5A62" w:rsidRDefault="00BF7316" w:rsidP="00BF7316">
      <w:pPr>
        <w:pStyle w:val="a9"/>
        <w:shd w:val="clear" w:color="auto" w:fill="F9FCFE"/>
        <w:spacing w:before="0" w:beforeAutospacing="0" w:after="0" w:afterAutospacing="0" w:line="320" w:lineRule="atLeast"/>
        <w:ind w:firstLineChars="50" w:firstLine="105"/>
        <w:rPr>
          <w:sz w:val="21"/>
          <w:szCs w:val="21"/>
        </w:rPr>
      </w:pPr>
      <w:r w:rsidRPr="00CF5A62">
        <w:rPr>
          <w:rFonts w:hint="eastAsia"/>
          <w:sz w:val="21"/>
          <w:szCs w:val="21"/>
        </w:rPr>
        <w:t>二、2004年初，在沈阳医学院某附属中心医院手外科，收治了一位因车祸造成腿伤的女患者——林某。她因车祸小腿受重伤，先后手术多次，慕名来到该医院做“取髂骨植骨术”，也就是</w:t>
      </w:r>
      <w:r w:rsidRPr="00CF5A62">
        <w:rPr>
          <w:sz w:val="21"/>
          <w:szCs w:val="21"/>
        </w:rPr>
        <w:t>从左胯部取下一块髂骨，然后将其移植到</w:t>
      </w:r>
      <w:r w:rsidRPr="00CF5A62">
        <w:rPr>
          <w:rFonts w:hint="eastAsia"/>
          <w:sz w:val="21"/>
          <w:szCs w:val="21"/>
        </w:rPr>
        <w:t>林某</w:t>
      </w:r>
      <w:r w:rsidRPr="00CF5A62">
        <w:rPr>
          <w:sz w:val="21"/>
          <w:szCs w:val="21"/>
        </w:rPr>
        <w:t>坏死的左小腿距骨上</w:t>
      </w:r>
      <w:r w:rsidRPr="00CF5A62">
        <w:rPr>
          <w:rFonts w:hint="eastAsia"/>
          <w:sz w:val="21"/>
          <w:szCs w:val="21"/>
        </w:rPr>
        <w:t>。然而在林某被推进手术室进行全身麻醉以后，一位刘姓医生手持特制的针头，在髂骨上扎针抽取了患者的相当数量的骨髓后，扬长而去，手术照常进行，而等在手术室外的患者的家属却毫不知情。 后来，有举报者出于愤慨，打电话委婉地告知了林某。林某家人认为，手术后，林某就再也没有力气坐起来，肯定与这次抽取骨髓有关系，决定讨回公道，要个说法。后来，医院相关当事人也不得不承认，他们确实抽取了林某的骨髓，但是</w:t>
      </w:r>
      <w:r w:rsidRPr="00CF5A62">
        <w:rPr>
          <w:sz w:val="21"/>
          <w:szCs w:val="21"/>
        </w:rPr>
        <w:t>院方盗取骨髓的目的是进行</w:t>
      </w:r>
      <w:r w:rsidRPr="00CF5A62">
        <w:rPr>
          <w:rFonts w:hint="eastAsia"/>
          <w:sz w:val="21"/>
          <w:szCs w:val="21"/>
        </w:rPr>
        <w:t>“骨髓干细胞体外培养”，抽取骨髓对患者的身体健康不会造成伤害。有专家指出，</w:t>
      </w:r>
      <w:r w:rsidRPr="00CF5A62">
        <w:rPr>
          <w:sz w:val="21"/>
          <w:szCs w:val="21"/>
        </w:rPr>
        <w:t>此实验确实是世界热门课题，多家大型医疗机构都在开展此</w:t>
      </w:r>
      <w:r w:rsidRPr="00CF5A62">
        <w:rPr>
          <w:rFonts w:hint="eastAsia"/>
          <w:sz w:val="21"/>
          <w:szCs w:val="21"/>
        </w:rPr>
        <w:t>项</w:t>
      </w:r>
      <w:r w:rsidRPr="00CF5A62">
        <w:rPr>
          <w:sz w:val="21"/>
          <w:szCs w:val="21"/>
        </w:rPr>
        <w:t>实验。“骨髓干细胞体外培养”实验的内容，就是把从人体抽取来的骨髓进行分离，经过实验分离出干细胞，干细胞是一个原始细胞，它还可以分化成多个组织细胞，例如神经细胞、骨细胞、肌腱细胞、血管细胞等组织细胞，一个干细胞可以分化成若干个组织细胞，把这些组织细胞再注入人体，可以治疗白血病、下肢缺血性疾病(如下肢动脉硬化、糖尿病足)等。“实验一旦成功，对扩大医院在全国乃至世界范围内的知名度、提高经济效益，都会起到很大的作用；另外，还可以提高医生个人的国际影响、学术地位。至于物质回报那更不用说了……”这名专家说。</w:t>
      </w:r>
      <w:r w:rsidRPr="00CF5A62">
        <w:rPr>
          <w:rFonts w:hint="eastAsia"/>
          <w:sz w:val="21"/>
          <w:szCs w:val="21"/>
        </w:rPr>
        <w:t>来自中华</w:t>
      </w:r>
      <w:proofErr w:type="gramStart"/>
      <w:r w:rsidRPr="00CF5A62">
        <w:rPr>
          <w:rFonts w:hint="eastAsia"/>
          <w:sz w:val="21"/>
          <w:szCs w:val="21"/>
        </w:rPr>
        <w:t>骨髓库某分库</w:t>
      </w:r>
      <w:proofErr w:type="gramEnd"/>
      <w:r w:rsidRPr="00CF5A62">
        <w:rPr>
          <w:rFonts w:hint="eastAsia"/>
          <w:sz w:val="21"/>
          <w:szCs w:val="21"/>
        </w:rPr>
        <w:t>一名工作人员的说法是，各医院进行“骨髓干细胞体外培养”实验所需要的骨髓，都是医院自己解决，“与骨髓库不发生任何关系，至于医院怎么解决，那就不清楚了……” 举报者认为，医院的医生</w:t>
      </w:r>
      <w:r w:rsidRPr="00CF5A62">
        <w:rPr>
          <w:sz w:val="21"/>
          <w:szCs w:val="21"/>
        </w:rPr>
        <w:t>有选择地寻找特定部位来抽取骨髓——</w:t>
      </w:r>
      <w:proofErr w:type="gramStart"/>
      <w:r w:rsidRPr="00CF5A62">
        <w:rPr>
          <w:sz w:val="21"/>
          <w:szCs w:val="21"/>
        </w:rPr>
        <w:t>—</w:t>
      </w:r>
      <w:proofErr w:type="gramEnd"/>
      <w:r w:rsidRPr="00CF5A62">
        <w:rPr>
          <w:sz w:val="21"/>
          <w:szCs w:val="21"/>
        </w:rPr>
        <w:t>患者当时迫于病情，需要把左胯部的髂骨移植到小腿，这名医生的盗取行为就选择在左侧髂骨，目的是这块髂骨移植后，遗留在上面的“针眼儿”将从此消失，进而达到“查无实据”的效果，因此，这实际上是一次有计划的“盗取”。</w:t>
      </w:r>
    </w:p>
    <w:p w:rsidR="00BF7316" w:rsidRPr="00CF5A62" w:rsidRDefault="00BF7316" w:rsidP="00BF7316">
      <w:pPr>
        <w:pStyle w:val="a9"/>
        <w:shd w:val="clear" w:color="auto" w:fill="F9FCFE"/>
        <w:tabs>
          <w:tab w:val="left" w:pos="0"/>
        </w:tabs>
        <w:spacing w:before="0" w:beforeAutospacing="0" w:after="0" w:afterAutospacing="0" w:line="320" w:lineRule="atLeast"/>
        <w:ind w:leftChars="-1" w:left="-2" w:firstLineChars="200" w:firstLine="420"/>
        <w:rPr>
          <w:sz w:val="21"/>
          <w:szCs w:val="21"/>
        </w:rPr>
      </w:pPr>
      <w:r w:rsidRPr="00CF5A62">
        <w:rPr>
          <w:rFonts w:hint="eastAsia"/>
          <w:sz w:val="21"/>
          <w:szCs w:val="21"/>
        </w:rPr>
        <w:t>为了维护自己的权益，林某及家人与相关当事人正在积极协商解决问题的办法。</w:t>
      </w:r>
    </w:p>
    <w:p w:rsidR="00BF7316" w:rsidRPr="00CF5A62" w:rsidRDefault="00BF7316" w:rsidP="00BF7316">
      <w:pPr>
        <w:pStyle w:val="a9"/>
        <w:shd w:val="clear" w:color="auto" w:fill="F9FCFE"/>
        <w:tabs>
          <w:tab w:val="left" w:pos="0"/>
        </w:tabs>
        <w:spacing w:before="0" w:beforeAutospacing="0" w:after="0" w:afterAutospacing="0" w:line="320" w:lineRule="atLeast"/>
        <w:ind w:leftChars="-1" w:left="-2" w:firstLineChars="200" w:firstLine="422"/>
        <w:rPr>
          <w:rFonts w:ascii="楷体_GB2312" w:eastAsia="楷体_GB2312"/>
          <w:sz w:val="21"/>
          <w:szCs w:val="21"/>
        </w:rPr>
      </w:pPr>
      <w:r w:rsidRPr="00CF5A62">
        <w:rPr>
          <w:rFonts w:hint="eastAsia"/>
          <w:b/>
          <w:bCs/>
          <w:sz w:val="21"/>
          <w:szCs w:val="21"/>
        </w:rPr>
        <w:t>请根据以上案例，回答：</w:t>
      </w:r>
    </w:p>
    <w:p w:rsidR="00BF7316" w:rsidRPr="00CF5A62" w:rsidRDefault="00BF7316" w:rsidP="00BF7316">
      <w:pPr>
        <w:spacing w:line="320" w:lineRule="atLeast"/>
        <w:ind w:firstLineChars="200" w:firstLine="420"/>
        <w:rPr>
          <w:szCs w:val="21"/>
        </w:rPr>
      </w:pPr>
      <w:r w:rsidRPr="00CF5A62">
        <w:rPr>
          <w:rFonts w:hint="eastAsia"/>
          <w:szCs w:val="21"/>
        </w:rPr>
        <w:t>1</w:t>
      </w:r>
      <w:r w:rsidRPr="00CF5A62">
        <w:rPr>
          <w:rFonts w:hint="eastAsia"/>
          <w:szCs w:val="21"/>
        </w:rPr>
        <w:t>、如何评价医务人员的医德行为？</w:t>
      </w:r>
    </w:p>
    <w:p w:rsidR="00BF7316" w:rsidRPr="00CF5A62" w:rsidRDefault="00BF7316" w:rsidP="00BF7316">
      <w:pPr>
        <w:spacing w:line="320" w:lineRule="atLeast"/>
        <w:ind w:firstLineChars="200" w:firstLine="420"/>
        <w:rPr>
          <w:szCs w:val="21"/>
        </w:rPr>
      </w:pPr>
      <w:r w:rsidRPr="00CF5A62">
        <w:rPr>
          <w:rFonts w:hint="eastAsia"/>
          <w:szCs w:val="21"/>
        </w:rPr>
        <w:t>2</w:t>
      </w:r>
      <w:r w:rsidRPr="00CF5A62">
        <w:rPr>
          <w:rFonts w:hint="eastAsia"/>
          <w:szCs w:val="21"/>
        </w:rPr>
        <w:t>、如何看待林某及其家人的行为？</w:t>
      </w:r>
    </w:p>
    <w:p w:rsidR="00BF7316" w:rsidRPr="00CF5A62" w:rsidRDefault="00BF7316" w:rsidP="00BF7316">
      <w:pPr>
        <w:rPr>
          <w:szCs w:val="21"/>
        </w:rPr>
      </w:pPr>
    </w:p>
    <w:p w:rsidR="00BF7316" w:rsidRPr="00CF5A62" w:rsidRDefault="00BF7316" w:rsidP="00BF7316">
      <w:pPr>
        <w:rPr>
          <w:szCs w:val="21"/>
        </w:rPr>
      </w:pPr>
      <w:r w:rsidRPr="00CF5A62">
        <w:rPr>
          <w:rFonts w:hint="eastAsia"/>
          <w:b/>
          <w:szCs w:val="21"/>
        </w:rPr>
        <w:lastRenderedPageBreak/>
        <w:t>二、</w:t>
      </w:r>
      <w:r w:rsidRPr="00CF5A62">
        <w:rPr>
          <w:b/>
          <w:szCs w:val="21"/>
        </w:rPr>
        <w:t xml:space="preserve">　答题要点：</w:t>
      </w:r>
      <w:r w:rsidRPr="00CF5A62">
        <w:rPr>
          <w:b/>
          <w:szCs w:val="21"/>
        </w:rPr>
        <w:br/>
      </w:r>
      <w:r w:rsidRPr="00CF5A62">
        <w:rPr>
          <w:rFonts w:hint="eastAsia"/>
          <w:szCs w:val="21"/>
        </w:rPr>
        <w:t>（</w:t>
      </w:r>
      <w:r w:rsidRPr="00CF5A62">
        <w:rPr>
          <w:szCs w:val="21"/>
        </w:rPr>
        <w:t>1</w:t>
      </w:r>
      <w:r w:rsidRPr="00CF5A62">
        <w:rPr>
          <w:rFonts w:hint="eastAsia"/>
          <w:szCs w:val="21"/>
        </w:rPr>
        <w:t>）医务人员在医疗过程中侵犯了患者的知情同意权，也违背了医学科研道德（或者人体实验中“知情同意原则和维护受试者利益的道德原则”。）</w:t>
      </w:r>
    </w:p>
    <w:p w:rsidR="00BF7316" w:rsidRPr="00CF5A62" w:rsidRDefault="00BF7316" w:rsidP="00BF7316">
      <w:pPr>
        <w:ind w:firstLineChars="200" w:firstLine="420"/>
        <w:rPr>
          <w:szCs w:val="21"/>
        </w:rPr>
      </w:pPr>
      <w:r w:rsidRPr="00CF5A62">
        <w:rPr>
          <w:rFonts w:hint="eastAsia"/>
          <w:szCs w:val="21"/>
        </w:rPr>
        <w:t>这名医生的行为，没有征得过患者本人或者其家属的同意，相反，他选取特定时间——即患者麻醉后才实施抽取，其目的就是想使患者察觉不到，因此，该行为可以视为“盗取”；在有关知情者举报后，院方才不得不告以实情，这是对患者知情同意权的严重违背；</w:t>
      </w:r>
      <w:r w:rsidRPr="00CF5A62">
        <w:rPr>
          <w:szCs w:val="21"/>
        </w:rPr>
        <w:t xml:space="preserve"> </w:t>
      </w:r>
    </w:p>
    <w:p w:rsidR="00BF7316" w:rsidRPr="00CF5A62" w:rsidRDefault="00BF7316" w:rsidP="00BF7316">
      <w:pPr>
        <w:ind w:firstLine="480"/>
        <w:rPr>
          <w:szCs w:val="21"/>
        </w:rPr>
      </w:pPr>
      <w:r w:rsidRPr="00CF5A62">
        <w:rPr>
          <w:rFonts w:hint="eastAsia"/>
          <w:szCs w:val="21"/>
        </w:rPr>
        <w:t>院方开展“骨髓干细胞体外培养”的人体实验，应该说是为了促进医学科学的进一步发展，为了最大限度的服务于人类的身心健康，这是值得肯定的；但是在实验过程中应该严格遵循人体实验的道德原则，把受试者的利益放在首位，不能用欺骗乃至于是偷的办法来解决实验的骨髓问题，应该说服、动员，征得患者的同意后才能抽取骨髓，否则就违背了实验的道德原则和要求，是一种不道德的行为。</w:t>
      </w:r>
    </w:p>
    <w:p w:rsidR="00BF7316" w:rsidRPr="00CF5A62" w:rsidRDefault="00BF7316" w:rsidP="00BF7316">
      <w:pPr>
        <w:ind w:firstLine="480"/>
        <w:rPr>
          <w:szCs w:val="21"/>
        </w:rPr>
      </w:pPr>
      <w:r w:rsidRPr="00CF5A62">
        <w:rPr>
          <w:rFonts w:hint="eastAsia"/>
          <w:szCs w:val="21"/>
        </w:rPr>
        <w:t>（</w:t>
      </w:r>
      <w:r w:rsidRPr="00CF5A62">
        <w:rPr>
          <w:szCs w:val="21"/>
        </w:rPr>
        <w:t>2</w:t>
      </w:r>
      <w:r w:rsidRPr="00CF5A62">
        <w:rPr>
          <w:rFonts w:hint="eastAsia"/>
          <w:szCs w:val="21"/>
        </w:rPr>
        <w:t>）林某及其家人的行为，是为了维护作为患者的合法权益，维护患者的“要求赔偿权”，属于正当行为。</w:t>
      </w:r>
    </w:p>
    <w:p w:rsidR="00BF7316" w:rsidRPr="00CF5A62" w:rsidRDefault="00BF7316" w:rsidP="00BF7316">
      <w:pPr>
        <w:ind w:firstLineChars="200" w:firstLine="420"/>
        <w:rPr>
          <w:szCs w:val="21"/>
        </w:rPr>
      </w:pPr>
      <w:r w:rsidRPr="00CF5A62">
        <w:rPr>
          <w:rFonts w:hint="eastAsia"/>
          <w:szCs w:val="21"/>
        </w:rPr>
        <w:t>患者在就医过程中，享有法定的权利：基本医疗权、疾病认知权、知情同意权、保护隐私权等，其中要求赔偿权是患者的一项基本权利。在此案例中，医生在没有告知林某及其家人的情况下，偷取了林某的骨髓若干，过错在医生，这是医务人员侵犯了患者的知情同意权，并可能给患者带来了某些不利于健康的影响，林某及其家人有权提出经济及其精神赔偿的要求，并追究有关人员的责任，这是维护自己合法权益的表现，值得肯定。</w:t>
      </w:r>
    </w:p>
    <w:p w:rsidR="00BF7316" w:rsidRPr="00CF5A62" w:rsidRDefault="00BF7316" w:rsidP="00BF7316">
      <w:pPr>
        <w:spacing w:line="340" w:lineRule="atLeast"/>
        <w:rPr>
          <w:rFonts w:ascii="楷体_GB2312" w:eastAsia="楷体_GB2312"/>
          <w:szCs w:val="21"/>
        </w:rPr>
      </w:pPr>
    </w:p>
    <w:p w:rsidR="00BF7316" w:rsidRPr="00CF5A62" w:rsidRDefault="00BF7316" w:rsidP="00BF7316">
      <w:pPr>
        <w:rPr>
          <w:b/>
          <w:szCs w:val="21"/>
        </w:rPr>
      </w:pPr>
    </w:p>
    <w:p w:rsidR="00BF7316" w:rsidRPr="00CF5A62" w:rsidRDefault="00BF7316" w:rsidP="00BF7316">
      <w:pPr>
        <w:jc w:val="left"/>
        <w:rPr>
          <w:szCs w:val="21"/>
        </w:rPr>
      </w:pPr>
    </w:p>
    <w:p w:rsidR="00BF7316" w:rsidRPr="000F6172" w:rsidRDefault="00BF7316" w:rsidP="00BF7316">
      <w:pPr>
        <w:rPr>
          <w:rFonts w:ascii="宋体" w:hAnsi="宋体"/>
          <w:szCs w:val="21"/>
        </w:rPr>
      </w:pPr>
      <w:r w:rsidRPr="000F6172">
        <w:rPr>
          <w:rFonts w:ascii="宋体" w:hAnsi="宋体"/>
          <w:b/>
          <w:szCs w:val="21"/>
        </w:rPr>
        <w:t>案例</w:t>
      </w:r>
      <w:proofErr w:type="gramStart"/>
      <w:r w:rsidRPr="000F6172">
        <w:rPr>
          <w:rFonts w:ascii="宋体" w:hAnsi="宋体"/>
          <w:b/>
          <w:szCs w:val="21"/>
        </w:rPr>
        <w:t>一</w:t>
      </w:r>
      <w:proofErr w:type="gramEnd"/>
      <w:r w:rsidRPr="000F6172">
        <w:rPr>
          <w:rFonts w:ascii="宋体" w:hAnsi="宋体"/>
          <w:b/>
          <w:szCs w:val="21"/>
        </w:rPr>
        <w:t>：</w:t>
      </w:r>
      <w:smartTag w:uri="urn:schemas-microsoft-com:office:smarttags" w:element="chsdate">
        <w:smartTagPr>
          <w:attr w:name="IsROCDate" w:val="False"/>
          <w:attr w:name="IsLunarDate" w:val="False"/>
          <w:attr w:name="Day" w:val="21"/>
          <w:attr w:name="Month" w:val="11"/>
          <w:attr w:name="Year" w:val="2007"/>
        </w:smartTagPr>
        <w:smartTag w:uri="urn:schemas-microsoft-com:office:smarttags" w:element="chsdate">
          <w:smartTagPr>
            <w:attr w:name="IsROCDate" w:val="False"/>
            <w:attr w:name="IsLunarDate" w:val="False"/>
            <w:attr w:name="Day" w:val="21"/>
            <w:attr w:name="Month" w:val="11"/>
            <w:attr w:name="Year" w:val="2007"/>
          </w:smartTagPr>
          <w:r w:rsidRPr="000F6172">
            <w:rPr>
              <w:rFonts w:ascii="宋体" w:hAnsi="宋体"/>
              <w:szCs w:val="21"/>
            </w:rPr>
            <w:t>2007年11月21日</w:t>
          </w:r>
        </w:smartTag>
        <w:r w:rsidRPr="000F6172">
          <w:rPr>
            <w:rFonts w:ascii="宋体" w:hAnsi="宋体"/>
            <w:szCs w:val="21"/>
          </w:rPr>
          <w:t>下午4点</w:t>
        </w:r>
      </w:smartTag>
      <w:r w:rsidRPr="000F6172">
        <w:rPr>
          <w:rFonts w:ascii="宋体" w:hAnsi="宋体"/>
          <w:szCs w:val="21"/>
        </w:rPr>
        <w:t>左右，孕妇李丽云因难产被肖志军送进北京朝阳医院京西分院，肖志军自称是孕妇的丈夫。面对身无分文的夫妇，医院决定免费入院治疗，而面对生命垂危的孕妇，肖志军却拒绝在医院剖腹产手术上面签字，焦急的医院几十名医生、护士束手无策，在抢救了3个小时后（19点20分），医生宣布孕妇抢救无效死亡。</w:t>
      </w:r>
      <w:r w:rsidRPr="000F6172">
        <w:rPr>
          <w:rFonts w:ascii="宋体" w:hAnsi="宋体"/>
          <w:szCs w:val="21"/>
        </w:rPr>
        <w:br/>
        <w:t>分析：</w:t>
      </w:r>
      <w:r w:rsidRPr="000F6172">
        <w:rPr>
          <w:rFonts w:ascii="宋体" w:hAnsi="宋体"/>
          <w:szCs w:val="21"/>
        </w:rPr>
        <w:br/>
        <w:t>手术前医师都要向患者或家属交待术中或术后可能发生的危险，并列出一份可能发生危险的文书，让患者或家属签名同意，然后才能实施手术。手术同意书是现代医疗制度中医患之间的重要法律文书。肖志军作为丈夫，妻子手术有决定签字的权利，丈夫拒</w:t>
      </w:r>
      <w:proofErr w:type="gramStart"/>
      <w:r w:rsidRPr="000F6172">
        <w:rPr>
          <w:rFonts w:ascii="宋体" w:hAnsi="宋体"/>
          <w:szCs w:val="21"/>
        </w:rPr>
        <w:t>签字孕妻身亡</w:t>
      </w:r>
      <w:proofErr w:type="gramEnd"/>
      <w:r w:rsidRPr="000F6172">
        <w:rPr>
          <w:rFonts w:ascii="宋体" w:hAnsi="宋体"/>
          <w:szCs w:val="21"/>
        </w:rPr>
        <w:t>，是否这是一个不可规避的结局——</w:t>
      </w:r>
      <w:proofErr w:type="gramStart"/>
      <w:r w:rsidRPr="000F6172">
        <w:rPr>
          <w:rFonts w:ascii="宋体" w:hAnsi="宋体"/>
          <w:szCs w:val="21"/>
        </w:rPr>
        <w:t>—</w:t>
      </w:r>
      <w:proofErr w:type="gramEnd"/>
      <w:r w:rsidRPr="000F6172">
        <w:rPr>
          <w:rFonts w:ascii="宋体" w:hAnsi="宋体"/>
          <w:szCs w:val="21"/>
        </w:rPr>
        <w:t>医生遵守法律，就只能生生眼看着患者死亡。</w:t>
      </w:r>
      <w:r w:rsidRPr="000F6172">
        <w:rPr>
          <w:rFonts w:ascii="宋体" w:hAnsi="宋体"/>
          <w:szCs w:val="21"/>
        </w:rPr>
        <w:br/>
        <w:t>《医疗机构管理条例》第三十三条规定：医疗机构施行手术、特殊检查或者特殊治疗时，必须征得患者同意，并应当取得其家属或者关系人同意并签字；无法取得患者意见时，应当取得家属或者关系人同意并签字；无法取得患者意见又无家属或者关系人在场，或者遇到其他特殊情况时，经治医师应当提出医疗处置方案，在取得医疗机构负责人或者被授权负责人员的批准后实施。</w:t>
      </w:r>
      <w:r w:rsidRPr="000F6172">
        <w:rPr>
          <w:rFonts w:ascii="宋体" w:hAnsi="宋体"/>
          <w:szCs w:val="21"/>
        </w:rPr>
        <w:br/>
        <w:t>手术同意</w:t>
      </w:r>
      <w:proofErr w:type="gramStart"/>
      <w:r w:rsidRPr="000F6172">
        <w:rPr>
          <w:rFonts w:ascii="宋体" w:hAnsi="宋体"/>
          <w:szCs w:val="21"/>
        </w:rPr>
        <w:t>书有效</w:t>
      </w:r>
      <w:proofErr w:type="gramEnd"/>
      <w:r w:rsidRPr="000F6172">
        <w:rPr>
          <w:rFonts w:ascii="宋体" w:hAnsi="宋体"/>
          <w:szCs w:val="21"/>
        </w:rPr>
        <w:t>的保障了患者的知情同意权，但同时也部分限制了医生治病救人的权利。在家属比医生拥有更多手术决定权的法律语境下，会使得医生对患者即使有明确诊断，也不敢贸然违背家属的意愿给患者做手术。医务人员的义务包含了为病人治疗疾病，消除病痛的义务，病人有接受医生治疗的义务，在此案例中，这些都没有见到。这就显示了社会伦理道德的缺失。医生和肖志军都应该遭到伦理道德的谴责。</w:t>
      </w:r>
      <w:r w:rsidRPr="000F6172">
        <w:rPr>
          <w:rFonts w:ascii="宋体" w:hAnsi="宋体"/>
          <w:szCs w:val="21"/>
        </w:rPr>
        <w:br/>
      </w:r>
      <w:r w:rsidRPr="000F6172">
        <w:rPr>
          <w:rFonts w:ascii="宋体" w:hAnsi="宋体"/>
          <w:b/>
          <w:szCs w:val="21"/>
        </w:rPr>
        <w:t>案例二：</w:t>
      </w:r>
      <w:r w:rsidRPr="000F6172">
        <w:rPr>
          <w:rFonts w:ascii="宋体" w:hAnsi="宋体"/>
          <w:szCs w:val="21"/>
        </w:rPr>
        <w:t>某医院接到河南某县农村一位小学教师的来信，他提出愿意将自己的角膜献出，以换取一定的报酬用于办学。他的理由：</w:t>
      </w:r>
      <w:r w:rsidRPr="000F6172">
        <w:rPr>
          <w:rFonts w:ascii="宋体" w:hAnsi="宋体"/>
          <w:szCs w:val="21"/>
        </w:rPr>
        <w:br/>
        <w:t>1·当地经济状况极差，政府虽多方筹资，但仍有数百名适龄儿童无法人学。</w:t>
      </w:r>
      <w:r w:rsidRPr="000F6172">
        <w:rPr>
          <w:rFonts w:ascii="宋体" w:hAnsi="宋体"/>
          <w:szCs w:val="21"/>
        </w:rPr>
        <w:br/>
        <w:t>２·他本人年近４６岁，在４０岁时全身浮肿，确诊为慢性肾炎、肾功能不全。目前虽能坚持工作，自感生命有限，愿将其角膜献出，为改善本乡办学条件做点贡献。</w:t>
      </w:r>
      <w:r w:rsidRPr="000F6172">
        <w:rPr>
          <w:rFonts w:ascii="宋体" w:hAnsi="宋体"/>
          <w:szCs w:val="21"/>
        </w:rPr>
        <w:br/>
        <w:t>分析：</w:t>
      </w:r>
      <w:r w:rsidRPr="000F6172">
        <w:rPr>
          <w:rFonts w:ascii="宋体" w:hAnsi="宋体"/>
          <w:szCs w:val="21"/>
        </w:rPr>
        <w:br/>
        <w:t>这位教师的奉献精神是可贵的，但此举不能获得支持的：</w:t>
      </w:r>
      <w:r w:rsidRPr="000F6172">
        <w:rPr>
          <w:rFonts w:ascii="宋体" w:hAnsi="宋体"/>
          <w:szCs w:val="21"/>
        </w:rPr>
        <w:br/>
        <w:t>1、对于迫于贫困或其他压力下的“自愿”应该禁止，器官移植技术不能只为有钱的强势人群造福而给弱势人群带来更大的风险和伤害。而且他涉嫌了器官买卖或者是变相买卖，虽然是为了改善办学条件，虽然是自愿，但基于对人类生命的尊严的尊重和商业化后可能产生的严重后果，是禁止将人类的器官和组织作为商品买卖，违者应追究其法律责任。世界不少国家法律规定，器官不能商业化。我国虽无立法，但此举也不能允许。</w:t>
      </w:r>
      <w:r w:rsidRPr="000F6172">
        <w:rPr>
          <w:rFonts w:ascii="宋体" w:hAnsi="宋体"/>
          <w:szCs w:val="21"/>
        </w:rPr>
        <w:br/>
        <w:t>２、为了改善办学条件而使一个人失明，这是不人道的。他是属于活体捐献，且活体器官捐献的一个最基本的伦理学原则是不危及供体的生命和健康，对其未来生活不致造成大的影响。</w:t>
      </w:r>
      <w:r w:rsidRPr="000F6172">
        <w:rPr>
          <w:rFonts w:ascii="宋体" w:hAnsi="宋体"/>
          <w:szCs w:val="21"/>
        </w:rPr>
        <w:br/>
      </w:r>
      <w:r w:rsidRPr="000F6172">
        <w:rPr>
          <w:rFonts w:ascii="宋体" w:hAnsi="宋体"/>
          <w:szCs w:val="21"/>
        </w:rPr>
        <w:lastRenderedPageBreak/>
        <w:t>３、医生的职责是治病救人、减轻病人的痛苦，不能为了其他目的而给患者带来新的伤害。医务人员虽然有责任帮助那些器官衰竭、面临死亡的人重新获得生命，但对供体的健康和生命同样负有保护的责任，不能因为受体的需要，而放弃对供体生命的救治或健康的维护。</w:t>
      </w:r>
      <w:r w:rsidRPr="000F6172">
        <w:rPr>
          <w:rFonts w:ascii="宋体" w:hAnsi="宋体"/>
          <w:szCs w:val="21"/>
        </w:rPr>
        <w:br/>
        <w:t>４、个人的付出不可能使当地办学条件得到根本改善，毕竟个人的能力还是有限的！</w:t>
      </w:r>
      <w:r w:rsidRPr="000F6172">
        <w:rPr>
          <w:rFonts w:ascii="宋体" w:hAnsi="宋体"/>
          <w:szCs w:val="21"/>
        </w:rPr>
        <w:br/>
      </w:r>
      <w:r w:rsidRPr="000F6172">
        <w:rPr>
          <w:rFonts w:ascii="宋体" w:hAnsi="宋体"/>
          <w:b/>
          <w:szCs w:val="21"/>
        </w:rPr>
        <w:t>案例三：</w:t>
      </w:r>
      <w:r w:rsidRPr="000F6172">
        <w:rPr>
          <w:rFonts w:ascii="宋体" w:hAnsi="宋体"/>
          <w:szCs w:val="21"/>
        </w:rPr>
        <w:t>患者王某，男，７６岁，离休干部。因与家人争吵过度激愤而突然昏迷，迅速送至某医院急诊。经医生检查仅有不规则的微弱心跳，瞳孔对光反应、角膜反射均已迟钝或消失，血压２００／１５０ｍｍＨｇ，大小便失禁，面色通红，口角歪斜，诊断为脑溢血、中风昏迷。经三天两夜抢救，病人仍昏迷不醒，且自主呼吸困难，各种反射几乎消失.</w:t>
      </w:r>
      <w:r w:rsidRPr="000F6172">
        <w:rPr>
          <w:rFonts w:ascii="宋体" w:hAnsi="宋体"/>
          <w:szCs w:val="21"/>
        </w:rPr>
        <w:br/>
        <w:t>   面对病人，是否继续抢救？医护人员和家属有不同看法和意见：医生Ａ说：“只要病人有一口气就要尽职尽责，履行人道主义的义务,”医生B说：“病情这么重，又是高龄，抢救仅是对家属的安慰。”医生Ｃ说：“即使抢救过来，生活也不能自理，对家属和社会都是一个沉重的负担。”</w:t>
      </w:r>
      <w:r w:rsidRPr="000F6172">
        <w:rPr>
          <w:rFonts w:ascii="宋体" w:hAnsi="宋体"/>
          <w:szCs w:val="21"/>
        </w:rPr>
        <w:br/>
        <w:t>    但是，病人长女说：“老人苦了大半辈子，好不容易才有几年的好日子，若能抢救成功再过上几年好日子，作儿女的也是个安慰。”表示不惜一切代价地抢救，尽到孝心。儿子说：“有希望抢救过来固然很好，如果确实没有希望，也不必不惜一切代价地抢救。”并对医护人员抢救工作是否尽职尽责提出一些疑义。</w:t>
      </w:r>
      <w:r w:rsidRPr="000F6172">
        <w:rPr>
          <w:rFonts w:ascii="宋体" w:hAnsi="宋体"/>
          <w:szCs w:val="21"/>
        </w:rPr>
        <w:br/>
        <w:t>分析：</w:t>
      </w:r>
      <w:r w:rsidRPr="000F6172">
        <w:rPr>
          <w:rFonts w:ascii="宋体" w:hAnsi="宋体"/>
          <w:szCs w:val="21"/>
        </w:rPr>
        <w:br/>
        <w:t>１、医护人员履行了治病救人的职责，毫不懈怠地为这位高龄患者抢救了三天两夜，分明已尽到了责任。至于病情未见好转反而加重，这表明在现有医疗条件下，病情难以逆转。</w:t>
      </w:r>
      <w:r w:rsidRPr="000F6172">
        <w:rPr>
          <w:rFonts w:ascii="宋体" w:hAnsi="宋体"/>
          <w:szCs w:val="21"/>
        </w:rPr>
        <w:br/>
        <w:t>２、１９６８年哈佛大学医学院特设委员会提出了脑死亡标准即病人自主呼吸停止，无感受性和反应性，诱导反射消失，脑电波平坦，进入不可逆转的深度昏迷状态，并在２４小时内反复测试结果无变化者，就可宣布死亡。这位患者基本符合上述标准。因此，医护人员如实告诉病人家属不能再改善其生命质量，取得家属知情同意，仅采取支持疗法或撤消救护措施而放弃对病人的抢救，是符合生命伦理学观点，因而也是道德的。但在谈话中应注意方式，切忌简单、生硬。</w:t>
      </w:r>
      <w:r w:rsidRPr="000F6172">
        <w:rPr>
          <w:rFonts w:ascii="宋体" w:hAnsi="宋体"/>
          <w:szCs w:val="21"/>
        </w:rPr>
        <w:br/>
        <w:t>３、如果医护人员向病人家属讲明真实病情、表明态度后，而家属执意坚持继续抢救，医护人员仍应以认真负责的态度对待，因为人们的传统习俗和心理状态不是一朝一夕能改变的，需要长期努力。</w:t>
      </w:r>
      <w:r w:rsidRPr="000F6172">
        <w:rPr>
          <w:rFonts w:ascii="宋体" w:hAnsi="宋体"/>
          <w:szCs w:val="21"/>
        </w:rPr>
        <w:br/>
      </w:r>
      <w:r w:rsidRPr="000F6172">
        <w:rPr>
          <w:rFonts w:ascii="宋体" w:hAnsi="宋体"/>
          <w:b/>
          <w:szCs w:val="21"/>
        </w:rPr>
        <w:t>案例四：</w:t>
      </w:r>
      <w:r w:rsidRPr="000F6172">
        <w:rPr>
          <w:rFonts w:ascii="宋体" w:hAnsi="宋体"/>
          <w:szCs w:val="21"/>
        </w:rPr>
        <w:t>患者李某,男,４０岁，因患肝癌转移在家接受一般性治疗。由于患者疼痛难忍，多次恳求妻子王某帮他结束生命。夫妇俩平日感情深厚，王某不忍丈夫在生命的晚期再经受这些痛苦，于是王某含泪给丈夫。服了农药，丈夫不久死亡。事后李某的弟弟向法院起诉王某，结果王某被判处有期徒刑３年。</w:t>
      </w:r>
      <w:r w:rsidRPr="000F6172">
        <w:rPr>
          <w:rFonts w:ascii="宋体" w:hAnsi="宋体"/>
          <w:szCs w:val="21"/>
        </w:rPr>
        <w:br/>
        <w:t>分析：</w:t>
      </w:r>
      <w:r w:rsidRPr="000F6172">
        <w:rPr>
          <w:rFonts w:ascii="宋体" w:hAnsi="宋体"/>
          <w:szCs w:val="21"/>
        </w:rPr>
        <w:br/>
        <w:t>１、患者在癌症晚期疼痛难忍的情况下</w:t>
      </w:r>
      <w:proofErr w:type="gramStart"/>
      <w:r w:rsidRPr="000F6172">
        <w:rPr>
          <w:rFonts w:ascii="宋体" w:hAnsi="宋体"/>
          <w:szCs w:val="21"/>
        </w:rPr>
        <w:t>求妻子</w:t>
      </w:r>
      <w:proofErr w:type="gramEnd"/>
      <w:r w:rsidRPr="000F6172">
        <w:rPr>
          <w:rFonts w:ascii="宋体" w:hAnsi="宋体"/>
          <w:szCs w:val="21"/>
        </w:rPr>
        <w:t>结束其生命，这确是令妻子为难的事情，但妻子在医学和法律上的无知，反而又使患者本已痛苦的身心倍受煎熬。</w:t>
      </w:r>
      <w:r w:rsidRPr="000F6172">
        <w:rPr>
          <w:rFonts w:ascii="宋体" w:hAnsi="宋体"/>
          <w:szCs w:val="21"/>
        </w:rPr>
        <w:br/>
        <w:t>２、安乐死目前虽无法律，但安乐死是否符合道德还是人们密切关注的领域，我国对安乐死的定义为患不治之症的病人在垂危状态下，由于精神和躯体的极端痛苦，在病人和其亲友的要求下，经医生认可，用人道方法使病人在无痛苦状态中结束生命过程。患者寻求安乐死需满足以下条件：患者疼痛难忍、疾病晚期、有诚挚解脱之意愿、家属同意。本案例中，家属中成员未达成一致意见，而且死亡方式上也不舒适，患者很痛苦，这便触犯了法律。</w:t>
      </w:r>
      <w:r w:rsidRPr="000F6172">
        <w:rPr>
          <w:rFonts w:ascii="宋体" w:hAnsi="宋体"/>
          <w:szCs w:val="21"/>
        </w:rPr>
        <w:br/>
        <w:t>３、一般来说，法律和道德是一致的，道德是法律的基础、依据，法律为道德提供保障，但有时二者并不一致。本案例中患者的妻子本质上是为丈夫提供帮助；自己忍受精神的痛苦而帮助丈夫死亡，道德上值得人们同情，但是，在法律上她考虑得不周全，与法律相抵触，事先未解决好可能存在的纠纷，因此受到法律的制裁，这是未处理好医学中法律与道德关系之苦果，也是后人应吸取教训的。</w:t>
      </w:r>
    </w:p>
    <w:p w:rsidR="00BF7316" w:rsidRPr="000F6172" w:rsidRDefault="00BF7316" w:rsidP="00BF7316">
      <w:pPr>
        <w:rPr>
          <w:rFonts w:ascii="宋体" w:hAnsi="宋体"/>
          <w:b/>
          <w:szCs w:val="21"/>
        </w:rPr>
      </w:pPr>
      <w:r w:rsidRPr="000F6172">
        <w:rPr>
          <w:rFonts w:ascii="宋体" w:hAnsi="宋体"/>
          <w:b/>
          <w:szCs w:val="21"/>
        </w:rPr>
        <w:t>案例</w:t>
      </w:r>
      <w:r w:rsidRPr="000F6172">
        <w:rPr>
          <w:rFonts w:ascii="宋体" w:hAnsi="宋体" w:hint="eastAsia"/>
          <w:b/>
          <w:szCs w:val="21"/>
        </w:rPr>
        <w:t>五：</w:t>
      </w:r>
      <w:r w:rsidRPr="000F6172">
        <w:rPr>
          <w:rFonts w:ascii="宋体" w:hAnsi="宋体"/>
          <w:szCs w:val="21"/>
        </w:rPr>
        <w:t>病人孙某，女，9岁。因颈部包块来院就诊，经认真检查确诊为甲状腺癌，并有颈淋巴结转移。经周密考虑，医生同孙母谈了如下内容：</w:t>
      </w:r>
    </w:p>
    <w:p w:rsidR="00BF7316" w:rsidRPr="000F6172" w:rsidRDefault="00BF7316" w:rsidP="00BF7316">
      <w:pPr>
        <w:rPr>
          <w:rFonts w:ascii="宋体" w:hAnsi="宋体"/>
          <w:szCs w:val="21"/>
        </w:rPr>
      </w:pPr>
      <w:r w:rsidRPr="000F6172">
        <w:rPr>
          <w:rFonts w:ascii="宋体" w:hAnsi="宋体" w:hint="eastAsia"/>
          <w:szCs w:val="21"/>
        </w:rPr>
        <w:t>①</w:t>
      </w:r>
      <w:r w:rsidRPr="000F6172">
        <w:rPr>
          <w:rFonts w:ascii="宋体" w:hAnsi="宋体"/>
          <w:szCs w:val="21"/>
        </w:rPr>
        <w:t>根据病人所患癌症的病理类型分析，病人对化疗、放疗不敏感。放疗、化疗只能起到短期维持作用，几乎没有根治作用。</w:t>
      </w:r>
    </w:p>
    <w:p w:rsidR="00BF7316" w:rsidRPr="000F6172" w:rsidRDefault="00BF7316" w:rsidP="00BF7316">
      <w:pPr>
        <w:rPr>
          <w:rFonts w:ascii="宋体" w:hAnsi="宋体"/>
          <w:szCs w:val="21"/>
        </w:rPr>
      </w:pPr>
      <w:r w:rsidRPr="000F6172">
        <w:rPr>
          <w:rFonts w:ascii="宋体" w:hAnsi="宋体" w:hint="eastAsia"/>
          <w:szCs w:val="21"/>
        </w:rPr>
        <w:t>②</w:t>
      </w:r>
      <w:r w:rsidRPr="000F6172">
        <w:rPr>
          <w:rFonts w:ascii="宋体" w:hAnsi="宋体"/>
          <w:szCs w:val="21"/>
        </w:rPr>
        <w:t>常规甲状腺癌根治术有较高的五年存活率，手术的成功希望较大。但术后不可避免会造成颈部塌陷变形，肩下垂，身体外观和功能都要受到一定损害。</w:t>
      </w:r>
    </w:p>
    <w:p w:rsidR="00BF7316" w:rsidRPr="000F6172" w:rsidRDefault="00BF7316" w:rsidP="00BF7316">
      <w:pPr>
        <w:rPr>
          <w:rFonts w:ascii="宋体" w:hAnsi="宋体"/>
          <w:szCs w:val="21"/>
        </w:rPr>
      </w:pPr>
      <w:r w:rsidRPr="000F6172">
        <w:rPr>
          <w:rFonts w:ascii="宋体" w:hAnsi="宋体" w:hint="eastAsia"/>
          <w:szCs w:val="21"/>
        </w:rPr>
        <w:t>③</w:t>
      </w:r>
      <w:r w:rsidRPr="000F6172">
        <w:rPr>
          <w:rFonts w:ascii="宋体" w:hAnsi="宋体"/>
          <w:szCs w:val="21"/>
        </w:rPr>
        <w:t>改进型甲状腺根治术的五年存活率无明确定论，有文献报道效果较好，术后不会出现身体外观的明显改变。但本院只有2名医生学习过该手术，本院尚未开展此手术，手术成功的把握较小。</w:t>
      </w:r>
    </w:p>
    <w:p w:rsidR="00BF7316" w:rsidRPr="000F6172" w:rsidRDefault="00BF7316" w:rsidP="00BF7316">
      <w:pPr>
        <w:rPr>
          <w:rFonts w:ascii="宋体" w:hAnsi="宋体"/>
          <w:szCs w:val="21"/>
        </w:rPr>
      </w:pPr>
      <w:r w:rsidRPr="000F6172">
        <w:rPr>
          <w:rFonts w:ascii="宋体" w:hAnsi="宋体"/>
          <w:szCs w:val="21"/>
        </w:rPr>
        <w:t>分析：</w:t>
      </w:r>
    </w:p>
    <w:p w:rsidR="00BF7316" w:rsidRPr="000F6172" w:rsidRDefault="00BF7316" w:rsidP="00BF7316">
      <w:pPr>
        <w:rPr>
          <w:rFonts w:ascii="宋体" w:hAnsi="宋体"/>
          <w:szCs w:val="21"/>
        </w:rPr>
      </w:pPr>
      <w:r w:rsidRPr="000F6172">
        <w:rPr>
          <w:rFonts w:ascii="宋体" w:hAnsi="宋体"/>
          <w:szCs w:val="21"/>
        </w:rPr>
        <w:t>1. 从生命价值论而言，孙某的外在价值，即对他人及社会的价值很低，而内在价值其生命及健康也已基本不能保证，是</w:t>
      </w:r>
      <w:proofErr w:type="gramStart"/>
      <w:r w:rsidRPr="000F6172">
        <w:rPr>
          <w:rFonts w:ascii="宋体" w:hAnsi="宋体"/>
          <w:szCs w:val="21"/>
        </w:rPr>
        <w:t>没有做放化疗</w:t>
      </w:r>
      <w:proofErr w:type="gramEnd"/>
      <w:r w:rsidRPr="000F6172">
        <w:rPr>
          <w:rFonts w:ascii="宋体" w:hAnsi="宋体"/>
          <w:szCs w:val="21"/>
        </w:rPr>
        <w:t>的必要的。从生命神圣论而言，孙某有活下去的权利，只要病人要求，医生必须为其救治。</w:t>
      </w:r>
    </w:p>
    <w:p w:rsidR="00BF7316" w:rsidRPr="000F6172" w:rsidRDefault="00BF7316" w:rsidP="00BF7316">
      <w:pPr>
        <w:rPr>
          <w:rFonts w:ascii="宋体" w:hAnsi="宋体"/>
          <w:szCs w:val="21"/>
        </w:rPr>
      </w:pPr>
      <w:r w:rsidRPr="000F6172">
        <w:rPr>
          <w:rFonts w:ascii="宋体" w:hAnsi="宋体"/>
          <w:szCs w:val="21"/>
        </w:rPr>
        <w:lastRenderedPageBreak/>
        <w:t>评价：若非病人本身有</w:t>
      </w:r>
      <w:proofErr w:type="gramStart"/>
      <w:r w:rsidRPr="000F6172">
        <w:rPr>
          <w:rFonts w:ascii="宋体" w:hAnsi="宋体"/>
          <w:szCs w:val="21"/>
        </w:rPr>
        <w:t>要求做放化疗</w:t>
      </w:r>
      <w:proofErr w:type="gramEnd"/>
      <w:r w:rsidRPr="000F6172">
        <w:rPr>
          <w:rFonts w:ascii="宋体" w:hAnsi="宋体"/>
          <w:szCs w:val="21"/>
        </w:rPr>
        <w:t>以延长寿命，家属及医生不必</w:t>
      </w:r>
      <w:proofErr w:type="gramStart"/>
      <w:r w:rsidRPr="000F6172">
        <w:rPr>
          <w:rFonts w:ascii="宋体" w:hAnsi="宋体"/>
          <w:szCs w:val="21"/>
        </w:rPr>
        <w:t>作出</w:t>
      </w:r>
      <w:proofErr w:type="gramEnd"/>
      <w:r w:rsidRPr="000F6172">
        <w:rPr>
          <w:rFonts w:ascii="宋体" w:hAnsi="宋体"/>
          <w:szCs w:val="21"/>
        </w:rPr>
        <w:t>此选择。</w:t>
      </w:r>
    </w:p>
    <w:p w:rsidR="00BF7316" w:rsidRPr="000F6172" w:rsidRDefault="00BF7316" w:rsidP="00BF7316">
      <w:pPr>
        <w:rPr>
          <w:rFonts w:ascii="宋体" w:hAnsi="宋体"/>
          <w:szCs w:val="21"/>
        </w:rPr>
      </w:pPr>
      <w:r w:rsidRPr="000F6172">
        <w:rPr>
          <w:rFonts w:ascii="宋体" w:hAnsi="宋体"/>
          <w:szCs w:val="21"/>
        </w:rPr>
        <w:t>2. 以功利</w:t>
      </w:r>
      <w:proofErr w:type="gramStart"/>
      <w:r w:rsidRPr="000F6172">
        <w:rPr>
          <w:rFonts w:ascii="宋体" w:hAnsi="宋体"/>
          <w:szCs w:val="21"/>
        </w:rPr>
        <w:t>论角度</w:t>
      </w:r>
      <w:proofErr w:type="gramEnd"/>
      <w:r w:rsidRPr="000F6172">
        <w:rPr>
          <w:rFonts w:ascii="宋体" w:hAnsi="宋体"/>
          <w:szCs w:val="21"/>
        </w:rPr>
        <w:t>看，此选择的结果是孙某有较大希望得以存活，虽然有外观功能上的缺损，但总体结果是利大于弊。况且，身体外观可以通过后续治疗得到改善，功能可以通过训练及机体代偿等得到弥补，即使外观及功能都不能有所改善，至少9岁孙某可以活下去；以义务论看，医生救人性命乃是天职，此行为是对的。</w:t>
      </w:r>
    </w:p>
    <w:p w:rsidR="00BF7316" w:rsidRPr="000F6172" w:rsidRDefault="00BF7316" w:rsidP="00BF7316">
      <w:pPr>
        <w:rPr>
          <w:rFonts w:ascii="宋体" w:hAnsi="宋体"/>
          <w:szCs w:val="21"/>
        </w:rPr>
      </w:pPr>
      <w:r w:rsidRPr="000F6172">
        <w:rPr>
          <w:rFonts w:ascii="宋体" w:hAnsi="宋体"/>
          <w:szCs w:val="21"/>
        </w:rPr>
        <w:t>评价：此选择综合看利大于弊，应被采纳。</w:t>
      </w:r>
    </w:p>
    <w:p w:rsidR="00BF7316" w:rsidRPr="000F6172" w:rsidRDefault="00BF7316" w:rsidP="00BF7316">
      <w:pPr>
        <w:rPr>
          <w:rFonts w:ascii="宋体" w:hAnsi="宋体"/>
          <w:szCs w:val="21"/>
        </w:rPr>
      </w:pPr>
      <w:r w:rsidRPr="000F6172">
        <w:rPr>
          <w:rFonts w:ascii="宋体" w:hAnsi="宋体"/>
          <w:szCs w:val="21"/>
        </w:rPr>
        <w:t>3. 此选择结果优于前一选择但相对的风险也大，无论从生命神圣论、生命质量论及生命价值论哪个角度而言，都认为在改进型手术成功率较小的情况下，应当首先保证生命。若是医院能够请来别的医院有经验的医生或让患者转院至有经验的医院，能保证手术成功率不低于或接近于常规手术，则可以选用此方案。</w:t>
      </w:r>
    </w:p>
    <w:p w:rsidR="00BF7316" w:rsidRPr="000F6172" w:rsidRDefault="00BF7316" w:rsidP="00BF7316">
      <w:pPr>
        <w:rPr>
          <w:rFonts w:ascii="宋体" w:hAnsi="宋体"/>
          <w:szCs w:val="21"/>
        </w:rPr>
      </w:pPr>
      <w:r w:rsidRPr="000F6172">
        <w:rPr>
          <w:rFonts w:ascii="宋体" w:hAnsi="宋体"/>
          <w:szCs w:val="21"/>
        </w:rPr>
        <w:t xml:space="preserve">评价：在无法保证手术成功率的情况下，此选择不应被采纳。 </w:t>
      </w:r>
    </w:p>
    <w:p w:rsidR="00BF7316" w:rsidRPr="000F6172" w:rsidRDefault="00BF7316" w:rsidP="00BF7316">
      <w:pPr>
        <w:rPr>
          <w:rFonts w:ascii="宋体" w:hAnsi="宋体"/>
          <w:b/>
          <w:szCs w:val="21"/>
        </w:rPr>
      </w:pPr>
      <w:r w:rsidRPr="000F6172">
        <w:rPr>
          <w:rFonts w:ascii="宋体" w:hAnsi="宋体"/>
          <w:b/>
          <w:szCs w:val="21"/>
        </w:rPr>
        <w:t>案例</w:t>
      </w:r>
      <w:r w:rsidRPr="000F6172">
        <w:rPr>
          <w:rFonts w:ascii="宋体" w:hAnsi="宋体" w:hint="eastAsia"/>
          <w:b/>
          <w:szCs w:val="21"/>
        </w:rPr>
        <w:t>六：</w:t>
      </w:r>
      <w:r w:rsidRPr="000F6172">
        <w:rPr>
          <w:rFonts w:ascii="宋体" w:hAnsi="宋体"/>
          <w:szCs w:val="21"/>
        </w:rPr>
        <w:t>患者陈某，男，19岁，大二学生。他到医院泌尿科就诊，请求为他进行输精管扎结术，并说这是经仔细考虑后决定的，而且还在当地的精子</w:t>
      </w:r>
      <w:proofErr w:type="gramStart"/>
      <w:r w:rsidRPr="000F6172">
        <w:rPr>
          <w:rFonts w:ascii="宋体" w:hAnsi="宋体"/>
          <w:szCs w:val="21"/>
        </w:rPr>
        <w:t>库留下</w:t>
      </w:r>
      <w:proofErr w:type="gramEnd"/>
      <w:r w:rsidRPr="000F6172">
        <w:rPr>
          <w:rFonts w:ascii="宋体" w:hAnsi="宋体"/>
          <w:szCs w:val="21"/>
        </w:rPr>
        <w:t>了精子，因此愿意承担以后万一后悔想改变初衷的风险。医生听后非常震惊，拒绝为其进行手术，并解释：你年纪很轻又没有结婚，以后可能要后悔的。患者对医生的拒绝极为不满。</w:t>
      </w:r>
    </w:p>
    <w:p w:rsidR="00BF7316" w:rsidRPr="000F6172" w:rsidRDefault="00BF7316" w:rsidP="00BF7316">
      <w:pPr>
        <w:rPr>
          <w:rFonts w:ascii="宋体" w:hAnsi="宋体"/>
          <w:szCs w:val="21"/>
        </w:rPr>
      </w:pPr>
      <w:r w:rsidRPr="000F6172">
        <w:rPr>
          <w:rFonts w:ascii="宋体" w:hAnsi="宋体"/>
          <w:szCs w:val="21"/>
        </w:rPr>
        <w:t>1、医生未能满足患者的要求是否道德？为什么？</w:t>
      </w:r>
      <w:r w:rsidRPr="000F6172">
        <w:rPr>
          <w:rFonts w:ascii="宋体" w:hAnsi="宋体" w:hint="eastAsia"/>
          <w:szCs w:val="21"/>
        </w:rPr>
        <w:t>（</w:t>
      </w:r>
      <w:r w:rsidRPr="000F6172">
        <w:rPr>
          <w:rFonts w:ascii="宋体" w:hAnsi="宋体"/>
          <w:szCs w:val="21"/>
        </w:rPr>
        <w:t>结合医生的权利和义务相关内容分析</w:t>
      </w:r>
      <w:r w:rsidRPr="000F6172">
        <w:rPr>
          <w:rFonts w:ascii="宋体" w:hAnsi="宋体" w:hint="eastAsia"/>
          <w:szCs w:val="21"/>
        </w:rPr>
        <w:t>）</w:t>
      </w:r>
    </w:p>
    <w:p w:rsidR="00BF7316" w:rsidRPr="000F6172" w:rsidRDefault="00BF7316" w:rsidP="00BF7316">
      <w:pPr>
        <w:rPr>
          <w:rFonts w:ascii="宋体" w:hAnsi="宋体"/>
          <w:szCs w:val="21"/>
        </w:rPr>
      </w:pPr>
      <w:r w:rsidRPr="000F6172">
        <w:rPr>
          <w:rFonts w:ascii="宋体" w:hAnsi="宋体" w:hint="eastAsia"/>
          <w:szCs w:val="21"/>
        </w:rPr>
        <w:t>分析：</w:t>
      </w:r>
    </w:p>
    <w:p w:rsidR="00BF7316" w:rsidRPr="000F6172" w:rsidRDefault="00BF7316" w:rsidP="00BF7316">
      <w:pPr>
        <w:rPr>
          <w:rFonts w:ascii="宋体" w:hAnsi="宋体"/>
          <w:szCs w:val="21"/>
        </w:rPr>
      </w:pPr>
      <w:r w:rsidRPr="000F6172">
        <w:rPr>
          <w:rFonts w:ascii="宋体" w:hAnsi="宋体"/>
          <w:szCs w:val="21"/>
        </w:rPr>
        <w:t>医生未能满足患者的要求是道德的。</w:t>
      </w:r>
    </w:p>
    <w:p w:rsidR="00BF7316" w:rsidRPr="000F6172" w:rsidRDefault="00BF7316" w:rsidP="00BF7316">
      <w:pPr>
        <w:rPr>
          <w:rFonts w:ascii="宋体" w:hAnsi="宋体"/>
          <w:szCs w:val="21"/>
        </w:rPr>
      </w:pPr>
      <w:r w:rsidRPr="000F6172">
        <w:rPr>
          <w:rFonts w:ascii="宋体" w:hAnsi="宋体"/>
          <w:szCs w:val="21"/>
        </w:rPr>
        <w:t>因为绝育是用手术终止男性或女性的生育能力。绝育的目的在于保证人口质量、控制人口数量、治疗某些疾病。绝育</w:t>
      </w:r>
      <w:proofErr w:type="gramStart"/>
      <w:r w:rsidRPr="000F6172">
        <w:rPr>
          <w:rFonts w:ascii="宋体" w:hAnsi="宋体"/>
          <w:szCs w:val="21"/>
        </w:rPr>
        <w:t>术直接</w:t>
      </w:r>
      <w:proofErr w:type="gramEnd"/>
      <w:r w:rsidRPr="000F6172">
        <w:rPr>
          <w:rFonts w:ascii="宋体" w:hAnsi="宋体"/>
          <w:szCs w:val="21"/>
        </w:rPr>
        <w:t>关系到受术者切身利益和身体健康，也关系到国家计划生育政策的严肃性。因此，保证受术者的安全是头等重要的事情。但对未成年人不得实施绝育术。实施绝育应得到本人和配偶的知情同意，按照程序自愿进行。</w:t>
      </w:r>
      <w:r w:rsidRPr="000F6172">
        <w:rPr>
          <w:rFonts w:ascii="宋体" w:hAnsi="宋体"/>
          <w:szCs w:val="21"/>
        </w:rPr>
        <w:br/>
      </w:r>
      <w:r w:rsidRPr="000F6172">
        <w:rPr>
          <w:rFonts w:ascii="宋体" w:hAnsi="宋体"/>
          <w:b/>
          <w:szCs w:val="21"/>
        </w:rPr>
        <w:t>案例</w:t>
      </w:r>
      <w:r w:rsidRPr="000F6172">
        <w:rPr>
          <w:rFonts w:ascii="宋体" w:hAnsi="宋体" w:hint="eastAsia"/>
          <w:b/>
          <w:szCs w:val="21"/>
        </w:rPr>
        <w:t>七：</w:t>
      </w:r>
      <w:r w:rsidRPr="000F6172">
        <w:rPr>
          <w:rFonts w:ascii="宋体" w:hAnsi="宋体"/>
          <w:szCs w:val="21"/>
        </w:rPr>
        <w:t>从1932年到1972年，美国研究人员随访400名贫穷的患了梅毒的非洲美国黑人，</w:t>
      </w:r>
    </w:p>
    <w:p w:rsidR="00BF7316" w:rsidRPr="000F6172" w:rsidRDefault="00BF7316" w:rsidP="00BF7316">
      <w:pPr>
        <w:rPr>
          <w:rFonts w:ascii="宋体" w:hAnsi="宋体"/>
          <w:szCs w:val="21"/>
        </w:rPr>
      </w:pPr>
      <w:r w:rsidRPr="000F6172">
        <w:rPr>
          <w:rFonts w:ascii="宋体" w:hAnsi="宋体"/>
          <w:szCs w:val="21"/>
        </w:rPr>
        <w:t>以观察他们的疾病是怎样发展的。在50年代，青霉素已经普遍使用，而且价钱并不昂贵，</w:t>
      </w:r>
    </w:p>
    <w:p w:rsidR="00BF7316" w:rsidRPr="000F6172" w:rsidRDefault="00BF7316" w:rsidP="00BF7316">
      <w:pPr>
        <w:rPr>
          <w:rFonts w:ascii="宋体" w:hAnsi="宋体"/>
          <w:szCs w:val="21"/>
        </w:rPr>
      </w:pPr>
      <w:r w:rsidRPr="000F6172">
        <w:rPr>
          <w:rFonts w:ascii="宋体" w:hAnsi="宋体"/>
          <w:szCs w:val="21"/>
        </w:rPr>
        <w:t>但是研究人员也不对他们采用青霉素治疗，而是给予安慰剂。这样做的最大好处是，能观</w:t>
      </w:r>
    </w:p>
    <w:p w:rsidR="00BF7316" w:rsidRPr="000F6172" w:rsidRDefault="00BF7316" w:rsidP="00BF7316">
      <w:pPr>
        <w:rPr>
          <w:rFonts w:ascii="宋体" w:hAnsi="宋体"/>
          <w:szCs w:val="21"/>
        </w:rPr>
      </w:pPr>
      <w:r w:rsidRPr="000F6172">
        <w:rPr>
          <w:rFonts w:ascii="宋体" w:hAnsi="宋体"/>
          <w:szCs w:val="21"/>
        </w:rPr>
        <w:t>察到不用药物梅毒会怎样发展。该项研究揭示了梅毒发病、发展、病理机理和预后的一些</w:t>
      </w:r>
    </w:p>
    <w:p w:rsidR="00BF7316" w:rsidRPr="000F6172" w:rsidRDefault="00BF7316" w:rsidP="00BF7316">
      <w:pPr>
        <w:rPr>
          <w:rFonts w:ascii="宋体" w:hAnsi="宋体"/>
          <w:szCs w:val="21"/>
        </w:rPr>
      </w:pPr>
      <w:r w:rsidRPr="000F6172">
        <w:rPr>
          <w:rFonts w:ascii="宋体" w:hAnsi="宋体"/>
          <w:szCs w:val="21"/>
        </w:rPr>
        <w:t xml:space="preserve">本质问题，为后来的梅毒治疗提供了不可多得的临床第一手材料。 </w:t>
      </w:r>
      <w:r w:rsidRPr="000F6172">
        <w:rPr>
          <w:rFonts w:ascii="宋体" w:hAnsi="宋体"/>
          <w:szCs w:val="21"/>
        </w:rPr>
        <w:br/>
        <w:t> 请对这个实验</w:t>
      </w:r>
      <w:proofErr w:type="gramStart"/>
      <w:r w:rsidRPr="000F6172">
        <w:rPr>
          <w:rFonts w:ascii="宋体" w:hAnsi="宋体"/>
          <w:szCs w:val="21"/>
        </w:rPr>
        <w:t>作出</w:t>
      </w:r>
      <w:proofErr w:type="gramEnd"/>
      <w:r w:rsidRPr="000F6172">
        <w:rPr>
          <w:rFonts w:ascii="宋体" w:hAnsi="宋体"/>
          <w:szCs w:val="21"/>
        </w:rPr>
        <w:t>伦理判断，并进行伦理分析。</w:t>
      </w:r>
    </w:p>
    <w:p w:rsidR="00BF7316" w:rsidRPr="000F6172" w:rsidRDefault="00BF7316" w:rsidP="00BF7316">
      <w:pPr>
        <w:rPr>
          <w:rFonts w:ascii="宋体" w:hAnsi="宋体"/>
          <w:szCs w:val="21"/>
        </w:rPr>
      </w:pPr>
      <w:r w:rsidRPr="000F6172">
        <w:rPr>
          <w:rFonts w:ascii="宋体" w:hAnsi="宋体"/>
          <w:szCs w:val="21"/>
        </w:rPr>
        <w:t> 1、实验目的-3分； 2、受试者的健康-3分； 3、实验者的尊严、权利-3分  4、实验的科学性-3分； 5、实验者的全面的利益保证（如经济利益）-3分 依据：赫尔辛基宣言 3分； 表述  2分</w:t>
      </w:r>
    </w:p>
    <w:p w:rsidR="00BF7316" w:rsidRPr="000F6172" w:rsidRDefault="00BF7316" w:rsidP="00BF7316">
      <w:pPr>
        <w:rPr>
          <w:rFonts w:ascii="宋体" w:hAnsi="宋体"/>
          <w:szCs w:val="21"/>
        </w:rPr>
      </w:pPr>
      <w:r w:rsidRPr="000F6172">
        <w:rPr>
          <w:rFonts w:ascii="宋体" w:hAnsi="宋体"/>
          <w:szCs w:val="21"/>
        </w:rPr>
        <w:t>总体评价:这是一项严重违背人体实验的伦理原则的实验,应该受到谴责.</w:t>
      </w:r>
    </w:p>
    <w:p w:rsidR="00BF7316" w:rsidRPr="000F6172" w:rsidRDefault="00BF7316" w:rsidP="00BF7316">
      <w:pPr>
        <w:rPr>
          <w:rFonts w:ascii="宋体" w:hAnsi="宋体"/>
          <w:szCs w:val="21"/>
        </w:rPr>
      </w:pPr>
      <w:r w:rsidRPr="000F6172">
        <w:rPr>
          <w:rFonts w:ascii="宋体" w:hAnsi="宋体"/>
          <w:szCs w:val="21"/>
        </w:rPr>
        <w:t>分析:第一,违背了受试者权利至上的原则.在有有效物的条件下,为了得到梅毒发展的客观发展资料而牺牲受试者的身体健康.第二,违背了知情同意权.没有告知受试者实验的全部信息.</w:t>
      </w:r>
    </w:p>
    <w:p w:rsidR="00BF7316" w:rsidRPr="000F6172" w:rsidRDefault="00BF7316" w:rsidP="00BF7316">
      <w:pPr>
        <w:rPr>
          <w:rFonts w:ascii="宋体" w:hAnsi="宋体"/>
          <w:szCs w:val="21"/>
        </w:rPr>
      </w:pPr>
      <w:r w:rsidRPr="000F6172">
        <w:rPr>
          <w:rFonts w:ascii="宋体" w:hAnsi="宋体"/>
          <w:b/>
          <w:szCs w:val="21"/>
        </w:rPr>
        <w:t>案例</w:t>
      </w:r>
      <w:r w:rsidRPr="000F6172">
        <w:rPr>
          <w:rFonts w:ascii="宋体" w:hAnsi="宋体" w:hint="eastAsia"/>
          <w:b/>
          <w:szCs w:val="21"/>
        </w:rPr>
        <w:t>八：</w:t>
      </w:r>
      <w:r w:rsidRPr="000F6172">
        <w:rPr>
          <w:rFonts w:ascii="宋体" w:hAnsi="宋体"/>
          <w:szCs w:val="21"/>
        </w:rPr>
        <w:t>广告：“一对不孕夫妇征求卵子，要求捐献卵子者的年龄在20到29岁，学历大本以上、无家族病史、五官端正、婚否不限，并有万元以上的重谢。”  征求者是名老人。他说，自己是为女儿征求卵子的。老人说，他的女儿已经40多岁，去医院检查过，已经不能生育，他很着急，想要个小外孙。医生告诉他，可以征求健康的卵子为女儿人工授精。老人称，他之所以不去医院征求卵子，而是到北大征求，是想看到提供卵子者本人，确定她是否身体健康、五官端正。老人称，他最高可出资1.5万元。</w:t>
      </w:r>
      <w:r w:rsidRPr="000F6172">
        <w:rPr>
          <w:rFonts w:ascii="宋体" w:hAnsi="宋体"/>
          <w:szCs w:val="21"/>
        </w:rPr>
        <w:br/>
        <w:t> 请对这种做法</w:t>
      </w:r>
      <w:proofErr w:type="gramStart"/>
      <w:r w:rsidRPr="000F6172">
        <w:rPr>
          <w:rFonts w:ascii="宋体" w:hAnsi="宋体"/>
          <w:szCs w:val="21"/>
        </w:rPr>
        <w:t>作出</w:t>
      </w:r>
      <w:proofErr w:type="gramEnd"/>
      <w:r w:rsidRPr="000F6172">
        <w:rPr>
          <w:rFonts w:ascii="宋体" w:hAnsi="宋体"/>
          <w:szCs w:val="21"/>
        </w:rPr>
        <w:t>伦理分析。</w:t>
      </w:r>
    </w:p>
    <w:p w:rsidR="00BF7316" w:rsidRPr="000F6172" w:rsidRDefault="00BF7316" w:rsidP="00BF7316">
      <w:pPr>
        <w:rPr>
          <w:rFonts w:ascii="宋体" w:hAnsi="宋体"/>
          <w:szCs w:val="21"/>
        </w:rPr>
      </w:pPr>
      <w:r w:rsidRPr="000F6172">
        <w:rPr>
          <w:rFonts w:ascii="宋体" w:hAnsi="宋体"/>
          <w:szCs w:val="21"/>
        </w:rPr>
        <w:t>有助于解除不孕症患者的烦恼；4分实行人工辅助生殖技术应遵循伦理原则，包括生物性原则和社会性原则：适应症、自主、自愿捐赠、双盲（4分）、遗传病等健康检查、禁止商业化操作（4分）以及医疗</w:t>
      </w:r>
    </w:p>
    <w:p w:rsidR="00BF7316" w:rsidRPr="000F6172" w:rsidRDefault="00BF7316" w:rsidP="00BF7316">
      <w:pPr>
        <w:rPr>
          <w:rFonts w:ascii="宋体" w:hAnsi="宋体"/>
          <w:szCs w:val="21"/>
        </w:rPr>
      </w:pPr>
      <w:r w:rsidRPr="000F6172">
        <w:rPr>
          <w:rFonts w:ascii="宋体" w:hAnsi="宋体"/>
          <w:szCs w:val="21"/>
        </w:rPr>
        <w:t>条件、医务人员的资格等。（4分×4）</w:t>
      </w:r>
    </w:p>
    <w:p w:rsidR="00BF7316" w:rsidRPr="000F6172" w:rsidRDefault="00BF7316" w:rsidP="00BF7316">
      <w:pPr>
        <w:rPr>
          <w:rFonts w:ascii="宋体" w:hAnsi="宋体"/>
          <w:szCs w:val="21"/>
        </w:rPr>
      </w:pPr>
      <w:r w:rsidRPr="000F6172">
        <w:rPr>
          <w:rFonts w:ascii="宋体" w:hAnsi="宋体"/>
          <w:b/>
          <w:szCs w:val="21"/>
        </w:rPr>
        <w:t>案例</w:t>
      </w:r>
      <w:r w:rsidRPr="000F6172">
        <w:rPr>
          <w:rFonts w:ascii="宋体" w:hAnsi="宋体" w:hint="eastAsia"/>
          <w:b/>
          <w:szCs w:val="21"/>
        </w:rPr>
        <w:t>九：</w:t>
      </w:r>
      <w:r w:rsidRPr="000F6172">
        <w:rPr>
          <w:rFonts w:ascii="宋体" w:hAnsi="宋体"/>
          <w:szCs w:val="21"/>
        </w:rPr>
        <w:t>有一位身患晚期肝癌、对科技事业做出突出贡献的七旬老工程师，和另一位年仅10岁、患急性甲肝的小学生，同时到一家医院就诊，要求住院治疗。但是，由于该院种种医疗条件的限制，只能收留一位病人。请问医生应该给哪一位病人开住院单?其医学伦理依据是什么?</w:t>
      </w:r>
    </w:p>
    <w:p w:rsidR="00BF7316" w:rsidRPr="000F6172" w:rsidRDefault="00BF7316" w:rsidP="00BF7316">
      <w:pPr>
        <w:rPr>
          <w:rFonts w:ascii="宋体" w:hAnsi="宋体"/>
          <w:szCs w:val="21"/>
        </w:rPr>
      </w:pPr>
      <w:r w:rsidRPr="000F6172">
        <w:rPr>
          <w:rFonts w:ascii="宋体" w:hAnsi="宋体"/>
          <w:szCs w:val="21"/>
        </w:rPr>
        <w:t>答题要点：医生应该给10岁的小学生开住院单(1分)。这是因为：</w:t>
      </w:r>
      <w:r w:rsidRPr="000F6172">
        <w:rPr>
          <w:rFonts w:ascii="宋体" w:hAnsi="宋体"/>
          <w:szCs w:val="21"/>
        </w:rPr>
        <w:br/>
        <w:t xml:space="preserve">　　(1)从生命质量看，小学生的生命质量比老工程师的生命质量高。七旬老工程师身患绝症，没有治愈希望，预期寿命短；而10岁小学生有治愈希望，能够恢复健康，预期寿命长。(4分)</w:t>
      </w:r>
      <w:r w:rsidRPr="000F6172">
        <w:rPr>
          <w:rFonts w:ascii="宋体" w:hAnsi="宋体"/>
          <w:szCs w:val="21"/>
        </w:rPr>
        <w:br/>
        <w:t xml:space="preserve">　　(2)从生命价值看，小学生的潜在社会价值比老工程师的潜在社会价值大。尽管老工程师曾为社会</w:t>
      </w:r>
      <w:proofErr w:type="gramStart"/>
      <w:r w:rsidRPr="000F6172">
        <w:rPr>
          <w:rFonts w:ascii="宋体" w:hAnsi="宋体"/>
          <w:szCs w:val="21"/>
        </w:rPr>
        <w:t>作出</w:t>
      </w:r>
      <w:proofErr w:type="gramEnd"/>
      <w:r w:rsidRPr="000F6172">
        <w:rPr>
          <w:rFonts w:ascii="宋体" w:hAnsi="宋体"/>
          <w:szCs w:val="21"/>
        </w:rPr>
        <w:t>过很大的贡献，但由于身患绝症，年事已高，现已失去了继续创造社</w:t>
      </w:r>
      <w:proofErr w:type="gramStart"/>
      <w:r w:rsidRPr="000F6172">
        <w:rPr>
          <w:rFonts w:ascii="宋体" w:hAnsi="宋体"/>
          <w:szCs w:val="21"/>
        </w:rPr>
        <w:t>会价值</w:t>
      </w:r>
      <w:proofErr w:type="gramEnd"/>
      <w:r w:rsidRPr="000F6172">
        <w:rPr>
          <w:rFonts w:ascii="宋体" w:hAnsi="宋体"/>
          <w:szCs w:val="21"/>
        </w:rPr>
        <w:t>的条件；如果治愈了小学生，培养其成才，将来将给社会创造很大的价值。(3分)</w:t>
      </w:r>
      <w:r w:rsidRPr="000F6172">
        <w:rPr>
          <w:rFonts w:ascii="宋体" w:hAnsi="宋体"/>
          <w:szCs w:val="21"/>
        </w:rPr>
        <w:br/>
        <w:t xml:space="preserve">　　(3)从有效地利用卫生资源来看，给老工程师投入再多的卫生资源，也无法使其康复，只会是浪费很多资源；而收治小学生，则可能收到理想的效果，是对卫生资源的有效利用。(2分)</w:t>
      </w:r>
    </w:p>
    <w:p w:rsidR="00BF7316" w:rsidRPr="000F6172" w:rsidRDefault="00BF7316" w:rsidP="00BF7316">
      <w:pPr>
        <w:rPr>
          <w:rFonts w:ascii="宋体" w:hAnsi="宋体"/>
          <w:b/>
          <w:szCs w:val="21"/>
        </w:rPr>
      </w:pPr>
      <w:r w:rsidRPr="000F6172">
        <w:rPr>
          <w:rFonts w:ascii="宋体" w:hAnsi="宋体"/>
          <w:b/>
          <w:szCs w:val="21"/>
        </w:rPr>
        <w:lastRenderedPageBreak/>
        <w:t>案例</w:t>
      </w:r>
      <w:r w:rsidRPr="000F6172">
        <w:rPr>
          <w:rFonts w:ascii="宋体" w:hAnsi="宋体" w:hint="eastAsia"/>
          <w:b/>
          <w:szCs w:val="21"/>
        </w:rPr>
        <w:t>十：</w:t>
      </w:r>
      <w:r w:rsidRPr="000F6172">
        <w:rPr>
          <w:rFonts w:ascii="宋体" w:hAnsi="宋体"/>
          <w:szCs w:val="21"/>
        </w:rPr>
        <w:t>病人孙某，女，9岁。因颈部包块来院就诊，经认真检查确诊为甲状腺癌，并有颈淋巴结转移。经周密考虑，医生同孙母谈了如下内容：</w:t>
      </w:r>
      <w:r w:rsidRPr="000F6172">
        <w:rPr>
          <w:rFonts w:ascii="宋体" w:hAnsi="宋体"/>
          <w:szCs w:val="21"/>
        </w:rPr>
        <w:br/>
        <w:t xml:space="preserve">　　</w:t>
      </w:r>
      <w:r w:rsidRPr="000F6172">
        <w:rPr>
          <w:rFonts w:ascii="宋体" w:hAnsi="宋体" w:hint="eastAsia"/>
          <w:szCs w:val="21"/>
        </w:rPr>
        <w:t>①</w:t>
      </w:r>
      <w:r w:rsidRPr="000F6172">
        <w:rPr>
          <w:rFonts w:ascii="宋体" w:hAnsi="宋体"/>
          <w:szCs w:val="21"/>
        </w:rPr>
        <w:t>根据病人所患癌症的病理类型分析，病人对化疗、放疗不敏感。放疗、化疗只能起到短期维持作用，几乎没有根治作用。</w:t>
      </w:r>
      <w:r w:rsidRPr="000F6172">
        <w:rPr>
          <w:rFonts w:ascii="宋体" w:hAnsi="宋体"/>
          <w:szCs w:val="21"/>
        </w:rPr>
        <w:br/>
        <w:t xml:space="preserve">　　</w:t>
      </w:r>
      <w:r w:rsidRPr="000F6172">
        <w:rPr>
          <w:rFonts w:ascii="宋体" w:hAnsi="宋体" w:hint="eastAsia"/>
          <w:szCs w:val="21"/>
        </w:rPr>
        <w:t>②</w:t>
      </w:r>
      <w:r w:rsidRPr="000F6172">
        <w:rPr>
          <w:rFonts w:ascii="宋体" w:hAnsi="宋体"/>
          <w:szCs w:val="21"/>
        </w:rPr>
        <w:t>常规甲状腺癌根治术有较高的五年存活率，手术的成功希望较大。但术后不可避免会造成颈部塌陷变形，肩下垂，身体外观和功能都要受到一定损害。</w:t>
      </w:r>
      <w:r w:rsidRPr="000F6172">
        <w:rPr>
          <w:rFonts w:ascii="宋体" w:hAnsi="宋体"/>
          <w:szCs w:val="21"/>
        </w:rPr>
        <w:br/>
        <w:t xml:space="preserve">　　</w:t>
      </w:r>
      <w:r w:rsidRPr="000F6172">
        <w:rPr>
          <w:rFonts w:ascii="宋体" w:hAnsi="宋体" w:hint="eastAsia"/>
          <w:szCs w:val="21"/>
        </w:rPr>
        <w:t>③</w:t>
      </w:r>
      <w:r w:rsidRPr="000F6172">
        <w:rPr>
          <w:rFonts w:ascii="宋体" w:hAnsi="宋体"/>
          <w:szCs w:val="21"/>
        </w:rPr>
        <w:t>改进型甲状腺根治术的五年存活率无明确定论，有文献报道效果较好，术后不会出现身体外观的明显改变。但本院只有2名医生学习过该手术，本院尚未开展此手术，手术成功的把握较小。</w:t>
      </w:r>
      <w:r w:rsidRPr="000F6172">
        <w:rPr>
          <w:rFonts w:ascii="宋体" w:hAnsi="宋体"/>
          <w:szCs w:val="21"/>
        </w:rPr>
        <w:br/>
        <w:t>根据以上情况，孙母提出采用改进型手术，医生接受了孙母的选择。医务人员进行了认真的手术准备，并请上级医院的专家来指导，但孙母手术前夕突然拒绝手术。医务人员断然否决了孙母的要求，按原计划进行手术，结果手术成功。</w:t>
      </w:r>
      <w:r w:rsidRPr="000F6172">
        <w:rPr>
          <w:rFonts w:ascii="宋体" w:hAnsi="宋体"/>
          <w:szCs w:val="21"/>
        </w:rPr>
        <w:br/>
        <w:t xml:space="preserve">　　请分析医务人员的医德行为。</w:t>
      </w:r>
    </w:p>
    <w:p w:rsidR="00BF7316" w:rsidRPr="000F6172" w:rsidRDefault="00BF7316" w:rsidP="00BF7316">
      <w:pPr>
        <w:rPr>
          <w:rFonts w:ascii="宋体" w:hAnsi="宋体"/>
          <w:szCs w:val="21"/>
        </w:rPr>
      </w:pPr>
      <w:r w:rsidRPr="000F6172">
        <w:rPr>
          <w:rFonts w:ascii="宋体" w:hAnsi="宋体"/>
          <w:szCs w:val="21"/>
        </w:rPr>
        <w:t>答题要点：</w:t>
      </w:r>
      <w:r w:rsidRPr="000F6172">
        <w:rPr>
          <w:rFonts w:ascii="宋体" w:hAnsi="宋体"/>
          <w:szCs w:val="21"/>
        </w:rPr>
        <w:br/>
        <w:t xml:space="preserve">　　1、医务人员一开始确定手术时，主动征询孙母意见，尊重患儿家长的选择，是符合诊疗医德的。孙某9岁，属发育期自主选择力丧失，医务人员听取孙母对手术选择的意见，符合“自主”医德准则；医务人员在手术前，向患儿家属说明各种治疗方法的利弊，“为病人的自主选择提供充分条件”，是对患方“知情同意”权利的尊重。(3分)</w:t>
      </w:r>
      <w:r w:rsidRPr="000F6172">
        <w:rPr>
          <w:rFonts w:ascii="宋体" w:hAnsi="宋体"/>
          <w:szCs w:val="21"/>
        </w:rPr>
        <w:br/>
        <w:t xml:space="preserve">　　2、医务人员采用改进型手术，符合人体实验的医德要求。改进型</w:t>
      </w:r>
      <w:proofErr w:type="gramStart"/>
      <w:r w:rsidRPr="000F6172">
        <w:rPr>
          <w:rFonts w:ascii="宋体" w:hAnsi="宋体"/>
          <w:szCs w:val="21"/>
        </w:rPr>
        <w:t>手术因</w:t>
      </w:r>
      <w:proofErr w:type="gramEnd"/>
      <w:r w:rsidRPr="000F6172">
        <w:rPr>
          <w:rFonts w:ascii="宋体" w:hAnsi="宋体"/>
          <w:szCs w:val="21"/>
        </w:rPr>
        <w:t>疗效不确定，属临床实验性疗法，对其加以运用具有人体实验的性质。本例中医务人员采用该术，是为了病人的利益，“实验目的纯洁高尚”；而且医务人员术前认真准备，请专家指导，符合“保障安全讲求科学”的医德要求。(3分)</w:t>
      </w:r>
      <w:r w:rsidRPr="000F6172">
        <w:rPr>
          <w:rFonts w:ascii="宋体" w:hAnsi="宋体"/>
          <w:szCs w:val="21"/>
        </w:rPr>
        <w:br/>
        <w:t xml:space="preserve">　　3、医务人员后来对孙母拒绝手术不加理睬，仍按原手术计划施术，是违背医德要求的。医务人员应尊重病人、受试者及其监护人接受或拒绝手术或实验、并随时撤销和退出手术及实验的权利，不应强迫施术。(3分)</w:t>
      </w:r>
      <w:r w:rsidRPr="000F6172">
        <w:rPr>
          <w:rFonts w:ascii="宋体" w:hAnsi="宋体"/>
          <w:szCs w:val="21"/>
        </w:rPr>
        <w:br/>
        <w:t>可见，医务人员尊重病人自主权是一个极其复杂的问题，必须认真对待。(1分)</w:t>
      </w:r>
    </w:p>
    <w:p w:rsidR="00BF7316" w:rsidRPr="000F6172" w:rsidRDefault="00BF7316" w:rsidP="00BF7316">
      <w:pPr>
        <w:rPr>
          <w:rFonts w:ascii="宋体" w:hAnsi="宋体"/>
          <w:szCs w:val="21"/>
        </w:rPr>
      </w:pPr>
      <w:r w:rsidRPr="000F6172">
        <w:rPr>
          <w:rFonts w:ascii="宋体" w:hAnsi="宋体" w:hint="eastAsia"/>
          <w:b/>
          <w:szCs w:val="21"/>
        </w:rPr>
        <w:t>案例十一：</w:t>
      </w:r>
      <w:proofErr w:type="gramStart"/>
      <w:r w:rsidRPr="000F6172">
        <w:rPr>
          <w:rFonts w:ascii="宋体" w:hAnsi="宋体" w:hint="eastAsia"/>
          <w:szCs w:val="21"/>
        </w:rPr>
        <w:t>一</w:t>
      </w:r>
      <w:proofErr w:type="gramEnd"/>
      <w:r w:rsidRPr="000F6172">
        <w:rPr>
          <w:rFonts w:ascii="宋体" w:hAnsi="宋体" w:hint="eastAsia"/>
          <w:szCs w:val="21"/>
        </w:rPr>
        <w:t>学生钱某以高热、头痛、颈项强直主诉入急诊室。体检提示脑膜炎。脑脊液检查表明是肺炎球菌性脑膜炎。医生将诊断结果告诉了该学生，并建议住院用抗生素治疗，</w:t>
      </w:r>
      <w:proofErr w:type="gramStart"/>
      <w:r w:rsidRPr="000F6172">
        <w:rPr>
          <w:rFonts w:ascii="宋体" w:hAnsi="宋体" w:hint="eastAsia"/>
          <w:szCs w:val="21"/>
        </w:rPr>
        <w:t>遭钱某</w:t>
      </w:r>
      <w:proofErr w:type="gramEnd"/>
      <w:r w:rsidRPr="000F6172">
        <w:rPr>
          <w:rFonts w:ascii="宋体" w:hAnsi="宋体" w:hint="eastAsia"/>
          <w:szCs w:val="21"/>
        </w:rPr>
        <w:t xml:space="preserve">拒绝。试述医务人员应如何对待钱某的拒绝。  </w:t>
      </w:r>
    </w:p>
    <w:p w:rsidR="00BF7316" w:rsidRPr="000F6172" w:rsidRDefault="00BF7316" w:rsidP="00BF7316">
      <w:pPr>
        <w:rPr>
          <w:rFonts w:ascii="宋体" w:hAnsi="宋体"/>
          <w:szCs w:val="21"/>
        </w:rPr>
      </w:pPr>
      <w:r w:rsidRPr="000F6172">
        <w:rPr>
          <w:rFonts w:ascii="宋体" w:hAnsi="宋体" w:hint="eastAsia"/>
          <w:szCs w:val="21"/>
        </w:rPr>
        <w:t xml:space="preserve">答：医务人员应该首先判断钱某的“拒绝”是否有效，即是否具有自主选择力 </w:t>
      </w:r>
    </w:p>
    <w:p w:rsidR="00BF7316" w:rsidRPr="000F6172" w:rsidRDefault="00BF7316" w:rsidP="00BF7316">
      <w:pPr>
        <w:rPr>
          <w:rFonts w:ascii="宋体" w:hAnsi="宋体"/>
          <w:szCs w:val="21"/>
        </w:rPr>
      </w:pPr>
      <w:r w:rsidRPr="000F6172">
        <w:rPr>
          <w:rFonts w:ascii="宋体" w:hAnsi="宋体" w:hint="eastAsia"/>
          <w:szCs w:val="21"/>
        </w:rPr>
        <w:t xml:space="preserve">①钱某如果十周岁以下则视为发育期自主选择力丧失，其拒绝无效。 </w:t>
      </w:r>
    </w:p>
    <w:p w:rsidR="00BF7316" w:rsidRPr="000F6172" w:rsidRDefault="00BF7316" w:rsidP="00BF7316">
      <w:pPr>
        <w:rPr>
          <w:rFonts w:ascii="宋体" w:hAnsi="宋体"/>
          <w:szCs w:val="21"/>
        </w:rPr>
      </w:pPr>
      <w:r w:rsidRPr="000F6172">
        <w:rPr>
          <w:rFonts w:ascii="宋体" w:hAnsi="宋体" w:hint="eastAsia"/>
          <w:szCs w:val="21"/>
        </w:rPr>
        <w:t xml:space="preserve">②钱某如果十八周岁以上，在排除无病理性选择力丧失的情况下，其拒绝有效。 </w:t>
      </w:r>
    </w:p>
    <w:p w:rsidR="00BF7316" w:rsidRPr="000F6172" w:rsidRDefault="00BF7316" w:rsidP="00BF7316">
      <w:pPr>
        <w:rPr>
          <w:rFonts w:ascii="宋体" w:hAnsi="宋体"/>
          <w:szCs w:val="21"/>
        </w:rPr>
      </w:pPr>
      <w:r w:rsidRPr="000F6172">
        <w:rPr>
          <w:rFonts w:ascii="宋体" w:hAnsi="宋体" w:hint="eastAsia"/>
          <w:szCs w:val="21"/>
        </w:rPr>
        <w:t xml:space="preserve">③钱某如果十周岁以上十八周岁以下，医生应根据其病情等有关情况，灵活掌握。 </w:t>
      </w:r>
    </w:p>
    <w:p w:rsidR="00BF7316" w:rsidRPr="000F6172" w:rsidRDefault="00BF7316" w:rsidP="00BF7316">
      <w:pPr>
        <w:rPr>
          <w:rFonts w:ascii="宋体" w:hAnsi="宋体"/>
          <w:szCs w:val="21"/>
        </w:rPr>
      </w:pPr>
      <w:r w:rsidRPr="000F6172">
        <w:rPr>
          <w:rFonts w:ascii="宋体" w:hAnsi="宋体" w:hint="eastAsia"/>
          <w:szCs w:val="21"/>
        </w:rPr>
        <w:t xml:space="preserve">④如果钱某出现认知、记忆、情感、思维、行为等方面的障碍，即精神症状和神经体症时，则可判定其病理性自主选择力丧失(必要时可请有关医生会诊)。这种情况钱某的拒绝无效。 </w:t>
      </w:r>
    </w:p>
    <w:p w:rsidR="00BF7316" w:rsidRPr="000F6172" w:rsidRDefault="00BF7316" w:rsidP="00BF7316">
      <w:pPr>
        <w:rPr>
          <w:rFonts w:ascii="宋体" w:hAnsi="宋体"/>
          <w:szCs w:val="21"/>
        </w:rPr>
      </w:pPr>
      <w:r w:rsidRPr="000F6172">
        <w:rPr>
          <w:rFonts w:ascii="宋体" w:hAnsi="宋体" w:hint="eastAsia"/>
          <w:szCs w:val="21"/>
        </w:rPr>
        <w:t xml:space="preserve">医务人员的对策： </w:t>
      </w:r>
    </w:p>
    <w:p w:rsidR="00BF7316" w:rsidRPr="000F6172" w:rsidRDefault="00BF7316" w:rsidP="00BF7316">
      <w:pPr>
        <w:rPr>
          <w:rFonts w:ascii="宋体" w:hAnsi="宋体"/>
          <w:szCs w:val="21"/>
        </w:rPr>
      </w:pPr>
      <w:r w:rsidRPr="000F6172">
        <w:rPr>
          <w:rFonts w:ascii="宋体" w:hAnsi="宋体" w:hint="eastAsia"/>
          <w:szCs w:val="21"/>
        </w:rPr>
        <w:t xml:space="preserve">①如果钱某自主选择力丧失，则其拒绝无效。而同钱某的家人、单位、监护人进行联系；由他们对入院治疗与否进行选择并按照他们的要求给予相应的治疗。 </w:t>
      </w:r>
    </w:p>
    <w:p w:rsidR="00BF7316" w:rsidRPr="000F6172" w:rsidRDefault="00BF7316" w:rsidP="00BF7316">
      <w:pPr>
        <w:rPr>
          <w:rFonts w:ascii="宋体" w:hAnsi="宋体"/>
          <w:szCs w:val="21"/>
        </w:rPr>
      </w:pPr>
      <w:r w:rsidRPr="000F6172">
        <w:rPr>
          <w:rFonts w:ascii="宋体" w:hAnsi="宋体" w:hint="eastAsia"/>
          <w:szCs w:val="21"/>
        </w:rPr>
        <w:t>②如果钱某自主选择力正常，则其拒绝有效。这时医务人员应设法搞清病人拒绝的真实理由，从而为病人提供对治疗措施更充分的解释并帮助其克服接受治疗措施的困难。如果这种努力失败，则应尊重病人的意愿，同时作好详细和完整的病案记录。</w:t>
      </w:r>
    </w:p>
    <w:p w:rsidR="00BF7316" w:rsidRPr="000F6172" w:rsidRDefault="00BF7316" w:rsidP="00BF7316">
      <w:pPr>
        <w:rPr>
          <w:rFonts w:ascii="宋体" w:hAnsi="宋体"/>
          <w:szCs w:val="21"/>
        </w:rPr>
      </w:pPr>
      <w:r w:rsidRPr="000F6172">
        <w:rPr>
          <w:rFonts w:ascii="宋体" w:hAnsi="宋体"/>
          <w:b/>
          <w:szCs w:val="21"/>
        </w:rPr>
        <w:t>患者意愿和家属意愿不同，医生如何</w:t>
      </w:r>
      <w:r w:rsidRPr="000F6172">
        <w:rPr>
          <w:rFonts w:ascii="宋体" w:hAnsi="宋体"/>
          <w:b/>
          <w:szCs w:val="21"/>
        </w:rPr>
        <w:br/>
      </w:r>
      <w:r w:rsidRPr="000F6172">
        <w:rPr>
          <w:rFonts w:ascii="宋体" w:hAnsi="宋体"/>
          <w:szCs w:val="21"/>
        </w:rPr>
        <w:t>答：1确定病人是否具有自主决策能力：a考虑年龄，我们建议18周岁以上才具有自主决策能力，而18周岁以下则不具有自主决策权；b精神状况是否胜任这种决策，是否有昏迷痴呆等病理精神障碍；</w:t>
      </w:r>
      <w:r w:rsidRPr="000F6172">
        <w:rPr>
          <w:rFonts w:ascii="宋体" w:hAnsi="宋体"/>
          <w:szCs w:val="21"/>
        </w:rPr>
        <w:br/>
        <w:t>2遵循以下原则：病人本人和家属的意愿都应考虑。在病人具有选择能力时，病人本人和家属意见无法统一，侧重病人的意见；在病人不具有或者丧失决策能力，把决策权转移给其家属；</w:t>
      </w:r>
      <w:r w:rsidRPr="000F6172">
        <w:rPr>
          <w:rFonts w:ascii="宋体" w:hAnsi="宋体"/>
          <w:szCs w:val="21"/>
        </w:rPr>
        <w:br/>
        <w:t>3当医务人员的最佳方案遭到自主选择能力正常的病人或者家属的拒绝时，则应该搞清楚拒绝的真实理由，然后有针对地做解释工作，如果这种努力失败，应尊重这一选择，同时做好详细和完整的病案记录。</w:t>
      </w:r>
    </w:p>
    <w:p w:rsidR="00BF7316" w:rsidRPr="000F6172" w:rsidRDefault="00BF7316" w:rsidP="00BF7316">
      <w:pPr>
        <w:rPr>
          <w:rFonts w:ascii="宋体" w:hAnsi="宋体"/>
          <w:b/>
          <w:szCs w:val="21"/>
        </w:rPr>
      </w:pPr>
      <w:r w:rsidRPr="000F6172">
        <w:rPr>
          <w:rFonts w:ascii="宋体" w:hAnsi="宋体"/>
          <w:b/>
          <w:szCs w:val="21"/>
        </w:rPr>
        <w:t>医务人员如何建立社会主义</w:t>
      </w:r>
      <w:proofErr w:type="gramStart"/>
      <w:r w:rsidRPr="000F6172">
        <w:rPr>
          <w:rFonts w:ascii="宋体" w:hAnsi="宋体"/>
          <w:b/>
          <w:szCs w:val="21"/>
        </w:rPr>
        <w:t>医</w:t>
      </w:r>
      <w:proofErr w:type="gramEnd"/>
      <w:r w:rsidRPr="000F6172">
        <w:rPr>
          <w:rFonts w:ascii="宋体" w:hAnsi="宋体"/>
          <w:b/>
          <w:szCs w:val="21"/>
        </w:rPr>
        <w:t xml:space="preserve">患道德关系?　</w:t>
      </w:r>
    </w:p>
    <w:p w:rsidR="00BF7316" w:rsidRPr="000F6172" w:rsidRDefault="00BF7316" w:rsidP="00BF7316">
      <w:pPr>
        <w:rPr>
          <w:rFonts w:ascii="宋体" w:hAnsi="宋体"/>
          <w:szCs w:val="21"/>
        </w:rPr>
      </w:pPr>
      <w:r w:rsidRPr="000F6172">
        <w:rPr>
          <w:rFonts w:ascii="宋体" w:hAnsi="宋体"/>
          <w:szCs w:val="21"/>
        </w:rPr>
        <w:t>答题要点：</w:t>
      </w:r>
      <w:r w:rsidRPr="000F6172">
        <w:rPr>
          <w:rFonts w:ascii="宋体" w:hAnsi="宋体"/>
          <w:szCs w:val="21"/>
        </w:rPr>
        <w:br/>
        <w:t xml:space="preserve">　　1、社会主义</w:t>
      </w:r>
      <w:proofErr w:type="gramStart"/>
      <w:r w:rsidRPr="000F6172">
        <w:rPr>
          <w:rFonts w:ascii="宋体" w:hAnsi="宋体"/>
          <w:szCs w:val="21"/>
        </w:rPr>
        <w:t>医</w:t>
      </w:r>
      <w:proofErr w:type="gramEnd"/>
      <w:r w:rsidRPr="000F6172">
        <w:rPr>
          <w:rFonts w:ascii="宋体" w:hAnsi="宋体"/>
          <w:szCs w:val="21"/>
        </w:rPr>
        <w:t>患道德关系，是建立在社会主义经济关系和卫生经济关系基础上的、以辩证唯物主义和历史唯物主义为思想基础的、以社会主义伦理原则为指导的友好合作型的</w:t>
      </w:r>
      <w:proofErr w:type="gramStart"/>
      <w:r w:rsidRPr="000F6172">
        <w:rPr>
          <w:rFonts w:ascii="宋体" w:hAnsi="宋体"/>
          <w:szCs w:val="21"/>
        </w:rPr>
        <w:t>医</w:t>
      </w:r>
      <w:proofErr w:type="gramEnd"/>
      <w:r w:rsidRPr="000F6172">
        <w:rPr>
          <w:rFonts w:ascii="宋体" w:hAnsi="宋体"/>
          <w:szCs w:val="21"/>
        </w:rPr>
        <w:t>患道德关系。(1分)</w:t>
      </w:r>
      <w:r w:rsidRPr="000F6172">
        <w:rPr>
          <w:rFonts w:ascii="宋体" w:hAnsi="宋体"/>
          <w:szCs w:val="21"/>
        </w:rPr>
        <w:br/>
      </w:r>
      <w:r w:rsidRPr="000F6172">
        <w:rPr>
          <w:rFonts w:ascii="宋体" w:hAnsi="宋体"/>
          <w:szCs w:val="21"/>
        </w:rPr>
        <w:lastRenderedPageBreak/>
        <w:t xml:space="preserve">　　2、要建立社会主义</w:t>
      </w:r>
      <w:proofErr w:type="gramStart"/>
      <w:r w:rsidRPr="000F6172">
        <w:rPr>
          <w:rFonts w:ascii="宋体" w:hAnsi="宋体"/>
          <w:szCs w:val="21"/>
        </w:rPr>
        <w:t>医</w:t>
      </w:r>
      <w:proofErr w:type="gramEnd"/>
      <w:r w:rsidRPr="000F6172">
        <w:rPr>
          <w:rFonts w:ascii="宋体" w:hAnsi="宋体"/>
          <w:szCs w:val="21"/>
        </w:rPr>
        <w:t>患道德关系，医务人员应做到：</w:t>
      </w:r>
      <w:r w:rsidRPr="000F6172">
        <w:rPr>
          <w:rFonts w:ascii="宋体" w:hAnsi="宋体"/>
          <w:szCs w:val="21"/>
        </w:rPr>
        <w:br/>
        <w:t xml:space="preserve">　　(1)充分认识到患者的价值地位：他们是医务人员职业价值的唯一确定者；是社会对医务</w:t>
      </w:r>
      <w:proofErr w:type="gramStart"/>
      <w:r w:rsidRPr="000F6172">
        <w:rPr>
          <w:rFonts w:ascii="宋体" w:hAnsi="宋体"/>
          <w:szCs w:val="21"/>
        </w:rPr>
        <w:t>人员奖偿</w:t>
      </w:r>
      <w:proofErr w:type="gramEnd"/>
      <w:r w:rsidRPr="000F6172">
        <w:rPr>
          <w:rFonts w:ascii="宋体" w:hAnsi="宋体"/>
          <w:szCs w:val="21"/>
        </w:rPr>
        <w:t>的资格发言人。(1分)</w:t>
      </w:r>
      <w:r w:rsidRPr="000F6172">
        <w:rPr>
          <w:rFonts w:ascii="宋体" w:hAnsi="宋体"/>
          <w:szCs w:val="21"/>
        </w:rPr>
        <w:br/>
        <w:t xml:space="preserve">　　(2)充分尊重患者的权利：患者有享受防病治病、卫生保健和礼貌待遇；知情同意；保守个人秘密；监督防治；要求解释防治费用的权利。(5分)</w:t>
      </w:r>
      <w:r w:rsidRPr="000F6172">
        <w:rPr>
          <w:rFonts w:ascii="宋体" w:hAnsi="宋体"/>
          <w:szCs w:val="21"/>
        </w:rPr>
        <w:br/>
        <w:t xml:space="preserve">　　(3)认真履行医德原则和医德规范。(1分)</w:t>
      </w:r>
      <w:r w:rsidRPr="000F6172">
        <w:rPr>
          <w:rFonts w:ascii="宋体" w:hAnsi="宋体"/>
          <w:szCs w:val="21"/>
        </w:rPr>
        <w:br/>
        <w:t xml:space="preserve">　　3、医务人员自觉克服任何妨碍和破坏建立社会主义道德关系的思想和行为。(2分)</w:t>
      </w:r>
    </w:p>
    <w:p w:rsidR="00BF7316" w:rsidRPr="000F6172" w:rsidRDefault="00BF7316" w:rsidP="00BF7316">
      <w:pPr>
        <w:rPr>
          <w:rFonts w:ascii="宋体" w:hAnsi="宋体"/>
          <w:szCs w:val="21"/>
        </w:rPr>
      </w:pPr>
      <w:r w:rsidRPr="000F6172">
        <w:rPr>
          <w:rFonts w:ascii="宋体" w:hAnsi="宋体" w:hint="eastAsia"/>
          <w:b/>
          <w:szCs w:val="21"/>
        </w:rPr>
        <w:t>※</w:t>
      </w:r>
      <w:r w:rsidRPr="000F6172">
        <w:rPr>
          <w:rFonts w:ascii="宋体" w:hAnsi="宋体"/>
          <w:b/>
          <w:szCs w:val="21"/>
        </w:rPr>
        <w:t>动机与效果论</w:t>
      </w:r>
      <w:r w:rsidRPr="000F6172">
        <w:rPr>
          <w:rFonts w:ascii="宋体" w:hAnsi="宋体"/>
          <w:szCs w:val="21"/>
        </w:rPr>
        <w:br/>
        <w:t>答：动机论：是认为道德评价只能看行动动机，只能以行为动机为依据的理论。动机论的代表主要是义务论者。在动机论者看来任何人的行为都是出于一定的动机，并且受这一动机的支配。因此道德评价只能以行动动机为依据，至于行为的后果如何，是无关紧要的。</w:t>
      </w:r>
      <w:r w:rsidRPr="000F6172">
        <w:rPr>
          <w:rFonts w:ascii="宋体" w:hAnsi="宋体"/>
          <w:szCs w:val="21"/>
        </w:rPr>
        <w:br/>
        <w:t>效果论：是认为道德评价只能</w:t>
      </w:r>
      <w:proofErr w:type="gramStart"/>
      <w:r w:rsidRPr="000F6172">
        <w:rPr>
          <w:rFonts w:ascii="宋体" w:hAnsi="宋体"/>
          <w:szCs w:val="21"/>
        </w:rPr>
        <w:t>看行为</w:t>
      </w:r>
      <w:proofErr w:type="gramEnd"/>
      <w:r w:rsidRPr="000F6172">
        <w:rPr>
          <w:rFonts w:ascii="宋体" w:hAnsi="宋体"/>
          <w:szCs w:val="21"/>
        </w:rPr>
        <w:t>效果，只能以行为效果为依据的理论。效果论的代表是功利主义者。</w:t>
      </w:r>
      <w:r w:rsidRPr="000F6172">
        <w:rPr>
          <w:rFonts w:ascii="宋体" w:hAnsi="宋体"/>
          <w:szCs w:val="21"/>
        </w:rPr>
        <w:br/>
        <w:t>关系：1二者是统一的：a两者共同构成一个整体行为。医学行为就是有医学行为动机和医学行为效果构成的，医学行为动机构成了医学行为的主观方面，是意识中思想中观念中的医学行为；而医学行为效果是客观的实际的方面；b二者在一定条件下可以相互转化。思想中的医学行为通过医务人员的主观努力能够变成实际的医学行为；同样，在实际的医学行为中，医务人员会形成新的医学行为思想；</w:t>
      </w:r>
      <w:r w:rsidRPr="000F6172">
        <w:rPr>
          <w:rFonts w:ascii="宋体" w:hAnsi="宋体"/>
          <w:szCs w:val="21"/>
        </w:rPr>
        <w:br/>
        <w:t>   2二者又是对立的。a二者的属性不同：医学行为动机论是主观因素；医学行为效果论是客观因素b二者的善恶表现时常表现不一致：由于医学行为</w:t>
      </w:r>
      <w:proofErr w:type="gramStart"/>
      <w:r w:rsidRPr="000F6172">
        <w:rPr>
          <w:rFonts w:ascii="宋体" w:hAnsi="宋体"/>
          <w:szCs w:val="21"/>
        </w:rPr>
        <w:t>受复杂</w:t>
      </w:r>
      <w:proofErr w:type="gramEnd"/>
      <w:r w:rsidRPr="000F6172">
        <w:rPr>
          <w:rFonts w:ascii="宋体" w:hAnsi="宋体"/>
          <w:szCs w:val="21"/>
        </w:rPr>
        <w:t xml:space="preserve">的主客观条件影响，对同一医学行为，有着好的动机，但是不一定有好的效果；好的医学效果不一定意味着好的医学动机； </w:t>
      </w:r>
      <w:r w:rsidRPr="000F6172">
        <w:rPr>
          <w:rFonts w:ascii="宋体" w:hAnsi="宋体"/>
          <w:szCs w:val="21"/>
        </w:rPr>
        <w:br/>
      </w:r>
      <w:r w:rsidRPr="000F6172">
        <w:rPr>
          <w:rFonts w:ascii="宋体" w:hAnsi="宋体" w:hint="eastAsia"/>
          <w:b/>
          <w:szCs w:val="21"/>
        </w:rPr>
        <w:t>※</w:t>
      </w:r>
      <w:r w:rsidRPr="000F6172">
        <w:rPr>
          <w:rFonts w:ascii="宋体" w:hAnsi="宋体"/>
          <w:b/>
          <w:szCs w:val="21"/>
        </w:rPr>
        <w:t>反对安乐死/当前关于安乐死的争论/支持安乐死的依据</w:t>
      </w:r>
      <w:r w:rsidRPr="000F6172">
        <w:rPr>
          <w:rFonts w:ascii="宋体" w:hAnsi="宋体"/>
          <w:szCs w:val="21"/>
        </w:rPr>
        <w:br/>
        <w:t>答：</w:t>
      </w:r>
      <w:r w:rsidRPr="000F6172">
        <w:rPr>
          <w:rFonts w:ascii="宋体" w:hAnsi="宋体" w:hint="eastAsia"/>
          <w:szCs w:val="21"/>
        </w:rPr>
        <w:t>★</w:t>
      </w:r>
      <w:r w:rsidRPr="000F6172">
        <w:rPr>
          <w:rFonts w:ascii="宋体" w:hAnsi="宋体"/>
          <w:szCs w:val="21"/>
        </w:rPr>
        <w:t>安乐死讨论</w:t>
      </w:r>
      <w:r w:rsidRPr="000F6172">
        <w:rPr>
          <w:rFonts w:ascii="宋体" w:hAnsi="宋体" w:hint="eastAsia"/>
          <w:szCs w:val="21"/>
        </w:rPr>
        <w:t>★</w:t>
      </w:r>
      <w:r w:rsidRPr="000F6172">
        <w:rPr>
          <w:rFonts w:ascii="宋体" w:hAnsi="宋体"/>
          <w:szCs w:val="21"/>
        </w:rPr>
        <w:t>：1定义：指医务人员应濒死病人或其家属的自愿请求，通过作为或不作为，消除病人的痛苦或缩短痛苦的时间，使其安详地度过死亡阶段，结束生命。2安乐死执行者的动机和意图必须是道德的 安乐死必须由医务人员参与 安乐死的对象必须是目前医学条件下身体品质无法复原的绝症患者 安乐死必须是由病人或家属自己提出要求，才可以实施 3正确对待安乐死：a 正确对待这一概念b进行死亡教育，树立正确的死亡态度，适应心理c加强安乐死的立法研究，不仅仅是伦理问题而且要有法律保障，，立法是安乐死作为一种干预措施走向临床的唯一通道。4支持论据：a人权主义的观点（三段论证明）死亡是一种人权，而人权是合乎伦理的要求。安乐死是死亡方式之一种，所以安乐死是一种人权，是合乎伦理的要求。b功利主义的观点c医学人道主义观点。弗兰西斯•培根说：“医务人员有两个基本职责：一是延长病人的生命，另一个是减轻病人的痛苦。”d生命质量论和生命价值论的观点。5反对论据1、生命神圣论的观点2、医学人道主义观点3、不可逆的诊断未必绝对4、阻碍医学科学的发展5、违背了传统的血缘亲情观念6、自愿安乐死中的“自愿”值得怀疑7、实施安乐死可能会给社会带来许多消极后果（赡养，老年压抑，多米诺骨牌）</w:t>
      </w:r>
      <w:r w:rsidRPr="000F6172">
        <w:rPr>
          <w:rFonts w:ascii="宋体" w:hAnsi="宋体"/>
          <w:szCs w:val="21"/>
        </w:rPr>
        <w:br/>
      </w:r>
      <w:r w:rsidRPr="000F6172">
        <w:rPr>
          <w:rFonts w:ascii="宋体" w:hAnsi="宋体" w:hint="eastAsia"/>
          <w:b/>
          <w:szCs w:val="21"/>
        </w:rPr>
        <w:t>※</w:t>
      </w:r>
      <w:r w:rsidRPr="000F6172">
        <w:rPr>
          <w:rFonts w:ascii="宋体" w:hAnsi="宋体"/>
          <w:b/>
          <w:szCs w:val="21"/>
        </w:rPr>
        <w:t>.器官移植的伦理原理/伦理问题/选择受体的因素有哪些？</w:t>
      </w:r>
      <w:r w:rsidRPr="000F6172">
        <w:rPr>
          <w:rFonts w:ascii="宋体" w:hAnsi="宋体"/>
          <w:szCs w:val="21"/>
        </w:rPr>
        <w:br/>
        <w:t>答：器官移植中受者的选择标准：供者的意愿；医学标准；社会标准；随机性标准；</w:t>
      </w:r>
      <w:r w:rsidRPr="000F6172">
        <w:rPr>
          <w:rFonts w:ascii="宋体" w:hAnsi="宋体"/>
          <w:szCs w:val="21"/>
        </w:rPr>
        <w:br/>
      </w:r>
      <w:r w:rsidRPr="000F6172">
        <w:rPr>
          <w:rFonts w:ascii="宋体" w:hAnsi="宋体" w:hint="eastAsia"/>
          <w:b/>
          <w:szCs w:val="21"/>
        </w:rPr>
        <w:t>※</w:t>
      </w:r>
      <w:r w:rsidRPr="000F6172">
        <w:rPr>
          <w:rFonts w:ascii="宋体" w:hAnsi="宋体"/>
          <w:b/>
          <w:szCs w:val="21"/>
        </w:rPr>
        <w:t>中国传统医学道德的局限性</w:t>
      </w:r>
      <w:r w:rsidRPr="000F6172">
        <w:rPr>
          <w:rFonts w:ascii="宋体" w:hAnsi="宋体"/>
          <w:szCs w:val="21"/>
        </w:rPr>
        <w:br/>
        <w:t>答：中国传统医学伦理的局限性：1受封建伦理糟粕的影响2受道教和天道承负，因果报应思想的影响3受佛教伦理思想的消极影响</w:t>
      </w:r>
      <w:r w:rsidRPr="000F6172">
        <w:rPr>
          <w:rFonts w:ascii="宋体" w:hAnsi="宋体"/>
          <w:szCs w:val="21"/>
        </w:rPr>
        <w:br/>
      </w:r>
      <w:r w:rsidRPr="000F6172">
        <w:rPr>
          <w:rFonts w:ascii="宋体" w:hAnsi="宋体" w:hint="eastAsia"/>
          <w:b/>
          <w:szCs w:val="21"/>
        </w:rPr>
        <w:t>※</w:t>
      </w:r>
      <w:r w:rsidRPr="000F6172">
        <w:rPr>
          <w:rFonts w:ascii="宋体" w:hAnsi="宋体"/>
          <w:b/>
          <w:szCs w:val="21"/>
        </w:rPr>
        <w:t>人体试验的道德原则(伦理意义和伦理难题,矛盾)</w:t>
      </w:r>
      <w:r w:rsidRPr="000F6172">
        <w:rPr>
          <w:rFonts w:ascii="宋体" w:hAnsi="宋体"/>
          <w:szCs w:val="21"/>
        </w:rPr>
        <w:br/>
        <w:t>答：1维护受试者的利益和原则：a必须坚持“安全第一”b对于特殊受试者有特殊要求；</w:t>
      </w:r>
      <w:r w:rsidRPr="000F6172">
        <w:rPr>
          <w:rFonts w:ascii="宋体" w:hAnsi="宋体"/>
          <w:szCs w:val="21"/>
        </w:rPr>
        <w:br/>
        <w:t>2科学性的原则：a实验设计要严谨b以动物实验为基础c过程要适当；</w:t>
      </w:r>
      <w:r w:rsidRPr="000F6172">
        <w:rPr>
          <w:rFonts w:ascii="宋体" w:hAnsi="宋体"/>
          <w:szCs w:val="21"/>
        </w:rPr>
        <w:br/>
        <w:t>3实验对照原则a随机分组b安慰剂对照c正确使用双盲法</w:t>
      </w:r>
    </w:p>
    <w:p w:rsidR="00BF7316" w:rsidRPr="000F6172" w:rsidRDefault="00BF7316" w:rsidP="00BF7316">
      <w:pPr>
        <w:rPr>
          <w:rFonts w:ascii="宋体" w:hAnsi="宋体"/>
          <w:szCs w:val="21"/>
        </w:rPr>
      </w:pPr>
      <w:r w:rsidRPr="000F6172">
        <w:rPr>
          <w:rFonts w:ascii="宋体" w:hAnsi="宋体"/>
          <w:szCs w:val="21"/>
        </w:rPr>
        <w:t>4有利于医学和社会发展的原则</w:t>
      </w:r>
      <w:r w:rsidRPr="000F6172">
        <w:rPr>
          <w:rFonts w:ascii="宋体" w:hAnsi="宋体"/>
          <w:szCs w:val="21"/>
        </w:rPr>
        <w:br/>
        <w:t>5知情同意原则；</w:t>
      </w:r>
    </w:p>
    <w:p w:rsidR="00BF7316" w:rsidRPr="000F6172" w:rsidRDefault="00BF7316" w:rsidP="00BF7316">
      <w:pPr>
        <w:rPr>
          <w:rFonts w:ascii="宋体" w:hAnsi="宋体"/>
          <w:szCs w:val="21"/>
        </w:rPr>
      </w:pPr>
      <w:r w:rsidRPr="000F6172">
        <w:rPr>
          <w:rFonts w:ascii="宋体" w:hAnsi="宋体" w:hint="eastAsia"/>
          <w:b/>
          <w:szCs w:val="21"/>
        </w:rPr>
        <w:t>※</w:t>
      </w:r>
      <w:r w:rsidRPr="000F6172">
        <w:rPr>
          <w:rFonts w:ascii="宋体" w:hAnsi="宋体"/>
          <w:b/>
          <w:szCs w:val="21"/>
        </w:rPr>
        <w:t>生殖技术伦理价值和难题/人工授精和体外受精-胚胎移植的伦理原则</w:t>
      </w:r>
      <w:r w:rsidRPr="000F6172">
        <w:rPr>
          <w:rFonts w:ascii="宋体" w:hAnsi="宋体"/>
          <w:szCs w:val="21"/>
        </w:rPr>
        <w:br/>
        <w:t>答：生殖技术伦理价值：1生殖技术可以治疗，弥补不育，有利于婚姻家庭；2生殖技术可以用于优生；3生殖技术可以有利于计划生育；4生殖技术可以有利于农业、畜牧业、医药业，有利于抢救濒危动物；</w:t>
      </w:r>
      <w:r w:rsidRPr="000F6172">
        <w:rPr>
          <w:rFonts w:ascii="宋体" w:hAnsi="宋体"/>
          <w:szCs w:val="21"/>
        </w:rPr>
        <w:br/>
        <w:t>生殖技术引起的伦理问题：1生殖技术能否商品化2生殖技术导致人类伦理关系的混乱3生殖技术破坏自然法则4生殖技术</w:t>
      </w:r>
      <w:proofErr w:type="gramStart"/>
      <w:r w:rsidRPr="000F6172">
        <w:rPr>
          <w:rFonts w:ascii="宋体" w:hAnsi="宋体"/>
          <w:szCs w:val="21"/>
        </w:rPr>
        <w:t>错可能</w:t>
      </w:r>
      <w:proofErr w:type="gramEnd"/>
      <w:r w:rsidRPr="000F6172">
        <w:rPr>
          <w:rFonts w:ascii="宋体" w:hAnsi="宋体"/>
          <w:szCs w:val="21"/>
        </w:rPr>
        <w:t>被“错用”和“滥用”</w:t>
      </w:r>
      <w:r w:rsidRPr="000F6172">
        <w:rPr>
          <w:rFonts w:ascii="宋体" w:hAnsi="宋体"/>
          <w:szCs w:val="21"/>
        </w:rPr>
        <w:br/>
        <w:t>人工授精和体外受精-胚胎移植的伦理原则：1目的纯正的原则2知情同意的原则3所生子女与婚生子女权利平等4供精者,供卵者条件受到限制的原则5避免近亲婚配和保守</w:t>
      </w:r>
      <w:proofErr w:type="gramStart"/>
      <w:r w:rsidRPr="000F6172">
        <w:rPr>
          <w:rFonts w:ascii="宋体" w:hAnsi="宋体"/>
          <w:szCs w:val="21"/>
        </w:rPr>
        <w:t>医</w:t>
      </w:r>
      <w:proofErr w:type="gramEnd"/>
      <w:r w:rsidRPr="000F6172">
        <w:rPr>
          <w:rFonts w:ascii="宋体" w:hAnsi="宋体"/>
          <w:szCs w:val="21"/>
        </w:rPr>
        <w:t>密的原则6确定技术和卫生标准的原则</w:t>
      </w:r>
    </w:p>
    <w:p w:rsidR="00BF7316" w:rsidRPr="000F6172" w:rsidRDefault="00BF7316" w:rsidP="00BF7316">
      <w:pPr>
        <w:rPr>
          <w:rFonts w:ascii="宋体" w:hAnsi="宋体"/>
          <w:szCs w:val="21"/>
        </w:rPr>
      </w:pPr>
      <w:r w:rsidRPr="000F6172">
        <w:rPr>
          <w:rFonts w:ascii="宋体" w:hAnsi="宋体" w:hint="eastAsia"/>
          <w:b/>
          <w:szCs w:val="21"/>
        </w:rPr>
        <w:lastRenderedPageBreak/>
        <w:t>※</w:t>
      </w:r>
      <w:r w:rsidRPr="000F6172">
        <w:rPr>
          <w:rFonts w:ascii="宋体" w:hAnsi="宋体"/>
          <w:b/>
          <w:szCs w:val="21"/>
        </w:rPr>
        <w:t>临终关怀的伦理意义？</w:t>
      </w:r>
      <w:r w:rsidRPr="000F6172">
        <w:rPr>
          <w:rFonts w:ascii="宋体" w:hAnsi="宋体"/>
          <w:szCs w:val="21"/>
        </w:rPr>
        <w:br/>
        <w:t>答：临终关怀的伦理意义：1临终关怀是医学人道主义的重要发展2体现了生命神圣论、生命质量论、生命价值论的统一3是对医学中无伤原则和有利原则的尊重和实践</w:t>
      </w:r>
      <w:r w:rsidRPr="000F6172">
        <w:rPr>
          <w:rFonts w:ascii="宋体" w:hAnsi="宋体"/>
          <w:szCs w:val="21"/>
        </w:rPr>
        <w:br/>
      </w:r>
      <w:r w:rsidRPr="000F6172">
        <w:rPr>
          <w:rFonts w:ascii="宋体" w:hAnsi="宋体" w:hint="eastAsia"/>
          <w:b/>
          <w:szCs w:val="21"/>
        </w:rPr>
        <w:t>※</w:t>
      </w:r>
      <w:r w:rsidRPr="000F6172">
        <w:rPr>
          <w:rFonts w:ascii="宋体" w:hAnsi="宋体"/>
          <w:b/>
          <w:szCs w:val="21"/>
        </w:rPr>
        <w:t xml:space="preserve">确定脑死亡标准的意义？ </w:t>
      </w:r>
      <w:r w:rsidRPr="000F6172">
        <w:rPr>
          <w:rFonts w:ascii="宋体" w:hAnsi="宋体"/>
          <w:szCs w:val="21"/>
        </w:rPr>
        <w:br/>
        <w:t>答：哈佛大学医学院提出了脑死亡的定义和脑死亡的标准：1深度昏迷，对外部刺激和内部需要五感知和反应2没有自主的肌肉运动和呼吸3各种反射消失4脑电图平直</w:t>
      </w:r>
      <w:r w:rsidRPr="000F6172">
        <w:rPr>
          <w:rFonts w:ascii="宋体" w:hAnsi="宋体"/>
          <w:szCs w:val="21"/>
        </w:rPr>
        <w:br/>
        <w:t>现代脑死亡标准的伦理意义:1科学地判定死亡2有利于合理利用有限的卫生资源3有利于器官移植4有利于道德和法律责任的确定</w:t>
      </w:r>
    </w:p>
    <w:p w:rsidR="00BF7316" w:rsidRPr="000F6172" w:rsidRDefault="00BF7316" w:rsidP="00BF7316">
      <w:pPr>
        <w:rPr>
          <w:rFonts w:ascii="宋体" w:hAnsi="宋体"/>
          <w:szCs w:val="21"/>
        </w:rPr>
      </w:pPr>
      <w:r w:rsidRPr="000F6172">
        <w:rPr>
          <w:rFonts w:ascii="宋体" w:hAnsi="宋体"/>
          <w:b/>
          <w:szCs w:val="21"/>
        </w:rPr>
        <w:t>医患关系，影响因素和如何建立</w:t>
      </w:r>
      <w:r w:rsidRPr="000F6172">
        <w:rPr>
          <w:rFonts w:ascii="宋体" w:hAnsi="宋体"/>
          <w:szCs w:val="21"/>
        </w:rPr>
        <w:br/>
        <w:t>答:A总体评价B改善医患关系的措施:医方(高专业技术、品德修养、尊重病人权利等)；患方(尊重医务人员和医院的规章制度，普及医学伦理法律知识，积极配合治疗；加快卫生体制改革(完善医疗保障制度，规范医院的管理，晚上卫生补偿体制)；建立协调医患关系的组织；确立公正的社会舆论导向。</w:t>
      </w:r>
      <w:r w:rsidRPr="000F6172">
        <w:rPr>
          <w:rFonts w:ascii="宋体" w:hAnsi="宋体"/>
          <w:szCs w:val="21"/>
        </w:rPr>
        <w:br/>
        <w:t>具体分析：</w:t>
      </w:r>
      <w:r w:rsidRPr="000F6172">
        <w:rPr>
          <w:rFonts w:ascii="宋体" w:hAnsi="宋体"/>
          <w:szCs w:val="21"/>
        </w:rPr>
        <w:br/>
        <w:t>a增强尊重病人的权利的意识 这主要是针对医方而言，因为患方属于弱势群体，其权益更易受到侵害。但是，有的医疗卫生单位和医务人员尊重患者的权利意识淡漠，随意侵害患者的权利。这个提示人们，作为医患关系中的医方，医疗卫生单位和医务人员必须增强维护病人权利的意思，事实上，这也是保障医方自己利益的前提条件。</w:t>
      </w:r>
      <w:r w:rsidRPr="000F6172">
        <w:rPr>
          <w:rFonts w:ascii="宋体" w:hAnsi="宋体"/>
          <w:szCs w:val="21"/>
        </w:rPr>
        <w:br/>
        <w:t>b建立协调医患关系的组织 建立医患关系的协调组织，如医院伦理委员会会很好的协调医患关系。当医患关系的不和谐发展到一定程度时，必然会成为</w:t>
      </w:r>
      <w:proofErr w:type="gramStart"/>
      <w:r w:rsidRPr="000F6172">
        <w:rPr>
          <w:rFonts w:ascii="宋体" w:hAnsi="宋体"/>
          <w:szCs w:val="21"/>
        </w:rPr>
        <w:t>医</w:t>
      </w:r>
      <w:proofErr w:type="gramEnd"/>
      <w:r w:rsidRPr="000F6172">
        <w:rPr>
          <w:rFonts w:ascii="宋体" w:hAnsi="宋体"/>
          <w:szCs w:val="21"/>
        </w:rPr>
        <w:t>患纠纷，但其实大部分纠纷完全可以通过调节而避免对簿公堂，在欧美国家，医院伦理委员会称为调节医患关系的中介机构已经有二十几年的历史，取得了调节医患关系的较好效果和经验，很值得我们学习。</w:t>
      </w:r>
      <w:r w:rsidRPr="000F6172">
        <w:rPr>
          <w:rFonts w:ascii="宋体" w:hAnsi="宋体"/>
          <w:szCs w:val="21"/>
        </w:rPr>
        <w:br/>
        <w:t>c确立公正的社会舆论导向 一种公正的舆论导向对于建设良好的医患关系十分重要，因为公众的行为方式极易受到社会舆论的引导。但是现在社会上有一种不顾具体事实不恰当地倾向弱势群体，媒体报道对于医疗服务的态度</w:t>
      </w:r>
      <w:r w:rsidRPr="000F6172">
        <w:rPr>
          <w:rFonts w:ascii="宋体" w:hAnsi="宋体"/>
          <w:szCs w:val="21"/>
        </w:rPr>
        <w:br/>
        <w:t>d普及医学、伦理学、法律知识 患者的弱势地位一方面是有余力患疾病，处境困难，另一方面是由于医学知识和伦理、法律的欠缺，这种弱势地位就容易造成医患关系中的被动，另一方面，医务人员的伦理、法律知识也很缺乏，从而导致对患者权益的忽视和在一些伦理困境中的不知所措。医学、伦理、法律知识的广泛普及，必定是件事理想医患关系的必由之路。</w:t>
      </w:r>
    </w:p>
    <w:p w:rsidR="00BF7316" w:rsidRPr="000F6172" w:rsidRDefault="00BF7316" w:rsidP="00BF7316">
      <w:pPr>
        <w:rPr>
          <w:rFonts w:ascii="宋体" w:hAnsi="宋体"/>
          <w:b/>
          <w:szCs w:val="21"/>
        </w:rPr>
      </w:pPr>
      <w:r w:rsidRPr="000F6172">
        <w:rPr>
          <w:rFonts w:ascii="宋体" w:hAnsi="宋体" w:hint="eastAsia"/>
          <w:b/>
          <w:szCs w:val="21"/>
        </w:rPr>
        <w:t>论述医务人员实行社会主义医学人道主义的重要性。</w:t>
      </w:r>
    </w:p>
    <w:p w:rsidR="00BF7316" w:rsidRPr="000F6172" w:rsidRDefault="00BF7316" w:rsidP="00BF7316">
      <w:pPr>
        <w:rPr>
          <w:rFonts w:ascii="宋体" w:hAnsi="宋体"/>
          <w:szCs w:val="21"/>
        </w:rPr>
      </w:pPr>
      <w:r w:rsidRPr="000F6172">
        <w:rPr>
          <w:rFonts w:ascii="宋体" w:hAnsi="宋体" w:hint="eastAsia"/>
          <w:szCs w:val="21"/>
        </w:rPr>
        <w:t xml:space="preserve">医务人员必须实行社会主义医学人道主义，这是因为： </w:t>
      </w:r>
    </w:p>
    <w:p w:rsidR="00BF7316" w:rsidRPr="000F6172" w:rsidRDefault="00BF7316" w:rsidP="00BF7316">
      <w:pPr>
        <w:rPr>
          <w:rFonts w:ascii="宋体" w:hAnsi="宋体"/>
          <w:szCs w:val="21"/>
        </w:rPr>
      </w:pPr>
      <w:r w:rsidRPr="000F6172">
        <w:rPr>
          <w:rFonts w:ascii="宋体" w:hAnsi="宋体" w:hint="eastAsia"/>
          <w:szCs w:val="21"/>
        </w:rPr>
        <w:t xml:space="preserve">①它继承和发扬了传统医学人道主义，具有一般医学人道主义的特点，它最能够体现医务人员的善性和奉献性。 </w:t>
      </w:r>
    </w:p>
    <w:p w:rsidR="00BF7316" w:rsidRPr="000F6172" w:rsidRDefault="00BF7316" w:rsidP="00BF7316">
      <w:pPr>
        <w:rPr>
          <w:rFonts w:ascii="宋体" w:hAnsi="宋体"/>
          <w:szCs w:val="21"/>
        </w:rPr>
      </w:pPr>
      <w:r w:rsidRPr="000F6172">
        <w:rPr>
          <w:rFonts w:ascii="宋体" w:hAnsi="宋体" w:hint="eastAsia"/>
          <w:szCs w:val="21"/>
        </w:rPr>
        <w:t xml:space="preserve">②它是实行社会主义医德基本原则的重要内容，制约着医德规范和医德范畴；是医德评价的基本标准之一；能够体现出医务人员的基本医德品质；是进行医德教育和医德修养的重要内容之一。 </w:t>
      </w:r>
    </w:p>
    <w:p w:rsidR="00BF7316" w:rsidRPr="000F6172" w:rsidRDefault="00BF7316" w:rsidP="00BF7316">
      <w:pPr>
        <w:rPr>
          <w:rFonts w:ascii="宋体" w:hAnsi="宋体"/>
          <w:szCs w:val="21"/>
        </w:rPr>
      </w:pPr>
      <w:r w:rsidRPr="000F6172">
        <w:rPr>
          <w:rFonts w:ascii="宋体" w:hAnsi="宋体" w:hint="eastAsia"/>
          <w:szCs w:val="21"/>
        </w:rPr>
        <w:t>③它是现实中扬善抑恶的需要。实行社会主义医学人道主义，具有强烈的现实意义。这是对善人善事的褒扬，对恶人恶事的</w:t>
      </w:r>
      <w:proofErr w:type="gramStart"/>
      <w:r w:rsidRPr="000F6172">
        <w:rPr>
          <w:rFonts w:ascii="宋体" w:hAnsi="宋体" w:hint="eastAsia"/>
          <w:szCs w:val="21"/>
        </w:rPr>
        <w:t>贬祛和鞭打</w:t>
      </w:r>
      <w:proofErr w:type="gramEnd"/>
      <w:r w:rsidRPr="000F6172">
        <w:rPr>
          <w:rFonts w:ascii="宋体" w:hAnsi="宋体" w:hint="eastAsia"/>
          <w:szCs w:val="21"/>
        </w:rPr>
        <w:t xml:space="preserve">。 </w:t>
      </w:r>
    </w:p>
    <w:p w:rsidR="00BF7316" w:rsidRPr="000F6172" w:rsidRDefault="00BF7316" w:rsidP="00BF7316">
      <w:pPr>
        <w:rPr>
          <w:rFonts w:ascii="宋体" w:hAnsi="宋体"/>
          <w:szCs w:val="21"/>
        </w:rPr>
      </w:pPr>
      <w:r w:rsidRPr="000F6172">
        <w:rPr>
          <w:rFonts w:ascii="宋体" w:hAnsi="宋体" w:hint="eastAsia"/>
          <w:szCs w:val="21"/>
        </w:rPr>
        <w:t>总之，只有实行社会主义医学人道主义，医务人员才能够坚持医学为人民健康服务正确方向，才能够达到社会主义医务工作者的基本医德要求，从而有利于纠正医学行业不正之风，有利于形成优良的医德医风。</w:t>
      </w:r>
    </w:p>
    <w:p w:rsidR="00BF7316" w:rsidRPr="000F6172" w:rsidRDefault="00BF7316" w:rsidP="00BF7316">
      <w:pPr>
        <w:rPr>
          <w:rFonts w:ascii="宋体" w:hAnsi="宋体"/>
          <w:b/>
          <w:szCs w:val="21"/>
        </w:rPr>
      </w:pPr>
      <w:r w:rsidRPr="000F6172">
        <w:rPr>
          <w:rFonts w:ascii="宋体" w:hAnsi="宋体" w:hint="eastAsia"/>
          <w:b/>
          <w:szCs w:val="21"/>
        </w:rPr>
        <w:t xml:space="preserve">孙某问刘医生：“现在医务人员收‘红包’，你是怎样对待的?”刘医生十分明确又坦率地回答说：“其他行业也有‘红包’现象，医务人员为什么不能收?‘红包’能够表明我们的社会价值，有人送‘红包’我也要。”请谈一谈你的看法。 </w:t>
      </w:r>
    </w:p>
    <w:p w:rsidR="00BF7316" w:rsidRPr="000F6172" w:rsidRDefault="00BF7316" w:rsidP="00BF7316">
      <w:pPr>
        <w:rPr>
          <w:rFonts w:ascii="宋体" w:hAnsi="宋体"/>
          <w:szCs w:val="21"/>
        </w:rPr>
      </w:pPr>
      <w:r w:rsidRPr="000F6172">
        <w:rPr>
          <w:rFonts w:ascii="宋体" w:hAnsi="宋体" w:hint="eastAsia"/>
          <w:szCs w:val="21"/>
        </w:rPr>
        <w:t xml:space="preserve">①刘医生对于“红包”的认识和做法是错误的。 </w:t>
      </w:r>
    </w:p>
    <w:p w:rsidR="00BF7316" w:rsidRPr="000F6172" w:rsidRDefault="00BF7316" w:rsidP="00BF7316">
      <w:pPr>
        <w:rPr>
          <w:rFonts w:ascii="宋体" w:hAnsi="宋体"/>
          <w:szCs w:val="21"/>
        </w:rPr>
      </w:pPr>
      <w:r w:rsidRPr="000F6172">
        <w:rPr>
          <w:rFonts w:ascii="宋体" w:hAnsi="宋体" w:hint="eastAsia"/>
          <w:szCs w:val="21"/>
        </w:rPr>
        <w:t xml:space="preserve">②医务人员收“红包”是医德不正之风的表现。其他行业的“红包”现象也是行业不正之风，不能以其他不正之风的存在，来证明自己不正之风的正确。 </w:t>
      </w:r>
    </w:p>
    <w:p w:rsidR="00BF7316" w:rsidRPr="000F6172" w:rsidRDefault="00BF7316" w:rsidP="00BF7316">
      <w:pPr>
        <w:rPr>
          <w:rFonts w:ascii="宋体" w:hAnsi="宋体"/>
          <w:szCs w:val="21"/>
        </w:rPr>
      </w:pPr>
      <w:r w:rsidRPr="000F6172">
        <w:rPr>
          <w:rFonts w:ascii="宋体" w:hAnsi="宋体" w:hint="eastAsia"/>
          <w:szCs w:val="21"/>
        </w:rPr>
        <w:t>③医务人员的社会价值是：“为人民的健康服务。”医务人员应利用防病治病这一特殊的职业手段，实行社会主义医学人道主义，全心全意地追求实现其社会价值目标，而不是在追求“红包”中实现其社会价值，追求“红包”是个人主义和拜金主义的具体表现。</w:t>
      </w:r>
    </w:p>
    <w:p w:rsidR="00BF7316" w:rsidRPr="000F6172" w:rsidRDefault="00BF7316" w:rsidP="00BF7316">
      <w:pPr>
        <w:rPr>
          <w:rFonts w:ascii="宋体" w:hAnsi="宋体"/>
          <w:szCs w:val="21"/>
        </w:rPr>
      </w:pPr>
      <w:r w:rsidRPr="000F6172">
        <w:rPr>
          <w:rFonts w:ascii="宋体" w:hAnsi="宋体" w:hint="eastAsia"/>
          <w:szCs w:val="21"/>
        </w:rPr>
        <w:t>④许多医务人员拒收“红包”，这是医德正气，受到社会广泛的褒扬，而“红包”现象却受到了严厉的谴责。</w:t>
      </w:r>
    </w:p>
    <w:p w:rsidR="00BF7316" w:rsidRPr="000F6172" w:rsidRDefault="00BF7316" w:rsidP="00BF7316">
      <w:pPr>
        <w:rPr>
          <w:rFonts w:ascii="宋体" w:hAnsi="宋体"/>
          <w:szCs w:val="21"/>
        </w:rPr>
      </w:pPr>
      <w:r w:rsidRPr="000F6172">
        <w:rPr>
          <w:rFonts w:ascii="宋体" w:hAnsi="宋体" w:hint="eastAsia"/>
          <w:b/>
          <w:szCs w:val="21"/>
        </w:rPr>
        <w:t>医学伦理学以什么为研究对象</w:t>
      </w:r>
    </w:p>
    <w:p w:rsidR="00BF7316" w:rsidRPr="000F6172" w:rsidRDefault="00BF7316" w:rsidP="00BF7316">
      <w:pPr>
        <w:rPr>
          <w:rFonts w:ascii="宋体" w:hAnsi="宋体"/>
          <w:szCs w:val="21"/>
        </w:rPr>
      </w:pPr>
      <w:r w:rsidRPr="000F6172">
        <w:rPr>
          <w:rFonts w:ascii="宋体" w:hAnsi="宋体" w:hint="eastAsia"/>
          <w:szCs w:val="21"/>
        </w:rPr>
        <w:t>答:医学伦理学是研究医疗实践，医学科学活动中调整人们相互之间关系和医学与社会之间关系的行为准则和规范的科学。其具体研究对象如下：</w:t>
      </w:r>
    </w:p>
    <w:p w:rsidR="00BF7316" w:rsidRPr="000F6172" w:rsidRDefault="00BF7316" w:rsidP="00BF7316">
      <w:pPr>
        <w:rPr>
          <w:rFonts w:ascii="宋体" w:hAnsi="宋体"/>
          <w:szCs w:val="21"/>
        </w:rPr>
      </w:pPr>
      <w:r w:rsidRPr="000F6172">
        <w:rPr>
          <w:rFonts w:ascii="宋体" w:hAnsi="宋体" w:hint="eastAsia"/>
          <w:szCs w:val="21"/>
        </w:rPr>
        <w:t>１.医务人员与患者的关系，这是医学人际关系中最重要、</w:t>
      </w:r>
      <w:proofErr w:type="gramStart"/>
      <w:r w:rsidRPr="000F6172">
        <w:rPr>
          <w:rFonts w:ascii="宋体" w:hAnsi="宋体" w:hint="eastAsia"/>
          <w:szCs w:val="21"/>
        </w:rPr>
        <w:t>最</w:t>
      </w:r>
      <w:proofErr w:type="gramEnd"/>
      <w:r w:rsidRPr="000F6172">
        <w:rPr>
          <w:rFonts w:ascii="宋体" w:hAnsi="宋体" w:hint="eastAsia"/>
          <w:szCs w:val="21"/>
        </w:rPr>
        <w:t>核心的关系，是医学伦理学研究的基本对象。它既是</w:t>
      </w:r>
      <w:r w:rsidRPr="000F6172">
        <w:rPr>
          <w:rFonts w:ascii="宋体" w:hAnsi="宋体" w:hint="eastAsia"/>
          <w:szCs w:val="21"/>
        </w:rPr>
        <w:lastRenderedPageBreak/>
        <w:t>一种社会关系，又是一种技术关系。研究社会形态和医学科学技术水平对它的影响，确定处理这一关系的道德原则是医学伦理学的基本任务之一。</w:t>
      </w:r>
    </w:p>
    <w:p w:rsidR="00BF7316" w:rsidRPr="000F6172" w:rsidRDefault="00BF7316" w:rsidP="00BF7316">
      <w:pPr>
        <w:rPr>
          <w:rFonts w:ascii="宋体" w:hAnsi="宋体"/>
          <w:szCs w:val="21"/>
        </w:rPr>
      </w:pPr>
      <w:r w:rsidRPr="000F6172">
        <w:rPr>
          <w:rFonts w:ascii="宋体" w:hAnsi="宋体" w:hint="eastAsia"/>
          <w:szCs w:val="21"/>
        </w:rPr>
        <w:t>２．医学活动内部的人际关系，包括医生之间、护士之间、医护之间.医护人员与行政、后勤人员之间等各种复杂的关系。以及各科室、各部门之间的关系。正确调整和处理这一关系直接影响医疗卫生工作的效率质量及医务人员的身心健康。</w:t>
      </w:r>
    </w:p>
    <w:p w:rsidR="00BF7316" w:rsidRPr="000F6172" w:rsidRDefault="00BF7316" w:rsidP="00BF7316">
      <w:pPr>
        <w:rPr>
          <w:rFonts w:ascii="宋体" w:hAnsi="宋体"/>
          <w:szCs w:val="21"/>
        </w:rPr>
      </w:pPr>
      <w:r w:rsidRPr="000F6172">
        <w:rPr>
          <w:rFonts w:ascii="宋体" w:hAnsi="宋体" w:hint="eastAsia"/>
          <w:szCs w:val="21"/>
        </w:rPr>
        <w:t>３.医学与社会的关系。医学活动与社会的政治、经济、文化相互影响。医学行动的后果关系到患者的个人利益和社会与人群的利益。应用什么道德原则处理不同利益之间关系.是医学伦理学的研究对象之一</w:t>
      </w:r>
    </w:p>
    <w:p w:rsidR="00BF7316" w:rsidRPr="000F6172" w:rsidRDefault="00BF7316" w:rsidP="00BF7316">
      <w:pPr>
        <w:rPr>
          <w:rFonts w:ascii="宋体" w:hAnsi="宋体"/>
          <w:szCs w:val="21"/>
        </w:rPr>
      </w:pPr>
      <w:r w:rsidRPr="000F6172">
        <w:rPr>
          <w:rFonts w:ascii="宋体" w:hAnsi="宋体" w:hint="eastAsia"/>
          <w:szCs w:val="21"/>
        </w:rPr>
        <w:t>４.医学科研中的道德问题。医学科研直接关系到受试者和人类的生命健康，因此医学伦理学要研究医学、科研中的道德原则、规范和医务人员的科研道德修养问题。医学伦理学的研究对象除上述四个主要方面以外,还在不断扩大，如现代医学科学技术发展所提出的人的本体论问题、生命价值问题等等。</w:t>
      </w:r>
    </w:p>
    <w:p w:rsidR="00BF7316" w:rsidRPr="000F6172" w:rsidRDefault="00BF7316" w:rsidP="00BF7316">
      <w:pPr>
        <w:rPr>
          <w:rFonts w:ascii="宋体" w:hAnsi="宋体"/>
          <w:b/>
          <w:szCs w:val="21"/>
        </w:rPr>
      </w:pPr>
      <w:r w:rsidRPr="000F6172">
        <w:rPr>
          <w:rFonts w:ascii="宋体" w:hAnsi="宋体" w:hint="eastAsia"/>
          <w:b/>
          <w:szCs w:val="21"/>
        </w:rPr>
        <w:t>简述传统医学伦理学与现代医学伦理学的联系与区别？</w:t>
      </w:r>
    </w:p>
    <w:p w:rsidR="00BF7316" w:rsidRPr="000F6172" w:rsidRDefault="00BF7316" w:rsidP="00BF7316">
      <w:pPr>
        <w:rPr>
          <w:rFonts w:ascii="宋体" w:hAnsi="宋体"/>
          <w:szCs w:val="21"/>
        </w:rPr>
      </w:pPr>
      <w:r w:rsidRPr="000F6172">
        <w:rPr>
          <w:rFonts w:ascii="宋体" w:hAnsi="宋体" w:hint="eastAsia"/>
          <w:szCs w:val="21"/>
        </w:rPr>
        <w:t>答：传统医学伦理学也称狭义医学伦理学，它以医疗实践中的医患关系为研究核心，强调医务人员的个人品质，</w:t>
      </w:r>
      <w:r w:rsidRPr="000F6172">
        <w:rPr>
          <w:rFonts w:ascii="宋体" w:hAnsi="宋体"/>
          <w:szCs w:val="21"/>
        </w:rPr>
        <w:t xml:space="preserve"> </w:t>
      </w:r>
      <w:r w:rsidRPr="000F6172">
        <w:rPr>
          <w:rFonts w:ascii="宋体" w:hAnsi="宋体" w:hint="eastAsia"/>
          <w:szCs w:val="21"/>
        </w:rPr>
        <w:t>把医务人员对患者应尽的义务作为学科理论的基础。现代医学伦理学也称广义的医学伦理学，它在原有理论基础上增添了由于医学高技术化与医学社会化发展所带来、新的伦理方面的研究成果。两者联系在于现代医学伦理学是传统医学伦理学的扩展，是前者对后者的包容和发展，它们在本质上是一致的.</w:t>
      </w:r>
    </w:p>
    <w:p w:rsidR="00BF7316" w:rsidRPr="000F6172" w:rsidRDefault="00BF7316" w:rsidP="00BF7316">
      <w:pPr>
        <w:rPr>
          <w:rFonts w:ascii="宋体" w:hAnsi="宋体"/>
          <w:szCs w:val="21"/>
        </w:rPr>
      </w:pPr>
      <w:r w:rsidRPr="000F6172">
        <w:rPr>
          <w:rFonts w:ascii="宋体" w:hAnsi="宋体" w:hint="eastAsia"/>
          <w:szCs w:val="21"/>
        </w:rPr>
        <w:t>两者的区别表现在内容和研究范围两个方面:</w:t>
      </w:r>
    </w:p>
    <w:p w:rsidR="00BF7316" w:rsidRPr="000F6172" w:rsidRDefault="00BF7316" w:rsidP="00BF7316">
      <w:pPr>
        <w:rPr>
          <w:rFonts w:ascii="宋体" w:hAnsi="宋体"/>
          <w:szCs w:val="21"/>
        </w:rPr>
      </w:pPr>
      <w:r w:rsidRPr="000F6172">
        <w:rPr>
          <w:rFonts w:ascii="宋体" w:hAnsi="宋体"/>
          <w:szCs w:val="21"/>
        </w:rPr>
        <w:t xml:space="preserve">  </w:t>
      </w:r>
      <w:r w:rsidRPr="000F6172">
        <w:rPr>
          <w:rFonts w:ascii="宋体" w:hAnsi="宋体" w:hint="eastAsia"/>
          <w:szCs w:val="21"/>
        </w:rPr>
        <w:t>传统医学伦理学</w:t>
      </w:r>
      <w:r w:rsidRPr="000F6172">
        <w:rPr>
          <w:rFonts w:ascii="宋体" w:hAnsi="宋体"/>
          <w:szCs w:val="21"/>
        </w:rPr>
        <w:t xml:space="preserve">    </w:t>
      </w:r>
      <w:r w:rsidRPr="000F6172">
        <w:rPr>
          <w:rFonts w:ascii="宋体" w:hAnsi="宋体" w:hint="eastAsia"/>
          <w:szCs w:val="21"/>
        </w:rPr>
        <w:t>现代医学伦理学</w:t>
      </w:r>
    </w:p>
    <w:p w:rsidR="00BF7316" w:rsidRPr="000F6172" w:rsidRDefault="00BF7316" w:rsidP="00BF7316">
      <w:pPr>
        <w:rPr>
          <w:rFonts w:ascii="宋体" w:hAnsi="宋体"/>
          <w:szCs w:val="21"/>
        </w:rPr>
      </w:pPr>
      <w:r w:rsidRPr="000F6172">
        <w:rPr>
          <w:rFonts w:ascii="宋体" w:hAnsi="宋体" w:hint="eastAsia"/>
          <w:szCs w:val="21"/>
        </w:rPr>
        <w:t>内容：美德论、义务论</w:t>
      </w:r>
      <w:r w:rsidRPr="000F6172">
        <w:rPr>
          <w:rFonts w:ascii="宋体" w:hAnsi="宋体"/>
          <w:szCs w:val="21"/>
        </w:rPr>
        <w:t xml:space="preserve">  </w:t>
      </w:r>
      <w:r w:rsidRPr="000F6172">
        <w:rPr>
          <w:rFonts w:ascii="宋体" w:hAnsi="宋体" w:hint="eastAsia"/>
          <w:szCs w:val="21"/>
        </w:rPr>
        <w:t xml:space="preserve">  美德论、义务论和社会公益论</w:t>
      </w:r>
    </w:p>
    <w:p w:rsidR="00BF7316" w:rsidRPr="000F6172" w:rsidRDefault="00BF7316" w:rsidP="00BF7316">
      <w:pPr>
        <w:rPr>
          <w:rFonts w:ascii="宋体" w:hAnsi="宋体"/>
          <w:szCs w:val="21"/>
        </w:rPr>
      </w:pPr>
      <w:r w:rsidRPr="000F6172">
        <w:rPr>
          <w:rFonts w:ascii="宋体" w:hAnsi="宋体" w:hint="eastAsia"/>
          <w:szCs w:val="21"/>
        </w:rPr>
        <w:t>研究  医疗实践中</w:t>
      </w:r>
      <w:r w:rsidRPr="000F6172">
        <w:rPr>
          <w:rFonts w:ascii="宋体" w:hAnsi="宋体"/>
          <w:szCs w:val="21"/>
        </w:rPr>
        <w:t xml:space="preserve">      </w:t>
      </w:r>
      <w:r w:rsidRPr="000F6172">
        <w:rPr>
          <w:rFonts w:ascii="宋体" w:hAnsi="宋体" w:hint="eastAsia"/>
          <w:szCs w:val="21"/>
        </w:rPr>
        <w:t xml:space="preserve">  整个社会保健事业所</w:t>
      </w:r>
    </w:p>
    <w:p w:rsidR="00BF7316" w:rsidRPr="000F6172" w:rsidRDefault="00BF7316" w:rsidP="00BF7316">
      <w:pPr>
        <w:rPr>
          <w:rFonts w:ascii="宋体" w:hAnsi="宋体"/>
          <w:szCs w:val="21"/>
        </w:rPr>
      </w:pPr>
      <w:r w:rsidRPr="000F6172">
        <w:rPr>
          <w:rFonts w:ascii="宋体" w:hAnsi="宋体" w:hint="eastAsia"/>
          <w:szCs w:val="21"/>
        </w:rPr>
        <w:t>范围：的伦理问题</w:t>
      </w:r>
      <w:r w:rsidRPr="000F6172">
        <w:rPr>
          <w:rFonts w:ascii="宋体" w:hAnsi="宋体"/>
          <w:szCs w:val="21"/>
        </w:rPr>
        <w:t xml:space="preserve"> </w:t>
      </w:r>
      <w:r w:rsidRPr="000F6172">
        <w:rPr>
          <w:rFonts w:ascii="宋体" w:hAnsi="宋体" w:hint="eastAsia"/>
          <w:szCs w:val="21"/>
        </w:rPr>
        <w:t xml:space="preserve">       涉及到的伦理问题</w:t>
      </w:r>
    </w:p>
    <w:p w:rsidR="00BF7316" w:rsidRPr="000F6172" w:rsidRDefault="00BF7316" w:rsidP="00BF7316">
      <w:pPr>
        <w:rPr>
          <w:rFonts w:ascii="宋体" w:hAnsi="宋体"/>
          <w:b/>
          <w:szCs w:val="21"/>
        </w:rPr>
      </w:pPr>
      <w:r w:rsidRPr="000F6172">
        <w:rPr>
          <w:rFonts w:ascii="宋体" w:hAnsi="宋体" w:hint="eastAsia"/>
          <w:b/>
          <w:szCs w:val="21"/>
        </w:rPr>
        <w:t>进行人体实验应遵循哪些道德原则？</w:t>
      </w:r>
    </w:p>
    <w:p w:rsidR="00BF7316" w:rsidRPr="000F6172" w:rsidRDefault="00BF7316" w:rsidP="00BF7316">
      <w:pPr>
        <w:rPr>
          <w:rFonts w:ascii="宋体" w:hAnsi="宋体"/>
          <w:szCs w:val="21"/>
        </w:rPr>
      </w:pPr>
      <w:r w:rsidRPr="000F6172">
        <w:rPr>
          <w:rFonts w:ascii="宋体" w:hAnsi="宋体" w:hint="eastAsia"/>
          <w:szCs w:val="21"/>
        </w:rPr>
        <w:t>答：1.医学目的原则，人体实验必须以提高和改进治疗或预防措施，以及加深对疾病病因学和发病机理的了解，增进人类健康为目的，这就是医学目的原则，这是人体实验的最高宗旨和根本原则</w:t>
      </w:r>
    </w:p>
    <w:p w:rsidR="00BF7316" w:rsidRPr="000F6172" w:rsidRDefault="00BF7316" w:rsidP="00BF7316">
      <w:pPr>
        <w:rPr>
          <w:rFonts w:ascii="宋体" w:hAnsi="宋体"/>
          <w:szCs w:val="21"/>
        </w:rPr>
      </w:pPr>
      <w:r w:rsidRPr="000F6172">
        <w:rPr>
          <w:rFonts w:ascii="宋体" w:hAnsi="宋体" w:hint="eastAsia"/>
          <w:szCs w:val="21"/>
        </w:rPr>
        <w:t>2.维护受试者利益的原则，人体实验必须以维护受试者利益为前提，即以无伤或者利大于害为前提，科学研究的重要性要服从于保护受试者的利益不受伤害。这一原则必须贯穿于整个实验的全过程，对待不同的受试对象具体要求①以病人为受试者，实验只能限于病人所患的疾病范围；②以健康人为受试者，要体现以有伤为前提的无伤原则，有伤限于一时的，可愈的范围，无伤是总体的。③以儿童为受试者，要确保对儿童有益无害，并且得到其监护人的同意。④一般不允许以犯人作为受试者。</w:t>
      </w:r>
    </w:p>
    <w:p w:rsidR="00BF7316" w:rsidRPr="000F6172" w:rsidRDefault="00BF7316" w:rsidP="00BF7316">
      <w:pPr>
        <w:rPr>
          <w:rFonts w:ascii="宋体" w:hAnsi="宋体"/>
          <w:szCs w:val="21"/>
        </w:rPr>
      </w:pPr>
      <w:r w:rsidRPr="000F6172">
        <w:rPr>
          <w:rFonts w:ascii="宋体" w:hAnsi="宋体" w:hint="eastAsia"/>
          <w:szCs w:val="21"/>
        </w:rPr>
        <w:t>3.知情同意的原则，即受试者在详细知情的前提下有独立的、自主的决定权，任何人都不能以任何借口侵犯他人的自主权，或采用欺骗强迫的手段取得同意。</w:t>
      </w:r>
    </w:p>
    <w:p w:rsidR="00BF7316" w:rsidRPr="000F6172" w:rsidRDefault="00BF7316" w:rsidP="00BF7316">
      <w:pPr>
        <w:rPr>
          <w:rFonts w:ascii="宋体" w:hAnsi="宋体"/>
          <w:szCs w:val="21"/>
        </w:rPr>
      </w:pPr>
      <w:r w:rsidRPr="000F6172">
        <w:rPr>
          <w:rFonts w:ascii="宋体" w:hAnsi="宋体" w:hint="eastAsia"/>
          <w:szCs w:val="21"/>
        </w:rPr>
        <w:t>4.严密科</w:t>
      </w:r>
      <w:proofErr w:type="gramStart"/>
      <w:r w:rsidRPr="000F6172">
        <w:rPr>
          <w:rFonts w:ascii="宋体" w:hAnsi="宋体" w:hint="eastAsia"/>
          <w:szCs w:val="21"/>
        </w:rPr>
        <w:t>的学性原则</w:t>
      </w:r>
      <w:proofErr w:type="gramEnd"/>
      <w:r w:rsidRPr="000F6172">
        <w:rPr>
          <w:rFonts w:ascii="宋体" w:hAnsi="宋体" w:hint="eastAsia"/>
          <w:szCs w:val="21"/>
        </w:rPr>
        <w:t>，要求人体实验必须符合普遍认可的科学原理，实验程序的设计必须得到科学的说明，必须有充分的动物实验依据。</w:t>
      </w:r>
    </w:p>
    <w:p w:rsidR="00BF7316" w:rsidRPr="000F6172" w:rsidRDefault="00BF7316" w:rsidP="00BF7316">
      <w:pPr>
        <w:rPr>
          <w:rFonts w:ascii="宋体" w:hAnsi="宋体"/>
          <w:szCs w:val="21"/>
        </w:rPr>
      </w:pPr>
      <w:r w:rsidRPr="000F6172">
        <w:rPr>
          <w:rFonts w:ascii="宋体" w:hAnsi="宋体" w:hint="eastAsia"/>
          <w:szCs w:val="21"/>
        </w:rPr>
        <w:t>5.实验对照的原则，设立对照组利于正确判定实验结果的客观效应，符合道德要求，人体实验必须严格限制在不损害病人利益的范围内进行,不会因为实验对照而延误治疗时机才被允许.</w:t>
      </w:r>
    </w:p>
    <w:p w:rsidR="00BF7316" w:rsidRPr="000F6172" w:rsidRDefault="00BF7316" w:rsidP="00BF7316">
      <w:pPr>
        <w:rPr>
          <w:rFonts w:ascii="宋体" w:hAnsi="宋体"/>
          <w:b/>
          <w:szCs w:val="21"/>
        </w:rPr>
      </w:pPr>
      <w:r w:rsidRPr="000F6172">
        <w:rPr>
          <w:rFonts w:ascii="宋体" w:hAnsi="宋体" w:hint="eastAsia"/>
          <w:b/>
          <w:szCs w:val="21"/>
        </w:rPr>
        <w:t>死亡标准变化的道德意义是什么？</w:t>
      </w:r>
    </w:p>
    <w:p w:rsidR="00BF7316" w:rsidRPr="000F6172" w:rsidRDefault="00BF7316" w:rsidP="00BF7316">
      <w:pPr>
        <w:rPr>
          <w:rFonts w:ascii="宋体" w:hAnsi="宋体"/>
          <w:szCs w:val="21"/>
        </w:rPr>
      </w:pPr>
      <w:r w:rsidRPr="000F6172">
        <w:rPr>
          <w:rFonts w:ascii="宋体" w:hAnsi="宋体" w:hint="eastAsia"/>
          <w:szCs w:val="21"/>
        </w:rPr>
        <w:t>答：死亡标准决定死亡的判定问题，其最根本的道德意义就在于停止抢救生命在道德上的正当性问题；它的道德意义表现在：在判定死亡开始的时间上脑死亡标准比心肺死亡标准规定得更准确，更科学。从而为终止抢救提供了伦理学的依据；同时及时终止价格昂贵的抢救工作对于解决实际存在的严重浪费有限的医药资源的现象具有重要的伦理意义；并且为器官移植的进一步开展提供了伦理学的依据，具有重要的意义。</w:t>
      </w:r>
    </w:p>
    <w:p w:rsidR="00BF7316" w:rsidRPr="000F6172" w:rsidRDefault="00BF7316" w:rsidP="00BF7316">
      <w:pPr>
        <w:rPr>
          <w:rFonts w:ascii="宋体" w:hAnsi="宋体"/>
          <w:b/>
          <w:szCs w:val="21"/>
        </w:rPr>
      </w:pPr>
      <w:r w:rsidRPr="000F6172">
        <w:rPr>
          <w:rFonts w:ascii="宋体" w:hAnsi="宋体" w:hint="eastAsia"/>
          <w:b/>
          <w:szCs w:val="21"/>
        </w:rPr>
        <w:t>赞成和反对安乐死的伦理依据各是什么？</w:t>
      </w:r>
    </w:p>
    <w:p w:rsidR="00BF7316" w:rsidRPr="000F6172" w:rsidRDefault="00BF7316" w:rsidP="00BF7316">
      <w:pPr>
        <w:rPr>
          <w:rFonts w:ascii="宋体" w:hAnsi="宋体"/>
          <w:szCs w:val="21"/>
        </w:rPr>
      </w:pPr>
      <w:r w:rsidRPr="000F6172">
        <w:rPr>
          <w:rFonts w:ascii="宋体" w:hAnsi="宋体" w:hint="eastAsia"/>
          <w:szCs w:val="21"/>
        </w:rPr>
        <w:t>答：赞成安乐死意见认为：</w:t>
      </w:r>
    </w:p>
    <w:p w:rsidR="00BF7316" w:rsidRPr="000F6172" w:rsidRDefault="00BF7316" w:rsidP="00BF7316">
      <w:pPr>
        <w:rPr>
          <w:rFonts w:ascii="宋体" w:hAnsi="宋体"/>
          <w:szCs w:val="21"/>
        </w:rPr>
      </w:pPr>
      <w:r w:rsidRPr="000F6172">
        <w:rPr>
          <w:rFonts w:ascii="宋体" w:hAnsi="宋体" w:hint="eastAsia"/>
          <w:szCs w:val="21"/>
        </w:rPr>
        <w:t>①安乐死是帮助病人结束痛苦的死亡过程，符合病人自身的利益，是最根本的人道主义。②可以使社会将有限的资源合理使用于急需之处，减少社会，家庭不必要人力；物力、财力的浪费。③遵循知情同意的原则，人有选择死亡及其方式的权利.</w:t>
      </w:r>
    </w:p>
    <w:p w:rsidR="00BF7316" w:rsidRPr="000F6172" w:rsidRDefault="00BF7316" w:rsidP="00BF7316">
      <w:pPr>
        <w:rPr>
          <w:rFonts w:ascii="宋体" w:hAnsi="宋体"/>
          <w:szCs w:val="21"/>
        </w:rPr>
      </w:pPr>
      <w:r w:rsidRPr="000F6172">
        <w:rPr>
          <w:rFonts w:ascii="宋体" w:hAnsi="宋体" w:hint="eastAsia"/>
          <w:szCs w:val="21"/>
        </w:rPr>
        <w:t>反对安乐死的意见认为：</w:t>
      </w:r>
    </w:p>
    <w:p w:rsidR="00BF7316" w:rsidRPr="000F6172" w:rsidRDefault="00BF7316" w:rsidP="00BF7316">
      <w:pPr>
        <w:rPr>
          <w:rFonts w:ascii="宋体" w:hAnsi="宋体"/>
          <w:szCs w:val="21"/>
        </w:rPr>
      </w:pPr>
      <w:r w:rsidRPr="000F6172">
        <w:rPr>
          <w:rFonts w:ascii="宋体" w:hAnsi="宋体" w:hint="eastAsia"/>
          <w:szCs w:val="21"/>
        </w:rPr>
        <w:t>①生命神圣，不能主动促其死亡，否则是不人道的；②、安乐死与医生救死扶伤的职责不相容；③、有生命现象就有被救治的可能，安乐死可能使病人错过自然改善、恢复和出现新的治疗方法的机会④</w:t>
      </w:r>
      <w:proofErr w:type="gramStart"/>
      <w:r w:rsidRPr="000F6172">
        <w:rPr>
          <w:rFonts w:ascii="宋体" w:hAnsi="宋体" w:hint="eastAsia"/>
          <w:szCs w:val="21"/>
        </w:rPr>
        <w:t>防碍</w:t>
      </w:r>
      <w:proofErr w:type="gramEnd"/>
      <w:r w:rsidRPr="000F6172">
        <w:rPr>
          <w:rFonts w:ascii="宋体" w:hAnsi="宋体" w:hint="eastAsia"/>
          <w:szCs w:val="21"/>
        </w:rPr>
        <w:t>医务人员对晚期病人的救治研究无益</w:t>
      </w:r>
      <w:proofErr w:type="gramStart"/>
      <w:r w:rsidRPr="000F6172">
        <w:rPr>
          <w:rFonts w:ascii="宋体" w:hAnsi="宋体" w:hint="eastAsia"/>
          <w:szCs w:val="21"/>
        </w:rPr>
        <w:t>于功克医学</w:t>
      </w:r>
      <w:proofErr w:type="gramEnd"/>
      <w:r w:rsidRPr="000F6172">
        <w:rPr>
          <w:rFonts w:ascii="宋体" w:hAnsi="宋体" w:hint="eastAsia"/>
          <w:szCs w:val="21"/>
        </w:rPr>
        <w:t>难关；促进医学的进步；⑤不利于维护法制和社会安定.</w:t>
      </w:r>
    </w:p>
    <w:p w:rsidR="00BF7316" w:rsidRPr="000F6172" w:rsidRDefault="00BF7316" w:rsidP="00BF7316">
      <w:pPr>
        <w:rPr>
          <w:rFonts w:ascii="宋体" w:hAnsi="宋体"/>
          <w:b/>
          <w:szCs w:val="21"/>
        </w:rPr>
      </w:pPr>
      <w:r w:rsidRPr="000F6172">
        <w:rPr>
          <w:rFonts w:ascii="宋体" w:hAnsi="宋体" w:hint="eastAsia"/>
          <w:b/>
          <w:szCs w:val="21"/>
        </w:rPr>
        <w:t>我国首次安乐死学术讨论会认为关于实施安乐死的条件有哪些？</w:t>
      </w:r>
      <w:r w:rsidRPr="000F6172">
        <w:rPr>
          <w:rFonts w:ascii="宋体" w:hAnsi="宋体"/>
          <w:b/>
          <w:szCs w:val="21"/>
        </w:rPr>
        <w:t xml:space="preserve">                                  </w:t>
      </w:r>
    </w:p>
    <w:p w:rsidR="00BF7316" w:rsidRPr="000F6172" w:rsidRDefault="00BF7316" w:rsidP="00BF7316">
      <w:pPr>
        <w:rPr>
          <w:rFonts w:ascii="宋体" w:hAnsi="宋体"/>
          <w:szCs w:val="21"/>
        </w:rPr>
      </w:pPr>
      <w:r w:rsidRPr="000F6172">
        <w:rPr>
          <w:rFonts w:ascii="宋体" w:hAnsi="宋体" w:hint="eastAsia"/>
          <w:szCs w:val="21"/>
        </w:rPr>
        <w:lastRenderedPageBreak/>
        <w:t>答：我国首次安乐死学术讨论会认为实施安乐死的条件应该有三个：</w:t>
      </w:r>
    </w:p>
    <w:p w:rsidR="00BF7316" w:rsidRPr="000F6172" w:rsidRDefault="00BF7316" w:rsidP="00BF7316">
      <w:pPr>
        <w:rPr>
          <w:rFonts w:ascii="宋体" w:hAnsi="宋体"/>
          <w:szCs w:val="21"/>
        </w:rPr>
      </w:pPr>
      <w:r w:rsidRPr="000F6172">
        <w:rPr>
          <w:rFonts w:ascii="宋体" w:hAnsi="宋体" w:hint="eastAsia"/>
          <w:szCs w:val="21"/>
        </w:rPr>
        <w:t>①、对象必须是患有不治之症并且已经临近死期的人：②、病患者极端痛苦，且已达到不堪忍受的程度；③病患者主动提出安乐死的要求，或同意对自己实施安乐死。同时在程序上要经过医学伦理学委员会决定和一定的司法机关审查等。</w:t>
      </w:r>
    </w:p>
    <w:p w:rsidR="00BF7316" w:rsidRPr="000F6172" w:rsidRDefault="00BF7316" w:rsidP="00BF7316">
      <w:pPr>
        <w:rPr>
          <w:rFonts w:ascii="宋体" w:hAnsi="宋体"/>
          <w:szCs w:val="21"/>
        </w:rPr>
      </w:pPr>
    </w:p>
    <w:p w:rsidR="006821C8" w:rsidRDefault="006821C8"/>
    <w:sectPr w:rsidR="006821C8" w:rsidSect="00BF7316">
      <w:pgSz w:w="11906" w:h="16838"/>
      <w:pgMar w:top="720" w:right="720" w:bottom="720" w:left="72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41EB4" w:rsidRDefault="00A41EB4" w:rsidP="00C5517F">
      <w:r>
        <w:separator/>
      </w:r>
    </w:p>
  </w:endnote>
  <w:endnote w:type="continuationSeparator" w:id="0">
    <w:p w:rsidR="00A41EB4" w:rsidRDefault="00A41EB4" w:rsidP="00C5517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Simsun">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楷体_GB2312">
    <w:altName w:val="Arial Unicode MS"/>
    <w:charset w:val="86"/>
    <w:family w:val="modern"/>
    <w:pitch w:val="fixed"/>
    <w:sig w:usb0="00000000"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41EB4" w:rsidRDefault="00A41EB4" w:rsidP="00C5517F">
      <w:r>
        <w:separator/>
      </w:r>
    </w:p>
  </w:footnote>
  <w:footnote w:type="continuationSeparator" w:id="0">
    <w:p w:rsidR="00A41EB4" w:rsidRDefault="00A41EB4" w:rsidP="00C5517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1"/>
    <w:lvl w:ilvl="0">
      <w:start w:val="1"/>
      <w:numFmt w:val="upperLetter"/>
      <w:suff w:val="nothing"/>
      <w:lvlText w:val="%1、"/>
      <w:lvlJc w:val="left"/>
    </w:lvl>
  </w:abstractNum>
  <w:abstractNum w:abstractNumId="1">
    <w:nsid w:val="00000002"/>
    <w:multiLevelType w:val="singleLevel"/>
    <w:tmpl w:val="00000002"/>
    <w:lvl w:ilvl="0">
      <w:start w:val="1"/>
      <w:numFmt w:val="upperLetter"/>
      <w:suff w:val="nothing"/>
      <w:lvlText w:val="%1、"/>
      <w:lvlJc w:val="left"/>
    </w:lvl>
  </w:abstractNum>
  <w:abstractNum w:abstractNumId="2">
    <w:nsid w:val="00000003"/>
    <w:multiLevelType w:val="singleLevel"/>
    <w:tmpl w:val="00000003"/>
    <w:lvl w:ilvl="0">
      <w:start w:val="1"/>
      <w:numFmt w:val="upperLetter"/>
      <w:suff w:val="nothing"/>
      <w:lvlText w:val="%1、"/>
      <w:lvlJc w:val="left"/>
    </w:lvl>
  </w:abstractNum>
  <w:abstractNum w:abstractNumId="3">
    <w:nsid w:val="00000004"/>
    <w:multiLevelType w:val="singleLevel"/>
    <w:tmpl w:val="00000004"/>
    <w:lvl w:ilvl="0">
      <w:start w:val="1"/>
      <w:numFmt w:val="upperLetter"/>
      <w:suff w:val="nothing"/>
      <w:lvlText w:val="%1、"/>
      <w:lvlJc w:val="left"/>
    </w:lvl>
  </w:abstractNum>
  <w:abstractNum w:abstractNumId="4">
    <w:nsid w:val="00000005"/>
    <w:multiLevelType w:val="singleLevel"/>
    <w:tmpl w:val="00000005"/>
    <w:lvl w:ilvl="0">
      <w:start w:val="8"/>
      <w:numFmt w:val="decimal"/>
      <w:suff w:val="nothing"/>
      <w:lvlText w:val="%1、"/>
      <w:lvlJc w:val="left"/>
    </w:lvl>
  </w:abstractNum>
  <w:abstractNum w:abstractNumId="5">
    <w:nsid w:val="00000006"/>
    <w:multiLevelType w:val="singleLevel"/>
    <w:tmpl w:val="00000006"/>
    <w:lvl w:ilvl="0">
      <w:start w:val="1"/>
      <w:numFmt w:val="upperLetter"/>
      <w:suff w:val="nothing"/>
      <w:lvlText w:val="%1、"/>
      <w:lvlJc w:val="left"/>
    </w:lvl>
  </w:abstractNum>
  <w:abstractNum w:abstractNumId="6">
    <w:nsid w:val="00000007"/>
    <w:multiLevelType w:val="singleLevel"/>
    <w:tmpl w:val="00000007"/>
    <w:lvl w:ilvl="0">
      <w:start w:val="1"/>
      <w:numFmt w:val="upperLetter"/>
      <w:suff w:val="nothing"/>
      <w:lvlText w:val="%1、"/>
      <w:lvlJc w:val="left"/>
    </w:lvl>
  </w:abstractNum>
  <w:abstractNum w:abstractNumId="7">
    <w:nsid w:val="00000008"/>
    <w:multiLevelType w:val="singleLevel"/>
    <w:tmpl w:val="00000008"/>
    <w:lvl w:ilvl="0">
      <w:start w:val="1"/>
      <w:numFmt w:val="decimal"/>
      <w:suff w:val="nothing"/>
      <w:lvlText w:val="%1、"/>
      <w:lvlJc w:val="left"/>
      <w:pPr>
        <w:ind w:left="0" w:firstLine="0"/>
      </w:pPr>
    </w:lvl>
  </w:abstractNum>
  <w:abstractNum w:abstractNumId="8">
    <w:nsid w:val="00000009"/>
    <w:multiLevelType w:val="singleLevel"/>
    <w:tmpl w:val="00000009"/>
    <w:lvl w:ilvl="0">
      <w:start w:val="9"/>
      <w:numFmt w:val="decimal"/>
      <w:suff w:val="nothing"/>
      <w:lvlText w:val="%1、"/>
      <w:lvlJc w:val="left"/>
    </w:lvl>
  </w:abstractNum>
  <w:abstractNum w:abstractNumId="9">
    <w:nsid w:val="0000000A"/>
    <w:multiLevelType w:val="multilevel"/>
    <w:tmpl w:val="0000000A"/>
    <w:lvl w:ilvl="0">
      <w:start w:val="1"/>
      <w:numFmt w:val="upperLetter"/>
      <w:lvlText w:val="%1、"/>
      <w:lvlJc w:val="left"/>
      <w:pPr>
        <w:tabs>
          <w:tab w:val="num" w:pos="810"/>
        </w:tabs>
        <w:ind w:left="810" w:hanging="39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0">
    <w:nsid w:val="0000000C"/>
    <w:multiLevelType w:val="singleLevel"/>
    <w:tmpl w:val="0000000C"/>
    <w:lvl w:ilvl="0">
      <w:start w:val="1"/>
      <w:numFmt w:val="decimal"/>
      <w:suff w:val="nothing"/>
      <w:lvlText w:val="%1、"/>
      <w:lvlJc w:val="left"/>
    </w:lvl>
  </w:abstractNum>
  <w:abstractNum w:abstractNumId="11">
    <w:nsid w:val="0000000D"/>
    <w:multiLevelType w:val="singleLevel"/>
    <w:tmpl w:val="0000000D"/>
    <w:lvl w:ilvl="0">
      <w:start w:val="1"/>
      <w:numFmt w:val="upperLetter"/>
      <w:suff w:val="nothing"/>
      <w:lvlText w:val="%1、"/>
      <w:lvlJc w:val="left"/>
    </w:lvl>
  </w:abstractNum>
  <w:abstractNum w:abstractNumId="12">
    <w:nsid w:val="0000000E"/>
    <w:multiLevelType w:val="singleLevel"/>
    <w:tmpl w:val="0000000E"/>
    <w:lvl w:ilvl="0">
      <w:start w:val="3"/>
      <w:numFmt w:val="decimal"/>
      <w:suff w:val="nothing"/>
      <w:lvlText w:val="%1、"/>
      <w:lvlJc w:val="left"/>
    </w:lvl>
  </w:abstractNum>
  <w:abstractNum w:abstractNumId="13">
    <w:nsid w:val="0000000F"/>
    <w:multiLevelType w:val="singleLevel"/>
    <w:tmpl w:val="0000000F"/>
    <w:lvl w:ilvl="0">
      <w:start w:val="1"/>
      <w:numFmt w:val="upperLetter"/>
      <w:suff w:val="nothing"/>
      <w:lvlText w:val="%1、"/>
      <w:lvlJc w:val="left"/>
    </w:lvl>
  </w:abstractNum>
  <w:abstractNum w:abstractNumId="14">
    <w:nsid w:val="00000011"/>
    <w:multiLevelType w:val="singleLevel"/>
    <w:tmpl w:val="00000011"/>
    <w:lvl w:ilvl="0">
      <w:start w:val="1"/>
      <w:numFmt w:val="upperLetter"/>
      <w:suff w:val="nothing"/>
      <w:lvlText w:val="%1、"/>
      <w:lvlJc w:val="left"/>
      <w:rPr>
        <w:color w:val="auto"/>
        <w:szCs w:val="21"/>
      </w:rPr>
    </w:lvl>
  </w:abstractNum>
  <w:abstractNum w:abstractNumId="15">
    <w:nsid w:val="00000012"/>
    <w:multiLevelType w:val="singleLevel"/>
    <w:tmpl w:val="00000012"/>
    <w:lvl w:ilvl="0">
      <w:start w:val="29"/>
      <w:numFmt w:val="decimal"/>
      <w:suff w:val="nothing"/>
      <w:lvlText w:val="%1、"/>
      <w:lvlJc w:val="left"/>
    </w:lvl>
  </w:abstractNum>
  <w:abstractNum w:abstractNumId="16">
    <w:nsid w:val="00000013"/>
    <w:multiLevelType w:val="singleLevel"/>
    <w:tmpl w:val="00000013"/>
    <w:lvl w:ilvl="0">
      <w:start w:val="7"/>
      <w:numFmt w:val="decimal"/>
      <w:suff w:val="nothing"/>
      <w:lvlText w:val="%1、"/>
      <w:lvlJc w:val="left"/>
    </w:lvl>
  </w:abstractNum>
  <w:abstractNum w:abstractNumId="17">
    <w:nsid w:val="00000014"/>
    <w:multiLevelType w:val="singleLevel"/>
    <w:tmpl w:val="00000014"/>
    <w:lvl w:ilvl="0">
      <w:start w:val="4"/>
      <w:numFmt w:val="decimal"/>
      <w:suff w:val="nothing"/>
      <w:lvlText w:val="%1、"/>
      <w:lvlJc w:val="left"/>
    </w:lvl>
  </w:abstractNum>
  <w:abstractNum w:abstractNumId="18">
    <w:nsid w:val="00000015"/>
    <w:multiLevelType w:val="singleLevel"/>
    <w:tmpl w:val="00000015"/>
    <w:lvl w:ilvl="0">
      <w:start w:val="4"/>
      <w:numFmt w:val="decimal"/>
      <w:suff w:val="nothing"/>
      <w:lvlText w:val="%1、"/>
      <w:lvlJc w:val="left"/>
    </w:lvl>
  </w:abstractNum>
  <w:abstractNum w:abstractNumId="19">
    <w:nsid w:val="00000016"/>
    <w:multiLevelType w:val="singleLevel"/>
    <w:tmpl w:val="00000016"/>
    <w:lvl w:ilvl="0">
      <w:start w:val="9"/>
      <w:numFmt w:val="decimal"/>
      <w:suff w:val="nothing"/>
      <w:lvlText w:val="%1、"/>
      <w:lvlJc w:val="left"/>
    </w:lvl>
  </w:abstractNum>
  <w:abstractNum w:abstractNumId="20">
    <w:nsid w:val="00000017"/>
    <w:multiLevelType w:val="multilevel"/>
    <w:tmpl w:val="00000017"/>
    <w:lvl w:ilvl="0">
      <w:start w:val="1"/>
      <w:numFmt w:val="upperLetter"/>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1">
    <w:nsid w:val="00000018"/>
    <w:multiLevelType w:val="singleLevel"/>
    <w:tmpl w:val="00000018"/>
    <w:lvl w:ilvl="0">
      <w:start w:val="1"/>
      <w:numFmt w:val="upperLetter"/>
      <w:suff w:val="nothing"/>
      <w:lvlText w:val="%1、"/>
      <w:lvlJc w:val="left"/>
    </w:lvl>
  </w:abstractNum>
  <w:abstractNum w:abstractNumId="22">
    <w:nsid w:val="0000001A"/>
    <w:multiLevelType w:val="singleLevel"/>
    <w:tmpl w:val="0000001A"/>
    <w:lvl w:ilvl="0">
      <w:start w:val="1"/>
      <w:numFmt w:val="upperLetter"/>
      <w:suff w:val="nothing"/>
      <w:lvlText w:val="%1、"/>
      <w:lvlJc w:val="left"/>
    </w:lvl>
  </w:abstractNum>
  <w:abstractNum w:abstractNumId="23">
    <w:nsid w:val="0000001B"/>
    <w:multiLevelType w:val="singleLevel"/>
    <w:tmpl w:val="0000001B"/>
    <w:lvl w:ilvl="0">
      <w:start w:val="7"/>
      <w:numFmt w:val="decimal"/>
      <w:suff w:val="nothing"/>
      <w:lvlText w:val="%1、"/>
      <w:lvlJc w:val="left"/>
    </w:lvl>
  </w:abstractNum>
  <w:abstractNum w:abstractNumId="24">
    <w:nsid w:val="0000001C"/>
    <w:multiLevelType w:val="singleLevel"/>
    <w:tmpl w:val="0000001C"/>
    <w:lvl w:ilvl="0">
      <w:start w:val="1"/>
      <w:numFmt w:val="upperLetter"/>
      <w:suff w:val="nothing"/>
      <w:lvlText w:val="%1、"/>
      <w:lvlJc w:val="left"/>
    </w:lvl>
  </w:abstractNum>
  <w:abstractNum w:abstractNumId="25">
    <w:nsid w:val="0000001D"/>
    <w:multiLevelType w:val="singleLevel"/>
    <w:tmpl w:val="0000001D"/>
    <w:lvl w:ilvl="0">
      <w:start w:val="6"/>
      <w:numFmt w:val="decimal"/>
      <w:suff w:val="nothing"/>
      <w:lvlText w:val="%1、"/>
      <w:lvlJc w:val="left"/>
    </w:lvl>
  </w:abstractNum>
  <w:abstractNum w:abstractNumId="26">
    <w:nsid w:val="0000001E"/>
    <w:multiLevelType w:val="singleLevel"/>
    <w:tmpl w:val="0000001E"/>
    <w:lvl w:ilvl="0">
      <w:start w:val="5"/>
      <w:numFmt w:val="decimal"/>
      <w:suff w:val="nothing"/>
      <w:lvlText w:val="%1、"/>
      <w:lvlJc w:val="left"/>
    </w:lvl>
  </w:abstractNum>
  <w:abstractNum w:abstractNumId="27">
    <w:nsid w:val="0000001F"/>
    <w:multiLevelType w:val="singleLevel"/>
    <w:tmpl w:val="0000001F"/>
    <w:lvl w:ilvl="0">
      <w:start w:val="3"/>
      <w:numFmt w:val="decimal"/>
      <w:suff w:val="nothing"/>
      <w:lvlText w:val="%1、"/>
      <w:lvlJc w:val="left"/>
    </w:lvl>
  </w:abstractNum>
  <w:abstractNum w:abstractNumId="28">
    <w:nsid w:val="00000020"/>
    <w:multiLevelType w:val="singleLevel"/>
    <w:tmpl w:val="00000020"/>
    <w:lvl w:ilvl="0">
      <w:start w:val="4"/>
      <w:numFmt w:val="decimal"/>
      <w:suff w:val="nothing"/>
      <w:lvlText w:val="%1、"/>
      <w:lvlJc w:val="left"/>
    </w:lvl>
  </w:abstractNum>
  <w:abstractNum w:abstractNumId="29">
    <w:nsid w:val="00000021"/>
    <w:multiLevelType w:val="singleLevel"/>
    <w:tmpl w:val="00000021"/>
    <w:lvl w:ilvl="0">
      <w:start w:val="1"/>
      <w:numFmt w:val="upperLetter"/>
      <w:suff w:val="nothing"/>
      <w:lvlText w:val="%1、"/>
      <w:lvlJc w:val="left"/>
    </w:lvl>
  </w:abstractNum>
  <w:abstractNum w:abstractNumId="30">
    <w:nsid w:val="00000022"/>
    <w:multiLevelType w:val="singleLevel"/>
    <w:tmpl w:val="00000022"/>
    <w:lvl w:ilvl="0">
      <w:start w:val="7"/>
      <w:numFmt w:val="decimal"/>
      <w:suff w:val="nothing"/>
      <w:lvlText w:val="%1、"/>
      <w:lvlJc w:val="left"/>
    </w:lvl>
  </w:abstractNum>
  <w:abstractNum w:abstractNumId="31">
    <w:nsid w:val="00000023"/>
    <w:multiLevelType w:val="singleLevel"/>
    <w:tmpl w:val="00000023"/>
    <w:lvl w:ilvl="0">
      <w:start w:val="1"/>
      <w:numFmt w:val="decimal"/>
      <w:suff w:val="nothing"/>
      <w:lvlText w:val="%1、"/>
      <w:lvlJc w:val="left"/>
    </w:lvl>
  </w:abstractNum>
  <w:abstractNum w:abstractNumId="32">
    <w:nsid w:val="00000024"/>
    <w:multiLevelType w:val="singleLevel"/>
    <w:tmpl w:val="00000024"/>
    <w:lvl w:ilvl="0">
      <w:start w:val="1"/>
      <w:numFmt w:val="upperLetter"/>
      <w:suff w:val="nothing"/>
      <w:lvlText w:val="%1、"/>
      <w:lvlJc w:val="left"/>
    </w:lvl>
  </w:abstractNum>
  <w:abstractNum w:abstractNumId="33">
    <w:nsid w:val="00000026"/>
    <w:multiLevelType w:val="singleLevel"/>
    <w:tmpl w:val="00000026"/>
    <w:lvl w:ilvl="0">
      <w:start w:val="1"/>
      <w:numFmt w:val="upperLetter"/>
      <w:suff w:val="nothing"/>
      <w:lvlText w:val="%1、"/>
      <w:lvlJc w:val="left"/>
    </w:lvl>
  </w:abstractNum>
  <w:abstractNum w:abstractNumId="34">
    <w:nsid w:val="00000027"/>
    <w:multiLevelType w:val="singleLevel"/>
    <w:tmpl w:val="00000027"/>
    <w:lvl w:ilvl="0">
      <w:start w:val="1"/>
      <w:numFmt w:val="upperLetter"/>
      <w:suff w:val="nothing"/>
      <w:lvlText w:val="%1、"/>
      <w:lvlJc w:val="left"/>
    </w:lvl>
  </w:abstractNum>
  <w:abstractNum w:abstractNumId="35">
    <w:nsid w:val="00000028"/>
    <w:multiLevelType w:val="singleLevel"/>
    <w:tmpl w:val="00000028"/>
    <w:lvl w:ilvl="0">
      <w:start w:val="1"/>
      <w:numFmt w:val="upperLetter"/>
      <w:suff w:val="nothing"/>
      <w:lvlText w:val="%1、"/>
      <w:lvlJc w:val="left"/>
    </w:lvl>
  </w:abstractNum>
  <w:abstractNum w:abstractNumId="36">
    <w:nsid w:val="00000029"/>
    <w:multiLevelType w:val="singleLevel"/>
    <w:tmpl w:val="00000029"/>
    <w:lvl w:ilvl="0">
      <w:start w:val="2"/>
      <w:numFmt w:val="decimal"/>
      <w:suff w:val="nothing"/>
      <w:lvlText w:val="%1、"/>
      <w:lvlJc w:val="left"/>
    </w:lvl>
  </w:abstractNum>
  <w:abstractNum w:abstractNumId="37">
    <w:nsid w:val="0000002A"/>
    <w:multiLevelType w:val="singleLevel"/>
    <w:tmpl w:val="0000002A"/>
    <w:lvl w:ilvl="0">
      <w:start w:val="12"/>
      <w:numFmt w:val="decimal"/>
      <w:suff w:val="nothing"/>
      <w:lvlText w:val="%1、"/>
      <w:lvlJc w:val="left"/>
    </w:lvl>
  </w:abstractNum>
  <w:abstractNum w:abstractNumId="38">
    <w:nsid w:val="0000002B"/>
    <w:multiLevelType w:val="singleLevel"/>
    <w:tmpl w:val="0000002B"/>
    <w:lvl w:ilvl="0">
      <w:start w:val="1"/>
      <w:numFmt w:val="upperLetter"/>
      <w:suff w:val="nothing"/>
      <w:lvlText w:val="%1、"/>
      <w:lvlJc w:val="left"/>
    </w:lvl>
  </w:abstractNum>
  <w:abstractNum w:abstractNumId="39">
    <w:nsid w:val="0000002C"/>
    <w:multiLevelType w:val="singleLevel"/>
    <w:tmpl w:val="0000002C"/>
    <w:lvl w:ilvl="0">
      <w:start w:val="18"/>
      <w:numFmt w:val="decimal"/>
      <w:suff w:val="nothing"/>
      <w:lvlText w:val="%1、"/>
      <w:lvlJc w:val="left"/>
    </w:lvl>
  </w:abstractNum>
  <w:abstractNum w:abstractNumId="40">
    <w:nsid w:val="0000002E"/>
    <w:multiLevelType w:val="singleLevel"/>
    <w:tmpl w:val="0000002E"/>
    <w:lvl w:ilvl="0">
      <w:start w:val="1"/>
      <w:numFmt w:val="upperLetter"/>
      <w:suff w:val="nothing"/>
      <w:lvlText w:val="%1、"/>
      <w:lvlJc w:val="left"/>
    </w:lvl>
  </w:abstractNum>
  <w:abstractNum w:abstractNumId="41">
    <w:nsid w:val="0000002F"/>
    <w:multiLevelType w:val="singleLevel"/>
    <w:tmpl w:val="0000002F"/>
    <w:lvl w:ilvl="0">
      <w:start w:val="1"/>
      <w:numFmt w:val="upperLetter"/>
      <w:suff w:val="nothing"/>
      <w:lvlText w:val="%1、"/>
      <w:lvlJc w:val="left"/>
    </w:lvl>
  </w:abstractNum>
  <w:abstractNum w:abstractNumId="42">
    <w:nsid w:val="00000030"/>
    <w:multiLevelType w:val="singleLevel"/>
    <w:tmpl w:val="00000030"/>
    <w:lvl w:ilvl="0">
      <w:start w:val="1"/>
      <w:numFmt w:val="upperLetter"/>
      <w:suff w:val="nothing"/>
      <w:lvlText w:val="%1、"/>
      <w:lvlJc w:val="left"/>
    </w:lvl>
  </w:abstractNum>
  <w:abstractNum w:abstractNumId="43">
    <w:nsid w:val="00000031"/>
    <w:multiLevelType w:val="singleLevel"/>
    <w:tmpl w:val="00000031"/>
    <w:lvl w:ilvl="0">
      <w:start w:val="12"/>
      <w:numFmt w:val="decimal"/>
      <w:suff w:val="nothing"/>
      <w:lvlText w:val="%1、"/>
      <w:lvlJc w:val="left"/>
    </w:lvl>
  </w:abstractNum>
  <w:abstractNum w:abstractNumId="44">
    <w:nsid w:val="00000032"/>
    <w:multiLevelType w:val="singleLevel"/>
    <w:tmpl w:val="00000032"/>
    <w:lvl w:ilvl="0">
      <w:start w:val="1"/>
      <w:numFmt w:val="upperLetter"/>
      <w:suff w:val="nothing"/>
      <w:lvlText w:val="%1、"/>
      <w:lvlJc w:val="left"/>
    </w:lvl>
  </w:abstractNum>
  <w:abstractNum w:abstractNumId="45">
    <w:nsid w:val="00000033"/>
    <w:multiLevelType w:val="singleLevel"/>
    <w:tmpl w:val="00000033"/>
    <w:lvl w:ilvl="0">
      <w:start w:val="5"/>
      <w:numFmt w:val="decimal"/>
      <w:suff w:val="nothing"/>
      <w:lvlText w:val="%1、"/>
      <w:lvlJc w:val="left"/>
    </w:lvl>
  </w:abstractNum>
  <w:abstractNum w:abstractNumId="46">
    <w:nsid w:val="00000034"/>
    <w:multiLevelType w:val="singleLevel"/>
    <w:tmpl w:val="00000034"/>
    <w:lvl w:ilvl="0">
      <w:start w:val="14"/>
      <w:numFmt w:val="decimal"/>
      <w:suff w:val="nothing"/>
      <w:lvlText w:val="%1、"/>
      <w:lvlJc w:val="left"/>
    </w:lvl>
  </w:abstractNum>
  <w:abstractNum w:abstractNumId="47">
    <w:nsid w:val="00000035"/>
    <w:multiLevelType w:val="singleLevel"/>
    <w:tmpl w:val="00000035"/>
    <w:lvl w:ilvl="0">
      <w:start w:val="31"/>
      <w:numFmt w:val="decimal"/>
      <w:suff w:val="nothing"/>
      <w:lvlText w:val="%1、"/>
      <w:lvlJc w:val="left"/>
    </w:lvl>
  </w:abstractNum>
  <w:abstractNum w:abstractNumId="48">
    <w:nsid w:val="00000036"/>
    <w:multiLevelType w:val="singleLevel"/>
    <w:tmpl w:val="00000036"/>
    <w:lvl w:ilvl="0">
      <w:start w:val="1"/>
      <w:numFmt w:val="upperLetter"/>
      <w:suff w:val="nothing"/>
      <w:lvlText w:val="%1、"/>
      <w:lvlJc w:val="left"/>
    </w:lvl>
  </w:abstractNum>
  <w:abstractNum w:abstractNumId="49">
    <w:nsid w:val="00000037"/>
    <w:multiLevelType w:val="singleLevel"/>
    <w:tmpl w:val="00000037"/>
    <w:lvl w:ilvl="0">
      <w:start w:val="6"/>
      <w:numFmt w:val="decimal"/>
      <w:suff w:val="nothing"/>
      <w:lvlText w:val="%1、"/>
      <w:lvlJc w:val="left"/>
    </w:lvl>
  </w:abstractNum>
  <w:abstractNum w:abstractNumId="50">
    <w:nsid w:val="00000038"/>
    <w:multiLevelType w:val="singleLevel"/>
    <w:tmpl w:val="00000038"/>
    <w:lvl w:ilvl="0">
      <w:start w:val="1"/>
      <w:numFmt w:val="upperLetter"/>
      <w:suff w:val="nothing"/>
      <w:lvlText w:val="%1、"/>
      <w:lvlJc w:val="left"/>
    </w:lvl>
  </w:abstractNum>
  <w:abstractNum w:abstractNumId="51">
    <w:nsid w:val="00000039"/>
    <w:multiLevelType w:val="singleLevel"/>
    <w:tmpl w:val="00000039"/>
    <w:lvl w:ilvl="0">
      <w:start w:val="1"/>
      <w:numFmt w:val="upperLetter"/>
      <w:suff w:val="nothing"/>
      <w:lvlText w:val="%1、"/>
      <w:lvlJc w:val="left"/>
    </w:lvl>
  </w:abstractNum>
  <w:abstractNum w:abstractNumId="52">
    <w:nsid w:val="0000003A"/>
    <w:multiLevelType w:val="singleLevel"/>
    <w:tmpl w:val="0000003A"/>
    <w:lvl w:ilvl="0">
      <w:start w:val="2"/>
      <w:numFmt w:val="decimal"/>
      <w:suff w:val="nothing"/>
      <w:lvlText w:val="%1、"/>
      <w:lvlJc w:val="left"/>
    </w:lvl>
  </w:abstractNum>
  <w:abstractNum w:abstractNumId="53">
    <w:nsid w:val="0000003B"/>
    <w:multiLevelType w:val="singleLevel"/>
    <w:tmpl w:val="0000003B"/>
    <w:lvl w:ilvl="0">
      <w:start w:val="1"/>
      <w:numFmt w:val="upperLetter"/>
      <w:suff w:val="nothing"/>
      <w:lvlText w:val="%1、"/>
      <w:lvlJc w:val="left"/>
    </w:lvl>
  </w:abstractNum>
  <w:abstractNum w:abstractNumId="54">
    <w:nsid w:val="0000003C"/>
    <w:multiLevelType w:val="multilevel"/>
    <w:tmpl w:val="0000003C"/>
    <w:lvl w:ilvl="0">
      <w:start w:val="1"/>
      <w:numFmt w:val="upperLetter"/>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5">
    <w:nsid w:val="0000003D"/>
    <w:multiLevelType w:val="singleLevel"/>
    <w:tmpl w:val="0000003D"/>
    <w:lvl w:ilvl="0">
      <w:start w:val="15"/>
      <w:numFmt w:val="decimal"/>
      <w:suff w:val="nothing"/>
      <w:lvlText w:val="%1、"/>
      <w:lvlJc w:val="left"/>
    </w:lvl>
  </w:abstractNum>
  <w:abstractNum w:abstractNumId="56">
    <w:nsid w:val="0000003E"/>
    <w:multiLevelType w:val="singleLevel"/>
    <w:tmpl w:val="0000003E"/>
    <w:lvl w:ilvl="0">
      <w:start w:val="1"/>
      <w:numFmt w:val="upperLetter"/>
      <w:suff w:val="nothing"/>
      <w:lvlText w:val="%1、"/>
      <w:lvlJc w:val="left"/>
    </w:lvl>
  </w:abstractNum>
  <w:abstractNum w:abstractNumId="57">
    <w:nsid w:val="0000003F"/>
    <w:multiLevelType w:val="singleLevel"/>
    <w:tmpl w:val="0000003F"/>
    <w:lvl w:ilvl="0">
      <w:start w:val="2"/>
      <w:numFmt w:val="decimal"/>
      <w:suff w:val="nothing"/>
      <w:lvlText w:val="%1、"/>
      <w:lvlJc w:val="left"/>
    </w:lvl>
  </w:abstractNum>
  <w:abstractNum w:abstractNumId="58">
    <w:nsid w:val="00000040"/>
    <w:multiLevelType w:val="singleLevel"/>
    <w:tmpl w:val="00000040"/>
    <w:lvl w:ilvl="0">
      <w:start w:val="1"/>
      <w:numFmt w:val="upperLetter"/>
      <w:suff w:val="nothing"/>
      <w:lvlText w:val="%1、"/>
      <w:lvlJc w:val="left"/>
    </w:lvl>
  </w:abstractNum>
  <w:abstractNum w:abstractNumId="59">
    <w:nsid w:val="00000041"/>
    <w:multiLevelType w:val="singleLevel"/>
    <w:tmpl w:val="00000041"/>
    <w:lvl w:ilvl="0">
      <w:start w:val="1"/>
      <w:numFmt w:val="upperLetter"/>
      <w:suff w:val="nothing"/>
      <w:lvlText w:val="%1、"/>
      <w:lvlJc w:val="left"/>
    </w:lvl>
  </w:abstractNum>
  <w:abstractNum w:abstractNumId="60">
    <w:nsid w:val="00000042"/>
    <w:multiLevelType w:val="singleLevel"/>
    <w:tmpl w:val="00000042"/>
    <w:lvl w:ilvl="0">
      <w:start w:val="1"/>
      <w:numFmt w:val="decimal"/>
      <w:suff w:val="nothing"/>
      <w:lvlText w:val="%1、"/>
      <w:lvlJc w:val="left"/>
    </w:lvl>
  </w:abstractNum>
  <w:abstractNum w:abstractNumId="61">
    <w:nsid w:val="00000043"/>
    <w:multiLevelType w:val="singleLevel"/>
    <w:tmpl w:val="00000043"/>
    <w:lvl w:ilvl="0">
      <w:start w:val="11"/>
      <w:numFmt w:val="decimal"/>
      <w:suff w:val="nothing"/>
      <w:lvlText w:val="%1、"/>
      <w:lvlJc w:val="left"/>
    </w:lvl>
  </w:abstractNum>
  <w:abstractNum w:abstractNumId="62">
    <w:nsid w:val="00000044"/>
    <w:multiLevelType w:val="singleLevel"/>
    <w:tmpl w:val="00000044"/>
    <w:lvl w:ilvl="0">
      <w:start w:val="10"/>
      <w:numFmt w:val="decimal"/>
      <w:suff w:val="nothing"/>
      <w:lvlText w:val="%1、"/>
      <w:lvlJc w:val="left"/>
    </w:lvl>
  </w:abstractNum>
  <w:abstractNum w:abstractNumId="63">
    <w:nsid w:val="00000045"/>
    <w:multiLevelType w:val="singleLevel"/>
    <w:tmpl w:val="00000045"/>
    <w:lvl w:ilvl="0">
      <w:start w:val="1"/>
      <w:numFmt w:val="upperLetter"/>
      <w:suff w:val="nothing"/>
      <w:lvlText w:val="%1、"/>
      <w:lvlJc w:val="left"/>
    </w:lvl>
  </w:abstractNum>
  <w:abstractNum w:abstractNumId="64">
    <w:nsid w:val="00000046"/>
    <w:multiLevelType w:val="singleLevel"/>
    <w:tmpl w:val="00000046"/>
    <w:lvl w:ilvl="0">
      <w:start w:val="8"/>
      <w:numFmt w:val="decimal"/>
      <w:suff w:val="nothing"/>
      <w:lvlText w:val="%1、"/>
      <w:lvlJc w:val="left"/>
    </w:lvl>
  </w:abstractNum>
  <w:abstractNum w:abstractNumId="65">
    <w:nsid w:val="00000047"/>
    <w:multiLevelType w:val="singleLevel"/>
    <w:tmpl w:val="00000047"/>
    <w:lvl w:ilvl="0">
      <w:start w:val="11"/>
      <w:numFmt w:val="decimal"/>
      <w:suff w:val="nothing"/>
      <w:lvlText w:val="%1、"/>
      <w:lvlJc w:val="left"/>
    </w:lvl>
  </w:abstractNum>
  <w:abstractNum w:abstractNumId="66">
    <w:nsid w:val="00000048"/>
    <w:multiLevelType w:val="singleLevel"/>
    <w:tmpl w:val="00000048"/>
    <w:lvl w:ilvl="0">
      <w:start w:val="1"/>
      <w:numFmt w:val="upperLetter"/>
      <w:suff w:val="nothing"/>
      <w:lvlText w:val="%1、"/>
      <w:lvlJc w:val="left"/>
    </w:lvl>
  </w:abstractNum>
  <w:abstractNum w:abstractNumId="67">
    <w:nsid w:val="00000049"/>
    <w:multiLevelType w:val="singleLevel"/>
    <w:tmpl w:val="00000049"/>
    <w:lvl w:ilvl="0">
      <w:start w:val="1"/>
      <w:numFmt w:val="upperLetter"/>
      <w:suff w:val="nothing"/>
      <w:lvlText w:val="%1、"/>
      <w:lvlJc w:val="left"/>
    </w:lvl>
  </w:abstractNum>
  <w:abstractNum w:abstractNumId="68">
    <w:nsid w:val="0000004A"/>
    <w:multiLevelType w:val="singleLevel"/>
    <w:tmpl w:val="0000004A"/>
    <w:lvl w:ilvl="0">
      <w:start w:val="1"/>
      <w:numFmt w:val="upperLetter"/>
      <w:suff w:val="nothing"/>
      <w:lvlText w:val="%1、"/>
      <w:lvlJc w:val="left"/>
    </w:lvl>
  </w:abstractNum>
  <w:abstractNum w:abstractNumId="69">
    <w:nsid w:val="0000004C"/>
    <w:multiLevelType w:val="singleLevel"/>
    <w:tmpl w:val="0000004C"/>
    <w:lvl w:ilvl="0">
      <w:start w:val="1"/>
      <w:numFmt w:val="decimal"/>
      <w:suff w:val="nothing"/>
      <w:lvlText w:val="%1、"/>
      <w:lvlJc w:val="left"/>
    </w:lvl>
  </w:abstractNum>
  <w:abstractNum w:abstractNumId="70">
    <w:nsid w:val="0000004D"/>
    <w:multiLevelType w:val="singleLevel"/>
    <w:tmpl w:val="0000004D"/>
    <w:lvl w:ilvl="0">
      <w:start w:val="1"/>
      <w:numFmt w:val="upperLetter"/>
      <w:suff w:val="nothing"/>
      <w:lvlText w:val="%1、"/>
      <w:lvlJc w:val="left"/>
    </w:lvl>
  </w:abstractNum>
  <w:abstractNum w:abstractNumId="71">
    <w:nsid w:val="0000004E"/>
    <w:multiLevelType w:val="singleLevel"/>
    <w:tmpl w:val="0000004E"/>
    <w:lvl w:ilvl="0">
      <w:start w:val="23"/>
      <w:numFmt w:val="decimal"/>
      <w:suff w:val="nothing"/>
      <w:lvlText w:val="%1、"/>
      <w:lvlJc w:val="left"/>
    </w:lvl>
  </w:abstractNum>
  <w:abstractNum w:abstractNumId="72">
    <w:nsid w:val="0000004F"/>
    <w:multiLevelType w:val="singleLevel"/>
    <w:tmpl w:val="0000004F"/>
    <w:lvl w:ilvl="0">
      <w:start w:val="1"/>
      <w:numFmt w:val="upperLetter"/>
      <w:suff w:val="nothing"/>
      <w:lvlText w:val="%1、"/>
      <w:lvlJc w:val="left"/>
    </w:lvl>
  </w:abstractNum>
  <w:abstractNum w:abstractNumId="73">
    <w:nsid w:val="00000050"/>
    <w:multiLevelType w:val="singleLevel"/>
    <w:tmpl w:val="00000050"/>
    <w:lvl w:ilvl="0">
      <w:start w:val="1"/>
      <w:numFmt w:val="upperLetter"/>
      <w:suff w:val="nothing"/>
      <w:lvlText w:val="%1、"/>
      <w:lvlJc w:val="left"/>
    </w:lvl>
  </w:abstractNum>
  <w:abstractNum w:abstractNumId="74">
    <w:nsid w:val="00000051"/>
    <w:multiLevelType w:val="singleLevel"/>
    <w:tmpl w:val="00000051"/>
    <w:lvl w:ilvl="0">
      <w:start w:val="13"/>
      <w:numFmt w:val="decimal"/>
      <w:suff w:val="nothing"/>
      <w:lvlText w:val="%1、"/>
      <w:lvlJc w:val="left"/>
    </w:lvl>
  </w:abstractNum>
  <w:abstractNum w:abstractNumId="75">
    <w:nsid w:val="00000052"/>
    <w:multiLevelType w:val="singleLevel"/>
    <w:tmpl w:val="00000052"/>
    <w:lvl w:ilvl="0">
      <w:start w:val="7"/>
      <w:numFmt w:val="decimal"/>
      <w:suff w:val="nothing"/>
      <w:lvlText w:val="%1、"/>
      <w:lvlJc w:val="left"/>
    </w:lvl>
  </w:abstractNum>
  <w:abstractNum w:abstractNumId="76">
    <w:nsid w:val="00000053"/>
    <w:multiLevelType w:val="singleLevel"/>
    <w:tmpl w:val="00000053"/>
    <w:lvl w:ilvl="0">
      <w:start w:val="1"/>
      <w:numFmt w:val="upperLetter"/>
      <w:suff w:val="nothing"/>
      <w:lvlText w:val="%1、"/>
      <w:lvlJc w:val="left"/>
    </w:lvl>
  </w:abstractNum>
  <w:abstractNum w:abstractNumId="77">
    <w:nsid w:val="00000054"/>
    <w:multiLevelType w:val="singleLevel"/>
    <w:tmpl w:val="00000054"/>
    <w:lvl w:ilvl="0">
      <w:start w:val="1"/>
      <w:numFmt w:val="upperLetter"/>
      <w:suff w:val="nothing"/>
      <w:lvlText w:val="%1、"/>
      <w:lvlJc w:val="left"/>
    </w:lvl>
  </w:abstractNum>
  <w:abstractNum w:abstractNumId="78">
    <w:nsid w:val="00000055"/>
    <w:multiLevelType w:val="singleLevel"/>
    <w:tmpl w:val="00000055"/>
    <w:lvl w:ilvl="0">
      <w:start w:val="24"/>
      <w:numFmt w:val="decimal"/>
      <w:suff w:val="nothing"/>
      <w:lvlText w:val="%1、"/>
      <w:lvlJc w:val="left"/>
    </w:lvl>
  </w:abstractNum>
  <w:abstractNum w:abstractNumId="79">
    <w:nsid w:val="00000056"/>
    <w:multiLevelType w:val="singleLevel"/>
    <w:tmpl w:val="00000056"/>
    <w:lvl w:ilvl="0">
      <w:start w:val="5"/>
      <w:numFmt w:val="decimal"/>
      <w:suff w:val="nothing"/>
      <w:lvlText w:val="%1、"/>
      <w:lvlJc w:val="left"/>
    </w:lvl>
  </w:abstractNum>
  <w:abstractNum w:abstractNumId="80">
    <w:nsid w:val="00000057"/>
    <w:multiLevelType w:val="singleLevel"/>
    <w:tmpl w:val="00000057"/>
    <w:lvl w:ilvl="0">
      <w:start w:val="1"/>
      <w:numFmt w:val="upperLetter"/>
      <w:suff w:val="nothing"/>
      <w:lvlText w:val="%1、"/>
      <w:lvlJc w:val="left"/>
    </w:lvl>
  </w:abstractNum>
  <w:abstractNum w:abstractNumId="81">
    <w:nsid w:val="00000058"/>
    <w:multiLevelType w:val="singleLevel"/>
    <w:tmpl w:val="00000058"/>
    <w:lvl w:ilvl="0">
      <w:start w:val="16"/>
      <w:numFmt w:val="decimal"/>
      <w:suff w:val="nothing"/>
      <w:lvlText w:val="%1、"/>
      <w:lvlJc w:val="left"/>
    </w:lvl>
  </w:abstractNum>
  <w:abstractNum w:abstractNumId="82">
    <w:nsid w:val="00000059"/>
    <w:multiLevelType w:val="singleLevel"/>
    <w:tmpl w:val="00000059"/>
    <w:lvl w:ilvl="0">
      <w:start w:val="1"/>
      <w:numFmt w:val="upperLetter"/>
      <w:suff w:val="nothing"/>
      <w:lvlText w:val="%1、"/>
      <w:lvlJc w:val="left"/>
    </w:lvl>
  </w:abstractNum>
  <w:abstractNum w:abstractNumId="83">
    <w:nsid w:val="0000005A"/>
    <w:multiLevelType w:val="singleLevel"/>
    <w:tmpl w:val="D414ABBC"/>
    <w:lvl w:ilvl="0">
      <w:start w:val="6"/>
      <w:numFmt w:val="decimal"/>
      <w:suff w:val="nothing"/>
      <w:lvlText w:val="%1、"/>
      <w:lvlJc w:val="left"/>
      <w:rPr>
        <w:color w:val="auto"/>
      </w:rPr>
    </w:lvl>
  </w:abstractNum>
  <w:abstractNum w:abstractNumId="84">
    <w:nsid w:val="0000005B"/>
    <w:multiLevelType w:val="singleLevel"/>
    <w:tmpl w:val="0000005B"/>
    <w:lvl w:ilvl="0">
      <w:start w:val="1"/>
      <w:numFmt w:val="upperLetter"/>
      <w:suff w:val="nothing"/>
      <w:lvlText w:val="%1、"/>
      <w:lvlJc w:val="left"/>
    </w:lvl>
  </w:abstractNum>
  <w:abstractNum w:abstractNumId="85">
    <w:nsid w:val="0000005C"/>
    <w:multiLevelType w:val="singleLevel"/>
    <w:tmpl w:val="0000005C"/>
    <w:lvl w:ilvl="0">
      <w:start w:val="20"/>
      <w:numFmt w:val="decimal"/>
      <w:suff w:val="nothing"/>
      <w:lvlText w:val="%1、"/>
      <w:lvlJc w:val="left"/>
    </w:lvl>
  </w:abstractNum>
  <w:abstractNum w:abstractNumId="86">
    <w:nsid w:val="0000005D"/>
    <w:multiLevelType w:val="singleLevel"/>
    <w:tmpl w:val="0000005D"/>
    <w:lvl w:ilvl="0">
      <w:start w:val="11"/>
      <w:numFmt w:val="decimal"/>
      <w:suff w:val="nothing"/>
      <w:lvlText w:val="%1、"/>
      <w:lvlJc w:val="left"/>
    </w:lvl>
  </w:abstractNum>
  <w:abstractNum w:abstractNumId="87">
    <w:nsid w:val="0000005E"/>
    <w:multiLevelType w:val="singleLevel"/>
    <w:tmpl w:val="0000005E"/>
    <w:lvl w:ilvl="0">
      <w:start w:val="8"/>
      <w:numFmt w:val="decimal"/>
      <w:suff w:val="nothing"/>
      <w:lvlText w:val="%1、"/>
      <w:lvlJc w:val="left"/>
    </w:lvl>
  </w:abstractNum>
  <w:abstractNum w:abstractNumId="88">
    <w:nsid w:val="0000005F"/>
    <w:multiLevelType w:val="singleLevel"/>
    <w:tmpl w:val="0000005F"/>
    <w:lvl w:ilvl="0">
      <w:start w:val="1"/>
      <w:numFmt w:val="upperLetter"/>
      <w:suff w:val="nothing"/>
      <w:lvlText w:val="%1、"/>
      <w:lvlJc w:val="left"/>
    </w:lvl>
  </w:abstractNum>
  <w:abstractNum w:abstractNumId="89">
    <w:nsid w:val="00000060"/>
    <w:multiLevelType w:val="singleLevel"/>
    <w:tmpl w:val="00000060"/>
    <w:lvl w:ilvl="0">
      <w:start w:val="6"/>
      <w:numFmt w:val="decimal"/>
      <w:suff w:val="nothing"/>
      <w:lvlText w:val="%1、"/>
      <w:lvlJc w:val="left"/>
    </w:lvl>
  </w:abstractNum>
  <w:abstractNum w:abstractNumId="90">
    <w:nsid w:val="00000061"/>
    <w:multiLevelType w:val="singleLevel"/>
    <w:tmpl w:val="00000061"/>
    <w:lvl w:ilvl="0">
      <w:start w:val="4"/>
      <w:numFmt w:val="decimal"/>
      <w:suff w:val="nothing"/>
      <w:lvlText w:val="%1、"/>
      <w:lvlJc w:val="left"/>
    </w:lvl>
  </w:abstractNum>
  <w:abstractNum w:abstractNumId="91">
    <w:nsid w:val="00000062"/>
    <w:multiLevelType w:val="singleLevel"/>
    <w:tmpl w:val="00000062"/>
    <w:lvl w:ilvl="0">
      <w:start w:val="9"/>
      <w:numFmt w:val="decimal"/>
      <w:suff w:val="nothing"/>
      <w:lvlText w:val="%1、"/>
      <w:lvlJc w:val="left"/>
    </w:lvl>
  </w:abstractNum>
  <w:abstractNum w:abstractNumId="92">
    <w:nsid w:val="00000063"/>
    <w:multiLevelType w:val="singleLevel"/>
    <w:tmpl w:val="00000063"/>
    <w:lvl w:ilvl="0">
      <w:start w:val="3"/>
      <w:numFmt w:val="decimal"/>
      <w:suff w:val="nothing"/>
      <w:lvlText w:val="%1、"/>
      <w:lvlJc w:val="left"/>
    </w:lvl>
  </w:abstractNum>
  <w:abstractNum w:abstractNumId="93">
    <w:nsid w:val="00000064"/>
    <w:multiLevelType w:val="singleLevel"/>
    <w:tmpl w:val="00000064"/>
    <w:lvl w:ilvl="0">
      <w:start w:val="1"/>
      <w:numFmt w:val="upperLetter"/>
      <w:suff w:val="nothing"/>
      <w:lvlText w:val="%1、"/>
      <w:lvlJc w:val="left"/>
    </w:lvl>
  </w:abstractNum>
  <w:abstractNum w:abstractNumId="94">
    <w:nsid w:val="00000065"/>
    <w:multiLevelType w:val="singleLevel"/>
    <w:tmpl w:val="00000065"/>
    <w:lvl w:ilvl="0">
      <w:start w:val="1"/>
      <w:numFmt w:val="upperLetter"/>
      <w:suff w:val="nothing"/>
      <w:lvlText w:val="%1、"/>
      <w:lvlJc w:val="left"/>
    </w:lvl>
  </w:abstractNum>
  <w:abstractNum w:abstractNumId="95">
    <w:nsid w:val="00000066"/>
    <w:multiLevelType w:val="singleLevel"/>
    <w:tmpl w:val="00000066"/>
    <w:lvl w:ilvl="0">
      <w:start w:val="1"/>
      <w:numFmt w:val="upperLetter"/>
      <w:suff w:val="nothing"/>
      <w:lvlText w:val="%1、"/>
      <w:lvlJc w:val="left"/>
    </w:lvl>
  </w:abstractNum>
  <w:abstractNum w:abstractNumId="96">
    <w:nsid w:val="00000067"/>
    <w:multiLevelType w:val="singleLevel"/>
    <w:tmpl w:val="00000067"/>
    <w:lvl w:ilvl="0">
      <w:start w:val="1"/>
      <w:numFmt w:val="upperLetter"/>
      <w:suff w:val="nothing"/>
      <w:lvlText w:val="%1、"/>
      <w:lvlJc w:val="left"/>
    </w:lvl>
  </w:abstractNum>
  <w:abstractNum w:abstractNumId="97">
    <w:nsid w:val="00000068"/>
    <w:multiLevelType w:val="singleLevel"/>
    <w:tmpl w:val="00000068"/>
    <w:lvl w:ilvl="0">
      <w:start w:val="13"/>
      <w:numFmt w:val="decimal"/>
      <w:suff w:val="nothing"/>
      <w:lvlText w:val="%1、"/>
      <w:lvlJc w:val="left"/>
    </w:lvl>
  </w:abstractNum>
  <w:abstractNum w:abstractNumId="98">
    <w:nsid w:val="00000069"/>
    <w:multiLevelType w:val="singleLevel"/>
    <w:tmpl w:val="00000069"/>
    <w:lvl w:ilvl="0">
      <w:start w:val="1"/>
      <w:numFmt w:val="upperLetter"/>
      <w:suff w:val="nothing"/>
      <w:lvlText w:val="%1、"/>
      <w:lvlJc w:val="left"/>
    </w:lvl>
  </w:abstractNum>
  <w:abstractNum w:abstractNumId="99">
    <w:nsid w:val="0000006A"/>
    <w:multiLevelType w:val="singleLevel"/>
    <w:tmpl w:val="0000006A"/>
    <w:lvl w:ilvl="0">
      <w:start w:val="1"/>
      <w:numFmt w:val="upperLetter"/>
      <w:suff w:val="nothing"/>
      <w:lvlText w:val="%1、"/>
      <w:lvlJc w:val="left"/>
    </w:lvl>
  </w:abstractNum>
  <w:abstractNum w:abstractNumId="100">
    <w:nsid w:val="0000006B"/>
    <w:multiLevelType w:val="singleLevel"/>
    <w:tmpl w:val="0000006B"/>
    <w:lvl w:ilvl="0">
      <w:start w:val="1"/>
      <w:numFmt w:val="upperLetter"/>
      <w:suff w:val="nothing"/>
      <w:lvlText w:val="%1、"/>
      <w:lvlJc w:val="left"/>
    </w:lvl>
  </w:abstractNum>
  <w:abstractNum w:abstractNumId="101">
    <w:nsid w:val="0000006C"/>
    <w:multiLevelType w:val="singleLevel"/>
    <w:tmpl w:val="0000006C"/>
    <w:lvl w:ilvl="0">
      <w:start w:val="9"/>
      <w:numFmt w:val="decimal"/>
      <w:suff w:val="nothing"/>
      <w:lvlText w:val="%1、"/>
      <w:lvlJc w:val="left"/>
    </w:lvl>
  </w:abstractNum>
  <w:abstractNum w:abstractNumId="102">
    <w:nsid w:val="0000006D"/>
    <w:multiLevelType w:val="singleLevel"/>
    <w:tmpl w:val="0000006D"/>
    <w:lvl w:ilvl="0">
      <w:start w:val="1"/>
      <w:numFmt w:val="decimal"/>
      <w:suff w:val="nothing"/>
      <w:lvlText w:val="%1、"/>
      <w:lvlJc w:val="left"/>
    </w:lvl>
  </w:abstractNum>
  <w:abstractNum w:abstractNumId="103">
    <w:nsid w:val="0000006E"/>
    <w:multiLevelType w:val="singleLevel"/>
    <w:tmpl w:val="0000006E"/>
    <w:lvl w:ilvl="0">
      <w:start w:val="12"/>
      <w:numFmt w:val="decimal"/>
      <w:suff w:val="nothing"/>
      <w:lvlText w:val="%1、"/>
      <w:lvlJc w:val="left"/>
    </w:lvl>
  </w:abstractNum>
  <w:abstractNum w:abstractNumId="104">
    <w:nsid w:val="0000006F"/>
    <w:multiLevelType w:val="singleLevel"/>
    <w:tmpl w:val="0000006F"/>
    <w:lvl w:ilvl="0">
      <w:start w:val="1"/>
      <w:numFmt w:val="upperLetter"/>
      <w:suff w:val="nothing"/>
      <w:lvlText w:val="%1、"/>
      <w:lvlJc w:val="left"/>
    </w:lvl>
  </w:abstractNum>
  <w:abstractNum w:abstractNumId="105">
    <w:nsid w:val="00000070"/>
    <w:multiLevelType w:val="singleLevel"/>
    <w:tmpl w:val="00000070"/>
    <w:lvl w:ilvl="0">
      <w:start w:val="13"/>
      <w:numFmt w:val="decimal"/>
      <w:suff w:val="nothing"/>
      <w:lvlText w:val="%1、"/>
      <w:lvlJc w:val="left"/>
    </w:lvl>
  </w:abstractNum>
  <w:abstractNum w:abstractNumId="106">
    <w:nsid w:val="00000071"/>
    <w:multiLevelType w:val="singleLevel"/>
    <w:tmpl w:val="00000071"/>
    <w:lvl w:ilvl="0">
      <w:start w:val="6"/>
      <w:numFmt w:val="decimal"/>
      <w:suff w:val="nothing"/>
      <w:lvlText w:val="%1、"/>
      <w:lvlJc w:val="left"/>
    </w:lvl>
  </w:abstractNum>
  <w:abstractNum w:abstractNumId="107">
    <w:nsid w:val="00000072"/>
    <w:multiLevelType w:val="singleLevel"/>
    <w:tmpl w:val="00000072"/>
    <w:lvl w:ilvl="0">
      <w:start w:val="27"/>
      <w:numFmt w:val="decimal"/>
      <w:suff w:val="nothing"/>
      <w:lvlText w:val="%1、"/>
      <w:lvlJc w:val="left"/>
    </w:lvl>
  </w:abstractNum>
  <w:abstractNum w:abstractNumId="108">
    <w:nsid w:val="00000073"/>
    <w:multiLevelType w:val="singleLevel"/>
    <w:tmpl w:val="00000073"/>
    <w:lvl w:ilvl="0">
      <w:start w:val="1"/>
      <w:numFmt w:val="upperLetter"/>
      <w:suff w:val="nothing"/>
      <w:lvlText w:val="%1、"/>
      <w:lvlJc w:val="left"/>
    </w:lvl>
  </w:abstractNum>
  <w:abstractNum w:abstractNumId="109">
    <w:nsid w:val="00000074"/>
    <w:multiLevelType w:val="singleLevel"/>
    <w:tmpl w:val="00000074"/>
    <w:lvl w:ilvl="0">
      <w:start w:val="1"/>
      <w:numFmt w:val="decimal"/>
      <w:suff w:val="nothing"/>
      <w:lvlText w:val="%1、"/>
      <w:lvlJc w:val="left"/>
    </w:lvl>
  </w:abstractNum>
  <w:abstractNum w:abstractNumId="110">
    <w:nsid w:val="00000075"/>
    <w:multiLevelType w:val="singleLevel"/>
    <w:tmpl w:val="00000075"/>
    <w:lvl w:ilvl="0">
      <w:start w:val="1"/>
      <w:numFmt w:val="upperLetter"/>
      <w:suff w:val="nothing"/>
      <w:lvlText w:val="%1、"/>
      <w:lvlJc w:val="left"/>
    </w:lvl>
  </w:abstractNum>
  <w:abstractNum w:abstractNumId="111">
    <w:nsid w:val="00000076"/>
    <w:multiLevelType w:val="singleLevel"/>
    <w:tmpl w:val="00000076"/>
    <w:lvl w:ilvl="0">
      <w:start w:val="6"/>
      <w:numFmt w:val="decimal"/>
      <w:suff w:val="nothing"/>
      <w:lvlText w:val="%1、"/>
      <w:lvlJc w:val="left"/>
    </w:lvl>
  </w:abstractNum>
  <w:abstractNum w:abstractNumId="112">
    <w:nsid w:val="00000077"/>
    <w:multiLevelType w:val="singleLevel"/>
    <w:tmpl w:val="00000077"/>
    <w:lvl w:ilvl="0">
      <w:start w:val="1"/>
      <w:numFmt w:val="upperLetter"/>
      <w:suff w:val="nothing"/>
      <w:lvlText w:val="%1、"/>
      <w:lvlJc w:val="left"/>
    </w:lvl>
  </w:abstractNum>
  <w:abstractNum w:abstractNumId="113">
    <w:nsid w:val="00000078"/>
    <w:multiLevelType w:val="singleLevel"/>
    <w:tmpl w:val="00000078"/>
    <w:lvl w:ilvl="0">
      <w:start w:val="1"/>
      <w:numFmt w:val="upperLetter"/>
      <w:suff w:val="nothing"/>
      <w:lvlText w:val="%1、"/>
      <w:lvlJc w:val="left"/>
    </w:lvl>
  </w:abstractNum>
  <w:abstractNum w:abstractNumId="114">
    <w:nsid w:val="00000079"/>
    <w:multiLevelType w:val="singleLevel"/>
    <w:tmpl w:val="00000079"/>
    <w:lvl w:ilvl="0">
      <w:start w:val="5"/>
      <w:numFmt w:val="decimal"/>
      <w:suff w:val="nothing"/>
      <w:lvlText w:val="%1、"/>
      <w:lvlJc w:val="left"/>
    </w:lvl>
  </w:abstractNum>
  <w:abstractNum w:abstractNumId="115">
    <w:nsid w:val="0000007A"/>
    <w:multiLevelType w:val="singleLevel"/>
    <w:tmpl w:val="0000007A"/>
    <w:lvl w:ilvl="0">
      <w:start w:val="1"/>
      <w:numFmt w:val="upperLetter"/>
      <w:suff w:val="nothing"/>
      <w:lvlText w:val="%1、"/>
      <w:lvlJc w:val="left"/>
    </w:lvl>
  </w:abstractNum>
  <w:abstractNum w:abstractNumId="116">
    <w:nsid w:val="0000007B"/>
    <w:multiLevelType w:val="multilevel"/>
    <w:tmpl w:val="0000007B"/>
    <w:lvl w:ilvl="0">
      <w:start w:val="1"/>
      <w:numFmt w:val="upperLetter"/>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17">
    <w:nsid w:val="0000007C"/>
    <w:multiLevelType w:val="singleLevel"/>
    <w:tmpl w:val="0000007C"/>
    <w:lvl w:ilvl="0">
      <w:start w:val="1"/>
      <w:numFmt w:val="upperLetter"/>
      <w:suff w:val="nothing"/>
      <w:lvlText w:val="%1、"/>
      <w:lvlJc w:val="left"/>
    </w:lvl>
  </w:abstractNum>
  <w:abstractNum w:abstractNumId="118">
    <w:nsid w:val="0000007D"/>
    <w:multiLevelType w:val="singleLevel"/>
    <w:tmpl w:val="0000007D"/>
    <w:lvl w:ilvl="0">
      <w:start w:val="1"/>
      <w:numFmt w:val="upperLetter"/>
      <w:suff w:val="nothing"/>
      <w:lvlText w:val="%1、"/>
      <w:lvlJc w:val="left"/>
    </w:lvl>
  </w:abstractNum>
  <w:abstractNum w:abstractNumId="119">
    <w:nsid w:val="0000007E"/>
    <w:multiLevelType w:val="singleLevel"/>
    <w:tmpl w:val="0000007E"/>
    <w:lvl w:ilvl="0">
      <w:start w:val="4"/>
      <w:numFmt w:val="decimal"/>
      <w:suff w:val="nothing"/>
      <w:lvlText w:val="%1、"/>
      <w:lvlJc w:val="left"/>
    </w:lvl>
  </w:abstractNum>
  <w:abstractNum w:abstractNumId="120">
    <w:nsid w:val="0000007F"/>
    <w:multiLevelType w:val="singleLevel"/>
    <w:tmpl w:val="0000007F"/>
    <w:lvl w:ilvl="0">
      <w:start w:val="1"/>
      <w:numFmt w:val="decimal"/>
      <w:suff w:val="nothing"/>
      <w:lvlText w:val="%1、"/>
      <w:lvlJc w:val="left"/>
    </w:lvl>
  </w:abstractNum>
  <w:abstractNum w:abstractNumId="121">
    <w:nsid w:val="00000080"/>
    <w:multiLevelType w:val="singleLevel"/>
    <w:tmpl w:val="00000080"/>
    <w:lvl w:ilvl="0">
      <w:start w:val="3"/>
      <w:numFmt w:val="decimal"/>
      <w:suff w:val="nothing"/>
      <w:lvlText w:val="%1、"/>
      <w:lvlJc w:val="left"/>
    </w:lvl>
  </w:abstractNum>
  <w:abstractNum w:abstractNumId="122">
    <w:nsid w:val="00000081"/>
    <w:multiLevelType w:val="singleLevel"/>
    <w:tmpl w:val="00000081"/>
    <w:lvl w:ilvl="0">
      <w:start w:val="10"/>
      <w:numFmt w:val="decimal"/>
      <w:suff w:val="nothing"/>
      <w:lvlText w:val="%1、"/>
      <w:lvlJc w:val="left"/>
    </w:lvl>
  </w:abstractNum>
  <w:abstractNum w:abstractNumId="123">
    <w:nsid w:val="00000082"/>
    <w:multiLevelType w:val="singleLevel"/>
    <w:tmpl w:val="00000082"/>
    <w:lvl w:ilvl="0">
      <w:start w:val="25"/>
      <w:numFmt w:val="decimal"/>
      <w:suff w:val="nothing"/>
      <w:lvlText w:val="%1、"/>
      <w:lvlJc w:val="left"/>
    </w:lvl>
  </w:abstractNum>
  <w:abstractNum w:abstractNumId="124">
    <w:nsid w:val="00000083"/>
    <w:multiLevelType w:val="singleLevel"/>
    <w:tmpl w:val="00000083"/>
    <w:lvl w:ilvl="0">
      <w:start w:val="1"/>
      <w:numFmt w:val="upperLetter"/>
      <w:suff w:val="nothing"/>
      <w:lvlText w:val="%1、"/>
      <w:lvlJc w:val="left"/>
    </w:lvl>
  </w:abstractNum>
  <w:abstractNum w:abstractNumId="125">
    <w:nsid w:val="00000084"/>
    <w:multiLevelType w:val="singleLevel"/>
    <w:tmpl w:val="00000084"/>
    <w:lvl w:ilvl="0">
      <w:start w:val="1"/>
      <w:numFmt w:val="upperLetter"/>
      <w:suff w:val="nothing"/>
      <w:lvlText w:val="%1、"/>
      <w:lvlJc w:val="left"/>
    </w:lvl>
  </w:abstractNum>
  <w:abstractNum w:abstractNumId="126">
    <w:nsid w:val="00000085"/>
    <w:multiLevelType w:val="singleLevel"/>
    <w:tmpl w:val="00000085"/>
    <w:lvl w:ilvl="0">
      <w:start w:val="3"/>
      <w:numFmt w:val="decimal"/>
      <w:suff w:val="nothing"/>
      <w:lvlText w:val="%1、"/>
      <w:lvlJc w:val="left"/>
    </w:lvl>
  </w:abstractNum>
  <w:abstractNum w:abstractNumId="127">
    <w:nsid w:val="00000086"/>
    <w:multiLevelType w:val="singleLevel"/>
    <w:tmpl w:val="00000086"/>
    <w:lvl w:ilvl="0">
      <w:start w:val="2"/>
      <w:numFmt w:val="decimal"/>
      <w:suff w:val="nothing"/>
      <w:lvlText w:val="%1、"/>
      <w:lvlJc w:val="left"/>
    </w:lvl>
  </w:abstractNum>
  <w:abstractNum w:abstractNumId="128">
    <w:nsid w:val="00000088"/>
    <w:multiLevelType w:val="singleLevel"/>
    <w:tmpl w:val="00000088"/>
    <w:lvl w:ilvl="0">
      <w:start w:val="7"/>
      <w:numFmt w:val="decimal"/>
      <w:suff w:val="nothing"/>
      <w:lvlText w:val="%1、"/>
      <w:lvlJc w:val="left"/>
    </w:lvl>
  </w:abstractNum>
  <w:abstractNum w:abstractNumId="129">
    <w:nsid w:val="00000089"/>
    <w:multiLevelType w:val="singleLevel"/>
    <w:tmpl w:val="00000089"/>
    <w:lvl w:ilvl="0">
      <w:start w:val="1"/>
      <w:numFmt w:val="upperLetter"/>
      <w:suff w:val="nothing"/>
      <w:lvlText w:val="%1、"/>
      <w:lvlJc w:val="left"/>
    </w:lvl>
  </w:abstractNum>
  <w:abstractNum w:abstractNumId="130">
    <w:nsid w:val="0000008A"/>
    <w:multiLevelType w:val="singleLevel"/>
    <w:tmpl w:val="0000008A"/>
    <w:lvl w:ilvl="0">
      <w:start w:val="19"/>
      <w:numFmt w:val="decimal"/>
      <w:suff w:val="nothing"/>
      <w:lvlText w:val="%1、"/>
      <w:lvlJc w:val="left"/>
    </w:lvl>
  </w:abstractNum>
  <w:abstractNum w:abstractNumId="131">
    <w:nsid w:val="0000008B"/>
    <w:multiLevelType w:val="singleLevel"/>
    <w:tmpl w:val="0000008B"/>
    <w:lvl w:ilvl="0">
      <w:start w:val="2"/>
      <w:numFmt w:val="decimal"/>
      <w:suff w:val="nothing"/>
      <w:lvlText w:val="%1、"/>
      <w:lvlJc w:val="left"/>
    </w:lvl>
  </w:abstractNum>
  <w:abstractNum w:abstractNumId="132">
    <w:nsid w:val="0000008C"/>
    <w:multiLevelType w:val="singleLevel"/>
    <w:tmpl w:val="0000008C"/>
    <w:lvl w:ilvl="0">
      <w:start w:val="3"/>
      <w:numFmt w:val="decimal"/>
      <w:suff w:val="nothing"/>
      <w:lvlText w:val="%1、"/>
      <w:lvlJc w:val="left"/>
    </w:lvl>
  </w:abstractNum>
  <w:abstractNum w:abstractNumId="133">
    <w:nsid w:val="0000008D"/>
    <w:multiLevelType w:val="singleLevel"/>
    <w:tmpl w:val="0000008D"/>
    <w:lvl w:ilvl="0">
      <w:start w:val="1"/>
      <w:numFmt w:val="upperLetter"/>
      <w:suff w:val="nothing"/>
      <w:lvlText w:val="%1、"/>
      <w:lvlJc w:val="left"/>
    </w:lvl>
  </w:abstractNum>
  <w:abstractNum w:abstractNumId="134">
    <w:nsid w:val="0000008E"/>
    <w:multiLevelType w:val="singleLevel"/>
    <w:tmpl w:val="0000008E"/>
    <w:lvl w:ilvl="0">
      <w:start w:val="1"/>
      <w:numFmt w:val="upperLetter"/>
      <w:suff w:val="nothing"/>
      <w:lvlText w:val="%1、"/>
      <w:lvlJc w:val="left"/>
    </w:lvl>
  </w:abstractNum>
  <w:abstractNum w:abstractNumId="135">
    <w:nsid w:val="0000008F"/>
    <w:multiLevelType w:val="singleLevel"/>
    <w:tmpl w:val="0000008F"/>
    <w:lvl w:ilvl="0">
      <w:start w:val="1"/>
      <w:numFmt w:val="upperLetter"/>
      <w:suff w:val="nothing"/>
      <w:lvlText w:val="%1、"/>
      <w:lvlJc w:val="left"/>
    </w:lvl>
  </w:abstractNum>
  <w:abstractNum w:abstractNumId="136">
    <w:nsid w:val="00000090"/>
    <w:multiLevelType w:val="multilevel"/>
    <w:tmpl w:val="0000009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37">
    <w:nsid w:val="00000091"/>
    <w:multiLevelType w:val="singleLevel"/>
    <w:tmpl w:val="00000091"/>
    <w:lvl w:ilvl="0">
      <w:start w:val="3"/>
      <w:numFmt w:val="decimal"/>
      <w:suff w:val="nothing"/>
      <w:lvlText w:val="%1、"/>
      <w:lvlJc w:val="left"/>
    </w:lvl>
  </w:abstractNum>
  <w:abstractNum w:abstractNumId="138">
    <w:nsid w:val="00000092"/>
    <w:multiLevelType w:val="singleLevel"/>
    <w:tmpl w:val="00000092"/>
    <w:lvl w:ilvl="0">
      <w:start w:val="10"/>
      <w:numFmt w:val="decimal"/>
      <w:suff w:val="nothing"/>
      <w:lvlText w:val="%1、"/>
      <w:lvlJc w:val="left"/>
    </w:lvl>
  </w:abstractNum>
  <w:abstractNum w:abstractNumId="139">
    <w:nsid w:val="00000093"/>
    <w:multiLevelType w:val="singleLevel"/>
    <w:tmpl w:val="00000093"/>
    <w:lvl w:ilvl="0">
      <w:start w:val="5"/>
      <w:numFmt w:val="decimal"/>
      <w:suff w:val="nothing"/>
      <w:lvlText w:val="%1、"/>
      <w:lvlJc w:val="left"/>
    </w:lvl>
  </w:abstractNum>
  <w:abstractNum w:abstractNumId="140">
    <w:nsid w:val="00000094"/>
    <w:multiLevelType w:val="singleLevel"/>
    <w:tmpl w:val="00000094"/>
    <w:lvl w:ilvl="0">
      <w:start w:val="1"/>
      <w:numFmt w:val="upperLetter"/>
      <w:suff w:val="nothing"/>
      <w:lvlText w:val="%1、"/>
      <w:lvlJc w:val="left"/>
    </w:lvl>
  </w:abstractNum>
  <w:abstractNum w:abstractNumId="141">
    <w:nsid w:val="00000095"/>
    <w:multiLevelType w:val="multilevel"/>
    <w:tmpl w:val="00000095"/>
    <w:lvl w:ilvl="0">
      <w:start w:val="1"/>
      <w:numFmt w:val="decimal"/>
      <w:lvlText w:val="%1、"/>
      <w:lvlJc w:val="left"/>
      <w:pPr>
        <w:tabs>
          <w:tab w:val="num" w:pos="360"/>
        </w:tabs>
        <w:ind w:left="360" w:hanging="360"/>
      </w:pPr>
      <w:rPr>
        <w:rFonts w:hint="default"/>
      </w:rPr>
    </w:lvl>
    <w:lvl w:ilvl="1">
      <w:start w:val="1"/>
      <w:numFmt w:val="upperLetter"/>
      <w:lvlText w:val="%2、"/>
      <w:lvlJc w:val="left"/>
      <w:pPr>
        <w:tabs>
          <w:tab w:val="num" w:pos="780"/>
        </w:tabs>
        <w:ind w:left="780" w:hanging="360"/>
      </w:pPr>
      <w:rPr>
        <w:rFonts w:hint="default"/>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42">
    <w:nsid w:val="00000096"/>
    <w:multiLevelType w:val="singleLevel"/>
    <w:tmpl w:val="00000096"/>
    <w:lvl w:ilvl="0">
      <w:start w:val="1"/>
      <w:numFmt w:val="upperLetter"/>
      <w:suff w:val="nothing"/>
      <w:lvlText w:val="%1、"/>
      <w:lvlJc w:val="left"/>
    </w:lvl>
  </w:abstractNum>
  <w:abstractNum w:abstractNumId="143">
    <w:nsid w:val="00000097"/>
    <w:multiLevelType w:val="singleLevel"/>
    <w:tmpl w:val="00000097"/>
    <w:lvl w:ilvl="0">
      <w:start w:val="1"/>
      <w:numFmt w:val="upperLetter"/>
      <w:suff w:val="nothing"/>
      <w:lvlText w:val="%1、"/>
      <w:lvlJc w:val="left"/>
    </w:lvl>
  </w:abstractNum>
  <w:abstractNum w:abstractNumId="144">
    <w:nsid w:val="00000098"/>
    <w:multiLevelType w:val="singleLevel"/>
    <w:tmpl w:val="00000098"/>
    <w:lvl w:ilvl="0">
      <w:start w:val="1"/>
      <w:numFmt w:val="upperLetter"/>
      <w:suff w:val="nothing"/>
      <w:lvlText w:val="%1、"/>
      <w:lvlJc w:val="left"/>
    </w:lvl>
  </w:abstractNum>
  <w:abstractNum w:abstractNumId="145">
    <w:nsid w:val="00000099"/>
    <w:multiLevelType w:val="singleLevel"/>
    <w:tmpl w:val="00000099"/>
    <w:lvl w:ilvl="0">
      <w:start w:val="1"/>
      <w:numFmt w:val="upperLetter"/>
      <w:suff w:val="nothing"/>
      <w:lvlText w:val="%1、"/>
      <w:lvlJc w:val="left"/>
    </w:lvl>
  </w:abstractNum>
  <w:abstractNum w:abstractNumId="146">
    <w:nsid w:val="0000009A"/>
    <w:multiLevelType w:val="singleLevel"/>
    <w:tmpl w:val="0000009A"/>
    <w:lvl w:ilvl="0">
      <w:start w:val="1"/>
      <w:numFmt w:val="upperLetter"/>
      <w:suff w:val="nothing"/>
      <w:lvlText w:val="%1、"/>
      <w:lvlJc w:val="left"/>
    </w:lvl>
  </w:abstractNum>
  <w:abstractNum w:abstractNumId="147">
    <w:nsid w:val="0000009B"/>
    <w:multiLevelType w:val="singleLevel"/>
    <w:tmpl w:val="0000009B"/>
    <w:lvl w:ilvl="0">
      <w:start w:val="4"/>
      <w:numFmt w:val="decimal"/>
      <w:suff w:val="nothing"/>
      <w:lvlText w:val="%1、"/>
      <w:lvlJc w:val="left"/>
    </w:lvl>
  </w:abstractNum>
  <w:abstractNum w:abstractNumId="148">
    <w:nsid w:val="0000009C"/>
    <w:multiLevelType w:val="singleLevel"/>
    <w:tmpl w:val="0000009C"/>
    <w:lvl w:ilvl="0">
      <w:start w:val="1"/>
      <w:numFmt w:val="upperLetter"/>
      <w:suff w:val="nothing"/>
      <w:lvlText w:val="%1、"/>
      <w:lvlJc w:val="left"/>
    </w:lvl>
  </w:abstractNum>
  <w:abstractNum w:abstractNumId="149">
    <w:nsid w:val="0000009D"/>
    <w:multiLevelType w:val="singleLevel"/>
    <w:tmpl w:val="0000009D"/>
    <w:lvl w:ilvl="0">
      <w:start w:val="1"/>
      <w:numFmt w:val="upperLetter"/>
      <w:suff w:val="nothing"/>
      <w:lvlText w:val="%1、"/>
      <w:lvlJc w:val="left"/>
    </w:lvl>
  </w:abstractNum>
  <w:abstractNum w:abstractNumId="150">
    <w:nsid w:val="0000009E"/>
    <w:multiLevelType w:val="singleLevel"/>
    <w:tmpl w:val="0000009E"/>
    <w:lvl w:ilvl="0">
      <w:start w:val="1"/>
      <w:numFmt w:val="upperLetter"/>
      <w:suff w:val="nothing"/>
      <w:lvlText w:val="%1、"/>
      <w:lvlJc w:val="left"/>
    </w:lvl>
  </w:abstractNum>
  <w:abstractNum w:abstractNumId="151">
    <w:nsid w:val="0000009F"/>
    <w:multiLevelType w:val="singleLevel"/>
    <w:tmpl w:val="0000009F"/>
    <w:lvl w:ilvl="0">
      <w:start w:val="3"/>
      <w:numFmt w:val="decimal"/>
      <w:suff w:val="nothing"/>
      <w:lvlText w:val="%1、"/>
      <w:lvlJc w:val="left"/>
    </w:lvl>
  </w:abstractNum>
  <w:abstractNum w:abstractNumId="152">
    <w:nsid w:val="000000A0"/>
    <w:multiLevelType w:val="singleLevel"/>
    <w:tmpl w:val="000000A0"/>
    <w:lvl w:ilvl="0">
      <w:start w:val="1"/>
      <w:numFmt w:val="upperLetter"/>
      <w:suff w:val="nothing"/>
      <w:lvlText w:val="%1、"/>
      <w:lvlJc w:val="left"/>
    </w:lvl>
  </w:abstractNum>
  <w:abstractNum w:abstractNumId="153">
    <w:nsid w:val="000000A1"/>
    <w:multiLevelType w:val="singleLevel"/>
    <w:tmpl w:val="000000A1"/>
    <w:lvl w:ilvl="0">
      <w:start w:val="1"/>
      <w:numFmt w:val="upperLetter"/>
      <w:suff w:val="nothing"/>
      <w:lvlText w:val="%1、"/>
      <w:lvlJc w:val="left"/>
    </w:lvl>
  </w:abstractNum>
  <w:abstractNum w:abstractNumId="154">
    <w:nsid w:val="000000A2"/>
    <w:multiLevelType w:val="singleLevel"/>
    <w:tmpl w:val="000000A2"/>
    <w:lvl w:ilvl="0">
      <w:start w:val="10"/>
      <w:numFmt w:val="decimal"/>
      <w:suff w:val="nothing"/>
      <w:lvlText w:val="%1、"/>
      <w:lvlJc w:val="left"/>
    </w:lvl>
  </w:abstractNum>
  <w:abstractNum w:abstractNumId="155">
    <w:nsid w:val="000000A3"/>
    <w:multiLevelType w:val="singleLevel"/>
    <w:tmpl w:val="000000A3"/>
    <w:lvl w:ilvl="0">
      <w:start w:val="1"/>
      <w:numFmt w:val="upperLetter"/>
      <w:suff w:val="nothing"/>
      <w:lvlText w:val="%1、"/>
      <w:lvlJc w:val="left"/>
    </w:lvl>
  </w:abstractNum>
  <w:abstractNum w:abstractNumId="156">
    <w:nsid w:val="000000A4"/>
    <w:multiLevelType w:val="singleLevel"/>
    <w:tmpl w:val="000000A4"/>
    <w:lvl w:ilvl="0">
      <w:start w:val="8"/>
      <w:numFmt w:val="decimal"/>
      <w:suff w:val="nothing"/>
      <w:lvlText w:val="%1、"/>
      <w:lvlJc w:val="left"/>
    </w:lvl>
  </w:abstractNum>
  <w:abstractNum w:abstractNumId="157">
    <w:nsid w:val="000000A5"/>
    <w:multiLevelType w:val="singleLevel"/>
    <w:tmpl w:val="000000A5"/>
    <w:lvl w:ilvl="0">
      <w:start w:val="1"/>
      <w:numFmt w:val="upperLetter"/>
      <w:suff w:val="nothing"/>
      <w:lvlText w:val="%1、"/>
      <w:lvlJc w:val="left"/>
    </w:lvl>
  </w:abstractNum>
  <w:abstractNum w:abstractNumId="158">
    <w:nsid w:val="000000A6"/>
    <w:multiLevelType w:val="singleLevel"/>
    <w:tmpl w:val="000000A6"/>
    <w:lvl w:ilvl="0">
      <w:start w:val="1"/>
      <w:numFmt w:val="upperLetter"/>
      <w:suff w:val="nothing"/>
      <w:lvlText w:val="%1、"/>
      <w:lvlJc w:val="left"/>
    </w:lvl>
  </w:abstractNum>
  <w:abstractNum w:abstractNumId="159">
    <w:nsid w:val="000000A7"/>
    <w:multiLevelType w:val="singleLevel"/>
    <w:tmpl w:val="000000A7"/>
    <w:lvl w:ilvl="0">
      <w:start w:val="1"/>
      <w:numFmt w:val="upperLetter"/>
      <w:suff w:val="nothing"/>
      <w:lvlText w:val="%1、"/>
      <w:lvlJc w:val="left"/>
    </w:lvl>
  </w:abstractNum>
  <w:abstractNum w:abstractNumId="160">
    <w:nsid w:val="000000A8"/>
    <w:multiLevelType w:val="singleLevel"/>
    <w:tmpl w:val="000000A8"/>
    <w:lvl w:ilvl="0">
      <w:start w:val="6"/>
      <w:numFmt w:val="decimal"/>
      <w:suff w:val="nothing"/>
      <w:lvlText w:val="%1、"/>
      <w:lvlJc w:val="left"/>
    </w:lvl>
  </w:abstractNum>
  <w:abstractNum w:abstractNumId="161">
    <w:nsid w:val="000000A9"/>
    <w:multiLevelType w:val="singleLevel"/>
    <w:tmpl w:val="000000A9"/>
    <w:lvl w:ilvl="0">
      <w:start w:val="8"/>
      <w:numFmt w:val="decimal"/>
      <w:suff w:val="nothing"/>
      <w:lvlText w:val="%1、"/>
      <w:lvlJc w:val="left"/>
    </w:lvl>
  </w:abstractNum>
  <w:abstractNum w:abstractNumId="162">
    <w:nsid w:val="000000AA"/>
    <w:multiLevelType w:val="singleLevel"/>
    <w:tmpl w:val="000000AA"/>
    <w:lvl w:ilvl="0">
      <w:start w:val="1"/>
      <w:numFmt w:val="upperLetter"/>
      <w:suff w:val="nothing"/>
      <w:lvlText w:val="%1、"/>
      <w:lvlJc w:val="left"/>
      <w:rPr>
        <w:color w:val="000000"/>
        <w:szCs w:val="21"/>
      </w:rPr>
    </w:lvl>
  </w:abstractNum>
  <w:abstractNum w:abstractNumId="163">
    <w:nsid w:val="000000AB"/>
    <w:multiLevelType w:val="singleLevel"/>
    <w:tmpl w:val="000000AB"/>
    <w:lvl w:ilvl="0">
      <w:start w:val="1"/>
      <w:numFmt w:val="upperLetter"/>
      <w:suff w:val="nothing"/>
      <w:lvlText w:val="%1、"/>
      <w:lvlJc w:val="left"/>
    </w:lvl>
  </w:abstractNum>
  <w:abstractNum w:abstractNumId="164">
    <w:nsid w:val="000000AC"/>
    <w:multiLevelType w:val="singleLevel"/>
    <w:tmpl w:val="000000AC"/>
    <w:lvl w:ilvl="0">
      <w:start w:val="21"/>
      <w:numFmt w:val="decimal"/>
      <w:suff w:val="nothing"/>
      <w:lvlText w:val="%1、"/>
      <w:lvlJc w:val="left"/>
    </w:lvl>
  </w:abstractNum>
  <w:abstractNum w:abstractNumId="165">
    <w:nsid w:val="000000AD"/>
    <w:multiLevelType w:val="singleLevel"/>
    <w:tmpl w:val="000000AD"/>
    <w:lvl w:ilvl="0">
      <w:start w:val="12"/>
      <w:numFmt w:val="decimal"/>
      <w:suff w:val="nothing"/>
      <w:lvlText w:val="%1、"/>
      <w:lvlJc w:val="left"/>
    </w:lvl>
  </w:abstractNum>
  <w:abstractNum w:abstractNumId="166">
    <w:nsid w:val="000000AE"/>
    <w:multiLevelType w:val="singleLevel"/>
    <w:tmpl w:val="000000AE"/>
    <w:lvl w:ilvl="0">
      <w:start w:val="1"/>
      <w:numFmt w:val="decimal"/>
      <w:suff w:val="nothing"/>
      <w:lvlText w:val="%1、"/>
      <w:lvlJc w:val="left"/>
    </w:lvl>
  </w:abstractNum>
  <w:abstractNum w:abstractNumId="167">
    <w:nsid w:val="000000AF"/>
    <w:multiLevelType w:val="singleLevel"/>
    <w:tmpl w:val="000000AF"/>
    <w:lvl w:ilvl="0">
      <w:start w:val="1"/>
      <w:numFmt w:val="upperLetter"/>
      <w:suff w:val="nothing"/>
      <w:lvlText w:val="%1、"/>
      <w:lvlJc w:val="left"/>
    </w:lvl>
  </w:abstractNum>
  <w:abstractNum w:abstractNumId="168">
    <w:nsid w:val="000000B1"/>
    <w:multiLevelType w:val="singleLevel"/>
    <w:tmpl w:val="000000B1"/>
    <w:lvl w:ilvl="0">
      <w:start w:val="1"/>
      <w:numFmt w:val="upperLetter"/>
      <w:suff w:val="nothing"/>
      <w:lvlText w:val="%1、"/>
      <w:lvlJc w:val="left"/>
    </w:lvl>
  </w:abstractNum>
  <w:abstractNum w:abstractNumId="169">
    <w:nsid w:val="000000B2"/>
    <w:multiLevelType w:val="singleLevel"/>
    <w:tmpl w:val="000000B2"/>
    <w:lvl w:ilvl="0">
      <w:start w:val="1"/>
      <w:numFmt w:val="upperLetter"/>
      <w:suff w:val="nothing"/>
      <w:lvlText w:val="%1、"/>
      <w:lvlJc w:val="left"/>
    </w:lvl>
  </w:abstractNum>
  <w:abstractNum w:abstractNumId="170">
    <w:nsid w:val="000000B3"/>
    <w:multiLevelType w:val="multilevel"/>
    <w:tmpl w:val="000000B3"/>
    <w:lvl w:ilvl="0">
      <w:start w:val="1"/>
      <w:numFmt w:val="upperLetter"/>
      <w:lvlText w:val="%1、"/>
      <w:lvlJc w:val="left"/>
      <w:pPr>
        <w:tabs>
          <w:tab w:val="num" w:pos="810"/>
        </w:tabs>
        <w:ind w:left="810" w:hanging="39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71">
    <w:nsid w:val="000000B4"/>
    <w:multiLevelType w:val="singleLevel"/>
    <w:tmpl w:val="000000B4"/>
    <w:lvl w:ilvl="0">
      <w:start w:val="1"/>
      <w:numFmt w:val="upperLetter"/>
      <w:suff w:val="nothing"/>
      <w:lvlText w:val="%1、"/>
      <w:lvlJc w:val="left"/>
    </w:lvl>
  </w:abstractNum>
  <w:abstractNum w:abstractNumId="172">
    <w:nsid w:val="000000B5"/>
    <w:multiLevelType w:val="singleLevel"/>
    <w:tmpl w:val="000000B5"/>
    <w:lvl w:ilvl="0">
      <w:start w:val="17"/>
      <w:numFmt w:val="decimal"/>
      <w:suff w:val="nothing"/>
      <w:lvlText w:val="%1、"/>
      <w:lvlJc w:val="left"/>
    </w:lvl>
  </w:abstractNum>
  <w:abstractNum w:abstractNumId="173">
    <w:nsid w:val="000000B6"/>
    <w:multiLevelType w:val="singleLevel"/>
    <w:tmpl w:val="000000B6"/>
    <w:lvl w:ilvl="0">
      <w:start w:val="1"/>
      <w:numFmt w:val="upperLetter"/>
      <w:suff w:val="nothing"/>
      <w:lvlText w:val="%1、"/>
      <w:lvlJc w:val="left"/>
    </w:lvl>
  </w:abstractNum>
  <w:abstractNum w:abstractNumId="174">
    <w:nsid w:val="000000B7"/>
    <w:multiLevelType w:val="singleLevel"/>
    <w:tmpl w:val="000000B7"/>
    <w:lvl w:ilvl="0">
      <w:start w:val="1"/>
      <w:numFmt w:val="upperLetter"/>
      <w:suff w:val="nothing"/>
      <w:lvlText w:val="%1、"/>
      <w:lvlJc w:val="left"/>
    </w:lvl>
  </w:abstractNum>
  <w:abstractNum w:abstractNumId="175">
    <w:nsid w:val="000000B8"/>
    <w:multiLevelType w:val="singleLevel"/>
    <w:tmpl w:val="000000B8"/>
    <w:lvl w:ilvl="0">
      <w:start w:val="1"/>
      <w:numFmt w:val="decimal"/>
      <w:suff w:val="nothing"/>
      <w:lvlText w:val="%1、"/>
      <w:lvlJc w:val="left"/>
    </w:lvl>
  </w:abstractNum>
  <w:abstractNum w:abstractNumId="176">
    <w:nsid w:val="000000B9"/>
    <w:multiLevelType w:val="singleLevel"/>
    <w:tmpl w:val="000000B9"/>
    <w:lvl w:ilvl="0">
      <w:start w:val="1"/>
      <w:numFmt w:val="upperLetter"/>
      <w:suff w:val="nothing"/>
      <w:lvlText w:val="%1、"/>
      <w:lvlJc w:val="left"/>
    </w:lvl>
  </w:abstractNum>
  <w:abstractNum w:abstractNumId="177">
    <w:nsid w:val="000000BA"/>
    <w:multiLevelType w:val="singleLevel"/>
    <w:tmpl w:val="000000BA"/>
    <w:lvl w:ilvl="0">
      <w:start w:val="1"/>
      <w:numFmt w:val="upperLetter"/>
      <w:suff w:val="nothing"/>
      <w:lvlText w:val="%1、"/>
      <w:lvlJc w:val="left"/>
    </w:lvl>
  </w:abstractNum>
  <w:abstractNum w:abstractNumId="178">
    <w:nsid w:val="000000BC"/>
    <w:multiLevelType w:val="singleLevel"/>
    <w:tmpl w:val="000000BC"/>
    <w:lvl w:ilvl="0">
      <w:start w:val="1"/>
      <w:numFmt w:val="upperLetter"/>
      <w:suff w:val="nothing"/>
      <w:lvlText w:val="%1、"/>
      <w:lvlJc w:val="left"/>
    </w:lvl>
  </w:abstractNum>
  <w:abstractNum w:abstractNumId="179">
    <w:nsid w:val="000000BD"/>
    <w:multiLevelType w:val="multilevel"/>
    <w:tmpl w:val="000000B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80">
    <w:nsid w:val="000000BF"/>
    <w:multiLevelType w:val="singleLevel"/>
    <w:tmpl w:val="000000BF"/>
    <w:lvl w:ilvl="0">
      <w:start w:val="7"/>
      <w:numFmt w:val="decimal"/>
      <w:suff w:val="nothing"/>
      <w:lvlText w:val="%1、"/>
      <w:lvlJc w:val="left"/>
    </w:lvl>
  </w:abstractNum>
  <w:abstractNum w:abstractNumId="181">
    <w:nsid w:val="000000C0"/>
    <w:multiLevelType w:val="singleLevel"/>
    <w:tmpl w:val="000000C0"/>
    <w:lvl w:ilvl="0">
      <w:start w:val="1"/>
      <w:numFmt w:val="upperLetter"/>
      <w:suff w:val="nothing"/>
      <w:lvlText w:val="%1、"/>
      <w:lvlJc w:val="left"/>
    </w:lvl>
  </w:abstractNum>
  <w:abstractNum w:abstractNumId="182">
    <w:nsid w:val="000000C1"/>
    <w:multiLevelType w:val="singleLevel"/>
    <w:tmpl w:val="000000C1"/>
    <w:lvl w:ilvl="0">
      <w:start w:val="1"/>
      <w:numFmt w:val="decimal"/>
      <w:suff w:val="nothing"/>
      <w:lvlText w:val="%1、"/>
      <w:lvlJc w:val="left"/>
    </w:lvl>
  </w:abstractNum>
  <w:abstractNum w:abstractNumId="183">
    <w:nsid w:val="000000C2"/>
    <w:multiLevelType w:val="multilevel"/>
    <w:tmpl w:val="000000C2"/>
    <w:lvl w:ilvl="0">
      <w:start w:val="1"/>
      <w:numFmt w:val="upperLetter"/>
      <w:lvlText w:val="%1、"/>
      <w:lvlJc w:val="left"/>
      <w:pPr>
        <w:tabs>
          <w:tab w:val="num" w:pos="810"/>
        </w:tabs>
        <w:ind w:left="810" w:hanging="39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84">
    <w:nsid w:val="000000C3"/>
    <w:multiLevelType w:val="singleLevel"/>
    <w:tmpl w:val="000000C3"/>
    <w:lvl w:ilvl="0">
      <w:start w:val="1"/>
      <w:numFmt w:val="upperLetter"/>
      <w:suff w:val="nothing"/>
      <w:lvlText w:val="%1、"/>
      <w:lvlJc w:val="left"/>
    </w:lvl>
  </w:abstractNum>
  <w:abstractNum w:abstractNumId="185">
    <w:nsid w:val="000000C4"/>
    <w:multiLevelType w:val="singleLevel"/>
    <w:tmpl w:val="000000C4"/>
    <w:lvl w:ilvl="0">
      <w:start w:val="1"/>
      <w:numFmt w:val="upperLetter"/>
      <w:suff w:val="nothing"/>
      <w:lvlText w:val="%1、"/>
      <w:lvlJc w:val="left"/>
    </w:lvl>
  </w:abstractNum>
  <w:abstractNum w:abstractNumId="186">
    <w:nsid w:val="000000C5"/>
    <w:multiLevelType w:val="singleLevel"/>
    <w:tmpl w:val="000000C5"/>
    <w:lvl w:ilvl="0">
      <w:start w:val="1"/>
      <w:numFmt w:val="upperLetter"/>
      <w:suff w:val="nothing"/>
      <w:lvlText w:val="%1、"/>
      <w:lvlJc w:val="left"/>
    </w:lvl>
  </w:abstractNum>
  <w:abstractNum w:abstractNumId="187">
    <w:nsid w:val="000000C6"/>
    <w:multiLevelType w:val="singleLevel"/>
    <w:tmpl w:val="000000C6"/>
    <w:lvl w:ilvl="0">
      <w:start w:val="1"/>
      <w:numFmt w:val="decimal"/>
      <w:suff w:val="nothing"/>
      <w:lvlText w:val="%1、"/>
      <w:lvlJc w:val="left"/>
    </w:lvl>
  </w:abstractNum>
  <w:abstractNum w:abstractNumId="188">
    <w:nsid w:val="000000C7"/>
    <w:multiLevelType w:val="singleLevel"/>
    <w:tmpl w:val="000000C7"/>
    <w:lvl w:ilvl="0">
      <w:start w:val="26"/>
      <w:numFmt w:val="decimal"/>
      <w:suff w:val="nothing"/>
      <w:lvlText w:val="%1、"/>
      <w:lvlJc w:val="left"/>
    </w:lvl>
  </w:abstractNum>
  <w:abstractNum w:abstractNumId="189">
    <w:nsid w:val="000000C8"/>
    <w:multiLevelType w:val="singleLevel"/>
    <w:tmpl w:val="000000C8"/>
    <w:lvl w:ilvl="0">
      <w:start w:val="2"/>
      <w:numFmt w:val="decimal"/>
      <w:suff w:val="nothing"/>
      <w:lvlText w:val="%1、"/>
      <w:lvlJc w:val="left"/>
    </w:lvl>
  </w:abstractNum>
  <w:abstractNum w:abstractNumId="190">
    <w:nsid w:val="000000C9"/>
    <w:multiLevelType w:val="singleLevel"/>
    <w:tmpl w:val="000000C9"/>
    <w:lvl w:ilvl="0">
      <w:start w:val="7"/>
      <w:numFmt w:val="decimal"/>
      <w:suff w:val="nothing"/>
      <w:lvlText w:val="%1、"/>
      <w:lvlJc w:val="left"/>
    </w:lvl>
  </w:abstractNum>
  <w:abstractNum w:abstractNumId="191">
    <w:nsid w:val="000000CA"/>
    <w:multiLevelType w:val="singleLevel"/>
    <w:tmpl w:val="000000CA"/>
    <w:lvl w:ilvl="0">
      <w:start w:val="4"/>
      <w:numFmt w:val="decimal"/>
      <w:suff w:val="nothing"/>
      <w:lvlText w:val="%1、"/>
      <w:lvlJc w:val="left"/>
    </w:lvl>
  </w:abstractNum>
  <w:abstractNum w:abstractNumId="192">
    <w:nsid w:val="000000CB"/>
    <w:multiLevelType w:val="singleLevel"/>
    <w:tmpl w:val="000000CB"/>
    <w:lvl w:ilvl="0">
      <w:start w:val="1"/>
      <w:numFmt w:val="upperLetter"/>
      <w:suff w:val="nothing"/>
      <w:lvlText w:val="%1、"/>
      <w:lvlJc w:val="left"/>
    </w:lvl>
  </w:abstractNum>
  <w:abstractNum w:abstractNumId="193">
    <w:nsid w:val="000000CC"/>
    <w:multiLevelType w:val="singleLevel"/>
    <w:tmpl w:val="000000CC"/>
    <w:lvl w:ilvl="0">
      <w:start w:val="1"/>
      <w:numFmt w:val="upperLetter"/>
      <w:suff w:val="nothing"/>
      <w:lvlText w:val="%1、"/>
      <w:lvlJc w:val="left"/>
    </w:lvl>
  </w:abstractNum>
  <w:abstractNum w:abstractNumId="194">
    <w:nsid w:val="000000CD"/>
    <w:multiLevelType w:val="singleLevel"/>
    <w:tmpl w:val="000000CD"/>
    <w:lvl w:ilvl="0">
      <w:start w:val="1"/>
      <w:numFmt w:val="upperLetter"/>
      <w:suff w:val="nothing"/>
      <w:lvlText w:val="%1、"/>
      <w:lvlJc w:val="left"/>
    </w:lvl>
  </w:abstractNum>
  <w:abstractNum w:abstractNumId="195">
    <w:nsid w:val="000000CE"/>
    <w:multiLevelType w:val="singleLevel"/>
    <w:tmpl w:val="000000CE"/>
    <w:lvl w:ilvl="0">
      <w:start w:val="1"/>
      <w:numFmt w:val="upperLetter"/>
      <w:suff w:val="nothing"/>
      <w:lvlText w:val="%1、"/>
      <w:lvlJc w:val="left"/>
    </w:lvl>
  </w:abstractNum>
  <w:abstractNum w:abstractNumId="196">
    <w:nsid w:val="000000CF"/>
    <w:multiLevelType w:val="singleLevel"/>
    <w:tmpl w:val="000000CF"/>
    <w:lvl w:ilvl="0">
      <w:start w:val="14"/>
      <w:numFmt w:val="decimal"/>
      <w:suff w:val="nothing"/>
      <w:lvlText w:val="%1、"/>
      <w:lvlJc w:val="left"/>
    </w:lvl>
  </w:abstractNum>
  <w:abstractNum w:abstractNumId="197">
    <w:nsid w:val="000000D0"/>
    <w:multiLevelType w:val="singleLevel"/>
    <w:tmpl w:val="000000D0"/>
    <w:lvl w:ilvl="0">
      <w:start w:val="1"/>
      <w:numFmt w:val="upperLetter"/>
      <w:suff w:val="nothing"/>
      <w:lvlText w:val="%1、"/>
      <w:lvlJc w:val="left"/>
    </w:lvl>
  </w:abstractNum>
  <w:abstractNum w:abstractNumId="198">
    <w:nsid w:val="000000D1"/>
    <w:multiLevelType w:val="singleLevel"/>
    <w:tmpl w:val="000000D1"/>
    <w:lvl w:ilvl="0">
      <w:start w:val="1"/>
      <w:numFmt w:val="upperLetter"/>
      <w:suff w:val="nothing"/>
      <w:lvlText w:val="%1、"/>
      <w:lvlJc w:val="left"/>
    </w:lvl>
  </w:abstractNum>
  <w:abstractNum w:abstractNumId="199">
    <w:nsid w:val="000000D2"/>
    <w:multiLevelType w:val="singleLevel"/>
    <w:tmpl w:val="000000D2"/>
    <w:lvl w:ilvl="0">
      <w:start w:val="1"/>
      <w:numFmt w:val="upperLetter"/>
      <w:suff w:val="nothing"/>
      <w:lvlText w:val="%1、"/>
      <w:lvlJc w:val="left"/>
    </w:lvl>
  </w:abstractNum>
  <w:abstractNum w:abstractNumId="200">
    <w:nsid w:val="000000D3"/>
    <w:multiLevelType w:val="singleLevel"/>
    <w:tmpl w:val="000000D3"/>
    <w:lvl w:ilvl="0">
      <w:start w:val="1"/>
      <w:numFmt w:val="upperLetter"/>
      <w:suff w:val="nothing"/>
      <w:lvlText w:val="%1、"/>
      <w:lvlJc w:val="left"/>
    </w:lvl>
  </w:abstractNum>
  <w:abstractNum w:abstractNumId="201">
    <w:nsid w:val="000000D4"/>
    <w:multiLevelType w:val="singleLevel"/>
    <w:tmpl w:val="000000D4"/>
    <w:lvl w:ilvl="0">
      <w:start w:val="6"/>
      <w:numFmt w:val="decimal"/>
      <w:suff w:val="nothing"/>
      <w:lvlText w:val="%1、"/>
      <w:lvlJc w:val="left"/>
    </w:lvl>
  </w:abstractNum>
  <w:abstractNum w:abstractNumId="202">
    <w:nsid w:val="000000D5"/>
    <w:multiLevelType w:val="singleLevel"/>
    <w:tmpl w:val="000000D5"/>
    <w:lvl w:ilvl="0">
      <w:start w:val="13"/>
      <w:numFmt w:val="decimal"/>
      <w:suff w:val="nothing"/>
      <w:lvlText w:val="%1、"/>
      <w:lvlJc w:val="left"/>
    </w:lvl>
  </w:abstractNum>
  <w:abstractNum w:abstractNumId="203">
    <w:nsid w:val="000000D6"/>
    <w:multiLevelType w:val="singleLevel"/>
    <w:tmpl w:val="000000D6"/>
    <w:lvl w:ilvl="0">
      <w:start w:val="5"/>
      <w:numFmt w:val="decimal"/>
      <w:suff w:val="nothing"/>
      <w:lvlText w:val="%1、"/>
      <w:lvlJc w:val="left"/>
    </w:lvl>
  </w:abstractNum>
  <w:abstractNum w:abstractNumId="204">
    <w:nsid w:val="000000D7"/>
    <w:multiLevelType w:val="singleLevel"/>
    <w:tmpl w:val="000000D7"/>
    <w:lvl w:ilvl="0">
      <w:start w:val="1"/>
      <w:numFmt w:val="upperLetter"/>
      <w:suff w:val="nothing"/>
      <w:lvlText w:val="%1、"/>
      <w:lvlJc w:val="left"/>
    </w:lvl>
  </w:abstractNum>
  <w:abstractNum w:abstractNumId="205">
    <w:nsid w:val="000000D8"/>
    <w:multiLevelType w:val="singleLevel"/>
    <w:tmpl w:val="000000D8"/>
    <w:lvl w:ilvl="0">
      <w:start w:val="1"/>
      <w:numFmt w:val="upperLetter"/>
      <w:suff w:val="nothing"/>
      <w:lvlText w:val="%1、"/>
      <w:lvlJc w:val="left"/>
    </w:lvl>
  </w:abstractNum>
  <w:abstractNum w:abstractNumId="206">
    <w:nsid w:val="000000D9"/>
    <w:multiLevelType w:val="singleLevel"/>
    <w:tmpl w:val="000000D9"/>
    <w:lvl w:ilvl="0">
      <w:start w:val="1"/>
      <w:numFmt w:val="upperLetter"/>
      <w:suff w:val="nothing"/>
      <w:lvlText w:val="%1、"/>
      <w:lvlJc w:val="left"/>
    </w:lvl>
  </w:abstractNum>
  <w:abstractNum w:abstractNumId="207">
    <w:nsid w:val="000000DA"/>
    <w:multiLevelType w:val="singleLevel"/>
    <w:tmpl w:val="000000DA"/>
    <w:lvl w:ilvl="0">
      <w:start w:val="11"/>
      <w:numFmt w:val="decimal"/>
      <w:suff w:val="nothing"/>
      <w:lvlText w:val="%1、"/>
      <w:lvlJc w:val="left"/>
    </w:lvl>
  </w:abstractNum>
  <w:abstractNum w:abstractNumId="208">
    <w:nsid w:val="000000DB"/>
    <w:multiLevelType w:val="multilevel"/>
    <w:tmpl w:val="000000DB"/>
    <w:lvl w:ilvl="0">
      <w:start w:val="1"/>
      <w:numFmt w:val="decimal"/>
      <w:lvlText w:val="%1、"/>
      <w:lvlJc w:val="left"/>
      <w:pPr>
        <w:tabs>
          <w:tab w:val="num" w:pos="360"/>
        </w:tabs>
        <w:ind w:left="360" w:hanging="360"/>
      </w:pPr>
      <w:rPr>
        <w:rFonts w:hint="default"/>
      </w:rPr>
    </w:lvl>
    <w:lvl w:ilvl="1">
      <w:start w:val="1"/>
      <w:numFmt w:val="upperLetter"/>
      <w:lvlText w:val="%2、"/>
      <w:lvlJc w:val="left"/>
      <w:pPr>
        <w:tabs>
          <w:tab w:val="num" w:pos="780"/>
        </w:tabs>
        <w:ind w:left="780" w:hanging="360"/>
      </w:pPr>
      <w:rPr>
        <w:rFonts w:hint="default"/>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09">
    <w:nsid w:val="000000DD"/>
    <w:multiLevelType w:val="singleLevel"/>
    <w:tmpl w:val="000000DD"/>
    <w:lvl w:ilvl="0">
      <w:start w:val="7"/>
      <w:numFmt w:val="decimal"/>
      <w:suff w:val="nothing"/>
      <w:lvlText w:val="%1、"/>
      <w:lvlJc w:val="left"/>
    </w:lvl>
  </w:abstractNum>
  <w:abstractNum w:abstractNumId="210">
    <w:nsid w:val="000000DE"/>
    <w:multiLevelType w:val="singleLevel"/>
    <w:tmpl w:val="000000DE"/>
    <w:lvl w:ilvl="0">
      <w:start w:val="1"/>
      <w:numFmt w:val="upperLetter"/>
      <w:suff w:val="nothing"/>
      <w:lvlText w:val="%1、"/>
      <w:lvlJc w:val="left"/>
    </w:lvl>
  </w:abstractNum>
  <w:abstractNum w:abstractNumId="211">
    <w:nsid w:val="000000DF"/>
    <w:multiLevelType w:val="singleLevel"/>
    <w:tmpl w:val="000000DF"/>
    <w:lvl w:ilvl="0">
      <w:start w:val="1"/>
      <w:numFmt w:val="upperLetter"/>
      <w:suff w:val="nothing"/>
      <w:lvlText w:val="%1、"/>
      <w:lvlJc w:val="left"/>
    </w:lvl>
  </w:abstractNum>
  <w:abstractNum w:abstractNumId="212">
    <w:nsid w:val="000000E0"/>
    <w:multiLevelType w:val="singleLevel"/>
    <w:tmpl w:val="000000E0"/>
    <w:lvl w:ilvl="0">
      <w:start w:val="1"/>
      <w:numFmt w:val="decimal"/>
      <w:suff w:val="nothing"/>
      <w:lvlText w:val="%1、"/>
      <w:lvlJc w:val="left"/>
    </w:lvl>
  </w:abstractNum>
  <w:abstractNum w:abstractNumId="213">
    <w:nsid w:val="000000E1"/>
    <w:multiLevelType w:val="singleLevel"/>
    <w:tmpl w:val="000000E1"/>
    <w:lvl w:ilvl="0">
      <w:start w:val="1"/>
      <w:numFmt w:val="upperLetter"/>
      <w:suff w:val="nothing"/>
      <w:lvlText w:val="%1、"/>
      <w:lvlJc w:val="left"/>
    </w:lvl>
  </w:abstractNum>
  <w:abstractNum w:abstractNumId="214">
    <w:nsid w:val="000000E2"/>
    <w:multiLevelType w:val="singleLevel"/>
    <w:tmpl w:val="000000E2"/>
    <w:lvl w:ilvl="0">
      <w:start w:val="1"/>
      <w:numFmt w:val="upperLetter"/>
      <w:suff w:val="nothing"/>
      <w:lvlText w:val="%1、"/>
      <w:lvlJc w:val="left"/>
    </w:lvl>
  </w:abstractNum>
  <w:abstractNum w:abstractNumId="215">
    <w:nsid w:val="000000E3"/>
    <w:multiLevelType w:val="singleLevel"/>
    <w:tmpl w:val="000000E3"/>
    <w:lvl w:ilvl="0">
      <w:start w:val="22"/>
      <w:numFmt w:val="decimal"/>
      <w:suff w:val="nothing"/>
      <w:lvlText w:val="%1、"/>
      <w:lvlJc w:val="left"/>
    </w:lvl>
  </w:abstractNum>
  <w:abstractNum w:abstractNumId="216">
    <w:nsid w:val="000000E4"/>
    <w:multiLevelType w:val="singleLevel"/>
    <w:tmpl w:val="000000E4"/>
    <w:lvl w:ilvl="0">
      <w:start w:val="5"/>
      <w:numFmt w:val="decimal"/>
      <w:suff w:val="nothing"/>
      <w:lvlText w:val="%1、"/>
      <w:lvlJc w:val="left"/>
    </w:lvl>
  </w:abstractNum>
  <w:abstractNum w:abstractNumId="217">
    <w:nsid w:val="000000E5"/>
    <w:multiLevelType w:val="singleLevel"/>
    <w:tmpl w:val="000000E5"/>
    <w:lvl w:ilvl="0">
      <w:start w:val="1"/>
      <w:numFmt w:val="upperLetter"/>
      <w:suff w:val="nothing"/>
      <w:lvlText w:val="%1、"/>
      <w:lvlJc w:val="left"/>
    </w:lvl>
  </w:abstractNum>
  <w:abstractNum w:abstractNumId="218">
    <w:nsid w:val="000000E6"/>
    <w:multiLevelType w:val="singleLevel"/>
    <w:tmpl w:val="000000E6"/>
    <w:lvl w:ilvl="0">
      <w:start w:val="1"/>
      <w:numFmt w:val="decimal"/>
      <w:suff w:val="nothing"/>
      <w:lvlText w:val="%1、"/>
      <w:lvlJc w:val="left"/>
    </w:lvl>
  </w:abstractNum>
  <w:abstractNum w:abstractNumId="219">
    <w:nsid w:val="000000E7"/>
    <w:multiLevelType w:val="singleLevel"/>
    <w:tmpl w:val="000000E7"/>
    <w:lvl w:ilvl="0">
      <w:start w:val="1"/>
      <w:numFmt w:val="upperLetter"/>
      <w:suff w:val="nothing"/>
      <w:lvlText w:val="%1、"/>
      <w:lvlJc w:val="left"/>
    </w:lvl>
  </w:abstractNum>
  <w:abstractNum w:abstractNumId="220">
    <w:nsid w:val="000000E8"/>
    <w:multiLevelType w:val="singleLevel"/>
    <w:tmpl w:val="000000E8"/>
    <w:lvl w:ilvl="0">
      <w:start w:val="1"/>
      <w:numFmt w:val="decimal"/>
      <w:suff w:val="nothing"/>
      <w:lvlText w:val="%1、"/>
      <w:lvlJc w:val="left"/>
    </w:lvl>
  </w:abstractNum>
  <w:abstractNum w:abstractNumId="221">
    <w:nsid w:val="000000E9"/>
    <w:multiLevelType w:val="singleLevel"/>
    <w:tmpl w:val="000000E9"/>
    <w:lvl w:ilvl="0">
      <w:start w:val="1"/>
      <w:numFmt w:val="upperLetter"/>
      <w:suff w:val="nothing"/>
      <w:lvlText w:val="%1、"/>
      <w:lvlJc w:val="left"/>
    </w:lvl>
  </w:abstractNum>
  <w:abstractNum w:abstractNumId="222">
    <w:nsid w:val="000000EA"/>
    <w:multiLevelType w:val="multilevel"/>
    <w:tmpl w:val="000000EA"/>
    <w:lvl w:ilvl="0">
      <w:start w:val="1"/>
      <w:numFmt w:val="upperLetter"/>
      <w:lvlText w:val="%1、"/>
      <w:lvlJc w:val="left"/>
      <w:pPr>
        <w:tabs>
          <w:tab w:val="num" w:pos="360"/>
        </w:tabs>
        <w:ind w:left="360" w:hanging="360"/>
      </w:pPr>
      <w:rPr>
        <w:rFonts w:hint="default"/>
      </w:rPr>
    </w:lvl>
    <w:lvl w:ilvl="1">
      <w:start w:val="1"/>
      <w:numFmt w:val="decimal"/>
      <w:lvlText w:val="%2、"/>
      <w:lvlJc w:val="left"/>
      <w:pPr>
        <w:tabs>
          <w:tab w:val="num" w:pos="780"/>
        </w:tabs>
        <w:ind w:left="780" w:hanging="360"/>
      </w:pPr>
      <w:rPr>
        <w:rFonts w:hint="default"/>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23">
    <w:nsid w:val="000000EB"/>
    <w:multiLevelType w:val="singleLevel"/>
    <w:tmpl w:val="000000EB"/>
    <w:lvl w:ilvl="0">
      <w:start w:val="28"/>
      <w:numFmt w:val="decimal"/>
      <w:suff w:val="nothing"/>
      <w:lvlText w:val="%1、"/>
      <w:lvlJc w:val="left"/>
    </w:lvl>
  </w:abstractNum>
  <w:abstractNum w:abstractNumId="224">
    <w:nsid w:val="000000EC"/>
    <w:multiLevelType w:val="singleLevel"/>
    <w:tmpl w:val="000000EC"/>
    <w:lvl w:ilvl="0">
      <w:start w:val="4"/>
      <w:numFmt w:val="decimal"/>
      <w:suff w:val="nothing"/>
      <w:lvlText w:val="%1、"/>
      <w:lvlJc w:val="left"/>
    </w:lvl>
  </w:abstractNum>
  <w:abstractNum w:abstractNumId="225">
    <w:nsid w:val="000000ED"/>
    <w:multiLevelType w:val="singleLevel"/>
    <w:tmpl w:val="000000ED"/>
    <w:lvl w:ilvl="0">
      <w:start w:val="2"/>
      <w:numFmt w:val="decimal"/>
      <w:suff w:val="nothing"/>
      <w:lvlText w:val="%1、"/>
      <w:lvlJc w:val="left"/>
    </w:lvl>
  </w:abstractNum>
  <w:abstractNum w:abstractNumId="226">
    <w:nsid w:val="000000EE"/>
    <w:multiLevelType w:val="singleLevel"/>
    <w:tmpl w:val="000000EE"/>
    <w:lvl w:ilvl="0">
      <w:start w:val="4"/>
      <w:numFmt w:val="decimal"/>
      <w:suff w:val="nothing"/>
      <w:lvlText w:val="%1、"/>
      <w:lvlJc w:val="left"/>
    </w:lvl>
  </w:abstractNum>
  <w:abstractNum w:abstractNumId="227">
    <w:nsid w:val="000000EF"/>
    <w:multiLevelType w:val="singleLevel"/>
    <w:tmpl w:val="000000EF"/>
    <w:lvl w:ilvl="0">
      <w:start w:val="9"/>
      <w:numFmt w:val="decimal"/>
      <w:suff w:val="nothing"/>
      <w:lvlText w:val="%1、"/>
      <w:lvlJc w:val="left"/>
    </w:lvl>
  </w:abstractNum>
  <w:abstractNum w:abstractNumId="228">
    <w:nsid w:val="000000F0"/>
    <w:multiLevelType w:val="singleLevel"/>
    <w:tmpl w:val="000000F0"/>
    <w:lvl w:ilvl="0">
      <w:start w:val="1"/>
      <w:numFmt w:val="upperLetter"/>
      <w:suff w:val="nothing"/>
      <w:lvlText w:val="%1、"/>
      <w:lvlJc w:val="left"/>
    </w:lvl>
  </w:abstractNum>
  <w:abstractNum w:abstractNumId="229">
    <w:nsid w:val="000000F1"/>
    <w:multiLevelType w:val="singleLevel"/>
    <w:tmpl w:val="000000F1"/>
    <w:lvl w:ilvl="0">
      <w:start w:val="2"/>
      <w:numFmt w:val="decimal"/>
      <w:suff w:val="nothing"/>
      <w:lvlText w:val="%1、"/>
      <w:lvlJc w:val="left"/>
    </w:lvl>
  </w:abstractNum>
  <w:abstractNum w:abstractNumId="230">
    <w:nsid w:val="000000F2"/>
    <w:multiLevelType w:val="singleLevel"/>
    <w:tmpl w:val="000000F2"/>
    <w:lvl w:ilvl="0">
      <w:start w:val="1"/>
      <w:numFmt w:val="decimal"/>
      <w:suff w:val="nothing"/>
      <w:lvlText w:val="%1、"/>
      <w:lvlJc w:val="left"/>
    </w:lvl>
  </w:abstractNum>
  <w:abstractNum w:abstractNumId="231">
    <w:nsid w:val="000000F3"/>
    <w:multiLevelType w:val="singleLevel"/>
    <w:tmpl w:val="000000F3"/>
    <w:lvl w:ilvl="0">
      <w:start w:val="1"/>
      <w:numFmt w:val="upperLetter"/>
      <w:suff w:val="nothing"/>
      <w:lvlText w:val="%1、"/>
      <w:lvlJc w:val="left"/>
    </w:lvl>
  </w:abstractNum>
  <w:abstractNum w:abstractNumId="232">
    <w:nsid w:val="000000F4"/>
    <w:multiLevelType w:val="singleLevel"/>
    <w:tmpl w:val="000000F4"/>
    <w:lvl w:ilvl="0">
      <w:start w:val="15"/>
      <w:numFmt w:val="decimal"/>
      <w:suff w:val="nothing"/>
      <w:lvlText w:val="%1、"/>
      <w:lvlJc w:val="left"/>
    </w:lvl>
  </w:abstractNum>
  <w:abstractNum w:abstractNumId="233">
    <w:nsid w:val="000000F5"/>
    <w:multiLevelType w:val="singleLevel"/>
    <w:tmpl w:val="000000F5"/>
    <w:lvl w:ilvl="0">
      <w:start w:val="30"/>
      <w:numFmt w:val="decimal"/>
      <w:suff w:val="nothing"/>
      <w:lvlText w:val="%1、"/>
      <w:lvlJc w:val="left"/>
    </w:lvl>
  </w:abstractNum>
  <w:abstractNum w:abstractNumId="234">
    <w:nsid w:val="000000F6"/>
    <w:multiLevelType w:val="singleLevel"/>
    <w:tmpl w:val="000000F6"/>
    <w:lvl w:ilvl="0">
      <w:start w:val="1"/>
      <w:numFmt w:val="upperLetter"/>
      <w:suff w:val="nothing"/>
      <w:lvlText w:val="%1、"/>
      <w:lvlJc w:val="left"/>
    </w:lvl>
  </w:abstractNum>
  <w:abstractNum w:abstractNumId="235">
    <w:nsid w:val="000000F7"/>
    <w:multiLevelType w:val="singleLevel"/>
    <w:tmpl w:val="000000F7"/>
    <w:lvl w:ilvl="0">
      <w:start w:val="1"/>
      <w:numFmt w:val="upperLetter"/>
      <w:suff w:val="nothing"/>
      <w:lvlText w:val="%1、"/>
      <w:lvlJc w:val="left"/>
    </w:lvl>
  </w:abstractNum>
  <w:abstractNum w:abstractNumId="236">
    <w:nsid w:val="000000F8"/>
    <w:multiLevelType w:val="singleLevel"/>
    <w:tmpl w:val="000000F8"/>
    <w:lvl w:ilvl="0">
      <w:start w:val="1"/>
      <w:numFmt w:val="upperLetter"/>
      <w:suff w:val="nothing"/>
      <w:lvlText w:val="%1、"/>
      <w:lvlJc w:val="left"/>
    </w:lvl>
  </w:abstractNum>
  <w:abstractNum w:abstractNumId="237">
    <w:nsid w:val="000000F9"/>
    <w:multiLevelType w:val="singleLevel"/>
    <w:tmpl w:val="000000F9"/>
    <w:lvl w:ilvl="0">
      <w:start w:val="5"/>
      <w:numFmt w:val="decimal"/>
      <w:suff w:val="nothing"/>
      <w:lvlText w:val="%1、"/>
      <w:lvlJc w:val="left"/>
    </w:lvl>
  </w:abstractNum>
  <w:abstractNum w:abstractNumId="238">
    <w:nsid w:val="000000FA"/>
    <w:multiLevelType w:val="singleLevel"/>
    <w:tmpl w:val="000000FA"/>
    <w:lvl w:ilvl="0">
      <w:start w:val="1"/>
      <w:numFmt w:val="upperLetter"/>
      <w:suff w:val="nothing"/>
      <w:lvlText w:val="%1、"/>
      <w:lvlJc w:val="left"/>
    </w:lvl>
  </w:abstractNum>
  <w:abstractNum w:abstractNumId="239">
    <w:nsid w:val="000000FB"/>
    <w:multiLevelType w:val="singleLevel"/>
    <w:tmpl w:val="000000FB"/>
    <w:lvl w:ilvl="0">
      <w:start w:val="2"/>
      <w:numFmt w:val="decimal"/>
      <w:suff w:val="nothing"/>
      <w:lvlText w:val="%1、"/>
      <w:lvlJc w:val="left"/>
    </w:lvl>
  </w:abstractNum>
  <w:abstractNum w:abstractNumId="240">
    <w:nsid w:val="000000FC"/>
    <w:multiLevelType w:val="singleLevel"/>
    <w:tmpl w:val="000000FC"/>
    <w:lvl w:ilvl="0">
      <w:start w:val="5"/>
      <w:numFmt w:val="decimal"/>
      <w:suff w:val="nothing"/>
      <w:lvlText w:val="%1、"/>
      <w:lvlJc w:val="left"/>
    </w:lvl>
  </w:abstractNum>
  <w:abstractNum w:abstractNumId="241">
    <w:nsid w:val="000000FD"/>
    <w:multiLevelType w:val="singleLevel"/>
    <w:tmpl w:val="000000FD"/>
    <w:lvl w:ilvl="0">
      <w:start w:val="6"/>
      <w:numFmt w:val="decimal"/>
      <w:suff w:val="nothing"/>
      <w:lvlText w:val="%1、"/>
      <w:lvlJc w:val="left"/>
    </w:lvl>
  </w:abstractNum>
  <w:abstractNum w:abstractNumId="242">
    <w:nsid w:val="000000FE"/>
    <w:multiLevelType w:val="singleLevel"/>
    <w:tmpl w:val="000000FE"/>
    <w:lvl w:ilvl="0">
      <w:start w:val="1"/>
      <w:numFmt w:val="decimal"/>
      <w:suff w:val="nothing"/>
      <w:lvlText w:val="%1、"/>
      <w:lvlJc w:val="left"/>
    </w:lvl>
  </w:abstractNum>
  <w:abstractNum w:abstractNumId="243">
    <w:nsid w:val="000000FF"/>
    <w:multiLevelType w:val="singleLevel"/>
    <w:tmpl w:val="000000FF"/>
    <w:lvl w:ilvl="0">
      <w:start w:val="1"/>
      <w:numFmt w:val="upperLetter"/>
      <w:suff w:val="nothing"/>
      <w:lvlText w:val="%1、"/>
      <w:lvlJc w:val="left"/>
    </w:lvl>
  </w:abstractNum>
  <w:abstractNum w:abstractNumId="244">
    <w:nsid w:val="00000100"/>
    <w:multiLevelType w:val="singleLevel"/>
    <w:tmpl w:val="00000100"/>
    <w:lvl w:ilvl="0">
      <w:start w:val="1"/>
      <w:numFmt w:val="upperLetter"/>
      <w:suff w:val="nothing"/>
      <w:lvlText w:val="%1、"/>
      <w:lvlJc w:val="left"/>
    </w:lvl>
  </w:abstractNum>
  <w:abstractNum w:abstractNumId="245">
    <w:nsid w:val="00000102"/>
    <w:multiLevelType w:val="multilevel"/>
    <w:tmpl w:val="000001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46">
    <w:nsid w:val="00000103"/>
    <w:multiLevelType w:val="singleLevel"/>
    <w:tmpl w:val="00000103"/>
    <w:lvl w:ilvl="0">
      <w:start w:val="1"/>
      <w:numFmt w:val="upperLetter"/>
      <w:suff w:val="nothing"/>
      <w:lvlText w:val="%1、"/>
      <w:lvlJc w:val="left"/>
    </w:lvl>
  </w:abstractNum>
  <w:abstractNum w:abstractNumId="247">
    <w:nsid w:val="00000104"/>
    <w:multiLevelType w:val="singleLevel"/>
    <w:tmpl w:val="00000104"/>
    <w:lvl w:ilvl="0">
      <w:start w:val="12"/>
      <w:numFmt w:val="decimal"/>
      <w:suff w:val="nothing"/>
      <w:lvlText w:val="%1、"/>
      <w:lvlJc w:val="left"/>
    </w:lvl>
  </w:abstractNum>
  <w:abstractNum w:abstractNumId="248">
    <w:nsid w:val="00000105"/>
    <w:multiLevelType w:val="singleLevel"/>
    <w:tmpl w:val="00000105"/>
    <w:lvl w:ilvl="0">
      <w:start w:val="1"/>
      <w:numFmt w:val="upperLetter"/>
      <w:suff w:val="nothing"/>
      <w:lvlText w:val="%1、"/>
      <w:lvlJc w:val="left"/>
    </w:lvl>
  </w:abstractNum>
  <w:abstractNum w:abstractNumId="249">
    <w:nsid w:val="00000106"/>
    <w:multiLevelType w:val="singleLevel"/>
    <w:tmpl w:val="00000106"/>
    <w:lvl w:ilvl="0">
      <w:start w:val="1"/>
      <w:numFmt w:val="upperLetter"/>
      <w:suff w:val="nothing"/>
      <w:lvlText w:val="%1、"/>
      <w:lvlJc w:val="left"/>
    </w:lvl>
  </w:abstractNum>
  <w:abstractNum w:abstractNumId="250">
    <w:nsid w:val="179E4E02"/>
    <w:multiLevelType w:val="singleLevel"/>
    <w:tmpl w:val="00000000"/>
    <w:lvl w:ilvl="0">
      <w:start w:val="1"/>
      <w:numFmt w:val="upperLetter"/>
      <w:suff w:val="nothing"/>
      <w:lvlText w:val="%1、"/>
      <w:lvlJc w:val="left"/>
    </w:lvl>
  </w:abstractNum>
  <w:num w:numId="1">
    <w:abstractNumId w:val="141"/>
  </w:num>
  <w:num w:numId="2">
    <w:abstractNumId w:val="6"/>
  </w:num>
  <w:num w:numId="3">
    <w:abstractNumId w:val="37"/>
  </w:num>
  <w:num w:numId="4">
    <w:abstractNumId w:val="60"/>
  </w:num>
  <w:num w:numId="5">
    <w:abstractNumId w:val="35"/>
  </w:num>
  <w:num w:numId="6">
    <w:abstractNumId w:val="69"/>
  </w:num>
  <w:num w:numId="7">
    <w:abstractNumId w:val="175"/>
  </w:num>
  <w:num w:numId="8">
    <w:abstractNumId w:val="97"/>
  </w:num>
  <w:num w:numId="9">
    <w:abstractNumId w:val="208"/>
  </w:num>
  <w:num w:numId="10">
    <w:abstractNumId w:val="75"/>
  </w:num>
  <w:num w:numId="11">
    <w:abstractNumId w:val="74"/>
  </w:num>
  <w:num w:numId="12">
    <w:abstractNumId w:val="53"/>
  </w:num>
  <w:num w:numId="13">
    <w:abstractNumId w:val="218"/>
  </w:num>
  <w:num w:numId="14">
    <w:abstractNumId w:val="193"/>
  </w:num>
  <w:num w:numId="15">
    <w:abstractNumId w:val="83"/>
  </w:num>
  <w:num w:numId="16">
    <w:abstractNumId w:val="143"/>
  </w:num>
  <w:num w:numId="17">
    <w:abstractNumId w:val="8"/>
  </w:num>
  <w:num w:numId="18">
    <w:abstractNumId w:val="31"/>
  </w:num>
  <w:num w:numId="19">
    <w:abstractNumId w:val="13"/>
  </w:num>
  <w:num w:numId="20">
    <w:abstractNumId w:val="7"/>
  </w:num>
  <w:num w:numId="21">
    <w:abstractNumId w:val="136"/>
  </w:num>
  <w:num w:numId="22">
    <w:abstractNumId w:val="150"/>
  </w:num>
  <w:num w:numId="23">
    <w:abstractNumId w:val="43"/>
  </w:num>
  <w:num w:numId="24">
    <w:abstractNumId w:val="134"/>
  </w:num>
  <w:num w:numId="25">
    <w:abstractNumId w:val="232"/>
  </w:num>
  <w:num w:numId="26">
    <w:abstractNumId w:val="10"/>
  </w:num>
  <w:num w:numId="27">
    <w:abstractNumId w:val="46"/>
  </w:num>
  <w:num w:numId="28">
    <w:abstractNumId w:val="212"/>
  </w:num>
  <w:num w:numId="29">
    <w:abstractNumId w:val="199"/>
  </w:num>
  <w:num w:numId="30">
    <w:abstractNumId w:val="127"/>
  </w:num>
  <w:num w:numId="31">
    <w:abstractNumId w:val="135"/>
  </w:num>
  <w:num w:numId="32">
    <w:abstractNumId w:val="27"/>
  </w:num>
  <w:num w:numId="33">
    <w:abstractNumId w:val="41"/>
  </w:num>
  <w:num w:numId="34">
    <w:abstractNumId w:val="224"/>
  </w:num>
  <w:num w:numId="35">
    <w:abstractNumId w:val="231"/>
  </w:num>
  <w:num w:numId="36">
    <w:abstractNumId w:val="79"/>
  </w:num>
  <w:num w:numId="37">
    <w:abstractNumId w:val="205"/>
  </w:num>
  <w:num w:numId="38">
    <w:abstractNumId w:val="160"/>
  </w:num>
  <w:num w:numId="39">
    <w:abstractNumId w:val="214"/>
  </w:num>
  <w:num w:numId="40">
    <w:abstractNumId w:val="21"/>
  </w:num>
  <w:num w:numId="41">
    <w:abstractNumId w:val="121"/>
  </w:num>
  <w:num w:numId="42">
    <w:abstractNumId w:val="24"/>
  </w:num>
  <w:num w:numId="43">
    <w:abstractNumId w:val="191"/>
  </w:num>
  <w:num w:numId="44">
    <w:abstractNumId w:val="33"/>
  </w:num>
  <w:num w:numId="45">
    <w:abstractNumId w:val="220"/>
  </w:num>
  <w:num w:numId="46">
    <w:abstractNumId w:val="140"/>
  </w:num>
  <w:num w:numId="47">
    <w:abstractNumId w:val="114"/>
  </w:num>
  <w:num w:numId="48">
    <w:abstractNumId w:val="187"/>
  </w:num>
  <w:num w:numId="49">
    <w:abstractNumId w:val="157"/>
  </w:num>
  <w:num w:numId="50">
    <w:abstractNumId w:val="36"/>
  </w:num>
  <w:num w:numId="51">
    <w:abstractNumId w:val="171"/>
  </w:num>
  <w:num w:numId="52">
    <w:abstractNumId w:val="147"/>
  </w:num>
  <w:num w:numId="53">
    <w:abstractNumId w:val="84"/>
  </w:num>
  <w:num w:numId="54">
    <w:abstractNumId w:val="240"/>
  </w:num>
  <w:num w:numId="55">
    <w:abstractNumId w:val="206"/>
  </w:num>
  <w:num w:numId="56">
    <w:abstractNumId w:val="89"/>
  </w:num>
  <w:num w:numId="57">
    <w:abstractNumId w:val="108"/>
  </w:num>
  <w:num w:numId="58">
    <w:abstractNumId w:val="128"/>
  </w:num>
  <w:num w:numId="59">
    <w:abstractNumId w:val="129"/>
  </w:num>
  <w:num w:numId="60">
    <w:abstractNumId w:val="87"/>
  </w:num>
  <w:num w:numId="61">
    <w:abstractNumId w:val="59"/>
  </w:num>
  <w:num w:numId="62">
    <w:abstractNumId w:val="101"/>
  </w:num>
  <w:num w:numId="63">
    <w:abstractNumId w:val="155"/>
  </w:num>
  <w:num w:numId="64">
    <w:abstractNumId w:val="138"/>
  </w:num>
  <w:num w:numId="65">
    <w:abstractNumId w:val="67"/>
  </w:num>
  <w:num w:numId="66">
    <w:abstractNumId w:val="65"/>
  </w:num>
  <w:num w:numId="67">
    <w:abstractNumId w:val="94"/>
  </w:num>
  <w:num w:numId="68">
    <w:abstractNumId w:val="165"/>
  </w:num>
  <w:num w:numId="69">
    <w:abstractNumId w:val="115"/>
  </w:num>
  <w:num w:numId="70">
    <w:abstractNumId w:val="202"/>
  </w:num>
  <w:num w:numId="71">
    <w:abstractNumId w:val="194"/>
  </w:num>
  <w:num w:numId="72">
    <w:abstractNumId w:val="196"/>
  </w:num>
  <w:num w:numId="73">
    <w:abstractNumId w:val="149"/>
  </w:num>
  <w:num w:numId="74">
    <w:abstractNumId w:val="55"/>
  </w:num>
  <w:num w:numId="75">
    <w:abstractNumId w:val="112"/>
  </w:num>
  <w:num w:numId="76">
    <w:abstractNumId w:val="81"/>
  </w:num>
  <w:num w:numId="77">
    <w:abstractNumId w:val="68"/>
  </w:num>
  <w:num w:numId="78">
    <w:abstractNumId w:val="172"/>
  </w:num>
  <w:num w:numId="79">
    <w:abstractNumId w:val="148"/>
  </w:num>
  <w:num w:numId="80">
    <w:abstractNumId w:val="39"/>
  </w:num>
  <w:num w:numId="81">
    <w:abstractNumId w:val="174"/>
  </w:num>
  <w:num w:numId="82">
    <w:abstractNumId w:val="130"/>
  </w:num>
  <w:num w:numId="83">
    <w:abstractNumId w:val="29"/>
  </w:num>
  <w:num w:numId="84">
    <w:abstractNumId w:val="85"/>
  </w:num>
  <w:num w:numId="85">
    <w:abstractNumId w:val="58"/>
  </w:num>
  <w:num w:numId="86">
    <w:abstractNumId w:val="164"/>
  </w:num>
  <w:num w:numId="87">
    <w:abstractNumId w:val="82"/>
  </w:num>
  <w:num w:numId="88">
    <w:abstractNumId w:val="215"/>
  </w:num>
  <w:num w:numId="89">
    <w:abstractNumId w:val="99"/>
  </w:num>
  <w:num w:numId="90">
    <w:abstractNumId w:val="71"/>
  </w:num>
  <w:num w:numId="91">
    <w:abstractNumId w:val="184"/>
  </w:num>
  <w:num w:numId="92">
    <w:abstractNumId w:val="78"/>
  </w:num>
  <w:num w:numId="93">
    <w:abstractNumId w:val="243"/>
  </w:num>
  <w:num w:numId="94">
    <w:abstractNumId w:val="123"/>
  </w:num>
  <w:num w:numId="95">
    <w:abstractNumId w:val="146"/>
  </w:num>
  <w:num w:numId="96">
    <w:abstractNumId w:val="188"/>
  </w:num>
  <w:num w:numId="97">
    <w:abstractNumId w:val="248"/>
  </w:num>
  <w:num w:numId="98">
    <w:abstractNumId w:val="107"/>
  </w:num>
  <w:num w:numId="99">
    <w:abstractNumId w:val="133"/>
  </w:num>
  <w:num w:numId="100">
    <w:abstractNumId w:val="223"/>
  </w:num>
  <w:num w:numId="101">
    <w:abstractNumId w:val="124"/>
  </w:num>
  <w:num w:numId="102">
    <w:abstractNumId w:val="15"/>
  </w:num>
  <w:num w:numId="103">
    <w:abstractNumId w:val="167"/>
  </w:num>
  <w:num w:numId="104">
    <w:abstractNumId w:val="233"/>
  </w:num>
  <w:num w:numId="105">
    <w:abstractNumId w:val="118"/>
  </w:num>
  <w:num w:numId="106">
    <w:abstractNumId w:val="47"/>
  </w:num>
  <w:num w:numId="107">
    <w:abstractNumId w:val="104"/>
  </w:num>
  <w:num w:numId="108">
    <w:abstractNumId w:val="230"/>
  </w:num>
  <w:num w:numId="109">
    <w:abstractNumId w:val="152"/>
  </w:num>
  <w:num w:numId="110">
    <w:abstractNumId w:val="131"/>
  </w:num>
  <w:num w:numId="111">
    <w:abstractNumId w:val="32"/>
  </w:num>
  <w:num w:numId="112">
    <w:abstractNumId w:val="151"/>
  </w:num>
  <w:num w:numId="113">
    <w:abstractNumId w:val="249"/>
  </w:num>
  <w:num w:numId="114">
    <w:abstractNumId w:val="90"/>
  </w:num>
  <w:num w:numId="115">
    <w:abstractNumId w:val="1"/>
  </w:num>
  <w:num w:numId="116">
    <w:abstractNumId w:val="216"/>
  </w:num>
  <w:num w:numId="117">
    <w:abstractNumId w:val="66"/>
  </w:num>
  <w:num w:numId="118">
    <w:abstractNumId w:val="25"/>
  </w:num>
  <w:num w:numId="119">
    <w:abstractNumId w:val="169"/>
  </w:num>
  <w:num w:numId="120">
    <w:abstractNumId w:val="190"/>
  </w:num>
  <w:num w:numId="121">
    <w:abstractNumId w:val="244"/>
  </w:num>
  <w:num w:numId="122">
    <w:abstractNumId w:val="156"/>
  </w:num>
  <w:num w:numId="123">
    <w:abstractNumId w:val="50"/>
  </w:num>
  <w:num w:numId="124">
    <w:abstractNumId w:val="91"/>
  </w:num>
  <w:num w:numId="125">
    <w:abstractNumId w:val="110"/>
  </w:num>
  <w:num w:numId="126">
    <w:abstractNumId w:val="154"/>
  </w:num>
  <w:num w:numId="127">
    <w:abstractNumId w:val="221"/>
  </w:num>
  <w:num w:numId="128">
    <w:abstractNumId w:val="61"/>
  </w:num>
  <w:num w:numId="129">
    <w:abstractNumId w:val="234"/>
  </w:num>
  <w:num w:numId="130">
    <w:abstractNumId w:val="109"/>
  </w:num>
  <w:num w:numId="131">
    <w:abstractNumId w:val="153"/>
  </w:num>
  <w:num w:numId="132">
    <w:abstractNumId w:val="52"/>
  </w:num>
  <w:num w:numId="133">
    <w:abstractNumId w:val="211"/>
  </w:num>
  <w:num w:numId="134">
    <w:abstractNumId w:val="137"/>
  </w:num>
  <w:num w:numId="135">
    <w:abstractNumId w:val="177"/>
  </w:num>
  <w:num w:numId="136">
    <w:abstractNumId w:val="17"/>
  </w:num>
  <w:num w:numId="137">
    <w:abstractNumId w:val="98"/>
  </w:num>
  <w:num w:numId="138">
    <w:abstractNumId w:val="26"/>
  </w:num>
  <w:num w:numId="139">
    <w:abstractNumId w:val="162"/>
  </w:num>
  <w:num w:numId="140">
    <w:abstractNumId w:val="106"/>
  </w:num>
  <w:num w:numId="141">
    <w:abstractNumId w:val="88"/>
  </w:num>
  <w:num w:numId="142">
    <w:abstractNumId w:val="209"/>
  </w:num>
  <w:num w:numId="143">
    <w:abstractNumId w:val="178"/>
  </w:num>
  <w:num w:numId="144">
    <w:abstractNumId w:val="19"/>
  </w:num>
  <w:num w:numId="145">
    <w:abstractNumId w:val="195"/>
  </w:num>
  <w:num w:numId="146">
    <w:abstractNumId w:val="122"/>
  </w:num>
  <w:num w:numId="147">
    <w:abstractNumId w:val="197"/>
  </w:num>
  <w:num w:numId="148">
    <w:abstractNumId w:val="207"/>
  </w:num>
  <w:num w:numId="149">
    <w:abstractNumId w:val="5"/>
  </w:num>
  <w:num w:numId="150">
    <w:abstractNumId w:val="103"/>
  </w:num>
  <w:num w:numId="151">
    <w:abstractNumId w:val="72"/>
  </w:num>
  <w:num w:numId="152">
    <w:abstractNumId w:val="105"/>
  </w:num>
  <w:num w:numId="153">
    <w:abstractNumId w:val="228"/>
  </w:num>
  <w:num w:numId="154">
    <w:abstractNumId w:val="120"/>
  </w:num>
  <w:num w:numId="155">
    <w:abstractNumId w:val="93"/>
  </w:num>
  <w:num w:numId="156">
    <w:abstractNumId w:val="229"/>
  </w:num>
  <w:num w:numId="157">
    <w:abstractNumId w:val="38"/>
  </w:num>
  <w:num w:numId="158">
    <w:abstractNumId w:val="126"/>
  </w:num>
  <w:num w:numId="159">
    <w:abstractNumId w:val="96"/>
  </w:num>
  <w:num w:numId="160">
    <w:abstractNumId w:val="18"/>
  </w:num>
  <w:num w:numId="161">
    <w:abstractNumId w:val="14"/>
  </w:num>
  <w:num w:numId="162">
    <w:abstractNumId w:val="237"/>
  </w:num>
  <w:num w:numId="163">
    <w:abstractNumId w:val="238"/>
  </w:num>
  <w:num w:numId="164">
    <w:abstractNumId w:val="201"/>
  </w:num>
  <w:num w:numId="165">
    <w:abstractNumId w:val="210"/>
  </w:num>
  <w:num w:numId="166">
    <w:abstractNumId w:val="16"/>
  </w:num>
  <w:num w:numId="167">
    <w:abstractNumId w:val="145"/>
  </w:num>
  <w:num w:numId="168">
    <w:abstractNumId w:val="64"/>
  </w:num>
  <w:num w:numId="169">
    <w:abstractNumId w:val="235"/>
  </w:num>
  <w:num w:numId="170">
    <w:abstractNumId w:val="102"/>
  </w:num>
  <w:num w:numId="171">
    <w:abstractNumId w:val="117"/>
  </w:num>
  <w:num w:numId="172">
    <w:abstractNumId w:val="57"/>
  </w:num>
  <w:num w:numId="173">
    <w:abstractNumId w:val="198"/>
  </w:num>
  <w:num w:numId="174">
    <w:abstractNumId w:val="132"/>
  </w:num>
  <w:num w:numId="175">
    <w:abstractNumId w:val="44"/>
  </w:num>
  <w:num w:numId="176">
    <w:abstractNumId w:val="226"/>
  </w:num>
  <w:num w:numId="177">
    <w:abstractNumId w:val="95"/>
  </w:num>
  <w:num w:numId="178">
    <w:abstractNumId w:val="203"/>
  </w:num>
  <w:num w:numId="179">
    <w:abstractNumId w:val="200"/>
  </w:num>
  <w:num w:numId="180">
    <w:abstractNumId w:val="241"/>
  </w:num>
  <w:num w:numId="181">
    <w:abstractNumId w:val="144"/>
  </w:num>
  <w:num w:numId="182">
    <w:abstractNumId w:val="23"/>
  </w:num>
  <w:num w:numId="183">
    <w:abstractNumId w:val="246"/>
  </w:num>
  <w:num w:numId="184">
    <w:abstractNumId w:val="217"/>
  </w:num>
  <w:num w:numId="185">
    <w:abstractNumId w:val="219"/>
  </w:num>
  <w:num w:numId="186">
    <w:abstractNumId w:val="63"/>
  </w:num>
  <w:num w:numId="187">
    <w:abstractNumId w:val="186"/>
  </w:num>
  <w:num w:numId="188">
    <w:abstractNumId w:val="213"/>
  </w:num>
  <w:num w:numId="189">
    <w:abstractNumId w:val="142"/>
  </w:num>
  <w:num w:numId="190">
    <w:abstractNumId w:val="40"/>
  </w:num>
  <w:num w:numId="191">
    <w:abstractNumId w:val="250"/>
  </w:num>
  <w:num w:numId="192">
    <w:abstractNumId w:val="42"/>
  </w:num>
  <w:num w:numId="193">
    <w:abstractNumId w:val="176"/>
  </w:num>
  <w:num w:numId="194">
    <w:abstractNumId w:val="11"/>
  </w:num>
  <w:num w:numId="195">
    <w:abstractNumId w:val="168"/>
  </w:num>
  <w:num w:numId="196">
    <w:abstractNumId w:val="158"/>
  </w:num>
  <w:num w:numId="197">
    <w:abstractNumId w:val="192"/>
  </w:num>
  <w:num w:numId="198">
    <w:abstractNumId w:val="51"/>
  </w:num>
  <w:num w:numId="199">
    <w:abstractNumId w:val="173"/>
  </w:num>
  <w:num w:numId="200">
    <w:abstractNumId w:val="242"/>
  </w:num>
  <w:num w:numId="201">
    <w:abstractNumId w:val="236"/>
  </w:num>
  <w:num w:numId="202">
    <w:abstractNumId w:val="225"/>
  </w:num>
  <w:num w:numId="203">
    <w:abstractNumId w:val="73"/>
  </w:num>
  <w:num w:numId="204">
    <w:abstractNumId w:val="166"/>
  </w:num>
  <w:num w:numId="205">
    <w:abstractNumId w:val="80"/>
  </w:num>
  <w:num w:numId="206">
    <w:abstractNumId w:val="189"/>
  </w:num>
  <w:num w:numId="207">
    <w:abstractNumId w:val="77"/>
  </w:num>
  <w:num w:numId="208">
    <w:abstractNumId w:val="92"/>
  </w:num>
  <w:num w:numId="209">
    <w:abstractNumId w:val="204"/>
  </w:num>
  <w:num w:numId="210">
    <w:abstractNumId w:val="119"/>
  </w:num>
  <w:num w:numId="211">
    <w:abstractNumId w:val="185"/>
  </w:num>
  <w:num w:numId="212">
    <w:abstractNumId w:val="45"/>
  </w:num>
  <w:num w:numId="213">
    <w:abstractNumId w:val="56"/>
  </w:num>
  <w:num w:numId="214">
    <w:abstractNumId w:val="49"/>
  </w:num>
  <w:num w:numId="215">
    <w:abstractNumId w:val="125"/>
  </w:num>
  <w:num w:numId="216">
    <w:abstractNumId w:val="180"/>
  </w:num>
  <w:num w:numId="217">
    <w:abstractNumId w:val="0"/>
  </w:num>
  <w:num w:numId="218">
    <w:abstractNumId w:val="161"/>
  </w:num>
  <w:num w:numId="219">
    <w:abstractNumId w:val="70"/>
  </w:num>
  <w:num w:numId="220">
    <w:abstractNumId w:val="227"/>
  </w:num>
  <w:num w:numId="221">
    <w:abstractNumId w:val="113"/>
  </w:num>
  <w:num w:numId="222">
    <w:abstractNumId w:val="62"/>
  </w:num>
  <w:num w:numId="223">
    <w:abstractNumId w:val="76"/>
  </w:num>
  <w:num w:numId="224">
    <w:abstractNumId w:val="86"/>
  </w:num>
  <w:num w:numId="225">
    <w:abstractNumId w:val="159"/>
  </w:num>
  <w:num w:numId="226">
    <w:abstractNumId w:val="247"/>
  </w:num>
  <w:num w:numId="227">
    <w:abstractNumId w:val="34"/>
  </w:num>
  <w:num w:numId="228">
    <w:abstractNumId w:val="182"/>
  </w:num>
  <w:num w:numId="229">
    <w:abstractNumId w:val="22"/>
  </w:num>
  <w:num w:numId="230">
    <w:abstractNumId w:val="239"/>
  </w:num>
  <w:num w:numId="231">
    <w:abstractNumId w:val="181"/>
  </w:num>
  <w:num w:numId="232">
    <w:abstractNumId w:val="12"/>
  </w:num>
  <w:num w:numId="233">
    <w:abstractNumId w:val="100"/>
  </w:num>
  <w:num w:numId="234">
    <w:abstractNumId w:val="28"/>
  </w:num>
  <w:num w:numId="235">
    <w:abstractNumId w:val="3"/>
  </w:num>
  <w:num w:numId="236">
    <w:abstractNumId w:val="139"/>
  </w:num>
  <w:num w:numId="237">
    <w:abstractNumId w:val="48"/>
  </w:num>
  <w:num w:numId="238">
    <w:abstractNumId w:val="111"/>
  </w:num>
  <w:num w:numId="239">
    <w:abstractNumId w:val="163"/>
  </w:num>
  <w:num w:numId="240">
    <w:abstractNumId w:val="30"/>
  </w:num>
  <w:num w:numId="241">
    <w:abstractNumId w:val="2"/>
  </w:num>
  <w:num w:numId="242">
    <w:abstractNumId w:val="4"/>
  </w:num>
  <w:num w:numId="243">
    <w:abstractNumId w:val="54"/>
  </w:num>
  <w:num w:numId="244">
    <w:abstractNumId w:val="20"/>
  </w:num>
  <w:num w:numId="245">
    <w:abstractNumId w:val="116"/>
  </w:num>
  <w:num w:numId="246">
    <w:abstractNumId w:val="245"/>
  </w:num>
  <w:num w:numId="247">
    <w:abstractNumId w:val="222"/>
  </w:num>
  <w:num w:numId="248">
    <w:abstractNumId w:val="179"/>
  </w:num>
  <w:num w:numId="249">
    <w:abstractNumId w:val="183"/>
  </w:num>
  <w:num w:numId="250">
    <w:abstractNumId w:val="170"/>
  </w:num>
  <w:num w:numId="251">
    <w:abstractNumId w:val="9"/>
  </w:num>
  <w:numIdMacAtCleanup w:val="25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1331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5517F"/>
    <w:rsid w:val="00042D06"/>
    <w:rsid w:val="000446B7"/>
    <w:rsid w:val="00077762"/>
    <w:rsid w:val="000807BE"/>
    <w:rsid w:val="001A66D3"/>
    <w:rsid w:val="00307FB3"/>
    <w:rsid w:val="003775A1"/>
    <w:rsid w:val="00403E16"/>
    <w:rsid w:val="00415382"/>
    <w:rsid w:val="00542947"/>
    <w:rsid w:val="005650DD"/>
    <w:rsid w:val="00580435"/>
    <w:rsid w:val="006401E8"/>
    <w:rsid w:val="006821C8"/>
    <w:rsid w:val="006C6B02"/>
    <w:rsid w:val="007E368B"/>
    <w:rsid w:val="00881BE4"/>
    <w:rsid w:val="009219B8"/>
    <w:rsid w:val="00973838"/>
    <w:rsid w:val="0098391C"/>
    <w:rsid w:val="009C07E7"/>
    <w:rsid w:val="00A41EB4"/>
    <w:rsid w:val="00AB2529"/>
    <w:rsid w:val="00B77353"/>
    <w:rsid w:val="00BF4E15"/>
    <w:rsid w:val="00BF7316"/>
    <w:rsid w:val="00C02094"/>
    <w:rsid w:val="00C03E2B"/>
    <w:rsid w:val="00C5517F"/>
    <w:rsid w:val="00C56E1B"/>
    <w:rsid w:val="00C95BC1"/>
    <w:rsid w:val="00E30982"/>
    <w:rsid w:val="00F42770"/>
    <w:rsid w:val="00F92D4B"/>
    <w:rsid w:val="00FC4EC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martTagType w:namespaceuri="urn:schemas-microsoft-com:office:smarttags" w:name="PersonName"/>
  <w:smartTagType w:namespaceuri="urn:schemas-microsoft-com:office:smarttags" w:name="chmetcnv"/>
  <w:shapeDefaults>
    <o:shapedefaults v:ext="edit" spidmax="1331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pPr>
        <w:spacing w:line="360" w:lineRule="exac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annotation subject" w:uiPriority="0"/>
    <w:lsdException w:name="No Lis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5517F"/>
    <w:pPr>
      <w:widowControl w:val="0"/>
      <w:spacing w:line="240" w:lineRule="auto"/>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C5517F"/>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Char">
    <w:name w:val="页眉 Char"/>
    <w:basedOn w:val="a0"/>
    <w:link w:val="a3"/>
    <w:rsid w:val="00C5517F"/>
    <w:rPr>
      <w:sz w:val="18"/>
      <w:szCs w:val="18"/>
    </w:rPr>
  </w:style>
  <w:style w:type="paragraph" w:styleId="a4">
    <w:name w:val="footer"/>
    <w:basedOn w:val="a"/>
    <w:link w:val="Char0"/>
    <w:unhideWhenUsed/>
    <w:rsid w:val="00C5517F"/>
    <w:pPr>
      <w:tabs>
        <w:tab w:val="center" w:pos="4153"/>
        <w:tab w:val="right" w:pos="8306"/>
      </w:tabs>
      <w:snapToGrid w:val="0"/>
      <w:spacing w:line="240" w:lineRule="atLeast"/>
      <w:jc w:val="left"/>
    </w:pPr>
    <w:rPr>
      <w:sz w:val="18"/>
      <w:szCs w:val="18"/>
    </w:rPr>
  </w:style>
  <w:style w:type="character" w:customStyle="1" w:styleId="Char0">
    <w:name w:val="页脚 Char"/>
    <w:basedOn w:val="a0"/>
    <w:link w:val="a4"/>
    <w:rsid w:val="00C5517F"/>
    <w:rPr>
      <w:sz w:val="18"/>
      <w:szCs w:val="18"/>
    </w:rPr>
  </w:style>
  <w:style w:type="character" w:styleId="a5">
    <w:name w:val="annotation reference"/>
    <w:rsid w:val="00042D06"/>
    <w:rPr>
      <w:sz w:val="21"/>
      <w:szCs w:val="21"/>
    </w:rPr>
  </w:style>
  <w:style w:type="paragraph" w:styleId="a6">
    <w:name w:val="annotation text"/>
    <w:basedOn w:val="a"/>
    <w:link w:val="Char1"/>
    <w:rsid w:val="00042D06"/>
    <w:pPr>
      <w:jc w:val="left"/>
    </w:pPr>
    <w:rPr>
      <w:szCs w:val="24"/>
    </w:rPr>
  </w:style>
  <w:style w:type="character" w:customStyle="1" w:styleId="Char1">
    <w:name w:val="批注文字 Char"/>
    <w:basedOn w:val="a0"/>
    <w:link w:val="a6"/>
    <w:rsid w:val="00042D06"/>
    <w:rPr>
      <w:rFonts w:ascii="Times New Roman" w:eastAsia="宋体" w:hAnsi="Times New Roman" w:cs="Times New Roman"/>
      <w:szCs w:val="24"/>
    </w:rPr>
  </w:style>
  <w:style w:type="paragraph" w:styleId="a7">
    <w:name w:val="annotation subject"/>
    <w:basedOn w:val="a6"/>
    <w:next w:val="a6"/>
    <w:link w:val="Char2"/>
    <w:rsid w:val="00042D06"/>
    <w:rPr>
      <w:b/>
      <w:bCs/>
    </w:rPr>
  </w:style>
  <w:style w:type="character" w:customStyle="1" w:styleId="Char2">
    <w:name w:val="批注主题 Char"/>
    <w:basedOn w:val="Char1"/>
    <w:link w:val="a7"/>
    <w:rsid w:val="00042D06"/>
    <w:rPr>
      <w:b/>
      <w:bCs/>
    </w:rPr>
  </w:style>
  <w:style w:type="paragraph" w:styleId="a8">
    <w:name w:val="Balloon Text"/>
    <w:basedOn w:val="a"/>
    <w:link w:val="Char3"/>
    <w:rsid w:val="00042D06"/>
    <w:rPr>
      <w:sz w:val="18"/>
      <w:szCs w:val="18"/>
    </w:rPr>
  </w:style>
  <w:style w:type="character" w:customStyle="1" w:styleId="Char3">
    <w:name w:val="批注框文本 Char"/>
    <w:basedOn w:val="a0"/>
    <w:link w:val="a8"/>
    <w:rsid w:val="00042D06"/>
    <w:rPr>
      <w:rFonts w:ascii="Times New Roman" w:eastAsia="宋体" w:hAnsi="Times New Roman" w:cs="Times New Roman"/>
      <w:sz w:val="18"/>
      <w:szCs w:val="18"/>
    </w:rPr>
  </w:style>
  <w:style w:type="paragraph" w:styleId="a9">
    <w:name w:val="Normal (Web)"/>
    <w:basedOn w:val="a"/>
    <w:unhideWhenUsed/>
    <w:rsid w:val="00BF7316"/>
    <w:pPr>
      <w:widowControl/>
      <w:spacing w:before="100" w:beforeAutospacing="1" w:after="100" w:afterAutospacing="1"/>
      <w:jc w:val="left"/>
    </w:pPr>
    <w:rPr>
      <w:rFonts w:ascii="宋体" w:hAnsi="宋体" w:cs="宋体"/>
      <w:kern w:val="0"/>
      <w:sz w:val="24"/>
      <w:szCs w:val="24"/>
    </w:rPr>
  </w:style>
  <w:style w:type="paragraph" w:styleId="2">
    <w:name w:val="Body Text 2"/>
    <w:basedOn w:val="a"/>
    <w:link w:val="2Char"/>
    <w:rsid w:val="00BF7316"/>
    <w:rPr>
      <w:rFonts w:ascii="宋体" w:hAnsi="宋体"/>
      <w:sz w:val="24"/>
      <w:szCs w:val="24"/>
    </w:rPr>
  </w:style>
  <w:style w:type="character" w:customStyle="1" w:styleId="2Char">
    <w:name w:val="正文文本 2 Char"/>
    <w:basedOn w:val="a0"/>
    <w:link w:val="2"/>
    <w:rsid w:val="00BF7316"/>
    <w:rPr>
      <w:rFonts w:ascii="宋体" w:eastAsia="宋体" w:hAnsi="宋体" w:cs="Times New Roman"/>
      <w:sz w:val="24"/>
      <w:szCs w:val="24"/>
    </w:rPr>
  </w:style>
</w:styles>
</file>

<file path=word/webSettings.xml><?xml version="1.0" encoding="utf-8"?>
<w:webSettings xmlns:r="http://schemas.openxmlformats.org/officeDocument/2006/relationships" xmlns:w="http://schemas.openxmlformats.org/wordprocessingml/2006/main">
  <w:divs>
    <w:div w:id="1518500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545</TotalTime>
  <Pages>53</Pages>
  <Words>9026</Words>
  <Characters>51451</Characters>
  <Application>Microsoft Office Word</Application>
  <DocSecurity>0</DocSecurity>
  <Lines>428</Lines>
  <Paragraphs>120</Paragraphs>
  <ScaleCrop>false</ScaleCrop>
  <Company/>
  <LinksUpToDate>false</LinksUpToDate>
  <CharactersWithSpaces>60357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Dell</cp:lastModifiedBy>
  <cp:revision>10</cp:revision>
  <dcterms:created xsi:type="dcterms:W3CDTF">2012-11-30T09:53:00Z</dcterms:created>
  <dcterms:modified xsi:type="dcterms:W3CDTF">2016-07-13T01:49:00Z</dcterms:modified>
</cp:coreProperties>
</file>